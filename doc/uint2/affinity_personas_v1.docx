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 xml:space="preserve">Elmer Lukas, Heidt Christina, </w:t>
                </w:r>
                <w:proofErr w:type="spellStart"/>
                <w:r>
                  <w:rPr>
                    <w:color w:val="4F81BD" w:themeColor="accent1"/>
                  </w:rPr>
                  <w:t>Treichler</w:t>
                </w:r>
                <w:proofErr w:type="spellEnd"/>
                <w:r>
                  <w:rPr>
                    <w:color w:val="4F81BD" w:themeColor="accent1"/>
                  </w:rPr>
                  <w:t xml:space="preserve">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FC1682">
                  <w:rPr>
                    <w:noProof/>
                    <w:color w:val="4F81BD" w:themeColor="accent1"/>
                  </w:rPr>
                  <w:t>28. März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B81525"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770EB4" w:rsidP="00770EB4">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Affinity</w:t>
                    </w:r>
                    <w:proofErr w:type="spellEnd"/>
                    <w:r>
                      <w:rPr>
                        <w:rFonts w:asciiTheme="majorHAnsi" w:eastAsiaTheme="majorEastAsia" w:hAnsiTheme="majorHAnsi" w:cstheme="majorBidi"/>
                        <w:color w:val="4F81BD" w:themeColor="accent1"/>
                        <w:sz w:val="80"/>
                        <w:szCs w:val="80"/>
                      </w:rPr>
                      <w:t xml:space="preserve"> &amp;</w:t>
                    </w:r>
                    <w:r w:rsidR="000B211D">
                      <w:rPr>
                        <w:rFonts w:asciiTheme="majorHAnsi" w:eastAsiaTheme="majorEastAsia" w:hAnsiTheme="majorHAnsi" w:cstheme="majorBidi"/>
                        <w:color w:val="4F81BD" w:themeColor="accent1"/>
                        <w:sz w:val="80"/>
                        <w:szCs w:val="80"/>
                      </w:rPr>
                      <w:t xml:space="preserve"> </w:t>
                    </w:r>
                    <w:proofErr w:type="spellStart"/>
                    <w:r w:rsidR="000B211D">
                      <w:rPr>
                        <w:rFonts w:asciiTheme="majorHAnsi" w:eastAsiaTheme="majorEastAsia" w:hAnsiTheme="majorHAnsi" w:cstheme="majorBidi"/>
                        <w:color w:val="4F81BD" w:themeColor="accent1"/>
                        <w:sz w:val="80"/>
                        <w:szCs w:val="80"/>
                      </w:rPr>
                      <w:t>Persona</w:t>
                    </w:r>
                    <w:r>
                      <w:rPr>
                        <w:rFonts w:asciiTheme="majorHAnsi" w:eastAsiaTheme="majorEastAsia" w:hAnsiTheme="majorHAnsi" w:cstheme="majorBidi"/>
                        <w:color w:val="4F81BD" w:themeColor="accent1"/>
                        <w:sz w:val="80"/>
                        <w:szCs w:val="80"/>
                      </w:rPr>
                      <w:t>s</w:t>
                    </w:r>
                    <w:proofErr w:type="spellEnd"/>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Toc288913531"/>
      <w:r>
        <w:lastRenderedPageBreak/>
        <w:t>Inhaltsverzeichnis</w:t>
      </w:r>
      <w:bookmarkEnd w:id="0"/>
      <w:bookmarkEnd w:id="1"/>
    </w:p>
    <w:sdt>
      <w:sdtPr>
        <w:rPr>
          <w:b w:val="0"/>
          <w:lang w:val="de-DE"/>
        </w:rPr>
        <w:id w:val="380598614"/>
        <w:docPartObj>
          <w:docPartGallery w:val="Table of Contents"/>
          <w:docPartUnique/>
        </w:docPartObj>
      </w:sdtPr>
      <w:sdtEndPr>
        <w:rPr>
          <w:bCs/>
        </w:rPr>
      </w:sdtEndPr>
      <w:sdtContent>
        <w:p w:rsidR="00FE7DEF"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8913531" w:history="1">
            <w:r w:rsidR="00FE7DEF" w:rsidRPr="00204B18">
              <w:rPr>
                <w:rStyle w:val="Hyperlink"/>
                <w:noProof/>
              </w:rPr>
              <w:t>1</w:t>
            </w:r>
            <w:r w:rsidR="00FE7DEF">
              <w:rPr>
                <w:b w:val="0"/>
                <w:noProof/>
                <w:sz w:val="22"/>
                <w:szCs w:val="22"/>
                <w:lang w:eastAsia="de-CH"/>
              </w:rPr>
              <w:tab/>
            </w:r>
            <w:r w:rsidR="00FE7DEF" w:rsidRPr="00204B18">
              <w:rPr>
                <w:rStyle w:val="Hyperlink"/>
                <w:noProof/>
              </w:rPr>
              <w:t>Inhaltsverzeichnis</w:t>
            </w:r>
            <w:r w:rsidR="00FE7DEF">
              <w:rPr>
                <w:noProof/>
                <w:webHidden/>
              </w:rPr>
              <w:tab/>
            </w:r>
            <w:r w:rsidR="00FE7DEF">
              <w:rPr>
                <w:noProof/>
                <w:webHidden/>
              </w:rPr>
              <w:fldChar w:fldCharType="begin"/>
            </w:r>
            <w:r w:rsidR="00FE7DEF">
              <w:rPr>
                <w:noProof/>
                <w:webHidden/>
              </w:rPr>
              <w:instrText xml:space="preserve"> PAGEREF _Toc288913531 \h </w:instrText>
            </w:r>
            <w:r w:rsidR="00FE7DEF">
              <w:rPr>
                <w:noProof/>
                <w:webHidden/>
              </w:rPr>
            </w:r>
            <w:r w:rsidR="00FE7DEF">
              <w:rPr>
                <w:noProof/>
                <w:webHidden/>
              </w:rPr>
              <w:fldChar w:fldCharType="separate"/>
            </w:r>
            <w:r w:rsidR="00FC1682">
              <w:rPr>
                <w:noProof/>
                <w:webHidden/>
              </w:rPr>
              <w:t>1</w:t>
            </w:r>
            <w:r w:rsidR="00FE7DEF">
              <w:rPr>
                <w:noProof/>
                <w:webHidden/>
              </w:rPr>
              <w:fldChar w:fldCharType="end"/>
            </w:r>
          </w:hyperlink>
        </w:p>
        <w:p w:rsidR="00FE7DEF" w:rsidRDefault="00B81525">
          <w:pPr>
            <w:pStyle w:val="Verzeichnis1"/>
            <w:tabs>
              <w:tab w:val="left" w:pos="440"/>
              <w:tab w:val="right" w:leader="dot" w:pos="9062"/>
            </w:tabs>
            <w:rPr>
              <w:b w:val="0"/>
              <w:noProof/>
              <w:sz w:val="22"/>
              <w:szCs w:val="22"/>
              <w:lang w:eastAsia="de-CH"/>
            </w:rPr>
          </w:pPr>
          <w:hyperlink w:anchor="_Toc288913532" w:history="1">
            <w:r w:rsidR="00FE7DEF" w:rsidRPr="00204B18">
              <w:rPr>
                <w:rStyle w:val="Hyperlink"/>
                <w:noProof/>
                <w:lang w:val="de-DE"/>
              </w:rPr>
              <w:t>2</w:t>
            </w:r>
            <w:r w:rsidR="00FE7DEF">
              <w:rPr>
                <w:b w:val="0"/>
                <w:noProof/>
                <w:sz w:val="22"/>
                <w:szCs w:val="22"/>
                <w:lang w:eastAsia="de-CH"/>
              </w:rPr>
              <w:tab/>
            </w:r>
            <w:r w:rsidR="00FE7DEF" w:rsidRPr="00204B18">
              <w:rPr>
                <w:rStyle w:val="Hyperlink"/>
                <w:noProof/>
                <w:lang w:val="de-DE"/>
              </w:rPr>
              <w:t>Abbildungsverzeichnis</w:t>
            </w:r>
            <w:r w:rsidR="00FE7DEF">
              <w:rPr>
                <w:noProof/>
                <w:webHidden/>
              </w:rPr>
              <w:tab/>
            </w:r>
            <w:r w:rsidR="00FE7DEF">
              <w:rPr>
                <w:noProof/>
                <w:webHidden/>
              </w:rPr>
              <w:fldChar w:fldCharType="begin"/>
            </w:r>
            <w:r w:rsidR="00FE7DEF">
              <w:rPr>
                <w:noProof/>
                <w:webHidden/>
              </w:rPr>
              <w:instrText xml:space="preserve"> PAGEREF _Toc288913532 \h </w:instrText>
            </w:r>
            <w:r w:rsidR="00FE7DEF">
              <w:rPr>
                <w:noProof/>
                <w:webHidden/>
              </w:rPr>
            </w:r>
            <w:r w:rsidR="00FE7DEF">
              <w:rPr>
                <w:noProof/>
                <w:webHidden/>
              </w:rPr>
              <w:fldChar w:fldCharType="separate"/>
            </w:r>
            <w:r w:rsidR="00FC1682">
              <w:rPr>
                <w:noProof/>
                <w:webHidden/>
              </w:rPr>
              <w:t>1</w:t>
            </w:r>
            <w:r w:rsidR="00FE7DEF">
              <w:rPr>
                <w:noProof/>
                <w:webHidden/>
              </w:rPr>
              <w:fldChar w:fldCharType="end"/>
            </w:r>
          </w:hyperlink>
        </w:p>
        <w:p w:rsidR="00FE7DEF" w:rsidRDefault="00B81525">
          <w:pPr>
            <w:pStyle w:val="Verzeichnis1"/>
            <w:tabs>
              <w:tab w:val="left" w:pos="440"/>
              <w:tab w:val="right" w:leader="dot" w:pos="9062"/>
            </w:tabs>
            <w:rPr>
              <w:b w:val="0"/>
              <w:noProof/>
              <w:sz w:val="22"/>
              <w:szCs w:val="22"/>
              <w:lang w:eastAsia="de-CH"/>
            </w:rPr>
          </w:pPr>
          <w:hyperlink w:anchor="_Toc288913533" w:history="1">
            <w:r w:rsidR="00FE7DEF" w:rsidRPr="00204B18">
              <w:rPr>
                <w:rStyle w:val="Hyperlink"/>
                <w:noProof/>
              </w:rPr>
              <w:t>3</w:t>
            </w:r>
            <w:r w:rsidR="00FE7DEF">
              <w:rPr>
                <w:b w:val="0"/>
                <w:noProof/>
                <w:sz w:val="22"/>
                <w:szCs w:val="22"/>
                <w:lang w:eastAsia="de-CH"/>
              </w:rPr>
              <w:tab/>
            </w:r>
            <w:r w:rsidR="00FE7DEF" w:rsidRPr="00204B18">
              <w:rPr>
                <w:rStyle w:val="Hyperlink"/>
                <w:noProof/>
              </w:rPr>
              <w:t>Affinity Diagram</w:t>
            </w:r>
            <w:r w:rsidR="00FE7DEF">
              <w:rPr>
                <w:noProof/>
                <w:webHidden/>
              </w:rPr>
              <w:tab/>
            </w:r>
            <w:r w:rsidR="00FE7DEF">
              <w:rPr>
                <w:noProof/>
                <w:webHidden/>
              </w:rPr>
              <w:fldChar w:fldCharType="begin"/>
            </w:r>
            <w:r w:rsidR="00FE7DEF">
              <w:rPr>
                <w:noProof/>
                <w:webHidden/>
              </w:rPr>
              <w:instrText xml:space="preserve"> PAGEREF _Toc288913533 \h </w:instrText>
            </w:r>
            <w:r w:rsidR="00FE7DEF">
              <w:rPr>
                <w:noProof/>
                <w:webHidden/>
              </w:rPr>
            </w:r>
            <w:r w:rsidR="00FE7DEF">
              <w:rPr>
                <w:noProof/>
                <w:webHidden/>
              </w:rPr>
              <w:fldChar w:fldCharType="separate"/>
            </w:r>
            <w:r w:rsidR="00FC1682">
              <w:rPr>
                <w:noProof/>
                <w:webHidden/>
              </w:rPr>
              <w:t>2</w:t>
            </w:r>
            <w:r w:rsidR="00FE7DEF">
              <w:rPr>
                <w:noProof/>
                <w:webHidden/>
              </w:rPr>
              <w:fldChar w:fldCharType="end"/>
            </w:r>
          </w:hyperlink>
        </w:p>
        <w:p w:rsidR="00FE7DEF" w:rsidRDefault="00B81525">
          <w:pPr>
            <w:pStyle w:val="Verzeichnis2"/>
            <w:tabs>
              <w:tab w:val="left" w:pos="880"/>
              <w:tab w:val="right" w:leader="dot" w:pos="9062"/>
            </w:tabs>
            <w:rPr>
              <w:noProof/>
              <w:sz w:val="22"/>
              <w:szCs w:val="22"/>
              <w:lang w:eastAsia="de-CH"/>
            </w:rPr>
          </w:pPr>
          <w:hyperlink w:anchor="_Toc288913534" w:history="1">
            <w:r w:rsidR="00FE7DEF" w:rsidRPr="00204B18">
              <w:rPr>
                <w:rStyle w:val="Hyperlink"/>
                <w:noProof/>
              </w:rPr>
              <w:t>3.1</w:t>
            </w:r>
            <w:r w:rsidR="00FE7DEF">
              <w:rPr>
                <w:noProof/>
                <w:sz w:val="22"/>
                <w:szCs w:val="22"/>
                <w:lang w:eastAsia="de-CH"/>
              </w:rPr>
              <w:tab/>
            </w:r>
            <w:r w:rsidR="00FE7DEF" w:rsidRPr="00204B18">
              <w:rPr>
                <w:rStyle w:val="Hyperlink"/>
                <w:noProof/>
              </w:rPr>
              <w:t>Übersicht</w:t>
            </w:r>
            <w:r w:rsidR="00FE7DEF">
              <w:rPr>
                <w:noProof/>
                <w:webHidden/>
              </w:rPr>
              <w:tab/>
            </w:r>
            <w:r w:rsidR="00FE7DEF">
              <w:rPr>
                <w:noProof/>
                <w:webHidden/>
              </w:rPr>
              <w:fldChar w:fldCharType="begin"/>
            </w:r>
            <w:r w:rsidR="00FE7DEF">
              <w:rPr>
                <w:noProof/>
                <w:webHidden/>
              </w:rPr>
              <w:instrText xml:space="preserve"> PAGEREF _Toc288913534 \h </w:instrText>
            </w:r>
            <w:r w:rsidR="00FE7DEF">
              <w:rPr>
                <w:noProof/>
                <w:webHidden/>
              </w:rPr>
            </w:r>
            <w:r w:rsidR="00FE7DEF">
              <w:rPr>
                <w:noProof/>
                <w:webHidden/>
              </w:rPr>
              <w:fldChar w:fldCharType="separate"/>
            </w:r>
            <w:r w:rsidR="00FC1682">
              <w:rPr>
                <w:noProof/>
                <w:webHidden/>
              </w:rPr>
              <w:t>2</w:t>
            </w:r>
            <w:r w:rsidR="00FE7DEF">
              <w:rPr>
                <w:noProof/>
                <w:webHidden/>
              </w:rPr>
              <w:fldChar w:fldCharType="end"/>
            </w:r>
          </w:hyperlink>
        </w:p>
        <w:p w:rsidR="00FE7DEF" w:rsidRDefault="00B81525">
          <w:pPr>
            <w:pStyle w:val="Verzeichnis2"/>
            <w:tabs>
              <w:tab w:val="left" w:pos="880"/>
              <w:tab w:val="right" w:leader="dot" w:pos="9062"/>
            </w:tabs>
            <w:rPr>
              <w:noProof/>
              <w:sz w:val="22"/>
              <w:szCs w:val="22"/>
              <w:lang w:eastAsia="de-CH"/>
            </w:rPr>
          </w:pPr>
          <w:hyperlink w:anchor="_Toc288913535" w:history="1">
            <w:r w:rsidR="00FE7DEF" w:rsidRPr="00204B18">
              <w:rPr>
                <w:rStyle w:val="Hyperlink"/>
                <w:noProof/>
              </w:rPr>
              <w:t>3.2</w:t>
            </w:r>
            <w:r w:rsidR="00FE7DEF">
              <w:rPr>
                <w:noProof/>
                <w:sz w:val="22"/>
                <w:szCs w:val="22"/>
                <w:lang w:eastAsia="de-CH"/>
              </w:rPr>
              <w:tab/>
            </w:r>
            <w:r w:rsidR="00FE7DEF" w:rsidRPr="00204B18">
              <w:rPr>
                <w:rStyle w:val="Hyperlink"/>
                <w:noProof/>
              </w:rPr>
              <w:t>Kommunikation</w:t>
            </w:r>
            <w:r w:rsidR="00FE7DEF">
              <w:rPr>
                <w:noProof/>
                <w:webHidden/>
              </w:rPr>
              <w:tab/>
            </w:r>
            <w:r w:rsidR="00FE7DEF">
              <w:rPr>
                <w:noProof/>
                <w:webHidden/>
              </w:rPr>
              <w:fldChar w:fldCharType="begin"/>
            </w:r>
            <w:r w:rsidR="00FE7DEF">
              <w:rPr>
                <w:noProof/>
                <w:webHidden/>
              </w:rPr>
              <w:instrText xml:space="preserve"> PAGEREF _Toc288913535 \h </w:instrText>
            </w:r>
            <w:r w:rsidR="00FE7DEF">
              <w:rPr>
                <w:noProof/>
                <w:webHidden/>
              </w:rPr>
            </w:r>
            <w:r w:rsidR="00FE7DEF">
              <w:rPr>
                <w:noProof/>
                <w:webHidden/>
              </w:rPr>
              <w:fldChar w:fldCharType="separate"/>
            </w:r>
            <w:r w:rsidR="00FC1682">
              <w:rPr>
                <w:noProof/>
                <w:webHidden/>
              </w:rPr>
              <w:t>4</w:t>
            </w:r>
            <w:r w:rsidR="00FE7DEF">
              <w:rPr>
                <w:noProof/>
                <w:webHidden/>
              </w:rPr>
              <w:fldChar w:fldCharType="end"/>
            </w:r>
          </w:hyperlink>
        </w:p>
        <w:p w:rsidR="00FE7DEF" w:rsidRDefault="00B81525">
          <w:pPr>
            <w:pStyle w:val="Verzeichnis2"/>
            <w:tabs>
              <w:tab w:val="left" w:pos="880"/>
              <w:tab w:val="right" w:leader="dot" w:pos="9062"/>
            </w:tabs>
            <w:rPr>
              <w:noProof/>
              <w:sz w:val="22"/>
              <w:szCs w:val="22"/>
              <w:lang w:eastAsia="de-CH"/>
            </w:rPr>
          </w:pPr>
          <w:hyperlink w:anchor="_Toc288913536" w:history="1">
            <w:r w:rsidR="00FE7DEF" w:rsidRPr="00204B18">
              <w:rPr>
                <w:rStyle w:val="Hyperlink"/>
                <w:noProof/>
              </w:rPr>
              <w:t>3.3</w:t>
            </w:r>
            <w:r w:rsidR="00FE7DEF">
              <w:rPr>
                <w:noProof/>
                <w:sz w:val="22"/>
                <w:szCs w:val="22"/>
                <w:lang w:eastAsia="de-CH"/>
              </w:rPr>
              <w:tab/>
            </w:r>
            <w:r w:rsidR="00FE7DEF" w:rsidRPr="00204B18">
              <w:rPr>
                <w:rStyle w:val="Hyperlink"/>
                <w:noProof/>
              </w:rPr>
              <w:t>Ideen / Vision</w:t>
            </w:r>
            <w:r w:rsidR="00FE7DEF">
              <w:rPr>
                <w:noProof/>
                <w:webHidden/>
              </w:rPr>
              <w:tab/>
            </w:r>
            <w:r w:rsidR="00FE7DEF">
              <w:rPr>
                <w:noProof/>
                <w:webHidden/>
              </w:rPr>
              <w:fldChar w:fldCharType="begin"/>
            </w:r>
            <w:r w:rsidR="00FE7DEF">
              <w:rPr>
                <w:noProof/>
                <w:webHidden/>
              </w:rPr>
              <w:instrText xml:space="preserve"> PAGEREF _Toc288913536 \h </w:instrText>
            </w:r>
            <w:r w:rsidR="00FE7DEF">
              <w:rPr>
                <w:noProof/>
                <w:webHidden/>
              </w:rPr>
            </w:r>
            <w:r w:rsidR="00FE7DEF">
              <w:rPr>
                <w:noProof/>
                <w:webHidden/>
              </w:rPr>
              <w:fldChar w:fldCharType="separate"/>
            </w:r>
            <w:r w:rsidR="00FC1682">
              <w:rPr>
                <w:noProof/>
                <w:webHidden/>
              </w:rPr>
              <w:t>4</w:t>
            </w:r>
            <w:r w:rsidR="00FE7DEF">
              <w:rPr>
                <w:noProof/>
                <w:webHidden/>
              </w:rPr>
              <w:fldChar w:fldCharType="end"/>
            </w:r>
          </w:hyperlink>
        </w:p>
        <w:p w:rsidR="00FE7DEF" w:rsidRDefault="00B81525">
          <w:pPr>
            <w:pStyle w:val="Verzeichnis2"/>
            <w:tabs>
              <w:tab w:val="left" w:pos="880"/>
              <w:tab w:val="right" w:leader="dot" w:pos="9062"/>
            </w:tabs>
            <w:rPr>
              <w:noProof/>
              <w:sz w:val="22"/>
              <w:szCs w:val="22"/>
              <w:lang w:eastAsia="de-CH"/>
            </w:rPr>
          </w:pPr>
          <w:hyperlink w:anchor="_Toc288913537" w:history="1">
            <w:r w:rsidR="00FE7DEF" w:rsidRPr="00204B18">
              <w:rPr>
                <w:rStyle w:val="Hyperlink"/>
                <w:noProof/>
              </w:rPr>
              <w:t>3.4</w:t>
            </w:r>
            <w:r w:rsidR="00FE7DEF">
              <w:rPr>
                <w:noProof/>
                <w:sz w:val="22"/>
                <w:szCs w:val="22"/>
                <w:lang w:eastAsia="de-CH"/>
              </w:rPr>
              <w:tab/>
            </w:r>
            <w:r w:rsidR="00FE7DEF" w:rsidRPr="00204B18">
              <w:rPr>
                <w:rStyle w:val="Hyperlink"/>
                <w:noProof/>
              </w:rPr>
              <w:t>Effektivität</w:t>
            </w:r>
            <w:r w:rsidR="00FE7DEF">
              <w:rPr>
                <w:noProof/>
                <w:webHidden/>
              </w:rPr>
              <w:tab/>
            </w:r>
            <w:r w:rsidR="00FE7DEF">
              <w:rPr>
                <w:noProof/>
                <w:webHidden/>
              </w:rPr>
              <w:fldChar w:fldCharType="begin"/>
            </w:r>
            <w:r w:rsidR="00FE7DEF">
              <w:rPr>
                <w:noProof/>
                <w:webHidden/>
              </w:rPr>
              <w:instrText xml:space="preserve"> PAGEREF _Toc288913537 \h </w:instrText>
            </w:r>
            <w:r w:rsidR="00FE7DEF">
              <w:rPr>
                <w:noProof/>
                <w:webHidden/>
              </w:rPr>
            </w:r>
            <w:r w:rsidR="00FE7DEF">
              <w:rPr>
                <w:noProof/>
                <w:webHidden/>
              </w:rPr>
              <w:fldChar w:fldCharType="separate"/>
            </w:r>
            <w:r w:rsidR="00FC1682">
              <w:rPr>
                <w:noProof/>
                <w:webHidden/>
              </w:rPr>
              <w:t>5</w:t>
            </w:r>
            <w:r w:rsidR="00FE7DEF">
              <w:rPr>
                <w:noProof/>
                <w:webHidden/>
              </w:rPr>
              <w:fldChar w:fldCharType="end"/>
            </w:r>
          </w:hyperlink>
        </w:p>
        <w:p w:rsidR="00FE7DEF" w:rsidRDefault="00B81525">
          <w:pPr>
            <w:pStyle w:val="Verzeichnis2"/>
            <w:tabs>
              <w:tab w:val="left" w:pos="880"/>
              <w:tab w:val="right" w:leader="dot" w:pos="9062"/>
            </w:tabs>
            <w:rPr>
              <w:noProof/>
              <w:sz w:val="22"/>
              <w:szCs w:val="22"/>
              <w:lang w:eastAsia="de-CH"/>
            </w:rPr>
          </w:pPr>
          <w:hyperlink w:anchor="_Toc288913538" w:history="1">
            <w:r w:rsidR="00FE7DEF" w:rsidRPr="00204B18">
              <w:rPr>
                <w:rStyle w:val="Hyperlink"/>
                <w:noProof/>
              </w:rPr>
              <w:t>3.5</w:t>
            </w:r>
            <w:r w:rsidR="00FE7DEF">
              <w:rPr>
                <w:noProof/>
                <w:sz w:val="22"/>
                <w:szCs w:val="22"/>
                <w:lang w:eastAsia="de-CH"/>
              </w:rPr>
              <w:tab/>
            </w:r>
            <w:r w:rsidR="00FE7DEF" w:rsidRPr="00204B18">
              <w:rPr>
                <w:rStyle w:val="Hyperlink"/>
                <w:noProof/>
              </w:rPr>
              <w:t>Probleme</w:t>
            </w:r>
            <w:r w:rsidR="00FE7DEF">
              <w:rPr>
                <w:noProof/>
                <w:webHidden/>
              </w:rPr>
              <w:tab/>
            </w:r>
            <w:r w:rsidR="00FE7DEF">
              <w:rPr>
                <w:noProof/>
                <w:webHidden/>
              </w:rPr>
              <w:fldChar w:fldCharType="begin"/>
            </w:r>
            <w:r w:rsidR="00FE7DEF">
              <w:rPr>
                <w:noProof/>
                <w:webHidden/>
              </w:rPr>
              <w:instrText xml:space="preserve"> PAGEREF _Toc288913538 \h </w:instrText>
            </w:r>
            <w:r w:rsidR="00FE7DEF">
              <w:rPr>
                <w:noProof/>
                <w:webHidden/>
              </w:rPr>
            </w:r>
            <w:r w:rsidR="00FE7DEF">
              <w:rPr>
                <w:noProof/>
                <w:webHidden/>
              </w:rPr>
              <w:fldChar w:fldCharType="separate"/>
            </w:r>
            <w:r w:rsidR="00FC1682">
              <w:rPr>
                <w:noProof/>
                <w:webHidden/>
              </w:rPr>
              <w:t>5</w:t>
            </w:r>
            <w:r w:rsidR="00FE7DEF">
              <w:rPr>
                <w:noProof/>
                <w:webHidden/>
              </w:rPr>
              <w:fldChar w:fldCharType="end"/>
            </w:r>
          </w:hyperlink>
        </w:p>
        <w:p w:rsidR="00FE7DEF" w:rsidRDefault="00B81525">
          <w:pPr>
            <w:pStyle w:val="Verzeichnis2"/>
            <w:tabs>
              <w:tab w:val="left" w:pos="880"/>
              <w:tab w:val="right" w:leader="dot" w:pos="9062"/>
            </w:tabs>
            <w:rPr>
              <w:noProof/>
              <w:sz w:val="22"/>
              <w:szCs w:val="22"/>
              <w:lang w:eastAsia="de-CH"/>
            </w:rPr>
          </w:pPr>
          <w:hyperlink w:anchor="_Toc288913539" w:history="1">
            <w:r w:rsidR="00FE7DEF" w:rsidRPr="00204B18">
              <w:rPr>
                <w:rStyle w:val="Hyperlink"/>
                <w:noProof/>
              </w:rPr>
              <w:t>3.6</w:t>
            </w:r>
            <w:r w:rsidR="00FE7DEF">
              <w:rPr>
                <w:noProof/>
                <w:sz w:val="22"/>
                <w:szCs w:val="22"/>
                <w:lang w:eastAsia="de-CH"/>
              </w:rPr>
              <w:tab/>
            </w:r>
            <w:r w:rsidR="00FE7DEF" w:rsidRPr="00204B18">
              <w:rPr>
                <w:rStyle w:val="Hyperlink"/>
                <w:noProof/>
              </w:rPr>
              <w:t>Regeln</w:t>
            </w:r>
            <w:r w:rsidR="00FE7DEF">
              <w:rPr>
                <w:noProof/>
                <w:webHidden/>
              </w:rPr>
              <w:tab/>
            </w:r>
            <w:r w:rsidR="00FE7DEF">
              <w:rPr>
                <w:noProof/>
                <w:webHidden/>
              </w:rPr>
              <w:fldChar w:fldCharType="begin"/>
            </w:r>
            <w:r w:rsidR="00FE7DEF">
              <w:rPr>
                <w:noProof/>
                <w:webHidden/>
              </w:rPr>
              <w:instrText xml:space="preserve"> PAGEREF _Toc288913539 \h </w:instrText>
            </w:r>
            <w:r w:rsidR="00FE7DEF">
              <w:rPr>
                <w:noProof/>
                <w:webHidden/>
              </w:rPr>
            </w:r>
            <w:r w:rsidR="00FE7DEF">
              <w:rPr>
                <w:noProof/>
                <w:webHidden/>
              </w:rPr>
              <w:fldChar w:fldCharType="separate"/>
            </w:r>
            <w:r w:rsidR="00FC1682">
              <w:rPr>
                <w:noProof/>
                <w:webHidden/>
              </w:rPr>
              <w:t>6</w:t>
            </w:r>
            <w:r w:rsidR="00FE7DEF">
              <w:rPr>
                <w:noProof/>
                <w:webHidden/>
              </w:rPr>
              <w:fldChar w:fldCharType="end"/>
            </w:r>
          </w:hyperlink>
        </w:p>
        <w:p w:rsidR="00FE7DEF" w:rsidRDefault="00B81525">
          <w:pPr>
            <w:pStyle w:val="Verzeichnis2"/>
            <w:tabs>
              <w:tab w:val="left" w:pos="880"/>
              <w:tab w:val="right" w:leader="dot" w:pos="9062"/>
            </w:tabs>
            <w:rPr>
              <w:noProof/>
              <w:sz w:val="22"/>
              <w:szCs w:val="22"/>
              <w:lang w:eastAsia="de-CH"/>
            </w:rPr>
          </w:pPr>
          <w:hyperlink w:anchor="_Toc288913540" w:history="1">
            <w:r w:rsidR="00FE7DEF" w:rsidRPr="00204B18">
              <w:rPr>
                <w:rStyle w:val="Hyperlink"/>
                <w:noProof/>
              </w:rPr>
              <w:t>3.7</w:t>
            </w:r>
            <w:r w:rsidR="00FE7DEF">
              <w:rPr>
                <w:noProof/>
                <w:sz w:val="22"/>
                <w:szCs w:val="22"/>
                <w:lang w:eastAsia="de-CH"/>
              </w:rPr>
              <w:tab/>
            </w:r>
            <w:r w:rsidR="00FE7DEF" w:rsidRPr="00204B18">
              <w:rPr>
                <w:rStyle w:val="Hyperlink"/>
                <w:noProof/>
              </w:rPr>
              <w:t>Effizienz</w:t>
            </w:r>
            <w:r w:rsidR="00FE7DEF">
              <w:rPr>
                <w:noProof/>
                <w:webHidden/>
              </w:rPr>
              <w:tab/>
            </w:r>
            <w:r w:rsidR="00FE7DEF">
              <w:rPr>
                <w:noProof/>
                <w:webHidden/>
              </w:rPr>
              <w:fldChar w:fldCharType="begin"/>
            </w:r>
            <w:r w:rsidR="00FE7DEF">
              <w:rPr>
                <w:noProof/>
                <w:webHidden/>
              </w:rPr>
              <w:instrText xml:space="preserve"> PAGEREF _Toc288913540 \h </w:instrText>
            </w:r>
            <w:r w:rsidR="00FE7DEF">
              <w:rPr>
                <w:noProof/>
                <w:webHidden/>
              </w:rPr>
            </w:r>
            <w:r w:rsidR="00FE7DEF">
              <w:rPr>
                <w:noProof/>
                <w:webHidden/>
              </w:rPr>
              <w:fldChar w:fldCharType="separate"/>
            </w:r>
            <w:r w:rsidR="00FC1682">
              <w:rPr>
                <w:noProof/>
                <w:webHidden/>
              </w:rPr>
              <w:t>6</w:t>
            </w:r>
            <w:r w:rsidR="00FE7DEF">
              <w:rPr>
                <w:noProof/>
                <w:webHidden/>
              </w:rPr>
              <w:fldChar w:fldCharType="end"/>
            </w:r>
          </w:hyperlink>
        </w:p>
        <w:p w:rsidR="00FE7DEF" w:rsidRDefault="00B81525">
          <w:pPr>
            <w:pStyle w:val="Verzeichnis1"/>
            <w:tabs>
              <w:tab w:val="left" w:pos="440"/>
              <w:tab w:val="right" w:leader="dot" w:pos="9062"/>
            </w:tabs>
            <w:rPr>
              <w:b w:val="0"/>
              <w:noProof/>
              <w:sz w:val="22"/>
              <w:szCs w:val="22"/>
              <w:lang w:eastAsia="de-CH"/>
            </w:rPr>
          </w:pPr>
          <w:hyperlink w:anchor="_Toc288913541" w:history="1">
            <w:r w:rsidR="00FE7DEF" w:rsidRPr="00204B18">
              <w:rPr>
                <w:rStyle w:val="Hyperlink"/>
                <w:noProof/>
              </w:rPr>
              <w:t>4</w:t>
            </w:r>
            <w:r w:rsidR="00FE7DEF">
              <w:rPr>
                <w:b w:val="0"/>
                <w:noProof/>
                <w:sz w:val="22"/>
                <w:szCs w:val="22"/>
                <w:lang w:eastAsia="de-CH"/>
              </w:rPr>
              <w:tab/>
            </w:r>
            <w:r w:rsidR="00FE7DEF" w:rsidRPr="00204B18">
              <w:rPr>
                <w:rStyle w:val="Hyperlink"/>
                <w:noProof/>
              </w:rPr>
              <w:t>Behaviour Pattern</w:t>
            </w:r>
            <w:r w:rsidR="00FE7DEF">
              <w:rPr>
                <w:noProof/>
                <w:webHidden/>
              </w:rPr>
              <w:tab/>
            </w:r>
            <w:r w:rsidR="00FE7DEF">
              <w:rPr>
                <w:noProof/>
                <w:webHidden/>
              </w:rPr>
              <w:fldChar w:fldCharType="begin"/>
            </w:r>
            <w:r w:rsidR="00FE7DEF">
              <w:rPr>
                <w:noProof/>
                <w:webHidden/>
              </w:rPr>
              <w:instrText xml:space="preserve"> PAGEREF _Toc288913541 \h </w:instrText>
            </w:r>
            <w:r w:rsidR="00FE7DEF">
              <w:rPr>
                <w:noProof/>
                <w:webHidden/>
              </w:rPr>
            </w:r>
            <w:r w:rsidR="00FE7DEF">
              <w:rPr>
                <w:noProof/>
                <w:webHidden/>
              </w:rPr>
              <w:fldChar w:fldCharType="separate"/>
            </w:r>
            <w:r w:rsidR="00FC1682">
              <w:rPr>
                <w:noProof/>
                <w:webHidden/>
              </w:rPr>
              <w:t>7</w:t>
            </w:r>
            <w:r w:rsidR="00FE7DEF">
              <w:rPr>
                <w:noProof/>
                <w:webHidden/>
              </w:rPr>
              <w:fldChar w:fldCharType="end"/>
            </w:r>
          </w:hyperlink>
        </w:p>
        <w:p w:rsidR="00FE7DEF" w:rsidRDefault="00B81525">
          <w:pPr>
            <w:pStyle w:val="Verzeichnis2"/>
            <w:tabs>
              <w:tab w:val="left" w:pos="880"/>
              <w:tab w:val="right" w:leader="dot" w:pos="9062"/>
            </w:tabs>
            <w:rPr>
              <w:noProof/>
              <w:sz w:val="22"/>
              <w:szCs w:val="22"/>
              <w:lang w:eastAsia="de-CH"/>
            </w:rPr>
          </w:pPr>
          <w:hyperlink w:anchor="_Toc288913542" w:history="1">
            <w:r w:rsidR="00FE7DEF" w:rsidRPr="00204B18">
              <w:rPr>
                <w:rStyle w:val="Hyperlink"/>
                <w:noProof/>
                <w:lang w:val="en-GB"/>
              </w:rPr>
              <w:t>4.1</w:t>
            </w:r>
            <w:r w:rsidR="00FE7DEF">
              <w:rPr>
                <w:noProof/>
                <w:sz w:val="22"/>
                <w:szCs w:val="22"/>
                <w:lang w:eastAsia="de-CH"/>
              </w:rPr>
              <w:tab/>
            </w:r>
            <w:r w:rsidR="00FE7DEF" w:rsidRPr="00204B18">
              <w:rPr>
                <w:rStyle w:val="Hyperlink"/>
                <w:noProof/>
                <w:lang w:val="en-GB"/>
              </w:rPr>
              <w:t>Interview Punkte</w:t>
            </w:r>
            <w:r w:rsidR="00FE7DEF">
              <w:rPr>
                <w:noProof/>
                <w:webHidden/>
              </w:rPr>
              <w:tab/>
            </w:r>
            <w:r w:rsidR="00FE7DEF">
              <w:rPr>
                <w:noProof/>
                <w:webHidden/>
              </w:rPr>
              <w:fldChar w:fldCharType="begin"/>
            </w:r>
            <w:r w:rsidR="00FE7DEF">
              <w:rPr>
                <w:noProof/>
                <w:webHidden/>
              </w:rPr>
              <w:instrText xml:space="preserve"> PAGEREF _Toc288913542 \h </w:instrText>
            </w:r>
            <w:r w:rsidR="00FE7DEF">
              <w:rPr>
                <w:noProof/>
                <w:webHidden/>
              </w:rPr>
            </w:r>
            <w:r w:rsidR="00FE7DEF">
              <w:rPr>
                <w:noProof/>
                <w:webHidden/>
              </w:rPr>
              <w:fldChar w:fldCharType="separate"/>
            </w:r>
            <w:r w:rsidR="00FC1682">
              <w:rPr>
                <w:noProof/>
                <w:webHidden/>
              </w:rPr>
              <w:t>7</w:t>
            </w:r>
            <w:r w:rsidR="00FE7DEF">
              <w:rPr>
                <w:noProof/>
                <w:webHidden/>
              </w:rPr>
              <w:fldChar w:fldCharType="end"/>
            </w:r>
          </w:hyperlink>
        </w:p>
        <w:p w:rsidR="00FE7DEF" w:rsidRDefault="00B81525" w:rsidP="00657F0C">
          <w:pPr>
            <w:pStyle w:val="Verzeichnis3"/>
            <w:rPr>
              <w:noProof/>
              <w:sz w:val="22"/>
            </w:rPr>
          </w:pPr>
          <w:hyperlink w:anchor="_Toc288913543" w:history="1">
            <w:r w:rsidR="00FE7DEF" w:rsidRPr="00204B18">
              <w:rPr>
                <w:rStyle w:val="Hyperlink"/>
                <w:noProof/>
                <w:lang w:val="en-GB"/>
              </w:rPr>
              <w:t>4.1.1</w:t>
            </w:r>
            <w:r w:rsidR="00FE7DEF">
              <w:rPr>
                <w:noProof/>
                <w:sz w:val="22"/>
              </w:rPr>
              <w:tab/>
            </w:r>
            <w:r w:rsidR="00FE7DEF" w:rsidRPr="00204B18">
              <w:rPr>
                <w:rStyle w:val="Hyperlink"/>
                <w:noProof/>
                <w:lang w:val="en-GB"/>
              </w:rPr>
              <w:t>Unternehmerisches Denken</w:t>
            </w:r>
            <w:r w:rsidR="00FE7DEF">
              <w:rPr>
                <w:noProof/>
                <w:webHidden/>
              </w:rPr>
              <w:tab/>
            </w:r>
            <w:r w:rsidR="00FE7DEF">
              <w:rPr>
                <w:noProof/>
                <w:webHidden/>
              </w:rPr>
              <w:fldChar w:fldCharType="begin"/>
            </w:r>
            <w:r w:rsidR="00FE7DEF">
              <w:rPr>
                <w:noProof/>
                <w:webHidden/>
              </w:rPr>
              <w:instrText xml:space="preserve"> PAGEREF _Toc288913543 \h </w:instrText>
            </w:r>
            <w:r w:rsidR="00FE7DEF">
              <w:rPr>
                <w:noProof/>
                <w:webHidden/>
              </w:rPr>
            </w:r>
            <w:r w:rsidR="00FE7DEF">
              <w:rPr>
                <w:noProof/>
                <w:webHidden/>
              </w:rPr>
              <w:fldChar w:fldCharType="separate"/>
            </w:r>
            <w:r w:rsidR="00FC1682">
              <w:rPr>
                <w:noProof/>
                <w:webHidden/>
              </w:rPr>
              <w:t>7</w:t>
            </w:r>
            <w:r w:rsidR="00FE7DEF">
              <w:rPr>
                <w:noProof/>
                <w:webHidden/>
              </w:rPr>
              <w:fldChar w:fldCharType="end"/>
            </w:r>
          </w:hyperlink>
        </w:p>
        <w:p w:rsidR="00FE7DEF" w:rsidRDefault="00B81525" w:rsidP="00657F0C">
          <w:pPr>
            <w:pStyle w:val="Verzeichnis3"/>
            <w:rPr>
              <w:noProof/>
              <w:sz w:val="22"/>
            </w:rPr>
          </w:pPr>
          <w:hyperlink w:anchor="_Toc288913544" w:history="1">
            <w:r w:rsidR="00FE7DEF" w:rsidRPr="00204B18">
              <w:rPr>
                <w:rStyle w:val="Hyperlink"/>
                <w:noProof/>
              </w:rPr>
              <w:t>4.1.2</w:t>
            </w:r>
            <w:r w:rsidR="00FE7DEF">
              <w:rPr>
                <w:noProof/>
                <w:sz w:val="22"/>
              </w:rPr>
              <w:tab/>
            </w:r>
            <w:r w:rsidR="00FE7DEF" w:rsidRPr="00204B18">
              <w:rPr>
                <w:rStyle w:val="Hyperlink"/>
                <w:noProof/>
              </w:rPr>
              <w:t>Genauigkeit Rapport/Materialliste</w:t>
            </w:r>
            <w:r w:rsidR="00FE7DEF">
              <w:rPr>
                <w:noProof/>
                <w:webHidden/>
              </w:rPr>
              <w:tab/>
            </w:r>
            <w:r w:rsidR="00FE7DEF">
              <w:rPr>
                <w:noProof/>
                <w:webHidden/>
              </w:rPr>
              <w:fldChar w:fldCharType="begin"/>
            </w:r>
            <w:r w:rsidR="00FE7DEF">
              <w:rPr>
                <w:noProof/>
                <w:webHidden/>
              </w:rPr>
              <w:instrText xml:space="preserve"> PAGEREF _Toc288913544 \h </w:instrText>
            </w:r>
            <w:r w:rsidR="00FE7DEF">
              <w:rPr>
                <w:noProof/>
                <w:webHidden/>
              </w:rPr>
            </w:r>
            <w:r w:rsidR="00FE7DEF">
              <w:rPr>
                <w:noProof/>
                <w:webHidden/>
              </w:rPr>
              <w:fldChar w:fldCharType="separate"/>
            </w:r>
            <w:r w:rsidR="00FC1682">
              <w:rPr>
                <w:noProof/>
                <w:webHidden/>
              </w:rPr>
              <w:t>7</w:t>
            </w:r>
            <w:r w:rsidR="00FE7DEF">
              <w:rPr>
                <w:noProof/>
                <w:webHidden/>
              </w:rPr>
              <w:fldChar w:fldCharType="end"/>
            </w:r>
          </w:hyperlink>
        </w:p>
        <w:p w:rsidR="00FE7DEF" w:rsidRDefault="00B81525" w:rsidP="00657F0C">
          <w:pPr>
            <w:pStyle w:val="Verzeichnis3"/>
            <w:rPr>
              <w:noProof/>
              <w:sz w:val="22"/>
            </w:rPr>
          </w:pPr>
          <w:hyperlink w:anchor="_Toc288913545" w:history="1">
            <w:r w:rsidR="00FE7DEF" w:rsidRPr="00204B18">
              <w:rPr>
                <w:rStyle w:val="Hyperlink"/>
                <w:noProof/>
              </w:rPr>
              <w:t>4.1.3</w:t>
            </w:r>
            <w:r w:rsidR="00FE7DEF">
              <w:rPr>
                <w:noProof/>
                <w:sz w:val="22"/>
              </w:rPr>
              <w:tab/>
            </w:r>
            <w:r w:rsidR="00FE7DEF" w:rsidRPr="00204B18">
              <w:rPr>
                <w:rStyle w:val="Hyperlink"/>
                <w:noProof/>
              </w:rPr>
              <w:t>Zuverlässigkeit Rapport/Materialliste</w:t>
            </w:r>
            <w:r w:rsidR="00FE7DEF">
              <w:rPr>
                <w:noProof/>
                <w:webHidden/>
              </w:rPr>
              <w:tab/>
            </w:r>
            <w:r w:rsidR="00FE7DEF">
              <w:rPr>
                <w:noProof/>
                <w:webHidden/>
              </w:rPr>
              <w:fldChar w:fldCharType="begin"/>
            </w:r>
            <w:r w:rsidR="00FE7DEF">
              <w:rPr>
                <w:noProof/>
                <w:webHidden/>
              </w:rPr>
              <w:instrText xml:space="preserve"> PAGEREF _Toc288913545 \h </w:instrText>
            </w:r>
            <w:r w:rsidR="00FE7DEF">
              <w:rPr>
                <w:noProof/>
                <w:webHidden/>
              </w:rPr>
            </w:r>
            <w:r w:rsidR="00FE7DEF">
              <w:rPr>
                <w:noProof/>
                <w:webHidden/>
              </w:rPr>
              <w:fldChar w:fldCharType="separate"/>
            </w:r>
            <w:r w:rsidR="00FC1682">
              <w:rPr>
                <w:noProof/>
                <w:webHidden/>
              </w:rPr>
              <w:t>7</w:t>
            </w:r>
            <w:r w:rsidR="00FE7DEF">
              <w:rPr>
                <w:noProof/>
                <w:webHidden/>
              </w:rPr>
              <w:fldChar w:fldCharType="end"/>
            </w:r>
          </w:hyperlink>
        </w:p>
        <w:p w:rsidR="00FE7DEF" w:rsidRDefault="00B81525" w:rsidP="00657F0C">
          <w:pPr>
            <w:pStyle w:val="Verzeichnis3"/>
            <w:rPr>
              <w:noProof/>
              <w:sz w:val="22"/>
            </w:rPr>
          </w:pPr>
          <w:hyperlink w:anchor="_Toc288913546" w:history="1">
            <w:r w:rsidR="00FE7DEF" w:rsidRPr="00204B18">
              <w:rPr>
                <w:rStyle w:val="Hyperlink"/>
                <w:noProof/>
              </w:rPr>
              <w:t>4.1.4</w:t>
            </w:r>
            <w:r w:rsidR="00FE7DEF">
              <w:rPr>
                <w:noProof/>
                <w:sz w:val="22"/>
              </w:rPr>
              <w:tab/>
            </w:r>
            <w:r w:rsidR="00FE7DEF" w:rsidRPr="00204B18">
              <w:rPr>
                <w:rStyle w:val="Hyperlink"/>
                <w:noProof/>
              </w:rPr>
              <w:t>Technisches Wissen</w:t>
            </w:r>
            <w:r w:rsidR="00FE7DEF">
              <w:rPr>
                <w:noProof/>
                <w:webHidden/>
              </w:rPr>
              <w:tab/>
            </w:r>
            <w:r w:rsidR="00FE7DEF">
              <w:rPr>
                <w:noProof/>
                <w:webHidden/>
              </w:rPr>
              <w:fldChar w:fldCharType="begin"/>
            </w:r>
            <w:r w:rsidR="00FE7DEF">
              <w:rPr>
                <w:noProof/>
                <w:webHidden/>
              </w:rPr>
              <w:instrText xml:space="preserve"> PAGEREF _Toc288913546 \h </w:instrText>
            </w:r>
            <w:r w:rsidR="00FE7DEF">
              <w:rPr>
                <w:noProof/>
                <w:webHidden/>
              </w:rPr>
            </w:r>
            <w:r w:rsidR="00FE7DEF">
              <w:rPr>
                <w:noProof/>
                <w:webHidden/>
              </w:rPr>
              <w:fldChar w:fldCharType="separate"/>
            </w:r>
            <w:r w:rsidR="00FC1682">
              <w:rPr>
                <w:noProof/>
                <w:webHidden/>
              </w:rPr>
              <w:t>7</w:t>
            </w:r>
            <w:r w:rsidR="00FE7DEF">
              <w:rPr>
                <w:noProof/>
                <w:webHidden/>
              </w:rPr>
              <w:fldChar w:fldCharType="end"/>
            </w:r>
          </w:hyperlink>
        </w:p>
        <w:p w:rsidR="00FE7DEF" w:rsidRDefault="00B81525" w:rsidP="00657F0C">
          <w:pPr>
            <w:pStyle w:val="Verzeichnis3"/>
            <w:rPr>
              <w:noProof/>
              <w:sz w:val="22"/>
            </w:rPr>
          </w:pPr>
          <w:hyperlink w:anchor="_Toc288913547" w:history="1">
            <w:r w:rsidR="00FE7DEF" w:rsidRPr="00204B18">
              <w:rPr>
                <w:rStyle w:val="Hyperlink"/>
                <w:noProof/>
              </w:rPr>
              <w:t>4.1.5</w:t>
            </w:r>
            <w:r w:rsidR="00FE7DEF">
              <w:rPr>
                <w:noProof/>
                <w:sz w:val="22"/>
              </w:rPr>
              <w:tab/>
            </w:r>
            <w:r w:rsidR="00FE7DEF" w:rsidRPr="00204B18">
              <w:rPr>
                <w:rStyle w:val="Hyperlink"/>
                <w:noProof/>
              </w:rPr>
              <w:t>Effizienz bei Arbeit</w:t>
            </w:r>
            <w:r w:rsidR="00FE7DEF">
              <w:rPr>
                <w:noProof/>
                <w:webHidden/>
              </w:rPr>
              <w:tab/>
            </w:r>
            <w:r w:rsidR="00FE7DEF">
              <w:rPr>
                <w:noProof/>
                <w:webHidden/>
              </w:rPr>
              <w:fldChar w:fldCharType="begin"/>
            </w:r>
            <w:r w:rsidR="00FE7DEF">
              <w:rPr>
                <w:noProof/>
                <w:webHidden/>
              </w:rPr>
              <w:instrText xml:space="preserve"> PAGEREF _Toc288913547 \h </w:instrText>
            </w:r>
            <w:r w:rsidR="00FE7DEF">
              <w:rPr>
                <w:noProof/>
                <w:webHidden/>
              </w:rPr>
            </w:r>
            <w:r w:rsidR="00FE7DEF">
              <w:rPr>
                <w:noProof/>
                <w:webHidden/>
              </w:rPr>
              <w:fldChar w:fldCharType="separate"/>
            </w:r>
            <w:r w:rsidR="00FC1682">
              <w:rPr>
                <w:noProof/>
                <w:webHidden/>
              </w:rPr>
              <w:t>7</w:t>
            </w:r>
            <w:r w:rsidR="00FE7DEF">
              <w:rPr>
                <w:noProof/>
                <w:webHidden/>
              </w:rPr>
              <w:fldChar w:fldCharType="end"/>
            </w:r>
          </w:hyperlink>
        </w:p>
        <w:p w:rsidR="00FE7DEF" w:rsidRDefault="00B81525" w:rsidP="00657F0C">
          <w:pPr>
            <w:pStyle w:val="Verzeichnis3"/>
            <w:rPr>
              <w:noProof/>
              <w:sz w:val="22"/>
            </w:rPr>
          </w:pPr>
          <w:hyperlink w:anchor="_Toc288913548" w:history="1">
            <w:r w:rsidR="00FE7DEF" w:rsidRPr="00204B18">
              <w:rPr>
                <w:rStyle w:val="Hyperlink"/>
                <w:noProof/>
              </w:rPr>
              <w:t>4.1.6</w:t>
            </w:r>
            <w:r w:rsidR="00FE7DEF">
              <w:rPr>
                <w:noProof/>
                <w:sz w:val="22"/>
              </w:rPr>
              <w:tab/>
            </w:r>
            <w:r w:rsidR="00FE7DEF" w:rsidRPr="00204B18">
              <w:rPr>
                <w:rStyle w:val="Hyperlink"/>
                <w:noProof/>
              </w:rPr>
              <w:t>Gesamtübersicht Aufträge</w:t>
            </w:r>
            <w:r w:rsidR="00FE7DEF">
              <w:rPr>
                <w:noProof/>
                <w:webHidden/>
              </w:rPr>
              <w:tab/>
            </w:r>
            <w:r w:rsidR="00FE7DEF">
              <w:rPr>
                <w:noProof/>
                <w:webHidden/>
              </w:rPr>
              <w:fldChar w:fldCharType="begin"/>
            </w:r>
            <w:r w:rsidR="00FE7DEF">
              <w:rPr>
                <w:noProof/>
                <w:webHidden/>
              </w:rPr>
              <w:instrText xml:space="preserve"> PAGEREF _Toc288913548 \h </w:instrText>
            </w:r>
            <w:r w:rsidR="00FE7DEF">
              <w:rPr>
                <w:noProof/>
                <w:webHidden/>
              </w:rPr>
            </w:r>
            <w:r w:rsidR="00FE7DEF">
              <w:rPr>
                <w:noProof/>
                <w:webHidden/>
              </w:rPr>
              <w:fldChar w:fldCharType="separate"/>
            </w:r>
            <w:r w:rsidR="00FC1682">
              <w:rPr>
                <w:noProof/>
                <w:webHidden/>
              </w:rPr>
              <w:t>8</w:t>
            </w:r>
            <w:r w:rsidR="00FE7DEF">
              <w:rPr>
                <w:noProof/>
                <w:webHidden/>
              </w:rPr>
              <w:fldChar w:fldCharType="end"/>
            </w:r>
          </w:hyperlink>
        </w:p>
        <w:p w:rsidR="00FE7DEF" w:rsidRDefault="00B81525" w:rsidP="00657F0C">
          <w:pPr>
            <w:pStyle w:val="Verzeichnis3"/>
            <w:rPr>
              <w:noProof/>
              <w:sz w:val="22"/>
            </w:rPr>
          </w:pPr>
          <w:hyperlink w:anchor="_Toc288913549" w:history="1">
            <w:r w:rsidR="00FE7DEF" w:rsidRPr="00204B18">
              <w:rPr>
                <w:rStyle w:val="Hyperlink"/>
                <w:noProof/>
              </w:rPr>
              <w:t>4.1.7</w:t>
            </w:r>
            <w:r w:rsidR="00FE7DEF">
              <w:rPr>
                <w:noProof/>
                <w:sz w:val="22"/>
              </w:rPr>
              <w:tab/>
            </w:r>
            <w:r w:rsidR="00FE7DEF" w:rsidRPr="00204B18">
              <w:rPr>
                <w:rStyle w:val="Hyperlink"/>
                <w:noProof/>
              </w:rPr>
              <w:t>Organisation</w:t>
            </w:r>
            <w:r w:rsidR="00FE7DEF">
              <w:rPr>
                <w:noProof/>
                <w:webHidden/>
              </w:rPr>
              <w:tab/>
            </w:r>
            <w:r w:rsidR="00FE7DEF">
              <w:rPr>
                <w:noProof/>
                <w:webHidden/>
              </w:rPr>
              <w:fldChar w:fldCharType="begin"/>
            </w:r>
            <w:r w:rsidR="00FE7DEF">
              <w:rPr>
                <w:noProof/>
                <w:webHidden/>
              </w:rPr>
              <w:instrText xml:space="preserve"> PAGEREF _Toc288913549 \h </w:instrText>
            </w:r>
            <w:r w:rsidR="00FE7DEF">
              <w:rPr>
                <w:noProof/>
                <w:webHidden/>
              </w:rPr>
            </w:r>
            <w:r w:rsidR="00FE7DEF">
              <w:rPr>
                <w:noProof/>
                <w:webHidden/>
              </w:rPr>
              <w:fldChar w:fldCharType="separate"/>
            </w:r>
            <w:r w:rsidR="00FC1682">
              <w:rPr>
                <w:noProof/>
                <w:webHidden/>
              </w:rPr>
              <w:t>8</w:t>
            </w:r>
            <w:r w:rsidR="00FE7DEF">
              <w:rPr>
                <w:noProof/>
                <w:webHidden/>
              </w:rPr>
              <w:fldChar w:fldCharType="end"/>
            </w:r>
          </w:hyperlink>
        </w:p>
        <w:p w:rsidR="00FE7DEF" w:rsidRDefault="00B81525" w:rsidP="00657F0C">
          <w:pPr>
            <w:pStyle w:val="Verzeichnis3"/>
            <w:rPr>
              <w:noProof/>
              <w:sz w:val="22"/>
            </w:rPr>
          </w:pPr>
          <w:hyperlink w:anchor="_Toc288913550" w:history="1">
            <w:r w:rsidR="00FE7DEF" w:rsidRPr="00204B18">
              <w:rPr>
                <w:rStyle w:val="Hyperlink"/>
                <w:noProof/>
              </w:rPr>
              <w:t>4.1.8</w:t>
            </w:r>
            <w:r w:rsidR="00FE7DEF">
              <w:rPr>
                <w:noProof/>
                <w:sz w:val="22"/>
              </w:rPr>
              <w:tab/>
            </w:r>
            <w:r w:rsidR="00FE7DEF" w:rsidRPr="00204B18">
              <w:rPr>
                <w:rStyle w:val="Hyperlink"/>
                <w:noProof/>
              </w:rPr>
              <w:t>Zufriedenheit mit aktuellem System</w:t>
            </w:r>
            <w:r w:rsidR="00FE7DEF">
              <w:rPr>
                <w:noProof/>
                <w:webHidden/>
              </w:rPr>
              <w:tab/>
            </w:r>
            <w:r w:rsidR="00FE7DEF">
              <w:rPr>
                <w:noProof/>
                <w:webHidden/>
              </w:rPr>
              <w:fldChar w:fldCharType="begin"/>
            </w:r>
            <w:r w:rsidR="00FE7DEF">
              <w:rPr>
                <w:noProof/>
                <w:webHidden/>
              </w:rPr>
              <w:instrText xml:space="preserve"> PAGEREF _Toc288913550 \h </w:instrText>
            </w:r>
            <w:r w:rsidR="00FE7DEF">
              <w:rPr>
                <w:noProof/>
                <w:webHidden/>
              </w:rPr>
            </w:r>
            <w:r w:rsidR="00FE7DEF">
              <w:rPr>
                <w:noProof/>
                <w:webHidden/>
              </w:rPr>
              <w:fldChar w:fldCharType="separate"/>
            </w:r>
            <w:r w:rsidR="00FC1682">
              <w:rPr>
                <w:noProof/>
                <w:webHidden/>
              </w:rPr>
              <w:t>8</w:t>
            </w:r>
            <w:r w:rsidR="00FE7DEF">
              <w:rPr>
                <w:noProof/>
                <w:webHidden/>
              </w:rPr>
              <w:fldChar w:fldCharType="end"/>
            </w:r>
          </w:hyperlink>
        </w:p>
        <w:p w:rsidR="00FE7DEF" w:rsidRDefault="00B81525" w:rsidP="00657F0C">
          <w:pPr>
            <w:pStyle w:val="Verzeichnis3"/>
            <w:rPr>
              <w:noProof/>
              <w:sz w:val="22"/>
            </w:rPr>
          </w:pPr>
          <w:hyperlink w:anchor="_Toc288913551" w:history="1">
            <w:r w:rsidR="00FE7DEF" w:rsidRPr="00204B18">
              <w:rPr>
                <w:rStyle w:val="Hyperlink"/>
                <w:noProof/>
              </w:rPr>
              <w:t>4.1.9</w:t>
            </w:r>
            <w:r w:rsidR="00FE7DEF">
              <w:rPr>
                <w:noProof/>
                <w:sz w:val="22"/>
              </w:rPr>
              <w:tab/>
            </w:r>
            <w:r w:rsidR="00FE7DEF" w:rsidRPr="00204B18">
              <w:rPr>
                <w:rStyle w:val="Hyperlink"/>
                <w:noProof/>
              </w:rPr>
              <w:t>Terminvereinbarung mit Kunden</w:t>
            </w:r>
            <w:r w:rsidR="00FE7DEF">
              <w:rPr>
                <w:noProof/>
                <w:webHidden/>
              </w:rPr>
              <w:tab/>
            </w:r>
            <w:r w:rsidR="00FE7DEF">
              <w:rPr>
                <w:noProof/>
                <w:webHidden/>
              </w:rPr>
              <w:fldChar w:fldCharType="begin"/>
            </w:r>
            <w:r w:rsidR="00FE7DEF">
              <w:rPr>
                <w:noProof/>
                <w:webHidden/>
              </w:rPr>
              <w:instrText xml:space="preserve"> PAGEREF _Toc288913551 \h </w:instrText>
            </w:r>
            <w:r w:rsidR="00FE7DEF">
              <w:rPr>
                <w:noProof/>
                <w:webHidden/>
              </w:rPr>
            </w:r>
            <w:r w:rsidR="00FE7DEF">
              <w:rPr>
                <w:noProof/>
                <w:webHidden/>
              </w:rPr>
              <w:fldChar w:fldCharType="separate"/>
            </w:r>
            <w:r w:rsidR="00FC1682">
              <w:rPr>
                <w:noProof/>
                <w:webHidden/>
              </w:rPr>
              <w:t>8</w:t>
            </w:r>
            <w:r w:rsidR="00FE7DEF">
              <w:rPr>
                <w:noProof/>
                <w:webHidden/>
              </w:rPr>
              <w:fldChar w:fldCharType="end"/>
            </w:r>
          </w:hyperlink>
        </w:p>
        <w:p w:rsidR="00FE7DEF" w:rsidRDefault="00B81525" w:rsidP="00657F0C">
          <w:pPr>
            <w:pStyle w:val="Verzeichnis3"/>
            <w:rPr>
              <w:noProof/>
              <w:sz w:val="22"/>
            </w:rPr>
          </w:pPr>
          <w:hyperlink w:anchor="_Toc288913552" w:history="1">
            <w:r w:rsidR="00FE7DEF" w:rsidRPr="00204B18">
              <w:rPr>
                <w:rStyle w:val="Hyperlink"/>
                <w:noProof/>
              </w:rPr>
              <w:t>4.1.10</w:t>
            </w:r>
            <w:r w:rsidR="00FE7DEF">
              <w:rPr>
                <w:noProof/>
                <w:sz w:val="22"/>
              </w:rPr>
              <w:tab/>
            </w:r>
            <w:r w:rsidR="00FE7DEF" w:rsidRPr="00204B18">
              <w:rPr>
                <w:rStyle w:val="Hyperlink"/>
                <w:noProof/>
              </w:rPr>
              <w:t>Kommunikation zwischen Mitarbeitern</w:t>
            </w:r>
            <w:r w:rsidR="00FE7DEF">
              <w:rPr>
                <w:noProof/>
                <w:webHidden/>
              </w:rPr>
              <w:tab/>
            </w:r>
            <w:r w:rsidR="00FE7DEF">
              <w:rPr>
                <w:noProof/>
                <w:webHidden/>
              </w:rPr>
              <w:fldChar w:fldCharType="begin"/>
            </w:r>
            <w:r w:rsidR="00FE7DEF">
              <w:rPr>
                <w:noProof/>
                <w:webHidden/>
              </w:rPr>
              <w:instrText xml:space="preserve"> PAGEREF _Toc288913552 \h </w:instrText>
            </w:r>
            <w:r w:rsidR="00FE7DEF">
              <w:rPr>
                <w:noProof/>
                <w:webHidden/>
              </w:rPr>
            </w:r>
            <w:r w:rsidR="00FE7DEF">
              <w:rPr>
                <w:noProof/>
                <w:webHidden/>
              </w:rPr>
              <w:fldChar w:fldCharType="separate"/>
            </w:r>
            <w:r w:rsidR="00FC1682">
              <w:rPr>
                <w:noProof/>
                <w:webHidden/>
              </w:rPr>
              <w:t>8</w:t>
            </w:r>
            <w:r w:rsidR="00FE7DEF">
              <w:rPr>
                <w:noProof/>
                <w:webHidden/>
              </w:rPr>
              <w:fldChar w:fldCharType="end"/>
            </w:r>
          </w:hyperlink>
        </w:p>
        <w:p w:rsidR="00FE7DEF" w:rsidRDefault="00B81525">
          <w:pPr>
            <w:pStyle w:val="Verzeichnis2"/>
            <w:tabs>
              <w:tab w:val="left" w:pos="880"/>
              <w:tab w:val="right" w:leader="dot" w:pos="9062"/>
            </w:tabs>
            <w:rPr>
              <w:noProof/>
              <w:sz w:val="22"/>
              <w:szCs w:val="22"/>
              <w:lang w:eastAsia="de-CH"/>
            </w:rPr>
          </w:pPr>
          <w:hyperlink w:anchor="_Toc288913553" w:history="1">
            <w:r w:rsidR="00FE7DEF" w:rsidRPr="00204B18">
              <w:rPr>
                <w:rStyle w:val="Hyperlink"/>
                <w:noProof/>
              </w:rPr>
              <w:t>4.2</w:t>
            </w:r>
            <w:r w:rsidR="00FE7DEF">
              <w:rPr>
                <w:noProof/>
                <w:sz w:val="22"/>
                <w:szCs w:val="22"/>
                <w:lang w:eastAsia="de-CH"/>
              </w:rPr>
              <w:tab/>
            </w:r>
            <w:r w:rsidR="00FE7DEF" w:rsidRPr="00204B18">
              <w:rPr>
                <w:rStyle w:val="Hyperlink"/>
                <w:noProof/>
              </w:rPr>
              <w:t>Persona Linien</w:t>
            </w:r>
            <w:r w:rsidR="00FE7DEF">
              <w:rPr>
                <w:noProof/>
                <w:webHidden/>
              </w:rPr>
              <w:tab/>
            </w:r>
            <w:r w:rsidR="00FE7DEF">
              <w:rPr>
                <w:noProof/>
                <w:webHidden/>
              </w:rPr>
              <w:fldChar w:fldCharType="begin"/>
            </w:r>
            <w:r w:rsidR="00FE7DEF">
              <w:rPr>
                <w:noProof/>
                <w:webHidden/>
              </w:rPr>
              <w:instrText xml:space="preserve"> PAGEREF _Toc288913553 \h </w:instrText>
            </w:r>
            <w:r w:rsidR="00FE7DEF">
              <w:rPr>
                <w:noProof/>
                <w:webHidden/>
              </w:rPr>
            </w:r>
            <w:r w:rsidR="00FE7DEF">
              <w:rPr>
                <w:noProof/>
                <w:webHidden/>
              </w:rPr>
              <w:fldChar w:fldCharType="separate"/>
            </w:r>
            <w:r w:rsidR="00FC1682">
              <w:rPr>
                <w:noProof/>
                <w:webHidden/>
              </w:rPr>
              <w:t>9</w:t>
            </w:r>
            <w:r w:rsidR="00FE7DEF">
              <w:rPr>
                <w:noProof/>
                <w:webHidden/>
              </w:rPr>
              <w:fldChar w:fldCharType="end"/>
            </w:r>
          </w:hyperlink>
        </w:p>
        <w:p w:rsidR="00FE7DEF" w:rsidRDefault="00B81525">
          <w:pPr>
            <w:pStyle w:val="Verzeichnis1"/>
            <w:tabs>
              <w:tab w:val="left" w:pos="440"/>
              <w:tab w:val="right" w:leader="dot" w:pos="9062"/>
            </w:tabs>
            <w:rPr>
              <w:b w:val="0"/>
              <w:noProof/>
              <w:sz w:val="22"/>
              <w:szCs w:val="22"/>
              <w:lang w:eastAsia="de-CH"/>
            </w:rPr>
          </w:pPr>
          <w:hyperlink w:anchor="_Toc288913554" w:history="1">
            <w:r w:rsidR="00FE7DEF" w:rsidRPr="00204B18">
              <w:rPr>
                <w:rStyle w:val="Hyperlink"/>
                <w:noProof/>
              </w:rPr>
              <w:t>5</w:t>
            </w:r>
            <w:r w:rsidR="00FE7DEF">
              <w:rPr>
                <w:b w:val="0"/>
                <w:noProof/>
                <w:sz w:val="22"/>
                <w:szCs w:val="22"/>
                <w:lang w:eastAsia="de-CH"/>
              </w:rPr>
              <w:tab/>
            </w:r>
            <w:r w:rsidR="00FE7DEF" w:rsidRPr="00204B18">
              <w:rPr>
                <w:rStyle w:val="Hyperlink"/>
                <w:noProof/>
              </w:rPr>
              <w:t>Personas</w:t>
            </w:r>
            <w:r w:rsidR="00FE7DEF">
              <w:rPr>
                <w:noProof/>
                <w:webHidden/>
              </w:rPr>
              <w:tab/>
            </w:r>
            <w:r w:rsidR="00FE7DEF">
              <w:rPr>
                <w:noProof/>
                <w:webHidden/>
              </w:rPr>
              <w:fldChar w:fldCharType="begin"/>
            </w:r>
            <w:r w:rsidR="00FE7DEF">
              <w:rPr>
                <w:noProof/>
                <w:webHidden/>
              </w:rPr>
              <w:instrText xml:space="preserve"> PAGEREF _Toc288913554 \h </w:instrText>
            </w:r>
            <w:r w:rsidR="00FE7DEF">
              <w:rPr>
                <w:noProof/>
                <w:webHidden/>
              </w:rPr>
            </w:r>
            <w:r w:rsidR="00FE7DEF">
              <w:rPr>
                <w:noProof/>
                <w:webHidden/>
              </w:rPr>
              <w:fldChar w:fldCharType="separate"/>
            </w:r>
            <w:r w:rsidR="00FC1682">
              <w:rPr>
                <w:noProof/>
                <w:webHidden/>
              </w:rPr>
              <w:t>10</w:t>
            </w:r>
            <w:r w:rsidR="00FE7DEF">
              <w:rPr>
                <w:noProof/>
                <w:webHidden/>
              </w:rPr>
              <w:fldChar w:fldCharType="end"/>
            </w:r>
          </w:hyperlink>
        </w:p>
        <w:p w:rsidR="00FE7DEF" w:rsidRDefault="00B81525">
          <w:pPr>
            <w:pStyle w:val="Verzeichnis2"/>
            <w:tabs>
              <w:tab w:val="left" w:pos="880"/>
              <w:tab w:val="right" w:leader="dot" w:pos="9062"/>
            </w:tabs>
            <w:rPr>
              <w:noProof/>
              <w:sz w:val="22"/>
              <w:szCs w:val="22"/>
              <w:lang w:eastAsia="de-CH"/>
            </w:rPr>
          </w:pPr>
          <w:hyperlink w:anchor="_Toc288913555" w:history="1">
            <w:r w:rsidR="00FE7DEF" w:rsidRPr="00204B18">
              <w:rPr>
                <w:rStyle w:val="Hyperlink"/>
                <w:noProof/>
              </w:rPr>
              <w:t>5.1</w:t>
            </w:r>
            <w:r w:rsidR="00FE7DEF">
              <w:rPr>
                <w:noProof/>
                <w:sz w:val="22"/>
                <w:szCs w:val="22"/>
                <w:lang w:eastAsia="de-CH"/>
              </w:rPr>
              <w:tab/>
            </w:r>
            <w:r w:rsidR="00FE7DEF" w:rsidRPr="00204B18">
              <w:rPr>
                <w:rStyle w:val="Hyperlink"/>
                <w:noProof/>
              </w:rPr>
              <w:t>Tamara Tüchtig</w:t>
            </w:r>
            <w:r w:rsidR="00FE7DEF">
              <w:rPr>
                <w:noProof/>
                <w:webHidden/>
              </w:rPr>
              <w:tab/>
            </w:r>
            <w:r w:rsidR="00FE7DEF">
              <w:rPr>
                <w:noProof/>
                <w:webHidden/>
              </w:rPr>
              <w:fldChar w:fldCharType="begin"/>
            </w:r>
            <w:r w:rsidR="00FE7DEF">
              <w:rPr>
                <w:noProof/>
                <w:webHidden/>
              </w:rPr>
              <w:instrText xml:space="preserve"> PAGEREF _Toc288913555 \h </w:instrText>
            </w:r>
            <w:r w:rsidR="00FE7DEF">
              <w:rPr>
                <w:noProof/>
                <w:webHidden/>
              </w:rPr>
            </w:r>
            <w:r w:rsidR="00FE7DEF">
              <w:rPr>
                <w:noProof/>
                <w:webHidden/>
              </w:rPr>
              <w:fldChar w:fldCharType="separate"/>
            </w:r>
            <w:r w:rsidR="00FC1682">
              <w:rPr>
                <w:noProof/>
                <w:webHidden/>
              </w:rPr>
              <w:t>10</w:t>
            </w:r>
            <w:r w:rsidR="00FE7DEF">
              <w:rPr>
                <w:noProof/>
                <w:webHidden/>
              </w:rPr>
              <w:fldChar w:fldCharType="end"/>
            </w:r>
          </w:hyperlink>
        </w:p>
        <w:p w:rsidR="00FE7DEF" w:rsidRDefault="00B81525" w:rsidP="00657F0C">
          <w:pPr>
            <w:pStyle w:val="Verzeichnis3"/>
            <w:rPr>
              <w:noProof/>
              <w:sz w:val="22"/>
            </w:rPr>
          </w:pPr>
          <w:hyperlink w:anchor="_Toc288913556" w:history="1">
            <w:r w:rsidR="00FE7DEF" w:rsidRPr="00204B18">
              <w:rPr>
                <w:rStyle w:val="Hyperlink"/>
                <w:noProof/>
              </w:rPr>
              <w:t>5.1.1</w:t>
            </w:r>
            <w:r w:rsidR="00FE7DEF">
              <w:rPr>
                <w:noProof/>
                <w:sz w:val="22"/>
              </w:rPr>
              <w:tab/>
            </w:r>
            <w:r w:rsidR="00FE7DEF" w:rsidRPr="00204B18">
              <w:rPr>
                <w:rStyle w:val="Hyperlink"/>
                <w:noProof/>
              </w:rPr>
              <w:t>Day-in-the-Live Szenario</w:t>
            </w:r>
            <w:r w:rsidR="00FE7DEF">
              <w:rPr>
                <w:noProof/>
                <w:webHidden/>
              </w:rPr>
              <w:tab/>
            </w:r>
            <w:r w:rsidR="00FE7DEF">
              <w:rPr>
                <w:noProof/>
                <w:webHidden/>
              </w:rPr>
              <w:fldChar w:fldCharType="begin"/>
            </w:r>
            <w:r w:rsidR="00FE7DEF">
              <w:rPr>
                <w:noProof/>
                <w:webHidden/>
              </w:rPr>
              <w:instrText xml:space="preserve"> PAGEREF _Toc288913556 \h </w:instrText>
            </w:r>
            <w:r w:rsidR="00FE7DEF">
              <w:rPr>
                <w:noProof/>
                <w:webHidden/>
              </w:rPr>
            </w:r>
            <w:r w:rsidR="00FE7DEF">
              <w:rPr>
                <w:noProof/>
                <w:webHidden/>
              </w:rPr>
              <w:fldChar w:fldCharType="separate"/>
            </w:r>
            <w:r w:rsidR="00FC1682">
              <w:rPr>
                <w:noProof/>
                <w:webHidden/>
              </w:rPr>
              <w:t>11</w:t>
            </w:r>
            <w:r w:rsidR="00FE7DEF">
              <w:rPr>
                <w:noProof/>
                <w:webHidden/>
              </w:rPr>
              <w:fldChar w:fldCharType="end"/>
            </w:r>
          </w:hyperlink>
        </w:p>
        <w:p w:rsidR="00FE7DEF" w:rsidRDefault="00B81525">
          <w:pPr>
            <w:pStyle w:val="Verzeichnis2"/>
            <w:tabs>
              <w:tab w:val="left" w:pos="880"/>
              <w:tab w:val="right" w:leader="dot" w:pos="9062"/>
            </w:tabs>
            <w:rPr>
              <w:noProof/>
              <w:sz w:val="22"/>
              <w:szCs w:val="22"/>
              <w:lang w:eastAsia="de-CH"/>
            </w:rPr>
          </w:pPr>
          <w:hyperlink w:anchor="_Toc288913557" w:history="1">
            <w:r w:rsidR="00FE7DEF" w:rsidRPr="00204B18">
              <w:rPr>
                <w:rStyle w:val="Hyperlink"/>
                <w:noProof/>
              </w:rPr>
              <w:t>5.2</w:t>
            </w:r>
            <w:r w:rsidR="00FE7DEF">
              <w:rPr>
                <w:noProof/>
                <w:sz w:val="22"/>
                <w:szCs w:val="22"/>
                <w:lang w:eastAsia="de-CH"/>
              </w:rPr>
              <w:tab/>
            </w:r>
            <w:r w:rsidR="00FE7DEF" w:rsidRPr="00204B18">
              <w:rPr>
                <w:rStyle w:val="Hyperlink"/>
                <w:noProof/>
              </w:rPr>
              <w:t>Arnold Arglos</w:t>
            </w:r>
            <w:r w:rsidR="00FE7DEF">
              <w:rPr>
                <w:noProof/>
                <w:webHidden/>
              </w:rPr>
              <w:tab/>
            </w:r>
            <w:r w:rsidR="00FE7DEF">
              <w:rPr>
                <w:noProof/>
                <w:webHidden/>
              </w:rPr>
              <w:fldChar w:fldCharType="begin"/>
            </w:r>
            <w:r w:rsidR="00FE7DEF">
              <w:rPr>
                <w:noProof/>
                <w:webHidden/>
              </w:rPr>
              <w:instrText xml:space="preserve"> PAGEREF _Toc288913557 \h </w:instrText>
            </w:r>
            <w:r w:rsidR="00FE7DEF">
              <w:rPr>
                <w:noProof/>
                <w:webHidden/>
              </w:rPr>
            </w:r>
            <w:r w:rsidR="00FE7DEF">
              <w:rPr>
                <w:noProof/>
                <w:webHidden/>
              </w:rPr>
              <w:fldChar w:fldCharType="separate"/>
            </w:r>
            <w:r w:rsidR="00FC1682">
              <w:rPr>
                <w:noProof/>
                <w:webHidden/>
              </w:rPr>
              <w:t>13</w:t>
            </w:r>
            <w:r w:rsidR="00FE7DEF">
              <w:rPr>
                <w:noProof/>
                <w:webHidden/>
              </w:rPr>
              <w:fldChar w:fldCharType="end"/>
            </w:r>
          </w:hyperlink>
        </w:p>
        <w:p w:rsidR="00FE7DEF" w:rsidRDefault="00B81525" w:rsidP="00657F0C">
          <w:pPr>
            <w:pStyle w:val="Verzeichnis3"/>
            <w:rPr>
              <w:noProof/>
              <w:sz w:val="22"/>
            </w:rPr>
          </w:pPr>
          <w:hyperlink w:anchor="_Toc288913558" w:history="1">
            <w:r w:rsidR="00FE7DEF" w:rsidRPr="00204B18">
              <w:rPr>
                <w:rStyle w:val="Hyperlink"/>
                <w:noProof/>
              </w:rPr>
              <w:t>5.2.1</w:t>
            </w:r>
            <w:r w:rsidR="00FE7DEF">
              <w:rPr>
                <w:noProof/>
                <w:sz w:val="22"/>
              </w:rPr>
              <w:tab/>
            </w:r>
            <w:r w:rsidR="00FE7DEF" w:rsidRPr="00204B18">
              <w:rPr>
                <w:rStyle w:val="Hyperlink"/>
                <w:noProof/>
              </w:rPr>
              <w:t>Day-in-the-Live Szenario</w:t>
            </w:r>
            <w:r w:rsidR="00FE7DEF">
              <w:rPr>
                <w:noProof/>
                <w:webHidden/>
              </w:rPr>
              <w:tab/>
            </w:r>
            <w:r w:rsidR="00FE7DEF">
              <w:rPr>
                <w:noProof/>
                <w:webHidden/>
              </w:rPr>
              <w:fldChar w:fldCharType="begin"/>
            </w:r>
            <w:r w:rsidR="00FE7DEF">
              <w:rPr>
                <w:noProof/>
                <w:webHidden/>
              </w:rPr>
              <w:instrText xml:space="preserve"> PAGEREF _Toc288913558 \h </w:instrText>
            </w:r>
            <w:r w:rsidR="00FE7DEF">
              <w:rPr>
                <w:noProof/>
                <w:webHidden/>
              </w:rPr>
            </w:r>
            <w:r w:rsidR="00FE7DEF">
              <w:rPr>
                <w:noProof/>
                <w:webHidden/>
              </w:rPr>
              <w:fldChar w:fldCharType="separate"/>
            </w:r>
            <w:r w:rsidR="00FC1682">
              <w:rPr>
                <w:noProof/>
                <w:webHidden/>
              </w:rPr>
              <w:t>14</w:t>
            </w:r>
            <w:r w:rsidR="00FE7DEF">
              <w:rPr>
                <w:noProof/>
                <w:webHidden/>
              </w:rPr>
              <w:fldChar w:fldCharType="end"/>
            </w:r>
          </w:hyperlink>
        </w:p>
        <w:p w:rsidR="00A06B4F" w:rsidRDefault="00AF4AE0">
          <w:pPr>
            <w:rPr>
              <w:bCs/>
              <w:lang w:val="de-DE"/>
            </w:rPr>
          </w:pPr>
          <w:r>
            <w:rPr>
              <w:b/>
              <w:bCs/>
              <w:lang w:val="de-DE"/>
            </w:rPr>
            <w:fldChar w:fldCharType="end"/>
          </w:r>
        </w:p>
      </w:sdtContent>
    </w:sdt>
    <w:p w:rsidR="00AA6603" w:rsidRDefault="00AA6603" w:rsidP="00AA6603">
      <w:pPr>
        <w:pStyle w:val="berschrift1"/>
        <w:rPr>
          <w:lang w:val="de-DE"/>
        </w:rPr>
      </w:pPr>
      <w:bookmarkStart w:id="2" w:name="_Toc288913532"/>
      <w:r>
        <w:rPr>
          <w:lang w:val="de-DE"/>
        </w:rPr>
        <w:t>Abbildungsverzeichnis</w:t>
      </w:r>
      <w:bookmarkEnd w:id="2"/>
    </w:p>
    <w:p w:rsidR="004B4E2D" w:rsidRDefault="004B4E2D">
      <w:pPr>
        <w:pStyle w:val="Abbildungsverzeichnis"/>
        <w:tabs>
          <w:tab w:val="right" w:leader="dot" w:pos="9062"/>
        </w:tabs>
        <w:rPr>
          <w:noProof/>
        </w:rPr>
      </w:pPr>
      <w:r>
        <w:rPr>
          <w:bCs/>
          <w:lang w:val="de-DE"/>
        </w:rPr>
        <w:fldChar w:fldCharType="begin"/>
      </w:r>
      <w:r>
        <w:rPr>
          <w:bCs/>
          <w:lang w:val="de-DE"/>
        </w:rPr>
        <w:instrText xml:space="preserve"> TOC \h \z \c "Abbildung" </w:instrText>
      </w:r>
      <w:r>
        <w:rPr>
          <w:bCs/>
          <w:lang w:val="de-DE"/>
        </w:rPr>
        <w:fldChar w:fldCharType="separate"/>
      </w:r>
      <w:hyperlink w:anchor="_Toc288845573" w:history="1">
        <w:r w:rsidRPr="008F709D">
          <w:rPr>
            <w:rStyle w:val="Hyperlink"/>
            <w:noProof/>
          </w:rPr>
          <w:t>Abbildung 1 - Affinity Diagram Übersicht</w:t>
        </w:r>
        <w:r>
          <w:rPr>
            <w:noProof/>
            <w:webHidden/>
          </w:rPr>
          <w:tab/>
        </w:r>
        <w:r>
          <w:rPr>
            <w:noProof/>
            <w:webHidden/>
          </w:rPr>
          <w:fldChar w:fldCharType="begin"/>
        </w:r>
        <w:r>
          <w:rPr>
            <w:noProof/>
            <w:webHidden/>
          </w:rPr>
          <w:instrText xml:space="preserve"> PAGEREF _Toc288845573 \h </w:instrText>
        </w:r>
        <w:r>
          <w:rPr>
            <w:noProof/>
            <w:webHidden/>
          </w:rPr>
        </w:r>
        <w:r>
          <w:rPr>
            <w:noProof/>
            <w:webHidden/>
          </w:rPr>
          <w:fldChar w:fldCharType="separate"/>
        </w:r>
        <w:r w:rsidR="00FC1682">
          <w:rPr>
            <w:noProof/>
            <w:webHidden/>
          </w:rPr>
          <w:t>2</w:t>
        </w:r>
        <w:r>
          <w:rPr>
            <w:noProof/>
            <w:webHidden/>
          </w:rPr>
          <w:fldChar w:fldCharType="end"/>
        </w:r>
      </w:hyperlink>
    </w:p>
    <w:p w:rsidR="004B4E2D" w:rsidRDefault="00B81525">
      <w:pPr>
        <w:pStyle w:val="Abbildungsverzeichnis"/>
        <w:tabs>
          <w:tab w:val="right" w:leader="dot" w:pos="9062"/>
        </w:tabs>
        <w:rPr>
          <w:noProof/>
        </w:rPr>
      </w:pPr>
      <w:hyperlink w:anchor="_Toc288845574" w:history="1">
        <w:r w:rsidR="004B4E2D" w:rsidRPr="008F709D">
          <w:rPr>
            <w:rStyle w:val="Hyperlink"/>
            <w:noProof/>
          </w:rPr>
          <w:t>Abbildung 2 - Affinity Diagram Übersicht</w:t>
        </w:r>
        <w:r w:rsidR="004B4E2D">
          <w:rPr>
            <w:noProof/>
            <w:webHidden/>
          </w:rPr>
          <w:tab/>
        </w:r>
        <w:r w:rsidR="004B4E2D">
          <w:rPr>
            <w:noProof/>
            <w:webHidden/>
          </w:rPr>
          <w:fldChar w:fldCharType="begin"/>
        </w:r>
        <w:r w:rsidR="004B4E2D">
          <w:rPr>
            <w:noProof/>
            <w:webHidden/>
          </w:rPr>
          <w:instrText xml:space="preserve"> PAGEREF _Toc288845574 \h </w:instrText>
        </w:r>
        <w:r w:rsidR="004B4E2D">
          <w:rPr>
            <w:noProof/>
            <w:webHidden/>
          </w:rPr>
        </w:r>
        <w:r w:rsidR="004B4E2D">
          <w:rPr>
            <w:noProof/>
            <w:webHidden/>
          </w:rPr>
          <w:fldChar w:fldCharType="separate"/>
        </w:r>
        <w:r w:rsidR="00FC1682">
          <w:rPr>
            <w:noProof/>
            <w:webHidden/>
          </w:rPr>
          <w:t>2</w:t>
        </w:r>
        <w:r w:rsidR="004B4E2D">
          <w:rPr>
            <w:noProof/>
            <w:webHidden/>
          </w:rPr>
          <w:fldChar w:fldCharType="end"/>
        </w:r>
      </w:hyperlink>
    </w:p>
    <w:p w:rsidR="004B4E2D" w:rsidRDefault="00B81525">
      <w:pPr>
        <w:pStyle w:val="Abbildungsverzeichnis"/>
        <w:tabs>
          <w:tab w:val="right" w:leader="dot" w:pos="9062"/>
        </w:tabs>
        <w:rPr>
          <w:noProof/>
        </w:rPr>
      </w:pPr>
      <w:hyperlink w:anchor="_Toc288845575" w:history="1">
        <w:r w:rsidR="004B4E2D" w:rsidRPr="008F709D">
          <w:rPr>
            <w:rStyle w:val="Hyperlink"/>
            <w:noProof/>
          </w:rPr>
          <w:t>Abbildung 3 - Interpretation Session</w:t>
        </w:r>
        <w:r w:rsidR="004B4E2D">
          <w:rPr>
            <w:noProof/>
            <w:webHidden/>
          </w:rPr>
          <w:tab/>
        </w:r>
        <w:r w:rsidR="004B4E2D">
          <w:rPr>
            <w:noProof/>
            <w:webHidden/>
          </w:rPr>
          <w:fldChar w:fldCharType="begin"/>
        </w:r>
        <w:r w:rsidR="004B4E2D">
          <w:rPr>
            <w:noProof/>
            <w:webHidden/>
          </w:rPr>
          <w:instrText xml:space="preserve"> PAGEREF _Toc288845575 \h </w:instrText>
        </w:r>
        <w:r w:rsidR="004B4E2D">
          <w:rPr>
            <w:noProof/>
            <w:webHidden/>
          </w:rPr>
        </w:r>
        <w:r w:rsidR="004B4E2D">
          <w:rPr>
            <w:noProof/>
            <w:webHidden/>
          </w:rPr>
          <w:fldChar w:fldCharType="separate"/>
        </w:r>
        <w:r w:rsidR="00FC1682">
          <w:rPr>
            <w:noProof/>
            <w:webHidden/>
          </w:rPr>
          <w:t>3</w:t>
        </w:r>
        <w:r w:rsidR="004B4E2D">
          <w:rPr>
            <w:noProof/>
            <w:webHidden/>
          </w:rPr>
          <w:fldChar w:fldCharType="end"/>
        </w:r>
      </w:hyperlink>
    </w:p>
    <w:p w:rsidR="004B4E2D" w:rsidRDefault="00B81525">
      <w:pPr>
        <w:pStyle w:val="Abbildungsverzeichnis"/>
        <w:tabs>
          <w:tab w:val="right" w:leader="dot" w:pos="9062"/>
        </w:tabs>
        <w:rPr>
          <w:noProof/>
        </w:rPr>
      </w:pPr>
      <w:hyperlink w:anchor="_Toc288845576" w:history="1">
        <w:r w:rsidR="004B4E2D" w:rsidRPr="008F709D">
          <w:rPr>
            <w:rStyle w:val="Hyperlink"/>
            <w:noProof/>
          </w:rPr>
          <w:t>Abbildung 4 - Kommunikation</w:t>
        </w:r>
        <w:r w:rsidR="004B4E2D">
          <w:rPr>
            <w:noProof/>
            <w:webHidden/>
          </w:rPr>
          <w:tab/>
        </w:r>
        <w:r w:rsidR="004B4E2D">
          <w:rPr>
            <w:noProof/>
            <w:webHidden/>
          </w:rPr>
          <w:fldChar w:fldCharType="begin"/>
        </w:r>
        <w:r w:rsidR="004B4E2D">
          <w:rPr>
            <w:noProof/>
            <w:webHidden/>
          </w:rPr>
          <w:instrText xml:space="preserve"> PAGEREF _Toc288845576 \h </w:instrText>
        </w:r>
        <w:r w:rsidR="004B4E2D">
          <w:rPr>
            <w:noProof/>
            <w:webHidden/>
          </w:rPr>
        </w:r>
        <w:r w:rsidR="004B4E2D">
          <w:rPr>
            <w:noProof/>
            <w:webHidden/>
          </w:rPr>
          <w:fldChar w:fldCharType="separate"/>
        </w:r>
        <w:r w:rsidR="00FC1682">
          <w:rPr>
            <w:noProof/>
            <w:webHidden/>
          </w:rPr>
          <w:t>4</w:t>
        </w:r>
        <w:r w:rsidR="004B4E2D">
          <w:rPr>
            <w:noProof/>
            <w:webHidden/>
          </w:rPr>
          <w:fldChar w:fldCharType="end"/>
        </w:r>
      </w:hyperlink>
    </w:p>
    <w:p w:rsidR="004B4E2D" w:rsidRDefault="00B81525">
      <w:pPr>
        <w:pStyle w:val="Abbildungsverzeichnis"/>
        <w:tabs>
          <w:tab w:val="right" w:leader="dot" w:pos="9062"/>
        </w:tabs>
        <w:rPr>
          <w:noProof/>
        </w:rPr>
      </w:pPr>
      <w:hyperlink r:id="rId10" w:anchor="_Toc288845577" w:history="1">
        <w:r w:rsidR="004B4E2D" w:rsidRPr="008F709D">
          <w:rPr>
            <w:rStyle w:val="Hyperlink"/>
            <w:noProof/>
          </w:rPr>
          <w:t>Abbildung 5 - Ideen / Vision</w:t>
        </w:r>
        <w:r w:rsidR="004B4E2D">
          <w:rPr>
            <w:noProof/>
            <w:webHidden/>
          </w:rPr>
          <w:tab/>
        </w:r>
        <w:r w:rsidR="004B4E2D">
          <w:rPr>
            <w:noProof/>
            <w:webHidden/>
          </w:rPr>
          <w:fldChar w:fldCharType="begin"/>
        </w:r>
        <w:r w:rsidR="004B4E2D">
          <w:rPr>
            <w:noProof/>
            <w:webHidden/>
          </w:rPr>
          <w:instrText xml:space="preserve"> PAGEREF _Toc288845577 \h </w:instrText>
        </w:r>
        <w:r w:rsidR="004B4E2D">
          <w:rPr>
            <w:noProof/>
            <w:webHidden/>
          </w:rPr>
        </w:r>
        <w:r w:rsidR="004B4E2D">
          <w:rPr>
            <w:noProof/>
            <w:webHidden/>
          </w:rPr>
          <w:fldChar w:fldCharType="separate"/>
        </w:r>
        <w:r w:rsidR="00FC1682">
          <w:rPr>
            <w:noProof/>
            <w:webHidden/>
          </w:rPr>
          <w:t>4</w:t>
        </w:r>
        <w:r w:rsidR="004B4E2D">
          <w:rPr>
            <w:noProof/>
            <w:webHidden/>
          </w:rPr>
          <w:fldChar w:fldCharType="end"/>
        </w:r>
      </w:hyperlink>
    </w:p>
    <w:p w:rsidR="004B4E2D" w:rsidRDefault="00B81525">
      <w:pPr>
        <w:pStyle w:val="Abbildungsverzeichnis"/>
        <w:tabs>
          <w:tab w:val="right" w:leader="dot" w:pos="9062"/>
        </w:tabs>
        <w:rPr>
          <w:noProof/>
        </w:rPr>
      </w:pPr>
      <w:hyperlink r:id="rId11" w:anchor="_Toc288845578" w:history="1">
        <w:r w:rsidR="004B4E2D" w:rsidRPr="008F709D">
          <w:rPr>
            <w:rStyle w:val="Hyperlink"/>
            <w:noProof/>
          </w:rPr>
          <w:t>Abbildung 6 - Effektivität</w:t>
        </w:r>
        <w:r w:rsidR="004B4E2D">
          <w:rPr>
            <w:noProof/>
            <w:webHidden/>
          </w:rPr>
          <w:tab/>
        </w:r>
        <w:r w:rsidR="004B4E2D">
          <w:rPr>
            <w:noProof/>
            <w:webHidden/>
          </w:rPr>
          <w:fldChar w:fldCharType="begin"/>
        </w:r>
        <w:r w:rsidR="004B4E2D">
          <w:rPr>
            <w:noProof/>
            <w:webHidden/>
          </w:rPr>
          <w:instrText xml:space="preserve"> PAGEREF _Toc288845578 \h </w:instrText>
        </w:r>
        <w:r w:rsidR="004B4E2D">
          <w:rPr>
            <w:noProof/>
            <w:webHidden/>
          </w:rPr>
        </w:r>
        <w:r w:rsidR="004B4E2D">
          <w:rPr>
            <w:noProof/>
            <w:webHidden/>
          </w:rPr>
          <w:fldChar w:fldCharType="separate"/>
        </w:r>
        <w:r w:rsidR="00FC1682">
          <w:rPr>
            <w:noProof/>
            <w:webHidden/>
          </w:rPr>
          <w:t>5</w:t>
        </w:r>
        <w:r w:rsidR="004B4E2D">
          <w:rPr>
            <w:noProof/>
            <w:webHidden/>
          </w:rPr>
          <w:fldChar w:fldCharType="end"/>
        </w:r>
      </w:hyperlink>
    </w:p>
    <w:p w:rsidR="004B4E2D" w:rsidRDefault="00B81525">
      <w:pPr>
        <w:pStyle w:val="Abbildungsverzeichnis"/>
        <w:tabs>
          <w:tab w:val="right" w:leader="dot" w:pos="9062"/>
        </w:tabs>
        <w:rPr>
          <w:noProof/>
        </w:rPr>
      </w:pPr>
      <w:hyperlink r:id="rId12" w:anchor="_Toc288845579" w:history="1">
        <w:r w:rsidR="004B4E2D" w:rsidRPr="008F709D">
          <w:rPr>
            <w:rStyle w:val="Hyperlink"/>
            <w:noProof/>
          </w:rPr>
          <w:t>Abbildung 7 - Probleme</w:t>
        </w:r>
        <w:r w:rsidR="004B4E2D">
          <w:rPr>
            <w:noProof/>
            <w:webHidden/>
          </w:rPr>
          <w:tab/>
        </w:r>
        <w:r w:rsidR="004B4E2D">
          <w:rPr>
            <w:noProof/>
            <w:webHidden/>
          </w:rPr>
          <w:fldChar w:fldCharType="begin"/>
        </w:r>
        <w:r w:rsidR="004B4E2D">
          <w:rPr>
            <w:noProof/>
            <w:webHidden/>
          </w:rPr>
          <w:instrText xml:space="preserve"> PAGEREF _Toc288845579 \h </w:instrText>
        </w:r>
        <w:r w:rsidR="004B4E2D">
          <w:rPr>
            <w:noProof/>
            <w:webHidden/>
          </w:rPr>
        </w:r>
        <w:r w:rsidR="004B4E2D">
          <w:rPr>
            <w:noProof/>
            <w:webHidden/>
          </w:rPr>
          <w:fldChar w:fldCharType="separate"/>
        </w:r>
        <w:r w:rsidR="00FC1682">
          <w:rPr>
            <w:noProof/>
            <w:webHidden/>
          </w:rPr>
          <w:t>5</w:t>
        </w:r>
        <w:r w:rsidR="004B4E2D">
          <w:rPr>
            <w:noProof/>
            <w:webHidden/>
          </w:rPr>
          <w:fldChar w:fldCharType="end"/>
        </w:r>
      </w:hyperlink>
    </w:p>
    <w:p w:rsidR="004B4E2D" w:rsidRDefault="00B81525">
      <w:pPr>
        <w:pStyle w:val="Abbildungsverzeichnis"/>
        <w:tabs>
          <w:tab w:val="right" w:leader="dot" w:pos="9062"/>
        </w:tabs>
        <w:rPr>
          <w:noProof/>
        </w:rPr>
      </w:pPr>
      <w:hyperlink w:anchor="_Toc288845580" w:history="1">
        <w:r w:rsidR="004B4E2D" w:rsidRPr="008F709D">
          <w:rPr>
            <w:rStyle w:val="Hyperlink"/>
            <w:noProof/>
          </w:rPr>
          <w:t>Abbildung 8 - Regeln</w:t>
        </w:r>
        <w:r w:rsidR="004B4E2D">
          <w:rPr>
            <w:noProof/>
            <w:webHidden/>
          </w:rPr>
          <w:tab/>
        </w:r>
        <w:r w:rsidR="004B4E2D">
          <w:rPr>
            <w:noProof/>
            <w:webHidden/>
          </w:rPr>
          <w:fldChar w:fldCharType="begin"/>
        </w:r>
        <w:r w:rsidR="004B4E2D">
          <w:rPr>
            <w:noProof/>
            <w:webHidden/>
          </w:rPr>
          <w:instrText xml:space="preserve"> PAGEREF _Toc288845580 \h </w:instrText>
        </w:r>
        <w:r w:rsidR="004B4E2D">
          <w:rPr>
            <w:noProof/>
            <w:webHidden/>
          </w:rPr>
        </w:r>
        <w:r w:rsidR="004B4E2D">
          <w:rPr>
            <w:noProof/>
            <w:webHidden/>
          </w:rPr>
          <w:fldChar w:fldCharType="separate"/>
        </w:r>
        <w:r w:rsidR="00FC1682">
          <w:rPr>
            <w:noProof/>
            <w:webHidden/>
          </w:rPr>
          <w:t>6</w:t>
        </w:r>
        <w:r w:rsidR="004B4E2D">
          <w:rPr>
            <w:noProof/>
            <w:webHidden/>
          </w:rPr>
          <w:fldChar w:fldCharType="end"/>
        </w:r>
      </w:hyperlink>
    </w:p>
    <w:p w:rsidR="004B4E2D" w:rsidRDefault="00B81525">
      <w:pPr>
        <w:pStyle w:val="Abbildungsverzeichnis"/>
        <w:tabs>
          <w:tab w:val="right" w:leader="dot" w:pos="9062"/>
        </w:tabs>
        <w:rPr>
          <w:noProof/>
        </w:rPr>
      </w:pPr>
      <w:hyperlink r:id="rId13" w:anchor="_Toc288845581" w:history="1">
        <w:r w:rsidR="004B4E2D" w:rsidRPr="008F709D">
          <w:rPr>
            <w:rStyle w:val="Hyperlink"/>
            <w:noProof/>
          </w:rPr>
          <w:t>Abbildung 9 - Effizienz</w:t>
        </w:r>
        <w:r w:rsidR="004B4E2D">
          <w:rPr>
            <w:noProof/>
            <w:webHidden/>
          </w:rPr>
          <w:tab/>
        </w:r>
        <w:r w:rsidR="004B4E2D">
          <w:rPr>
            <w:noProof/>
            <w:webHidden/>
          </w:rPr>
          <w:fldChar w:fldCharType="begin"/>
        </w:r>
        <w:r w:rsidR="004B4E2D">
          <w:rPr>
            <w:noProof/>
            <w:webHidden/>
          </w:rPr>
          <w:instrText xml:space="preserve"> PAGEREF _Toc288845581 \h </w:instrText>
        </w:r>
        <w:r w:rsidR="004B4E2D">
          <w:rPr>
            <w:noProof/>
            <w:webHidden/>
          </w:rPr>
        </w:r>
        <w:r w:rsidR="004B4E2D">
          <w:rPr>
            <w:noProof/>
            <w:webHidden/>
          </w:rPr>
          <w:fldChar w:fldCharType="separate"/>
        </w:r>
        <w:r w:rsidR="00FC1682">
          <w:rPr>
            <w:noProof/>
            <w:webHidden/>
          </w:rPr>
          <w:t>6</w:t>
        </w:r>
        <w:r w:rsidR="004B4E2D">
          <w:rPr>
            <w:noProof/>
            <w:webHidden/>
          </w:rPr>
          <w:fldChar w:fldCharType="end"/>
        </w:r>
      </w:hyperlink>
    </w:p>
    <w:p w:rsidR="00E0412E" w:rsidRPr="002F0D4F" w:rsidRDefault="004B4E2D">
      <w:pPr>
        <w:rPr>
          <w:bCs/>
          <w:lang w:val="de-DE"/>
        </w:rPr>
      </w:pPr>
      <w:r>
        <w:rPr>
          <w:bCs/>
          <w:lang w:val="de-DE"/>
        </w:rPr>
        <w:fldChar w:fldCharType="end"/>
      </w:r>
      <w:bookmarkStart w:id="3" w:name="h.llbcbqil7m8w"/>
      <w:bookmarkEnd w:id="3"/>
    </w:p>
    <w:p w:rsidR="00E42C0D" w:rsidRDefault="00446AD7" w:rsidP="00E0412E">
      <w:pPr>
        <w:pStyle w:val="berschrift1"/>
      </w:pPr>
      <w:bookmarkStart w:id="4" w:name="_Toc288913533"/>
      <w:proofErr w:type="spellStart"/>
      <w:r>
        <w:lastRenderedPageBreak/>
        <w:t>Affinity</w:t>
      </w:r>
      <w:proofErr w:type="spellEnd"/>
      <w:r>
        <w:t xml:space="preserve"> </w:t>
      </w:r>
      <w:proofErr w:type="spellStart"/>
      <w:r>
        <w:t>Diagram</w:t>
      </w:r>
      <w:bookmarkEnd w:id="4"/>
      <w:proofErr w:type="spellEnd"/>
    </w:p>
    <w:p w:rsidR="00B72688" w:rsidRPr="00B72688" w:rsidRDefault="00B72688" w:rsidP="00B72688">
      <w:pPr>
        <w:pStyle w:val="berschrift2"/>
      </w:pPr>
      <w:bookmarkStart w:id="5" w:name="_Toc288913534"/>
      <w:r>
        <w:t>Übersicht</w:t>
      </w:r>
      <w:bookmarkEnd w:id="5"/>
    </w:p>
    <w:p w:rsidR="00C51361" w:rsidRDefault="00B72688" w:rsidP="004B4E2D">
      <w:pPr>
        <w:keepNext/>
        <w:jc w:val="center"/>
      </w:pPr>
      <w:r>
        <w:rPr>
          <w:noProof/>
          <w:lang w:eastAsia="de-CH"/>
        </w:rPr>
        <w:drawing>
          <wp:inline distT="0" distB="0" distL="0" distR="0" wp14:anchorId="465242FD" wp14:editId="5CE0C4A4">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bookmarkStart w:id="6" w:name="_Toc288845573"/>
      <w:r>
        <w:t xml:space="preserve">Abbildung </w:t>
      </w:r>
      <w:fldSimple w:instr=" SEQ Abbildung \* ARABIC ">
        <w:r w:rsidR="00FC1682">
          <w:rPr>
            <w:noProof/>
          </w:rPr>
          <w:t>1</w:t>
        </w:r>
      </w:fldSimple>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bookmarkEnd w:id="6"/>
    </w:p>
    <w:p w:rsidR="00392A68" w:rsidRDefault="00392A68" w:rsidP="00154C6D">
      <w:pPr>
        <w:pStyle w:val="Beschriftung"/>
      </w:pPr>
      <w:r>
        <w:rPr>
          <w:noProof/>
          <w:lang w:eastAsia="de-CH"/>
        </w:rPr>
        <w:drawing>
          <wp:inline distT="0" distB="0" distL="0" distR="0" wp14:anchorId="7289CDAC" wp14:editId="2BA434D3">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bookmarkStart w:id="7" w:name="_Toc288845574"/>
      <w:r>
        <w:t xml:space="preserve">Abbildung </w:t>
      </w:r>
      <w:fldSimple w:instr=" SEQ Abbildung \* ARABIC ">
        <w:r w:rsidR="00FC1682">
          <w:rPr>
            <w:noProof/>
          </w:rPr>
          <w:t>2</w:t>
        </w:r>
      </w:fldSimple>
      <w:r>
        <w:t xml:space="preserve"> - </w:t>
      </w:r>
      <w:proofErr w:type="spellStart"/>
      <w:r>
        <w:t>Affinity</w:t>
      </w:r>
      <w:proofErr w:type="spellEnd"/>
      <w:r>
        <w:t xml:space="preserve"> </w:t>
      </w:r>
      <w:proofErr w:type="spellStart"/>
      <w:r>
        <w:t>Diagram</w:t>
      </w:r>
      <w:proofErr w:type="spellEnd"/>
      <w:r>
        <w:t xml:space="preserve"> Übersicht</w:t>
      </w:r>
      <w:bookmarkEnd w:id="7"/>
    </w:p>
    <w:p w:rsidR="00882EFA" w:rsidRDefault="00C029CF" w:rsidP="004B4E2D">
      <w:pPr>
        <w:keepNext/>
        <w:jc w:val="center"/>
      </w:pPr>
      <w:r>
        <w:rPr>
          <w:noProof/>
          <w:lang w:eastAsia="de-CH"/>
        </w:rPr>
        <w:lastRenderedPageBreak/>
        <w:drawing>
          <wp:inline distT="0" distB="0" distL="0" distR="0" wp14:anchorId="558B4783" wp14:editId="5B4343A8">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bookmarkStart w:id="8" w:name="_Toc288845575"/>
      <w:r>
        <w:t xml:space="preserve">Abbildung </w:t>
      </w:r>
      <w:fldSimple w:instr=" SEQ Abbildung \* ARABIC ">
        <w:r w:rsidR="00FC1682">
          <w:rPr>
            <w:noProof/>
          </w:rPr>
          <w:t>3</w:t>
        </w:r>
      </w:fldSimple>
      <w:r>
        <w:t xml:space="preserve"> - Interpretation Session</w:t>
      </w:r>
      <w:bookmarkEnd w:id="8"/>
    </w:p>
    <w:p w:rsidR="00C029CF" w:rsidRDefault="00C029CF"/>
    <w:p w:rsidR="0057433D" w:rsidRDefault="00C51361">
      <w:r>
        <w:t xml:space="preserve">Nachdem wir die einzelnen Beobachtungen / </w:t>
      </w:r>
      <w:proofErr w:type="spellStart"/>
      <w:r>
        <w:t>Insights</w:t>
      </w:r>
      <w:proofErr w:type="spellEnd"/>
      <w:r>
        <w:t xml:space="preserve"> auf die Post</w:t>
      </w:r>
      <w:r w:rsidR="004B4E2D">
        <w:t>-</w:t>
      </w:r>
      <w:proofErr w:type="spellStart"/>
      <w:r>
        <w:t>Its</w:t>
      </w:r>
      <w:proofErr w:type="spellEnd"/>
      <w:r>
        <w:t xml:space="preserve"> geschrieben hatten, haben wir die einzelnen Beobachtungen gruppiert.</w:t>
      </w:r>
      <w:r w:rsidR="00FF2577">
        <w:t xml:space="preserve"> Die einzelnen Gruppen haben wir dann noch visuell ansprechen</w:t>
      </w:r>
      <w:r w:rsidR="004B4E2D">
        <w:t>d</w:t>
      </w:r>
      <w:r w:rsidR="00FF2577">
        <w:t xml:space="preserve"> dargestellt.</w:t>
      </w:r>
      <w:r w:rsidR="0057433D">
        <w:br w:type="page"/>
      </w:r>
    </w:p>
    <w:p w:rsidR="00446AD7" w:rsidRDefault="00B72688" w:rsidP="00CA1AF3">
      <w:pPr>
        <w:pStyle w:val="berschrift2"/>
      </w:pPr>
      <w:bookmarkStart w:id="9" w:name="_Toc288913535"/>
      <w:r>
        <w:lastRenderedPageBreak/>
        <w:t>Kommunikation</w:t>
      </w:r>
      <w:bookmarkEnd w:id="9"/>
    </w:p>
    <w:p w:rsidR="00155BBC" w:rsidRDefault="004569EF" w:rsidP="004B4E2D">
      <w:pPr>
        <w:keepNext/>
        <w:jc w:val="center"/>
      </w:pPr>
      <w:r>
        <w:rPr>
          <w:noProof/>
          <w:lang w:eastAsia="de-CH"/>
        </w:rPr>
        <w:drawing>
          <wp:inline distT="0" distB="0" distL="0" distR="0" wp14:anchorId="3E87606B" wp14:editId="6A8AC149">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bookmarkStart w:id="10" w:name="_Toc288845576"/>
      <w:r>
        <w:t xml:space="preserve">Abbildung </w:t>
      </w:r>
      <w:fldSimple w:instr=" SEQ Abbildung \* ARABIC ">
        <w:r w:rsidR="00FC1682">
          <w:rPr>
            <w:noProof/>
          </w:rPr>
          <w:t>4</w:t>
        </w:r>
      </w:fldSimple>
      <w:r>
        <w:t xml:space="preserve"> - Kommunikation</w:t>
      </w:r>
      <w:bookmarkEnd w:id="10"/>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11" w:name="_Toc288913536"/>
      <w:r>
        <w:t>Ideen / Vision</w:t>
      </w:r>
      <w:bookmarkEnd w:id="11"/>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6825F43E" wp14:editId="1317EFDA">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w:t>
      </w:r>
      <w:proofErr w:type="spellStart"/>
      <w:r>
        <w:t>Android</w:t>
      </w:r>
      <w:proofErr w:type="spellEnd"/>
      <w:r>
        <w:t xml:space="preserve">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1859454E" wp14:editId="33C48346">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363C95" w:rsidRPr="00586AB4" w:rsidRDefault="00363C95" w:rsidP="00A5506B">
                            <w:pPr>
                              <w:pStyle w:val="Beschriftung"/>
                              <w:rPr>
                                <w:noProof/>
                                <w:sz w:val="20"/>
                                <w:szCs w:val="20"/>
                              </w:rPr>
                            </w:pPr>
                            <w:bookmarkStart w:id="12" w:name="_Toc288845577"/>
                            <w:r>
                              <w:t xml:space="preserve">Abbildung </w:t>
                            </w:r>
                            <w:fldSimple w:instr=" SEQ Abbildung \* ARABIC ">
                              <w:r w:rsidR="00FC1682">
                                <w:rPr>
                                  <w:noProof/>
                                </w:rPr>
                                <w:t>5</w:t>
                              </w:r>
                            </w:fldSimple>
                            <w:r>
                              <w:t xml:space="preserve"> - Ideen / Vision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363C95" w:rsidRPr="00586AB4" w:rsidRDefault="00363C95" w:rsidP="00A5506B">
                      <w:pPr>
                        <w:pStyle w:val="Beschriftung"/>
                        <w:rPr>
                          <w:noProof/>
                          <w:sz w:val="20"/>
                          <w:szCs w:val="20"/>
                        </w:rPr>
                      </w:pPr>
                      <w:bookmarkStart w:id="13" w:name="_Toc288845577"/>
                      <w:r>
                        <w:t xml:space="preserve">Abbildung </w:t>
                      </w:r>
                      <w:fldSimple w:instr=" SEQ Abbildung \* ARABIC ">
                        <w:r w:rsidR="00FC1682">
                          <w:rPr>
                            <w:noProof/>
                          </w:rPr>
                          <w:t>5</w:t>
                        </w:r>
                      </w:fldSimple>
                      <w:r>
                        <w:t xml:space="preserve"> - Ideen / Vision</w:t>
                      </w:r>
                      <w:bookmarkEnd w:id="13"/>
                    </w:p>
                  </w:txbxContent>
                </v:textbox>
                <w10:wrap type="square"/>
              </v:shape>
            </w:pict>
          </mc:Fallback>
        </mc:AlternateContent>
      </w:r>
      <w:r w:rsidR="00BF157D">
        <w:br w:type="page"/>
      </w:r>
    </w:p>
    <w:p w:rsidR="00B72688" w:rsidRDefault="00B72688" w:rsidP="00CA1AF3">
      <w:pPr>
        <w:pStyle w:val="berschrift2"/>
      </w:pPr>
      <w:bookmarkStart w:id="14" w:name="_Toc288913537"/>
      <w:r>
        <w:lastRenderedPageBreak/>
        <w:t>Effektivität</w:t>
      </w:r>
      <w:bookmarkEnd w:id="14"/>
    </w:p>
    <w:p w:rsidR="00A5506B" w:rsidRDefault="00A5506B" w:rsidP="000E3E9C">
      <w:r>
        <w:rPr>
          <w:noProof/>
          <w:lang w:eastAsia="de-CH"/>
        </w:rPr>
        <w:drawing>
          <wp:anchor distT="0" distB="0" distL="114300" distR="114300" simplePos="0" relativeHeight="251662336" behindDoc="0" locked="0" layoutInCell="1" allowOverlap="1" wp14:anchorId="14ECE847" wp14:editId="5F97A915">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583E7ACC" wp14:editId="6FF9BAB9">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363C95" w:rsidRPr="002B0EA2" w:rsidRDefault="00363C95" w:rsidP="009731A1">
                            <w:pPr>
                              <w:pStyle w:val="Beschriftung"/>
                              <w:rPr>
                                <w:noProof/>
                                <w:sz w:val="20"/>
                                <w:szCs w:val="20"/>
                              </w:rPr>
                            </w:pPr>
                            <w:bookmarkStart w:id="15" w:name="_Toc288845578"/>
                            <w:r>
                              <w:t xml:space="preserve">Abbildung </w:t>
                            </w:r>
                            <w:fldSimple w:instr=" SEQ Abbildung \* ARABIC ">
                              <w:r w:rsidR="00FC1682">
                                <w:rPr>
                                  <w:noProof/>
                                </w:rPr>
                                <w:t>6</w:t>
                              </w:r>
                            </w:fldSimple>
                            <w:r>
                              <w:t xml:space="preserve"> - Effektivität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363C95" w:rsidRPr="002B0EA2" w:rsidRDefault="00363C95" w:rsidP="009731A1">
                      <w:pPr>
                        <w:pStyle w:val="Beschriftung"/>
                        <w:rPr>
                          <w:noProof/>
                          <w:sz w:val="20"/>
                          <w:szCs w:val="20"/>
                        </w:rPr>
                      </w:pPr>
                      <w:bookmarkStart w:id="16" w:name="_Toc288845578"/>
                      <w:r>
                        <w:t xml:space="preserve">Abbildung </w:t>
                      </w:r>
                      <w:fldSimple w:instr=" SEQ Abbildung \* ARABIC ">
                        <w:r w:rsidR="00FC1682">
                          <w:rPr>
                            <w:noProof/>
                          </w:rPr>
                          <w:t>6</w:t>
                        </w:r>
                      </w:fldSimple>
                      <w:r>
                        <w:t xml:space="preserve"> - Effektivität</w:t>
                      </w:r>
                      <w:bookmarkEnd w:id="16"/>
                    </w:p>
                  </w:txbxContent>
                </v:textbox>
                <w10:wrap type="square"/>
              </v:shape>
            </w:pict>
          </mc:Fallback>
        </mc:AlternateContent>
      </w:r>
    </w:p>
    <w:p w:rsidR="009731A1" w:rsidRPr="000E3E9C" w:rsidRDefault="009731A1" w:rsidP="000E3E9C"/>
    <w:p w:rsidR="00B72688" w:rsidRDefault="00B72688" w:rsidP="00CA1AF3">
      <w:pPr>
        <w:pStyle w:val="berschrift2"/>
      </w:pPr>
      <w:bookmarkStart w:id="17" w:name="_Toc288913538"/>
      <w:r>
        <w:t>Probleme</w:t>
      </w:r>
      <w:bookmarkEnd w:id="17"/>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5A7D4A82" wp14:editId="13A04E7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07EE3080" wp14:editId="57C7641B">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363C95" w:rsidRPr="00C74BCA" w:rsidRDefault="00363C95" w:rsidP="00A1318C">
                            <w:pPr>
                              <w:pStyle w:val="Beschriftung"/>
                              <w:rPr>
                                <w:noProof/>
                                <w:sz w:val="20"/>
                                <w:szCs w:val="20"/>
                              </w:rPr>
                            </w:pPr>
                            <w:bookmarkStart w:id="18" w:name="_Toc288845579"/>
                            <w:r>
                              <w:t xml:space="preserve">Abbildung </w:t>
                            </w:r>
                            <w:fldSimple w:instr=" SEQ Abbildung \* ARABIC ">
                              <w:r w:rsidR="00FC1682">
                                <w:rPr>
                                  <w:noProof/>
                                </w:rPr>
                                <w:t>7</w:t>
                              </w:r>
                            </w:fldSimple>
                            <w:r>
                              <w:t xml:space="preserve"> - Probleme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363C95" w:rsidRPr="00C74BCA" w:rsidRDefault="00363C95" w:rsidP="00A1318C">
                      <w:pPr>
                        <w:pStyle w:val="Beschriftung"/>
                        <w:rPr>
                          <w:noProof/>
                          <w:sz w:val="20"/>
                          <w:szCs w:val="20"/>
                        </w:rPr>
                      </w:pPr>
                      <w:bookmarkStart w:id="19" w:name="_Toc288845579"/>
                      <w:r>
                        <w:t xml:space="preserve">Abbildung </w:t>
                      </w:r>
                      <w:fldSimple w:instr=" SEQ Abbildung \* ARABIC ">
                        <w:r w:rsidR="00FC1682">
                          <w:rPr>
                            <w:noProof/>
                          </w:rPr>
                          <w:t>7</w:t>
                        </w:r>
                      </w:fldSimple>
                      <w:r>
                        <w:t xml:space="preserve"> - Probleme</w:t>
                      </w:r>
                      <w:bookmarkEnd w:id="19"/>
                    </w:p>
                  </w:txbxContent>
                </v:textbox>
                <w10:wrap type="square"/>
              </v:shape>
            </w:pict>
          </mc:Fallback>
        </mc:AlternateContent>
      </w:r>
      <w:r w:rsidR="00A1318C">
        <w:rPr>
          <w:noProof/>
          <w:lang w:eastAsia="de-CH"/>
        </w:rPr>
        <w:br w:type="page"/>
      </w:r>
    </w:p>
    <w:p w:rsidR="00B72688" w:rsidRDefault="00B72688" w:rsidP="00CA1AF3">
      <w:pPr>
        <w:pStyle w:val="berschrift2"/>
      </w:pPr>
      <w:bookmarkStart w:id="20" w:name="_Toc288913539"/>
      <w:r>
        <w:lastRenderedPageBreak/>
        <w:t>Regeln</w:t>
      </w:r>
      <w:bookmarkEnd w:id="20"/>
    </w:p>
    <w:p w:rsidR="00A1318C" w:rsidRDefault="000B01D3" w:rsidP="004B4E2D">
      <w:pPr>
        <w:keepNext/>
        <w:jc w:val="center"/>
      </w:pPr>
      <w:r>
        <w:rPr>
          <w:noProof/>
          <w:lang w:eastAsia="de-CH"/>
        </w:rPr>
        <w:drawing>
          <wp:inline distT="0" distB="0" distL="0" distR="0" wp14:anchorId="17585633" wp14:editId="32EF95B4">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bookmarkStart w:id="21" w:name="_Toc288845580"/>
      <w:r>
        <w:t xml:space="preserve">Abbildung </w:t>
      </w:r>
      <w:fldSimple w:instr=" SEQ Abbildung \* ARABIC ">
        <w:r w:rsidR="00FC1682">
          <w:rPr>
            <w:noProof/>
          </w:rPr>
          <w:t>8</w:t>
        </w:r>
      </w:fldSimple>
      <w:r>
        <w:t xml:space="preserve"> - Regeln</w:t>
      </w:r>
      <w:bookmarkEnd w:id="21"/>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22" w:name="_Toc288913540"/>
      <w:r>
        <w:t>Effizienz</w:t>
      </w:r>
      <w:bookmarkEnd w:id="22"/>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2C4EF68E" wp14:editId="6C556918">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23ADB0D0" wp14:editId="5964CF09">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363C95" w:rsidRPr="005C117C" w:rsidRDefault="00363C95" w:rsidP="00060D29">
                            <w:pPr>
                              <w:pStyle w:val="Beschriftung"/>
                              <w:rPr>
                                <w:noProof/>
                                <w:sz w:val="20"/>
                                <w:szCs w:val="20"/>
                              </w:rPr>
                            </w:pPr>
                            <w:bookmarkStart w:id="23" w:name="_Toc288845581"/>
                            <w:r>
                              <w:t xml:space="preserve">Abbildung </w:t>
                            </w:r>
                            <w:fldSimple w:instr=" SEQ Abbildung \* ARABIC ">
                              <w:r w:rsidR="00FC1682">
                                <w:rPr>
                                  <w:noProof/>
                                </w:rPr>
                                <w:t>9</w:t>
                              </w:r>
                            </w:fldSimple>
                            <w:r>
                              <w:t xml:space="preserve"> - Effizienz</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363C95" w:rsidRPr="005C117C" w:rsidRDefault="00363C95" w:rsidP="00060D29">
                      <w:pPr>
                        <w:pStyle w:val="Beschriftung"/>
                        <w:rPr>
                          <w:noProof/>
                          <w:sz w:val="20"/>
                          <w:szCs w:val="20"/>
                        </w:rPr>
                      </w:pPr>
                      <w:bookmarkStart w:id="24" w:name="_Toc288845581"/>
                      <w:r>
                        <w:t xml:space="preserve">Abbildung </w:t>
                      </w:r>
                      <w:fldSimple w:instr=" SEQ Abbildung \* ARABIC ">
                        <w:r w:rsidR="00FC1682">
                          <w:rPr>
                            <w:noProof/>
                          </w:rPr>
                          <w:t>9</w:t>
                        </w:r>
                      </w:fldSimple>
                      <w:r>
                        <w:t xml:space="preserve"> - Effizienz</w:t>
                      </w:r>
                      <w:bookmarkEnd w:id="24"/>
                    </w:p>
                  </w:txbxContent>
                </v:textbox>
                <w10:wrap type="square"/>
              </v:shape>
            </w:pict>
          </mc:Fallback>
        </mc:AlternateContent>
      </w:r>
      <w:r w:rsidR="00E42C0D">
        <w:br w:type="page"/>
      </w:r>
    </w:p>
    <w:p w:rsidR="00E42C0D" w:rsidRDefault="000F7725" w:rsidP="008A1F7A">
      <w:pPr>
        <w:pStyle w:val="berschrift1"/>
      </w:pPr>
      <w:bookmarkStart w:id="25" w:name="_Toc288913541"/>
      <w:proofErr w:type="spellStart"/>
      <w:r>
        <w:lastRenderedPageBreak/>
        <w:t>Behaviour</w:t>
      </w:r>
      <w:proofErr w:type="spellEnd"/>
      <w:r>
        <w:t xml:space="preserve"> Pattern</w:t>
      </w:r>
      <w:bookmarkEnd w:id="25"/>
    </w:p>
    <w:p w:rsidR="00F3070B" w:rsidRDefault="00AD0F56" w:rsidP="00F3070B">
      <w:r>
        <w:t>Für die Interview Punkte und Persona Linien</w:t>
      </w:r>
      <w:r w:rsidR="00160882">
        <w:t xml:space="preserv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Default="00BD2C4F" w:rsidP="00F3070B">
      <w:pPr>
        <w:pStyle w:val="berschrift2"/>
        <w:rPr>
          <w:lang w:val="en-GB"/>
        </w:rPr>
      </w:pPr>
      <w:bookmarkStart w:id="26" w:name="_Toc288913542"/>
      <w:r>
        <w:rPr>
          <w:lang w:val="en-GB"/>
        </w:rPr>
        <w:t xml:space="preserve">Interview </w:t>
      </w:r>
      <w:proofErr w:type="spellStart"/>
      <w:r>
        <w:rPr>
          <w:lang w:val="en-GB"/>
        </w:rPr>
        <w:t>Punkte</w:t>
      </w:r>
      <w:bookmarkEnd w:id="26"/>
      <w:proofErr w:type="spellEnd"/>
    </w:p>
    <w:tbl>
      <w:tblPr>
        <w:tblStyle w:val="MittlereListe1-Akzent1"/>
        <w:tblW w:w="0" w:type="auto"/>
        <w:tblLook w:val="04A0" w:firstRow="1" w:lastRow="0" w:firstColumn="1" w:lastColumn="0" w:noHBand="0" w:noVBand="1"/>
      </w:tblPr>
      <w:tblGrid>
        <w:gridCol w:w="3369"/>
        <w:gridCol w:w="5843"/>
      </w:tblGrid>
      <w:tr w:rsidR="00D43C58" w:rsidRPr="00D43C58" w:rsidTr="00961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D43C58" w:rsidRDefault="00D43C58" w:rsidP="00D43C58">
            <w:r w:rsidRPr="00687DF5">
              <w:rPr>
                <w:rFonts w:asciiTheme="minorHAnsi" w:hAnsiTheme="minorHAnsi" w:cstheme="minorHAnsi"/>
              </w:rPr>
              <w:t>Bezeichnung</w:t>
            </w:r>
            <w:r w:rsidRPr="00141BC7">
              <w:t xml:space="preserve"> </w:t>
            </w:r>
          </w:p>
        </w:tc>
        <w:tc>
          <w:tcPr>
            <w:tcW w:w="5843" w:type="dxa"/>
          </w:tcPr>
          <w:p w:rsidR="00D43C58" w:rsidRPr="00687DF5" w:rsidRDefault="00D43C58" w:rsidP="00D43C58">
            <w:pPr>
              <w:cnfStyle w:val="100000000000" w:firstRow="1" w:lastRow="0" w:firstColumn="0" w:lastColumn="0" w:oddVBand="0" w:evenVBand="0" w:oddHBand="0" w:evenHBand="0" w:firstRowFirstColumn="0" w:firstRowLastColumn="0" w:lastRowFirstColumn="0" w:lastRowLastColumn="0"/>
              <w:rPr>
                <w:b/>
              </w:rPr>
            </w:pPr>
            <w:r w:rsidRPr="00687DF5">
              <w:rPr>
                <w:rFonts w:asciiTheme="minorHAnsi" w:hAnsiTheme="minorHAnsi" w:cstheme="minorHAnsi"/>
                <w:b/>
              </w:rPr>
              <w:t>Person</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A</w:t>
            </w:r>
          </w:p>
        </w:tc>
        <w:tc>
          <w:tcPr>
            <w:tcW w:w="5843" w:type="dxa"/>
          </w:tcPr>
          <w:p w:rsidR="00D43C58" w:rsidRPr="00D43C58" w:rsidRDefault="00D43C58" w:rsidP="00D43C58">
            <w:pPr>
              <w:cnfStyle w:val="000000100000" w:firstRow="0" w:lastRow="0" w:firstColumn="0" w:lastColumn="0" w:oddVBand="0" w:evenVBand="0" w:oddHBand="1" w:evenHBand="0" w:firstRowFirstColumn="0" w:firstRowLastColumn="0" w:lastRowFirstColumn="0" w:lastRowLastColumn="0"/>
            </w:pPr>
            <w:r>
              <w:t>Sekretärin</w:t>
            </w:r>
          </w:p>
        </w:tc>
      </w:tr>
      <w:tr w:rsidR="00D43C58" w:rsidRPr="00D43C58" w:rsidTr="00961346">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B</w:t>
            </w:r>
          </w:p>
        </w:tc>
        <w:tc>
          <w:tcPr>
            <w:tcW w:w="5843" w:type="dxa"/>
          </w:tcPr>
          <w:p w:rsidR="00D43C58" w:rsidRPr="00D43C58" w:rsidRDefault="00A367E8" w:rsidP="00D43C58">
            <w:pPr>
              <w:cnfStyle w:val="000000000000" w:firstRow="0" w:lastRow="0" w:firstColumn="0" w:lastColumn="0" w:oddVBand="0" w:evenVBand="0" w:oddHBand="0" w:evenHBand="0" w:firstRowFirstColumn="0" w:firstRowLastColumn="0" w:lastRowFirstColumn="0" w:lastRowLastColumn="0"/>
            </w:pPr>
            <w:r>
              <w:t>Sanitär</w:t>
            </w:r>
            <w:r w:rsidR="00D43C58">
              <w:t xml:space="preserve"> Vollzeit</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C</w:t>
            </w:r>
          </w:p>
        </w:tc>
        <w:tc>
          <w:tcPr>
            <w:tcW w:w="5843" w:type="dxa"/>
          </w:tcPr>
          <w:p w:rsidR="00D43C58" w:rsidRDefault="00A367E8" w:rsidP="00D43C58">
            <w:pPr>
              <w:cnfStyle w:val="000000100000" w:firstRow="0" w:lastRow="0" w:firstColumn="0" w:lastColumn="0" w:oddVBand="0" w:evenVBand="0" w:oddHBand="1" w:evenHBand="0" w:firstRowFirstColumn="0" w:firstRowLastColumn="0" w:lastRowFirstColumn="0" w:lastRowLastColumn="0"/>
            </w:pPr>
            <w:r>
              <w:t>Sanitär</w:t>
            </w:r>
            <w:r w:rsidR="00D43C58">
              <w:t xml:space="preserve"> Teilzeit</w:t>
            </w:r>
          </w:p>
        </w:tc>
      </w:tr>
    </w:tbl>
    <w:p w:rsidR="00902ED0" w:rsidRPr="00902ED0" w:rsidRDefault="00902ED0" w:rsidP="00902ED0">
      <w:pPr>
        <w:pStyle w:val="berschrift3"/>
        <w:rPr>
          <w:lang w:val="en-GB"/>
        </w:rPr>
      </w:pPr>
      <w:bookmarkStart w:id="27" w:name="_Toc288913543"/>
      <w:proofErr w:type="spellStart"/>
      <w:r>
        <w:rPr>
          <w:lang w:val="en-GB"/>
        </w:rPr>
        <w:t>Unternehmerisches</w:t>
      </w:r>
      <w:proofErr w:type="spellEnd"/>
      <w:r>
        <w:rPr>
          <w:lang w:val="en-GB"/>
        </w:rPr>
        <w:t xml:space="preserve"> </w:t>
      </w:r>
      <w:proofErr w:type="spellStart"/>
      <w:r>
        <w:rPr>
          <w:lang w:val="en-GB"/>
        </w:rPr>
        <w:t>Denken</w:t>
      </w:r>
      <w:bookmarkEnd w:id="27"/>
      <w:proofErr w:type="spellEnd"/>
    </w:p>
    <w:p w:rsidR="00B01B44" w:rsidRDefault="00902ED0" w:rsidP="00E70840">
      <w:r>
        <w:rPr>
          <w:noProof/>
          <w:lang w:eastAsia="de-CH"/>
        </w:rPr>
        <w:drawing>
          <wp:inline distT="0" distB="0" distL="0" distR="0" wp14:anchorId="0B67844F" wp14:editId="1D4B7DBA">
            <wp:extent cx="5756953" cy="7226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rnehmerisches_denken.png"/>
                    <pic:cNvPicPr/>
                  </pic:nvPicPr>
                  <pic:blipFill>
                    <a:blip r:embed="rId23">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8" w:name="_Toc288913544"/>
      <w:r>
        <w:t>Genauigkeit Rapport/Materialliste</w:t>
      </w:r>
      <w:bookmarkEnd w:id="28"/>
    </w:p>
    <w:p w:rsidR="004B4E2D" w:rsidRDefault="004B4E2D" w:rsidP="00E70840">
      <w:r>
        <w:rPr>
          <w:noProof/>
          <w:lang w:eastAsia="de-CH"/>
        </w:rPr>
        <w:drawing>
          <wp:inline distT="0" distB="0" distL="0" distR="0" wp14:anchorId="5D20EE1E" wp14:editId="535BECEF">
            <wp:extent cx="5756953" cy="722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auigkeit_rapport.png"/>
                    <pic:cNvPicPr/>
                  </pic:nvPicPr>
                  <pic:blipFill>
                    <a:blip r:embed="rId24">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9" w:name="_Toc288913545"/>
      <w:r>
        <w:t>Zuverlässigkeit Rapport/Materialliste</w:t>
      </w:r>
      <w:bookmarkEnd w:id="29"/>
    </w:p>
    <w:p w:rsidR="004B4E2D" w:rsidRDefault="004B4E2D" w:rsidP="00E70840">
      <w:r>
        <w:rPr>
          <w:noProof/>
          <w:lang w:eastAsia="de-CH"/>
        </w:rPr>
        <w:drawing>
          <wp:inline distT="0" distB="0" distL="0" distR="0" wp14:anchorId="42DC4B50" wp14:editId="18420CEA">
            <wp:extent cx="5756953" cy="7226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verlässigkeit_rapport.png"/>
                    <pic:cNvPicPr/>
                  </pic:nvPicPr>
                  <pic:blipFill>
                    <a:blip r:embed="rId25">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0" w:name="_Toc288913546"/>
      <w:r>
        <w:t>Technisches Wissen</w:t>
      </w:r>
      <w:bookmarkEnd w:id="30"/>
    </w:p>
    <w:p w:rsidR="004B4E2D" w:rsidRDefault="00902ED0" w:rsidP="00902ED0">
      <w:r>
        <w:rPr>
          <w:noProof/>
          <w:lang w:eastAsia="de-CH"/>
        </w:rPr>
        <w:drawing>
          <wp:inline distT="0" distB="0" distL="0" distR="0" wp14:anchorId="585FB494" wp14:editId="6A9F8621">
            <wp:extent cx="5759480" cy="96393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sches_wissen.png"/>
                    <pic:cNvPicPr/>
                  </pic:nvPicPr>
                  <pic:blipFill>
                    <a:blip r:embed="rId26">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1" w:name="_Toc288913547"/>
      <w:r>
        <w:t>Effizienz bei Arbeit</w:t>
      </w:r>
      <w:bookmarkEnd w:id="31"/>
    </w:p>
    <w:p w:rsidR="00902ED0" w:rsidRDefault="00902ED0" w:rsidP="00902ED0">
      <w:r>
        <w:rPr>
          <w:noProof/>
          <w:lang w:eastAsia="de-CH"/>
        </w:rPr>
        <w:drawing>
          <wp:inline distT="0" distB="0" distL="0" distR="0" wp14:anchorId="04E97D34" wp14:editId="0C74E5DF">
            <wp:extent cx="5756953" cy="7226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zienz_arbeit.png"/>
                    <pic:cNvPicPr/>
                  </pic:nvPicPr>
                  <pic:blipFill>
                    <a:blip r:embed="rId27">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2" w:name="_Toc288913548"/>
      <w:r>
        <w:lastRenderedPageBreak/>
        <w:t>Gesamtübersicht Aufträge</w:t>
      </w:r>
      <w:bookmarkEnd w:id="32"/>
    </w:p>
    <w:p w:rsidR="00902ED0" w:rsidRDefault="00902ED0" w:rsidP="00902ED0">
      <w:r>
        <w:rPr>
          <w:noProof/>
          <w:lang w:eastAsia="de-CH"/>
        </w:rPr>
        <w:drawing>
          <wp:inline distT="0" distB="0" distL="0" distR="0" wp14:anchorId="7BA35567" wp14:editId="441055DE">
            <wp:extent cx="5759480" cy="9639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amtübersicht_aufträge.png"/>
                    <pic:cNvPicPr/>
                  </pic:nvPicPr>
                  <pic:blipFill>
                    <a:blip r:embed="rId28">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3" w:name="_Toc288913549"/>
      <w:r>
        <w:t>Organisation</w:t>
      </w:r>
      <w:bookmarkEnd w:id="33"/>
    </w:p>
    <w:p w:rsidR="006348D0" w:rsidRPr="006348D0" w:rsidRDefault="006348D0" w:rsidP="006348D0">
      <w:r>
        <w:t>Hierbei ist die Organisation während der Arbeit gemeint, beispielweise die Routenplanung, Bereitstellung des benötigten Materials oder die Ordentlichkeit der Arbeitsumgebung.</w:t>
      </w:r>
    </w:p>
    <w:p w:rsidR="00902ED0" w:rsidRDefault="00902ED0" w:rsidP="00243083">
      <w:r>
        <w:rPr>
          <w:noProof/>
          <w:lang w:eastAsia="de-CH"/>
        </w:rPr>
        <w:drawing>
          <wp:inline distT="0" distB="0" distL="0" distR="0" wp14:anchorId="41BAEC75" wp14:editId="3B0E10EE">
            <wp:extent cx="5756953" cy="7226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a:blip r:embed="rId29">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4" w:name="_Toc288913550"/>
      <w:r>
        <w:t>Zufriedenheit mit aktuellem System</w:t>
      </w:r>
      <w:bookmarkEnd w:id="34"/>
    </w:p>
    <w:p w:rsidR="00902ED0" w:rsidRDefault="00902ED0" w:rsidP="00243083">
      <w:r>
        <w:rPr>
          <w:noProof/>
          <w:lang w:eastAsia="de-CH"/>
        </w:rPr>
        <w:drawing>
          <wp:inline distT="0" distB="0" distL="0" distR="0" wp14:anchorId="25AC5ECB" wp14:editId="60BD4D8A">
            <wp:extent cx="5759480" cy="9639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friedenheit_system.png"/>
                    <pic:cNvPicPr/>
                  </pic:nvPicPr>
                  <pic:blipFill>
                    <a:blip r:embed="rId30">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5" w:name="_Toc288913551"/>
      <w:r>
        <w:t>Terminvereinbarung mit Kunden</w:t>
      </w:r>
      <w:bookmarkEnd w:id="35"/>
    </w:p>
    <w:p w:rsidR="00902ED0" w:rsidRDefault="00FA6300" w:rsidP="00902ED0">
      <w:r>
        <w:rPr>
          <w:noProof/>
          <w:lang w:eastAsia="de-CH"/>
        </w:rPr>
        <w:drawing>
          <wp:inline distT="0" distB="0" distL="0" distR="0" wp14:anchorId="59547F06" wp14:editId="1999E57E">
            <wp:extent cx="5759480" cy="96393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vereinbarung_kunden.png"/>
                    <pic:cNvPicPr/>
                  </pic:nvPicPr>
                  <pic:blipFill>
                    <a:blip r:embed="rId31">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6" w:name="_Toc288913552"/>
      <w:r>
        <w:t>Kommunikation zwischen Mitarbeitern</w:t>
      </w:r>
      <w:bookmarkEnd w:id="36"/>
    </w:p>
    <w:p w:rsidR="00E13E60" w:rsidRDefault="00902ED0" w:rsidP="00902ED0">
      <w:r>
        <w:rPr>
          <w:noProof/>
          <w:lang w:eastAsia="de-CH"/>
        </w:rPr>
        <w:drawing>
          <wp:inline distT="0" distB="0" distL="0" distR="0" wp14:anchorId="4005E439" wp14:editId="3D112331">
            <wp:extent cx="5759480" cy="9639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munikation_mitarbeiter.png"/>
                    <pic:cNvPicPr/>
                  </pic:nvPicPr>
                  <pic:blipFill>
                    <a:blip r:embed="rId32">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4B4E2D" w:rsidRDefault="004B4E2D">
      <w:pPr>
        <w:rPr>
          <w:spacing w:val="15"/>
          <w:sz w:val="22"/>
          <w:szCs w:val="22"/>
        </w:rPr>
      </w:pPr>
      <w:r>
        <w:br w:type="page"/>
      </w:r>
    </w:p>
    <w:p w:rsidR="00E13E60" w:rsidRDefault="00E13E60" w:rsidP="00E13E60">
      <w:pPr>
        <w:pStyle w:val="berschrift2"/>
      </w:pPr>
      <w:bookmarkStart w:id="37" w:name="_Toc288913553"/>
      <w:r>
        <w:lastRenderedPageBreak/>
        <w:t>Persona Linien</w:t>
      </w:r>
      <w:bookmarkEnd w:id="37"/>
    </w:p>
    <w:p w:rsidR="006230ED" w:rsidRDefault="00E13E60" w:rsidP="00412F92">
      <w:r>
        <w:rPr>
          <w:noProof/>
          <w:lang w:eastAsia="de-CH"/>
        </w:rPr>
        <w:drawing>
          <wp:inline distT="0" distB="0" distL="0" distR="0" wp14:anchorId="557FE963" wp14:editId="27296BF5">
            <wp:extent cx="5760720" cy="7560944"/>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_linie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7560944"/>
                    </a:xfrm>
                    <a:prstGeom prst="rect">
                      <a:avLst/>
                    </a:prstGeom>
                  </pic:spPr>
                </pic:pic>
              </a:graphicData>
            </a:graphic>
          </wp:inline>
        </w:drawing>
      </w:r>
    </w:p>
    <w:p w:rsidR="006230ED" w:rsidRDefault="006230ED">
      <w:r>
        <w:br w:type="page"/>
      </w:r>
    </w:p>
    <w:p w:rsidR="000F7725" w:rsidRDefault="000F7725" w:rsidP="000F7725">
      <w:pPr>
        <w:pStyle w:val="berschrift1"/>
      </w:pPr>
      <w:bookmarkStart w:id="38" w:name="_Toc288913554"/>
      <w:proofErr w:type="spellStart"/>
      <w:r>
        <w:lastRenderedPageBreak/>
        <w:t>Personas</w:t>
      </w:r>
      <w:bookmarkEnd w:id="38"/>
      <w:proofErr w:type="spellEnd"/>
    </w:p>
    <w:p w:rsidR="000F7725" w:rsidRPr="00412F92" w:rsidRDefault="000F7725" w:rsidP="00412F92">
      <w:r>
        <w:t xml:space="preserve">Der Voll- und Teilzeit-Monteur sind zu einer Persona zusammengefasst worden. Somit gibt es für unser System zwei </w:t>
      </w:r>
      <w:proofErr w:type="spellStart"/>
      <w:r>
        <w:t>Personas</w:t>
      </w:r>
      <w:proofErr w:type="spellEnd"/>
      <w:r>
        <w:t>.</w:t>
      </w:r>
    </w:p>
    <w:p w:rsidR="006015CA" w:rsidRPr="006015CA" w:rsidRDefault="004D75C0" w:rsidP="00A64D30">
      <w:pPr>
        <w:pStyle w:val="berschrift2"/>
      </w:pPr>
      <w:bookmarkStart w:id="39" w:name="_Toc288913555"/>
      <w:r>
        <w:t>Tamara</w:t>
      </w:r>
      <w:r w:rsidR="006015CA">
        <w:t xml:space="preserve"> </w:t>
      </w:r>
      <w:r w:rsidR="006015CA" w:rsidRPr="00A64D30">
        <w:t>Tüchtig</w:t>
      </w:r>
      <w:bookmarkEnd w:id="39"/>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7B1F6C8B" wp14:editId="7F9408D4">
                  <wp:extent cx="1228725" cy="1771650"/>
                  <wp:effectExtent l="190500" t="190500" r="200025" b="190500"/>
                  <wp:docPr id="34" name="Grafik 34" descr="D:\Users\Lukas Elmer\AppData\Local\Microsoft\Windows\Temporary Internet Files\Content.IE5\14XRP3MN\MP90043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022"/>
                          <a:stretch/>
                        </pic:blipFill>
                        <pic:spPr bwMode="auto">
                          <a:xfrm>
                            <a:off x="0" y="0"/>
                            <a:ext cx="1228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 xml:space="preserve">-verarbeitung und </w:t>
            </w:r>
            <w:r w:rsidR="002E4863">
              <w:br/>
            </w:r>
            <w:r w:rsidR="005A67E3">
              <w:t>-v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Arbeitskontext (Lärm, Unterbrüche, Regeln)</w:t>
            </w:r>
          </w:p>
        </w:tc>
        <w:tc>
          <w:tcPr>
            <w:tcW w:w="5560" w:type="dxa"/>
          </w:tcPr>
          <w:p w:rsidR="001C4D85" w:rsidRDefault="006E6B21" w:rsidP="003006BC">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Dort findet sich ein Schreibtisch auf welchem sich ihr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C4D85">
              <w:t>.</w:t>
            </w:r>
          </w:p>
          <w:p w:rsidR="0020762A" w:rsidRDefault="001C4D85" w:rsidP="001C4D85">
            <w:pPr>
              <w:cnfStyle w:val="000000000000" w:firstRow="0" w:lastRow="0" w:firstColumn="0" w:lastColumn="0" w:oddVBand="0" w:evenVBand="0" w:oddHBand="0" w:evenHBand="0" w:firstRowFirstColumn="0" w:firstRowLastColumn="0" w:lastRowFirstColumn="0" w:lastRowLastColumn="0"/>
              <w:rPr>
                <w:i/>
              </w:rPr>
            </w:pPr>
            <w:r w:rsidRPr="001C4D85">
              <w:rPr>
                <w:i/>
              </w:rPr>
              <w:t>„Ich schreibe mir hierbei den Namen und das Problem auf, bei Unklarheiten frage ich auch nach und lasse mir na</w:t>
            </w:r>
            <w:r w:rsidR="0096695F">
              <w:rPr>
                <w:i/>
              </w:rPr>
              <w:t xml:space="preserve">ch Erhalt der Telefonnummer </w:t>
            </w:r>
            <w:r w:rsidRPr="001C4D85">
              <w:rPr>
                <w:i/>
              </w:rPr>
              <w:t>diese auch nochmal</w:t>
            </w:r>
            <w:r w:rsidR="002E4863">
              <w:rPr>
                <w:i/>
              </w:rPr>
              <w:t>s</w:t>
            </w:r>
            <w:r w:rsidRPr="001C4D85">
              <w:rPr>
                <w:i/>
              </w:rPr>
              <w:t xml:space="preserve"> bestätigen.“</w:t>
            </w:r>
          </w:p>
          <w:p w:rsidR="002149AB" w:rsidRPr="0020762A" w:rsidRDefault="00213CE4" w:rsidP="001C4D85">
            <w:pPr>
              <w:cnfStyle w:val="000000000000" w:firstRow="0" w:lastRow="0" w:firstColumn="0" w:lastColumn="0" w:oddVBand="0" w:evenVBand="0" w:oddHBand="0" w:evenHBand="0" w:firstRowFirstColumn="0" w:firstRowLastColumn="0" w:lastRowFirstColumn="0" w:lastRowLastColumn="0"/>
              <w:rPr>
                <w:i/>
              </w:rPr>
            </w:pPr>
            <w:r>
              <w:t>Unterbrüche können durch Familienmitglieder oder alltägliche Aufgaben wie die Führung des Haushalts</w:t>
            </w:r>
            <w:r w:rsidR="003006BC">
              <w:t xml:space="preserve"> entstehen</w:t>
            </w:r>
            <w:r>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t>Arbeitsstil</w:t>
            </w:r>
          </w:p>
        </w:tc>
        <w:tc>
          <w:tcPr>
            <w:tcW w:w="5560" w:type="dxa"/>
          </w:tcPr>
          <w:p w:rsidR="00006EDC" w:rsidRDefault="00C26F83" w:rsidP="00E84ADD">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eine Rechnung zu generieren.</w:t>
            </w:r>
            <w:r w:rsidR="004D07A4">
              <w:t xml:space="preserve"> Da die Rapporte und Materiallisten zu den Aufträgen jedoch</w:t>
            </w:r>
            <w:r w:rsidR="00D81B8C">
              <w:t xml:space="preserve"> </w:t>
            </w:r>
            <w:r w:rsidR="004D07A4">
              <w:t xml:space="preserve"> sehr verschieden oder teilweise unübersichtlich ausgefüllt wurden, verbraucht </w:t>
            </w:r>
            <w:r w:rsidR="004D75C0">
              <w:t>Tamara</w:t>
            </w:r>
            <w:r w:rsidR="004D07A4">
              <w:t xml:space="preserve"> oft viel Zeit die Rapporte richtig zu ordnen. Dabei hat sie sich angewöhnt</w:t>
            </w:r>
            <w:r w:rsidR="002E4863">
              <w:t>,</w:t>
            </w:r>
            <w:r w:rsidR="004D07A4">
              <w:t xml:space="preserve"> die unvollständige</w:t>
            </w:r>
            <w:r w:rsidR="00EE0E1F">
              <w:t>n</w:t>
            </w:r>
            <w:r w:rsidR="004D07A4">
              <w:t xml:space="preserve"> Aufträge und die dazugehörigen Rapporte/Materiallisten auszubreiten. Dadurch wird extrem viel Platz auf dem Arbeitstisch und teilweise </w:t>
            </w:r>
            <w:r w:rsidR="002E4863">
              <w:t xml:space="preserve">sogar auf </w:t>
            </w:r>
            <w:r w:rsidR="004D07A4">
              <w:t>dem Boden verbraucht. D</w:t>
            </w:r>
            <w:r w:rsidR="00EE0E1F">
              <w:t>er</w:t>
            </w:r>
            <w:r w:rsidR="004D07A4">
              <w:t xml:space="preserve"> </w:t>
            </w:r>
            <w:r w:rsidR="00EE0E1F">
              <w:t>Arbeitsplatz</w:t>
            </w:r>
            <w:r w:rsidR="004D07A4">
              <w:t xml:space="preserve"> wirkt dadurch auf Aussenstehende chaotisch. </w:t>
            </w:r>
            <w:r w:rsidR="00E84ADD">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CE17E5" w:rsidRDefault="004D75C0" w:rsidP="00D95935">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w:t>
            </w:r>
            <w:proofErr w:type="gramStart"/>
            <w:r w:rsidR="00863385">
              <w:t>Auftragssystem</w:t>
            </w:r>
            <w:proofErr w:type="gramEnd"/>
            <w:r w:rsidR="00863385">
              <w:t xml:space="preserve"> </w:t>
            </w:r>
            <w:r w:rsidR="00B87F48">
              <w:t>zeitweise</w:t>
            </w:r>
            <w:r w:rsidR="006C75AE">
              <w:t xml:space="preserve"> den Überblick.</w:t>
            </w:r>
            <w:r w:rsidR="005B5F94">
              <w:t xml:space="preserve"> Sie würde es bevorzugen</w:t>
            </w:r>
            <w:r w:rsidR="002E4863">
              <w:t>,</w:t>
            </w:r>
            <w:r w:rsidR="005B5F94">
              <w:t xml:space="preserve"> wenn alle Aufträge über das Sekretariat weitergeleitet werden würden. Somit hätte sie eine klare Übersicht</w:t>
            </w:r>
            <w:r w:rsidR="002E4863">
              <w:t>,</w:t>
            </w:r>
            <w:r w:rsidR="005B5F94">
              <w:t xml:space="preserve"> welche Aufträge </w:t>
            </w:r>
            <w:r w:rsidR="00D95935">
              <w:t>erteilt wurden</w:t>
            </w:r>
            <w:r w:rsidR="005B5F94">
              <w:t xml:space="preserve"> und zu welchen noch die Rapporte/Materiallisten fehlen.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Vorkenntn</w:t>
            </w:r>
            <w:r w:rsidR="000A2548">
              <w:t>isse &amp; Lernen (Computer, Domain</w:t>
            </w:r>
            <w:r>
              <w:t>)</w:t>
            </w:r>
          </w:p>
        </w:tc>
        <w:tc>
          <w:tcPr>
            <w:tcW w:w="5560" w:type="dxa"/>
          </w:tcPr>
          <w:p w:rsidR="004D07A4" w:rsidRDefault="004D75C0" w:rsidP="002E4863">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w:t>
            </w:r>
            <w:r w:rsidR="002E4863">
              <w:t>,</w:t>
            </w:r>
            <w:r w:rsidR="00D73EA7">
              <w:t xml:space="preserve"> die für die Führung</w:t>
            </w:r>
            <w:r w:rsidR="00264D78">
              <w:t xml:space="preserve"> des Sekretariats von Nöten sind. </w:t>
            </w:r>
            <w:r w:rsidR="009D3F72">
              <w:t xml:space="preserve">Im </w:t>
            </w:r>
            <w:r w:rsidR="009D3F72">
              <w:lastRenderedPageBreak/>
              <w:t>Gegenteil dazu besitzt sie wenig Wissen üb</w:t>
            </w:r>
            <w:r w:rsidR="00FE6955">
              <w:t xml:space="preserve">er die verwendeten Materialien der Sanitäre. </w:t>
            </w:r>
            <w:r w:rsidR="002E4863">
              <w:t>Zusätzlich werden diese auf verschiedenste Weisen</w:t>
            </w:r>
            <w:r w:rsidR="00DD5EC8">
              <w:t xml:space="preserve"> auf </w:t>
            </w:r>
            <w:r w:rsidR="002E4863">
              <w:t>dem Rapport aufgeschrieben</w:t>
            </w:r>
            <w:r w:rsidR="00DD5EC8">
              <w:t xml:space="preserve"> (oft mit umgangssprachlicher Bezeichnung anstelle des offiziellen Terminus). </w:t>
            </w:r>
            <w:r>
              <w:t>Tamara</w:t>
            </w:r>
            <w:r w:rsidR="006F2477">
              <w:t xml:space="preserve"> wendet daher viel Zeit auf</w:t>
            </w:r>
            <w:r w:rsidR="002E4863">
              <w:t>,</w:t>
            </w:r>
            <w:r w:rsidR="006F2477">
              <w:t xml:space="preserve"> um festzustelle</w:t>
            </w:r>
            <w:r w:rsidR="00E806FC">
              <w:t>n</w:t>
            </w:r>
            <w:r w:rsidR="002E4863">
              <w:t>,</w:t>
            </w:r>
            <w:r w:rsidR="00E806FC">
              <w:t xml:space="preserve">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proofErr w:type="spellStart"/>
            <w:r>
              <w:lastRenderedPageBreak/>
              <w:t>Pain</w:t>
            </w:r>
            <w:proofErr w:type="spellEnd"/>
            <w:r>
              <w:t xml:space="preserve"> Points / Frustrationen</w:t>
            </w:r>
          </w:p>
        </w:tc>
        <w:tc>
          <w:tcPr>
            <w:tcW w:w="5560" w:type="dxa"/>
          </w:tcPr>
          <w:p w:rsidR="00D7493E"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p>
          <w:p w:rsidR="00D7493E" w:rsidRPr="00D7493E" w:rsidRDefault="00D7493E" w:rsidP="002B78F6">
            <w:pPr>
              <w:cnfStyle w:val="000000000000" w:firstRow="0" w:lastRow="0" w:firstColumn="0" w:lastColumn="0" w:oddVBand="0" w:evenVBand="0" w:oddHBand="0" w:evenHBand="0" w:firstRowFirstColumn="0" w:firstRowLastColumn="0" w:lastRowFirstColumn="0" w:lastRowLastColumn="0"/>
              <w:rPr>
                <w:i/>
              </w:rPr>
            </w:pPr>
            <w:r w:rsidRPr="00D7493E">
              <w:rPr>
                <w:i/>
              </w:rPr>
              <w:t xml:space="preserve">„Ich verschwende </w:t>
            </w:r>
            <w:r w:rsidR="00363C95">
              <w:rPr>
                <w:i/>
              </w:rPr>
              <w:t>extrem viel Zeit für das Suchen, b</w:t>
            </w:r>
            <w:r w:rsidRPr="00D7493E">
              <w:rPr>
                <w:i/>
              </w:rPr>
              <w:t>eispielsweise wo der Monteur nun das Material geholt hat, dabei steht oft nur die Strasse aber nicht die eigentliche Firma.“</w:t>
            </w:r>
          </w:p>
          <w:p w:rsidR="00F65FDD" w:rsidRDefault="00667EFF" w:rsidP="002B78F6">
            <w:pPr>
              <w:cnfStyle w:val="000000000000" w:firstRow="0" w:lastRow="0" w:firstColumn="0" w:lastColumn="0" w:oddVBand="0" w:evenVBand="0" w:oddHBand="0" w:evenHBand="0" w:firstRowFirstColumn="0" w:firstRowLastColumn="0" w:lastRowFirstColumn="0" w:lastRowLastColumn="0"/>
            </w:pPr>
            <w:r>
              <w:t xml:space="preserve">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 ganz vergess</w:t>
            </w:r>
            <w:r w:rsidR="0009683B">
              <w:t>en.</w:t>
            </w:r>
          </w:p>
          <w:p w:rsidR="004D07A4" w:rsidRDefault="00925186" w:rsidP="002B78F6">
            <w:pPr>
              <w:cnfStyle w:val="000000000000" w:firstRow="0" w:lastRow="0" w:firstColumn="0" w:lastColumn="0" w:oddVBand="0" w:evenVBand="0" w:oddHBand="0" w:evenHBand="0" w:firstRowFirstColumn="0" w:firstRowLastColumn="0" w:lastRowFirstColumn="0" w:lastRowLastColumn="0"/>
            </w:pPr>
            <w:r>
              <w:t>Zudem vergeht zu viel Zeit bis die Rechnung ausgestellt und verschickt werden kann</w:t>
            </w:r>
            <w:r w:rsidR="00363C95">
              <w:t>,</w:t>
            </w:r>
            <w:r>
              <w:t xml:space="preserve"> was sich ebenfalls negativ auf die finanzielle Lage auswirkt.</w:t>
            </w:r>
          </w:p>
          <w:p w:rsidR="00925186" w:rsidRPr="00D7493E" w:rsidRDefault="00925186" w:rsidP="00D05A1B">
            <w:pPr>
              <w:cnfStyle w:val="000000000000" w:firstRow="0" w:lastRow="0" w:firstColumn="0" w:lastColumn="0" w:oddVBand="0" w:evenVBand="0" w:oddHBand="0" w:evenHBand="0" w:firstRowFirstColumn="0" w:firstRowLastColumn="0" w:lastRowFirstColumn="0" w:lastRowLastColumn="0"/>
              <w:rPr>
                <w:i/>
              </w:rPr>
            </w:pPr>
            <w:r w:rsidRPr="00D7493E">
              <w:rPr>
                <w:i/>
              </w:rPr>
              <w:t>„Oft vergehen sechs bis sieben Wochen bis die eigentliche Rechnung verschickt wird, dies ist viel zu lange</w:t>
            </w:r>
            <w:r w:rsidR="00167E0F">
              <w:rPr>
                <w:i/>
              </w:rPr>
              <w:t>.</w:t>
            </w:r>
            <w:r w:rsidR="00D05A1B" w:rsidRPr="00D7493E">
              <w:rPr>
                <w:i/>
              </w:rPr>
              <w:t>“</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proofErr w:type="spellStart"/>
            <w:r w:rsidRPr="009D3F72">
              <w:t>Beha</w:t>
            </w:r>
            <w:r w:rsidRPr="0086572C">
              <w:t>viour</w:t>
            </w:r>
            <w:proofErr w:type="spellEnd"/>
            <w:r>
              <w:t xml:space="preserve"> Variables</w:t>
            </w:r>
          </w:p>
        </w:tc>
        <w:tc>
          <w:tcPr>
            <w:tcW w:w="5560" w:type="dxa"/>
          </w:tcPr>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Unternehmerisches Denken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Technisches Wissen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Effizient bei Arbeit</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Gesamtübersicht Aufträge</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Organisation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Terminvereinbarung mit Kunden</w:t>
            </w:r>
          </w:p>
          <w:p w:rsidR="004D07A4" w:rsidRPr="00FA6300" w:rsidRDefault="00FA6300" w:rsidP="00FA6300">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Default="00FF13FD" w:rsidP="00220B61">
            <w:pPr>
              <w:cnfStyle w:val="000000000000" w:firstRow="0" w:lastRow="0" w:firstColumn="0" w:lastColumn="0" w:oddVBand="0" w:evenVBand="0" w:oddHBand="0" w:evenHBand="0" w:firstRowFirstColumn="0" w:firstRowLastColumn="0" w:lastRowFirstColumn="0" w:lastRowLastColumn="0"/>
            </w:pPr>
            <w:r>
              <w:t>Verb</w:t>
            </w:r>
            <w:r w:rsidR="00C15DEA">
              <w:t>esserung der Auftragsübersicht.</w:t>
            </w:r>
          </w:p>
          <w:p w:rsidR="00A301C2" w:rsidRDefault="00C15DEA" w:rsidP="00220B61">
            <w:pPr>
              <w:cnfStyle w:val="000000000000" w:firstRow="0" w:lastRow="0" w:firstColumn="0" w:lastColumn="0" w:oddVBand="0" w:evenVBand="0" w:oddHBand="0" w:evenHBand="0" w:firstRowFirstColumn="0" w:firstRowLastColumn="0" w:lastRowFirstColumn="0" w:lastRowLastColumn="0"/>
            </w:pPr>
            <w:r>
              <w:t>Rasche Rechnungserstellung</w:t>
            </w:r>
            <w:r w:rsidR="00A301C2">
              <w:t>.</w:t>
            </w:r>
          </w:p>
          <w:p w:rsidR="00A301C2" w:rsidRDefault="00383C10" w:rsidP="00383C10">
            <w:pPr>
              <w:cnfStyle w:val="000000000000" w:firstRow="0" w:lastRow="0" w:firstColumn="0" w:lastColumn="0" w:oddVBand="0" w:evenVBand="0" w:oddHBand="0" w:evenHBand="0" w:firstRowFirstColumn="0" w:firstRowLastColumn="0" w:lastRowFirstColumn="0" w:lastRowLastColumn="0"/>
            </w:pPr>
            <w:r>
              <w:t xml:space="preserve">Kommunikation </w:t>
            </w:r>
            <w:r w:rsidR="00A301C2">
              <w:t>steigern.</w:t>
            </w:r>
          </w:p>
        </w:tc>
      </w:tr>
    </w:tbl>
    <w:p w:rsidR="00220B61" w:rsidRDefault="00220B61" w:rsidP="00220B61">
      <w:pPr>
        <w:pStyle w:val="berschrift3"/>
      </w:pPr>
      <w:bookmarkStart w:id="40" w:name="_Toc288913556"/>
      <w:r>
        <w:t>Day-in-</w:t>
      </w:r>
      <w:proofErr w:type="spellStart"/>
      <w:r>
        <w:t>the</w:t>
      </w:r>
      <w:proofErr w:type="spellEnd"/>
      <w:r>
        <w:t>-Live Szenario</w:t>
      </w:r>
      <w:bookmarkEnd w:id="40"/>
    </w:p>
    <w:p w:rsidR="0065060F" w:rsidRPr="0086572C" w:rsidRDefault="0065060F" w:rsidP="0065060F">
      <w:r>
        <w:t>Es bestehen noch offene Fragen dazu, daher wird dieser Teil nachgeführt.</w:t>
      </w:r>
    </w:p>
    <w:p w:rsidR="00220B61" w:rsidRDefault="00220B61" w:rsidP="00220B61">
      <w:pPr>
        <w:pStyle w:val="berschrift4"/>
      </w:pPr>
      <w:r>
        <w:t>Ist-Szenario 1</w:t>
      </w:r>
      <w:r w:rsidR="00C70E2D">
        <w:t>: Auftragsentgegennahme</w:t>
      </w:r>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rsidRPr="00EA5FA7">
              <w:t>Ausganssituation</w:t>
            </w:r>
          </w:p>
        </w:tc>
        <w:tc>
          <w:tcPr>
            <w:tcW w:w="5560" w:type="dxa"/>
          </w:tcPr>
          <w:p w:rsidR="00AC1D70" w:rsidRDefault="00275B38" w:rsidP="00275B38">
            <w:pPr>
              <w:cnfStyle w:val="000000100000" w:firstRow="0" w:lastRow="0" w:firstColumn="0" w:lastColumn="0" w:oddVBand="0" w:evenVBand="0" w:oddHBand="1" w:evenHBand="0" w:firstRowFirstColumn="0" w:firstRowLastColumn="0" w:lastRowFirstColumn="0" w:lastRowLastColumn="0"/>
            </w:pPr>
            <w:r>
              <w:t xml:space="preserve">Morgens sortiert </w:t>
            </w:r>
            <w:r w:rsidR="004078AA">
              <w:t>Tamara gerade Rapporte</w:t>
            </w:r>
            <w:r w:rsidR="00363C95">
              <w:t>,</w:t>
            </w:r>
            <w:r w:rsidR="004078AA">
              <w:t xml:space="preserve"> als sie ein dringender Anruf erreicht. </w:t>
            </w:r>
            <w:r w:rsidR="00650743">
              <w:t xml:space="preserve">Die Verwaltung der Sonnenallee Überbauung erläutert ihr, dass bei einem ihrer Wohnobjekte der Boiler defekt zu sein scheint. </w:t>
            </w:r>
            <w:r w:rsidR="0019467A">
              <w:t xml:space="preserve">Er müsse daher entkalkt werden. </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E167F3">
            <w:r>
              <w:t>Schritte</w:t>
            </w:r>
          </w:p>
        </w:tc>
        <w:tc>
          <w:tcPr>
            <w:tcW w:w="5560" w:type="dxa"/>
          </w:tcPr>
          <w:p w:rsidR="00AC1D70" w:rsidRDefault="00CD6877" w:rsidP="00E167F3">
            <w:pPr>
              <w:cnfStyle w:val="000000000000" w:firstRow="0" w:lastRow="0" w:firstColumn="0" w:lastColumn="0" w:oddVBand="0" w:evenVBand="0" w:oddHBand="0" w:evenHBand="0" w:firstRowFirstColumn="0" w:firstRowLastColumn="0" w:lastRowFirstColumn="0" w:lastRowLastColumn="0"/>
            </w:pPr>
            <w:r>
              <w:t>Tamara notiert sich den Namen der Verwaltung, die Hausadres</w:t>
            </w:r>
            <w:r w:rsidR="00363C95">
              <w:t>se und den groben Problembeschr</w:t>
            </w:r>
            <w:r>
              <w:t>i</w:t>
            </w:r>
            <w:r w:rsidR="00363C95">
              <w:t>e</w:t>
            </w:r>
            <w:r>
              <w:t>b.</w:t>
            </w:r>
            <w:r w:rsidR="004350BC">
              <w:t xml:space="preserve"> Sie versichert der Verwaltung, dass die Firma sich so bald wie mögl</w:t>
            </w:r>
            <w:r w:rsidR="00363C95">
              <w:t>ich um den Vorfall kümmern wird</w:t>
            </w:r>
            <w:r w:rsidR="004350BC">
              <w:t>.</w:t>
            </w:r>
            <w:r>
              <w:t xml:space="preserve"> Nach Beendigung des Telefonats setzt sie sich mit einem der Sanitäre in Verbindung</w:t>
            </w:r>
            <w:r w:rsidR="00455023">
              <w:t>. Tamara erkl</w:t>
            </w:r>
            <w:r w:rsidR="00FE30DF">
              <w:t>ärt ihm das Problem und gibt dem Sanitär</w:t>
            </w:r>
            <w:r w:rsidR="00455023">
              <w:t xml:space="preserve"> die dazugehörig</w:t>
            </w:r>
            <w:r w:rsidR="00E53D5A">
              <w:t>e Adresse und die Verwaltung an. D</w:t>
            </w:r>
            <w:r w:rsidR="00455023">
              <w:t xml:space="preserve">iese </w:t>
            </w:r>
            <w:r w:rsidR="00E53D5A">
              <w:t xml:space="preserve">Angaben </w:t>
            </w:r>
            <w:r w:rsidR="00455023">
              <w:t>soll</w:t>
            </w:r>
            <w:r w:rsidR="008739A1">
              <w:t>e</w:t>
            </w:r>
            <w:r w:rsidR="00455023">
              <w:t xml:space="preserve"> er unbedingt auf dem Rapport miterfassen.</w:t>
            </w:r>
            <w:r w:rsidR="00FE30DF">
              <w:t xml:space="preserve"> </w:t>
            </w:r>
            <w:r w:rsidR="00522421">
              <w:t xml:space="preserve">Nach der Auftragsweiterleitung </w:t>
            </w:r>
            <w:r w:rsidR="00D52C36">
              <w:t>widmet</w:t>
            </w:r>
            <w:r w:rsidR="00522421">
              <w:t xml:space="preserve"> sich Tamara wieder </w:t>
            </w:r>
            <w:r w:rsidR="00D52C36">
              <w:t>den Rapporten.</w:t>
            </w: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Probleme</w:t>
            </w:r>
          </w:p>
        </w:tc>
        <w:tc>
          <w:tcPr>
            <w:tcW w:w="5560" w:type="dxa"/>
          </w:tcPr>
          <w:p w:rsidR="00AC1D70" w:rsidRDefault="008E1B49" w:rsidP="00E167F3">
            <w:pPr>
              <w:cnfStyle w:val="000000100000" w:firstRow="0" w:lastRow="0" w:firstColumn="0" w:lastColumn="0" w:oddVBand="0" w:evenVBand="0" w:oddHBand="1" w:evenHBand="0" w:firstRowFirstColumn="0" w:firstRowLastColumn="0" w:lastRowFirstColumn="0" w:lastRowLastColumn="0"/>
            </w:pPr>
            <w:r>
              <w:t>Tamara ist sich trotz den expliziten Hinweisen nie sicher</w:t>
            </w:r>
            <w:r w:rsidR="00363C95">
              <w:t>,</w:t>
            </w:r>
            <w:r>
              <w:t xml:space="preserve"> ob der Sanitär nun wirklich alle Angaben später auch auf den </w:t>
            </w:r>
            <w:r>
              <w:lastRenderedPageBreak/>
              <w:t>Rapport schreiben wird. Tut er das nicht</w:t>
            </w:r>
            <w:r w:rsidR="007C6B8F">
              <w:t>,</w:t>
            </w:r>
            <w:r>
              <w:t xml:space="preserve"> bedeutet das für Tamara wieder einen wesentlichen Mehraufwand.</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lastRenderedPageBreak/>
              <w:t>Ziel</w:t>
            </w:r>
          </w:p>
        </w:tc>
        <w:tc>
          <w:tcPr>
            <w:tcW w:w="5560" w:type="dxa"/>
          </w:tcPr>
          <w:p w:rsidR="00AC1D70" w:rsidRDefault="00CD6877" w:rsidP="008C05F2">
            <w:pPr>
              <w:cnfStyle w:val="000000000000" w:firstRow="0" w:lastRow="0" w:firstColumn="0" w:lastColumn="0" w:oddVBand="0" w:evenVBand="0" w:oddHBand="0" w:evenHBand="0" w:firstRowFirstColumn="0" w:firstRowLastColumn="0" w:lastRowFirstColumn="0" w:lastRowLastColumn="0"/>
            </w:pPr>
            <w:r>
              <w:t xml:space="preserve">Tamara hat den Auftrag </w:t>
            </w:r>
            <w:r w:rsidR="00146789">
              <w:t xml:space="preserve">erfolgreich </w:t>
            </w:r>
            <w:r w:rsidR="00143F2B">
              <w:t>an den Sanitär weitergeleitet. Wie dieser mit den Informationen weiterverfährt kann von Tamara nicht weiter beeinflusst werden.</w:t>
            </w:r>
          </w:p>
        </w:tc>
      </w:tr>
    </w:tbl>
    <w:p w:rsidR="00220B61" w:rsidRDefault="00220B61" w:rsidP="00220B61">
      <w:pPr>
        <w:pStyle w:val="berschrift4"/>
      </w:pPr>
      <w:r>
        <w:t>Ist-Szenario 2</w:t>
      </w:r>
      <w:r w:rsidR="00891734">
        <w:t>: Fehlende Materialliste</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2100B" w:rsidP="00363C95">
            <w:pPr>
              <w:cnfStyle w:val="000000100000" w:firstRow="0" w:lastRow="0" w:firstColumn="0" w:lastColumn="0" w:oddVBand="0" w:evenVBand="0" w:oddHBand="1" w:evenHBand="0" w:firstRowFirstColumn="0" w:firstRowLastColumn="0" w:lastRowFirstColumn="0" w:lastRowLastColumn="0"/>
            </w:pPr>
            <w:r>
              <w:t>Nachdem sie einige weitere Rapporte erfolgreich zu ei</w:t>
            </w:r>
            <w:r w:rsidR="00EB7121">
              <w:t>nem kompletten Auftrag zusammen</w:t>
            </w:r>
            <w:r w:rsidR="00A562BE">
              <w:t xml:space="preserve">stellen </w:t>
            </w:r>
            <w:r w:rsidR="00731D7A">
              <w:t>konnte</w:t>
            </w:r>
            <w:r>
              <w:t xml:space="preserve"> und die Rechnung dazu generiert</w:t>
            </w:r>
            <w:r w:rsidR="00774E35">
              <w:t xml:space="preserve"> hat</w:t>
            </w:r>
            <w:r w:rsidR="00363C95">
              <w:t>,</w:t>
            </w:r>
            <w:r>
              <w:t xml:space="preserve"> </w:t>
            </w:r>
            <w:r w:rsidR="009973C5">
              <w:t xml:space="preserve">findet </w:t>
            </w:r>
            <w:r>
              <w:t xml:space="preserve">Tamara </w:t>
            </w:r>
            <w:r w:rsidR="009973C5">
              <w:t xml:space="preserve">einen Rapport zu </w:t>
            </w:r>
            <w:r w:rsidR="00363C95">
              <w:t>dem</w:t>
            </w:r>
            <w:r w:rsidR="009973C5">
              <w:t xml:space="preserve"> die Materialliste fehlt.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43FFD" w:rsidP="00363C95">
            <w:pPr>
              <w:cnfStyle w:val="000000000000" w:firstRow="0" w:lastRow="0" w:firstColumn="0" w:lastColumn="0" w:oddVBand="0" w:evenVBand="0" w:oddHBand="0" w:evenHBand="0" w:firstRowFirstColumn="0" w:firstRowLastColumn="0" w:lastRowFirstColumn="0" w:lastRowLastColumn="0"/>
            </w:pPr>
            <w:r>
              <w:t>Als erstes holt sich Tamara eine der vorgedruckten Materiallisten, welche von Hand ergänz</w:t>
            </w:r>
            <w:r w:rsidR="00363C95">
              <w:t>t</w:t>
            </w:r>
            <w:r>
              <w:t xml:space="preserve"> werden können. </w:t>
            </w:r>
            <w:r w:rsidR="00BC7C8F">
              <w:t>Daraufhin ruft sie</w:t>
            </w:r>
            <w:r w:rsidR="00C0293A">
              <w:t xml:space="preserve"> umgehend den Sanitär an</w:t>
            </w:r>
            <w:r w:rsidR="00363C95">
              <w:t>,</w:t>
            </w:r>
            <w:r w:rsidR="00C0293A">
              <w:t xml:space="preserve"> welcher diesen Rapport ausgefüllt hat. </w:t>
            </w:r>
            <w:r w:rsidR="00FF6733">
              <w:t>Gereizt erklärt Tamara ihm, dass die Materialliste wichtig sei f</w:t>
            </w:r>
            <w:r w:rsidR="000A4611">
              <w:t xml:space="preserve">ür die Schlussabrechnung und er ihr und sich selbst wieder zusätzliche Arbeit </w:t>
            </w:r>
            <w:r w:rsidR="00363C95">
              <w:t>gemacht habe</w:t>
            </w:r>
            <w:r w:rsidR="000A4611">
              <w:t xml:space="preserve">. Nach </w:t>
            </w:r>
            <w:r w:rsidR="00363C95">
              <w:t>kurzer</w:t>
            </w:r>
            <w:r w:rsidR="000A4611">
              <w:t xml:space="preserve"> Überlegung zählt</w:t>
            </w:r>
            <w:r w:rsidR="00E550E3">
              <w:t xml:space="preserve"> der Sanitär zögerlich die Materialien</w:t>
            </w:r>
            <w:r w:rsidR="000A4611">
              <w:t xml:space="preserve"> auf, die er glaub</w:t>
            </w:r>
            <w:r w:rsidR="00363C95">
              <w:t>t,</w:t>
            </w:r>
            <w:r w:rsidR="000A4611">
              <w:t xml:space="preserve"> bei diesem Auftrag benutzt zu haben. </w:t>
            </w:r>
            <w:r w:rsidR="00564DCF">
              <w:t xml:space="preserve">Tamara schreibt sich die aufgezählten </w:t>
            </w:r>
            <w:r w:rsidR="00F548B1">
              <w:t>Werkstoffe auf und heftet die Materialliste an den dazugehörigen Rapport.</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287D3C" w:rsidP="00B11330">
            <w:pPr>
              <w:cnfStyle w:val="000000100000" w:firstRow="0" w:lastRow="0" w:firstColumn="0" w:lastColumn="0" w:oddVBand="0" w:evenVBand="0" w:oddHBand="1" w:evenHBand="0" w:firstRowFirstColumn="0" w:firstRowLastColumn="0" w:lastRowFirstColumn="0" w:lastRowLastColumn="0"/>
            </w:pPr>
            <w:r>
              <w:t>Da der Auftrag vor 3 Wochen ausgeführt</w:t>
            </w:r>
            <w:r w:rsidR="005C2C2B">
              <w:t xml:space="preserve"> wurde</w:t>
            </w:r>
            <w:r w:rsidR="00363C95">
              <w:t>,</w:t>
            </w:r>
            <w:r w:rsidR="005C2C2B">
              <w:t xml:space="preserve"> ist sich Tamara</w:t>
            </w:r>
            <w:r>
              <w:t xml:space="preserve"> sicher, dass der Sanitär sich nicht mehr an alle verwendeten </w:t>
            </w:r>
            <w:r w:rsidR="005C2C2B">
              <w:t xml:space="preserve">Arbeitsmaterialien erinnern kann. </w:t>
            </w:r>
            <w:r w:rsidR="00B01B9B">
              <w:t>Ihr ist bewusst, dass dadurch wieder ein finanzieller Verlust entsteht</w:t>
            </w:r>
            <w:r w:rsidR="00363C95">
              <w:t>,</w:t>
            </w:r>
            <w:r w:rsidR="00B01B9B">
              <w:t xml:space="preserve"> hat aber keine Möglichkeit</w:t>
            </w:r>
            <w:r w:rsidR="00363C95">
              <w:t>,</w:t>
            </w:r>
            <w:r w:rsidR="00B01B9B">
              <w:t xml:space="preserve"> dieses Problem zu lösen.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0C6AFA" w:rsidP="00367606">
            <w:pPr>
              <w:cnfStyle w:val="000000000000" w:firstRow="0" w:lastRow="0" w:firstColumn="0" w:lastColumn="0" w:oddVBand="0" w:evenVBand="0" w:oddHBand="0" w:evenHBand="0" w:firstRowFirstColumn="0" w:firstRowLastColumn="0" w:lastRowFirstColumn="0" w:lastRowLastColumn="0"/>
            </w:pPr>
            <w:r>
              <w:t>Um eine Rechnung auszufüllen benötigt es zu jedem Auftrag zwingen</w:t>
            </w:r>
            <w:r w:rsidR="007146FB">
              <w:t>d</w:t>
            </w:r>
            <w:r>
              <w:t xml:space="preserve"> eine Liste mit den verwendeten </w:t>
            </w:r>
            <w:r w:rsidR="00893175">
              <w:t>Werkstoffen</w:t>
            </w:r>
            <w:r>
              <w:t xml:space="preserve">. </w:t>
            </w:r>
            <w:r w:rsidR="00B11330">
              <w:t>Die Materialliste w</w:t>
            </w:r>
            <w:r w:rsidR="00C45F13">
              <w:t xml:space="preserve">urde </w:t>
            </w:r>
            <w:r w:rsidR="002F3F5B">
              <w:t>zwar n</w:t>
            </w:r>
            <w:r w:rsidR="00367606">
              <w:t xml:space="preserve">un </w:t>
            </w:r>
            <w:r w:rsidR="00C45F13">
              <w:t xml:space="preserve">ausgefüllt und </w:t>
            </w:r>
            <w:r w:rsidR="00227B01">
              <w:t>hinzugefügt, dessen Korrektheit ist aber ungewiss.</w:t>
            </w:r>
          </w:p>
        </w:tc>
      </w:tr>
    </w:tbl>
    <w:p w:rsidR="00220B61" w:rsidRDefault="00220B61" w:rsidP="00220B61">
      <w:pPr>
        <w:pStyle w:val="berschrift4"/>
      </w:pPr>
      <w:r>
        <w:t>Ist-Szenario 3</w:t>
      </w:r>
      <w:r w:rsidR="005316A2">
        <w:t>:</w:t>
      </w:r>
      <w:r w:rsidR="003A5F6E">
        <w:t xml:space="preserve"> </w:t>
      </w:r>
      <w:r w:rsidR="003553AA">
        <w:t>Unbekanntes Material</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0E7E72" w:rsidP="00363C95">
            <w:pPr>
              <w:cnfStyle w:val="000000100000" w:firstRow="0" w:lastRow="0" w:firstColumn="0" w:lastColumn="0" w:oddVBand="0" w:evenVBand="0" w:oddHBand="1" w:evenHBand="0" w:firstRowFirstColumn="0" w:firstRowLastColumn="0" w:lastRowFirstColumn="0" w:lastRowLastColumn="0"/>
            </w:pPr>
            <w:r>
              <w:t xml:space="preserve">Nach einer Mittagspause kümmert sich Tamara weiter um die Rapporte. </w:t>
            </w:r>
            <w:r w:rsidR="002D49B6">
              <w:t>Nachdem sie zwei davon einordnen konnte</w:t>
            </w:r>
            <w:r w:rsidR="00363C95">
              <w:t>,</w:t>
            </w:r>
            <w:r w:rsidR="002D49B6">
              <w:t xml:space="preserve"> stösst sie auf einen Rapport</w:t>
            </w:r>
            <w:r w:rsidR="00363C95">
              <w:t>,</w:t>
            </w:r>
            <w:r w:rsidR="002D49B6">
              <w:t xml:space="preserve"> auf dem die Materialien nur mit Abkürzungen beschrieben sind</w:t>
            </w:r>
            <w:r w:rsidR="002D1BE2">
              <w: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63C95" w:rsidP="00CB6E7C">
            <w:pPr>
              <w:cnfStyle w:val="000000000000" w:firstRow="0" w:lastRow="0" w:firstColumn="0" w:lastColumn="0" w:oddVBand="0" w:evenVBand="0" w:oddHBand="0" w:evenHBand="0" w:firstRowFirstColumn="0" w:firstRowLastColumn="0" w:lastRowFirstColumn="0" w:lastRowLastColumn="0"/>
            </w:pPr>
            <w:r>
              <w:t>Tamara fehlt bezüglich der</w:t>
            </w:r>
            <w:r w:rsidR="00E20611">
              <w:t xml:space="preserve"> Materialien das nötige Fachwissen. Nach 2 </w:t>
            </w:r>
            <w:r w:rsidR="00A57EBB">
              <w:t xml:space="preserve">Jahren kennt sie zwar einige Begriffe, viele sind ihr jedoch </w:t>
            </w:r>
            <w:r w:rsidR="00D308C2">
              <w:t xml:space="preserve">noch </w:t>
            </w:r>
            <w:r w:rsidR="00A57EBB">
              <w:t xml:space="preserve">komplett unbekannt. </w:t>
            </w:r>
            <w:r w:rsidR="00B6752F">
              <w:t>Sie recherchiert</w:t>
            </w:r>
            <w:r w:rsidR="00C32DBB">
              <w:t xml:space="preserve"> die Werkstoffe</w:t>
            </w:r>
            <w:r>
              <w:t>,</w:t>
            </w:r>
            <w:r w:rsidR="00C32DBB">
              <w:t xml:space="preserve"> indem sie </w:t>
            </w:r>
            <w:r>
              <w:t xml:space="preserve">die </w:t>
            </w:r>
            <w:r w:rsidR="00C32DBB">
              <w:t>aktuel</w:t>
            </w:r>
            <w:r w:rsidR="00DE3596">
              <w:t>le Materialliste mit der eines anderen, ähnlichen Auftrags</w:t>
            </w:r>
            <w:r w:rsidR="00C32DBB">
              <w:t xml:space="preserve"> vergleicht. </w:t>
            </w:r>
            <w:r w:rsidR="00CA5F1C">
              <w:t xml:space="preserve">Dies führt jedoch nur teilweise zum Erfolg. </w:t>
            </w:r>
            <w:r w:rsidR="00CB6E7C">
              <w:t>Darum</w:t>
            </w:r>
            <w:r w:rsidR="00CA5F1C">
              <w:t xml:space="preserve"> versucht sie es</w:t>
            </w:r>
            <w:r w:rsidR="00CB6E7C">
              <w:t xml:space="preserve"> noch</w:t>
            </w:r>
            <w:r w:rsidR="00CA5F1C">
              <w:t xml:space="preserve"> mit dem Katalog des aufgelisteten Zulieferers. </w:t>
            </w:r>
            <w:r w:rsidR="00CB6E7C">
              <w:t>Leider</w:t>
            </w:r>
            <w:r w:rsidR="00A31257">
              <w:t xml:space="preserve"> ist auch dies</w:t>
            </w:r>
            <w:r w:rsidR="00CB6E7C">
              <w:t>e Recherche</w:t>
            </w:r>
            <w:r w:rsidR="00A31257">
              <w:t xml:space="preserve"> </w:t>
            </w:r>
            <w:r w:rsidR="00CB6E7C">
              <w:t>von nur mässigem Erfolg gekrönt.</w:t>
            </w:r>
            <w:r w:rsidR="00A31257">
              <w:t xml:space="preserve"> Tamara entscheidet sich deshalb</w:t>
            </w:r>
            <w:r w:rsidR="00CB6E7C">
              <w:t>,</w:t>
            </w:r>
            <w:r w:rsidR="00A31257">
              <w:t xml:space="preserve"> den Sanitär dazu zu befragen. </w:t>
            </w:r>
            <w:r w:rsidR="000C76B2">
              <w:t xml:space="preserve">Nach einigen Versuchen kann Tamara diesen auch erreichen. </w:t>
            </w:r>
            <w:r w:rsidR="0041466E">
              <w:t>Der Sanitär erklärt ihr daraufhin</w:t>
            </w:r>
            <w:r w:rsidR="00CB6E7C">
              <w:t>,</w:t>
            </w:r>
            <w:r w:rsidR="0041466E">
              <w:t xml:space="preserve"> um was für Werkstoffe es sich tatsächlich handelt.</w:t>
            </w:r>
            <w:r w:rsidR="004F63B7">
              <w:t xml:space="preserve"> Erleichtert notiert Tamara die Angaben und ermahnt den Sanitär, die Materialien das nächste Mal genau aufzuschreiben.</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FD1F66" w:rsidP="00363C95">
            <w:pPr>
              <w:cnfStyle w:val="000000100000" w:firstRow="0" w:lastRow="0" w:firstColumn="0" w:lastColumn="0" w:oddVBand="0" w:evenVBand="0" w:oddHBand="1" w:evenHBand="0" w:firstRowFirstColumn="0" w:firstRowLastColumn="0" w:lastRowFirstColumn="0" w:lastRowLastColumn="0"/>
            </w:pPr>
            <w:r>
              <w:t>Resigniert stellt Tamara fest, dass sie diese Ermittlungen über eine Stunde beschäftigt haben.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7158FE" w:rsidP="009B1CA3">
            <w:pPr>
              <w:cnfStyle w:val="000000000000" w:firstRow="0" w:lastRow="0" w:firstColumn="0" w:lastColumn="0" w:oddVBand="0" w:evenVBand="0" w:oddHBand="0" w:evenHBand="0" w:firstRowFirstColumn="0" w:firstRowLastColumn="0" w:lastRowFirstColumn="0" w:lastRowLastColumn="0"/>
            </w:pPr>
            <w:r>
              <w:t xml:space="preserve">Tamara kann die Materialliste erfolgreich anpassen und die Werkstoffpreise der </w:t>
            </w:r>
            <w:r w:rsidR="009B1CA3">
              <w:t>R</w:t>
            </w:r>
            <w:r>
              <w:t>echnung hinzufügen.</w:t>
            </w:r>
          </w:p>
        </w:tc>
      </w:tr>
    </w:tbl>
    <w:p w:rsidR="00AA6603" w:rsidRPr="004F63B7" w:rsidRDefault="00AA6603" w:rsidP="00AA6603"/>
    <w:p w:rsidR="00835C7D" w:rsidRPr="004F63B7" w:rsidRDefault="000C750A" w:rsidP="00AA6603">
      <w:pPr>
        <w:pStyle w:val="berschrift2"/>
      </w:pPr>
      <w:bookmarkStart w:id="41" w:name="_Toc288913557"/>
      <w:r w:rsidRPr="004F63B7">
        <w:t>Arnold Arglos</w:t>
      </w:r>
      <w:bookmarkEnd w:id="41"/>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Arnold Arglos</w:t>
            </w:r>
          </w:p>
        </w:tc>
        <w:tc>
          <w:tcPr>
            <w:tcW w:w="5560" w:type="dxa"/>
          </w:tcPr>
          <w:p w:rsidR="000C750A" w:rsidRDefault="000C750A" w:rsidP="00E167F3">
            <w:pPr>
              <w:cnfStyle w:val="000000100000" w:firstRow="0" w:lastRow="0" w:firstColumn="0" w:lastColumn="0" w:oddVBand="0" w:evenVBand="0" w:oddHBand="1" w:evenHBand="0" w:firstRowFirstColumn="0" w:firstRowLastColumn="0" w:lastRowFirstColumn="0" w:lastRowLastColumn="0"/>
            </w:pP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tc>
        <w:tc>
          <w:tcPr>
            <w:tcW w:w="5560" w:type="dxa"/>
          </w:tcPr>
          <w:p w:rsidR="000C750A" w:rsidRPr="000C750A" w:rsidRDefault="000C750A" w:rsidP="00E167F3">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41 Jahre</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Lehre als Sanitär</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Teilinhaber einer Sanitärfirma</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Familie mit z</w:t>
            </w:r>
            <w:r w:rsidR="000C750A">
              <w:t>wei Kinder</w:t>
            </w:r>
            <w:r>
              <w:t>n</w:t>
            </w:r>
            <w:r w:rsidR="000C750A">
              <w:t xml:space="preserve"> (4 und 6)</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Seit über 10 Jahren für Sanitärfirma tätig</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Funktion</w:t>
            </w:r>
          </w:p>
        </w:tc>
        <w:tc>
          <w:tcPr>
            <w:tcW w:w="5560" w:type="dxa"/>
          </w:tcPr>
          <w:p w:rsidR="000C750A" w:rsidRDefault="00CF1735" w:rsidP="00E167F3">
            <w:pPr>
              <w:cnfStyle w:val="000000100000" w:firstRow="0" w:lastRow="0" w:firstColumn="0" w:lastColumn="0" w:oddVBand="0" w:evenVBand="0" w:oddHBand="1" w:evenHBand="0" w:firstRowFirstColumn="0" w:firstRowLastColumn="0" w:lastRowFirstColumn="0" w:lastRowLastColumn="0"/>
            </w:pPr>
            <w:r>
              <w:t>Arnold arbeitet als Sanitär in einer kleinen Firma mit zwei Aussendienstmitarbeitern und einer Büroangestellten. Er kennt sich aus mit Heizungen, Wärmepumpen und Solar-Energie, macht Reparaturen und Umbauten.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t xml:space="preserve">Nicht selten kommt es vor, dass er während der Arbeit einen Anruf von einem Kunden oder der Sachbearbeiterin erhält. </w:t>
            </w:r>
            <w:r w:rsidRPr="00CF1735">
              <w:rPr>
                <w:i/>
              </w:rPr>
              <w:t>„Manchmal erhalte ich während eines Anrufes noch einen zweiten. Das kann mich schon in Stress versetzen.“</w:t>
            </w: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 xml:space="preserve">Manchmal muss die Arbeit auch unterbrochen, weil spezielles Material </w:t>
            </w:r>
            <w:r w:rsidR="00565CE8">
              <w:t xml:space="preserve">nachträglich </w:t>
            </w:r>
            <w:r>
              <w:t>organisiert werden muss oder weil ein Elektriker benötigt wird.</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Arbeitsstil</w:t>
            </w:r>
          </w:p>
        </w:tc>
        <w:tc>
          <w:tcPr>
            <w:tcW w:w="5560" w:type="dxa"/>
          </w:tcPr>
          <w:p w:rsidR="00CF1735" w:rsidRDefault="00CF1735" w:rsidP="00E167F3">
            <w:pPr>
              <w:cnfStyle w:val="000000100000" w:firstRow="0" w:lastRow="0" w:firstColumn="0" w:lastColumn="0" w:oddVBand="0" w:evenVBand="0" w:oddHBand="1" w:evenHBand="0" w:firstRowFirstColumn="0" w:firstRowLastColumn="0" w:lastRowFirstColumn="0" w:lastRowLastColumn="0"/>
            </w:pPr>
            <w:r>
              <w:t>Um trotz Telefonanrufen schnell wieder weiterarbeiten zu können, notiert sich Arnold Adresse und Problemstellung des nächsten Auftrags kurz auf einem Notizblock.</w:t>
            </w:r>
          </w:p>
          <w:p w:rsidR="00565CE8" w:rsidRDefault="00565CE8" w:rsidP="00E167F3">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565CE8">
            <w:pPr>
              <w:cnfStyle w:val="000000100000" w:firstRow="0" w:lastRow="0" w:firstColumn="0" w:lastColumn="0" w:oddVBand="0" w:evenVBand="0" w:oddHBand="1" w:evenHBand="0" w:firstRowFirstColumn="0" w:firstRowLastColumn="0" w:lastRowFirstColumn="0" w:lastRowLastColumn="0"/>
            </w:pPr>
            <w:r>
              <w:t xml:space="preserve">Das Ausfüllen der Rapporte ist Arnold nicht ganz so wichtig wie die Arbeit beim Kunden. Hier lässt auch seine Sorgfalt zu wünschen übrig. Wenn er sich dann </w:t>
            </w:r>
            <w:proofErr w:type="gramStart"/>
            <w:r>
              <w:t>Samstags</w:t>
            </w:r>
            <w:proofErr w:type="gramEnd"/>
            <w:r>
              <w:t xml:space="preserve"> doch ans Ausfüllen der Rapporte macht, macht er Angaben über Arbeitszeit und eingesetzte Materialien aus der Erinnerung.</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Persönlichkeit &amp; Vorlieben</w:t>
            </w:r>
          </w:p>
        </w:tc>
        <w:tc>
          <w:tcPr>
            <w:tcW w:w="5560" w:type="dxa"/>
          </w:tcPr>
          <w:p w:rsidR="003203F9" w:rsidRDefault="003203F9" w:rsidP="00E167F3">
            <w:pPr>
              <w:cnfStyle w:val="000000000000" w:firstRow="0" w:lastRow="0" w:firstColumn="0" w:lastColumn="0" w:oddVBand="0" w:evenVBand="0" w:oddHBand="0"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E167F3">
            <w:pPr>
              <w:cnfStyle w:val="000000000000" w:firstRow="0" w:lastRow="0" w:firstColumn="0" w:lastColumn="0" w:oddVBand="0" w:evenVBand="0" w:oddHBand="0"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Punkto Auftragsanfragen wünscht er sich, dass alles über das Sekretariat liefe und er nicht direkt von Kunden angerufen würde.</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0A2548">
            <w:r>
              <w:t>Vorkenntnisse &amp; Lernen (Computer, Domain</w:t>
            </w:r>
            <w:bookmarkStart w:id="42" w:name="_GoBack"/>
            <w:bookmarkEnd w:id="42"/>
            <w:r>
              <w:t>)</w:t>
            </w:r>
          </w:p>
        </w:tc>
        <w:tc>
          <w:tcPr>
            <w:tcW w:w="5560" w:type="dxa"/>
          </w:tcPr>
          <w:p w:rsidR="003203F9" w:rsidRDefault="003203F9" w:rsidP="003203F9">
            <w:pPr>
              <w:cnfStyle w:val="000000100000" w:firstRow="0" w:lastRow="0" w:firstColumn="0" w:lastColumn="0" w:oddVBand="0" w:evenVBand="0" w:oddHBand="1"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lastRenderedPageBreak/>
              <w:t>Seine Arbeitsmaterialien kennt er in- und auswendig. Um beim Rapportieren schneller voranzukommen, benutzt er inoffizielle Abkürzungen.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proofErr w:type="spellStart"/>
            <w:r>
              <w:lastRenderedPageBreak/>
              <w:t>Pain</w:t>
            </w:r>
            <w:proofErr w:type="spellEnd"/>
            <w:r>
              <w:t xml:space="preserve"> Points / Frustrationen</w:t>
            </w:r>
          </w:p>
        </w:tc>
        <w:tc>
          <w:tcPr>
            <w:tcW w:w="5560" w:type="dxa"/>
          </w:tcPr>
          <w:p w:rsidR="00E50090" w:rsidRDefault="00E50090" w:rsidP="00E167F3">
            <w:pPr>
              <w:cnfStyle w:val="000000000000" w:firstRow="0" w:lastRow="0" w:firstColumn="0" w:lastColumn="0" w:oddVBand="0" w:evenVBand="0" w:oddHBand="0" w:evenHBand="0" w:firstRowFirstColumn="0" w:firstRowLastColumn="0" w:lastRowFirstColumn="0" w:lastRowLastColumn="0"/>
            </w:pPr>
            <w:r>
              <w:t>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nur über einen Teil seiner Arbeiten informiert ist.</w:t>
            </w:r>
          </w:p>
          <w:p w:rsidR="000C750A" w:rsidRDefault="00E50090" w:rsidP="00E50090">
            <w:pPr>
              <w:cnfStyle w:val="000000000000" w:firstRow="0" w:lastRow="0" w:firstColumn="0" w:lastColumn="0" w:oddVBand="0" w:evenVBand="0" w:oddHBand="0"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Eigenschaften / </w:t>
            </w:r>
            <w:proofErr w:type="spellStart"/>
            <w:r w:rsidRPr="009D3F72">
              <w:t>Beha</w:t>
            </w:r>
            <w:r w:rsidRPr="0086572C">
              <w:t>viour</w:t>
            </w:r>
            <w:proofErr w:type="spellEnd"/>
            <w:r>
              <w:t xml:space="preserve"> Variables</w:t>
            </w:r>
          </w:p>
        </w:tc>
        <w:tc>
          <w:tcPr>
            <w:tcW w:w="5560" w:type="dxa"/>
          </w:tcPr>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Unternehmerisches Denken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Genauigkeit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Zuverlässigkeit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Technisches Wissen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Effizient bei Arbeit</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Gesamtübersicht Aufträge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Organisation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Terminvereinbarung mit Kunden</w:t>
            </w:r>
          </w:p>
          <w:p w:rsidR="000C750A"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Ziele</w:t>
            </w:r>
          </w:p>
        </w:tc>
        <w:tc>
          <w:tcPr>
            <w:tcW w:w="5560" w:type="dxa"/>
          </w:tcPr>
          <w:p w:rsidR="000C750A" w:rsidRDefault="003203F9" w:rsidP="00E167F3">
            <w:pPr>
              <w:cnfStyle w:val="000000000000" w:firstRow="0" w:lastRow="0" w:firstColumn="0" w:lastColumn="0" w:oddVBand="0" w:evenVBand="0" w:oddHBand="0" w:evenHBand="0" w:firstRowFirstColumn="0" w:firstRowLastColumn="0" w:lastRowFirstColumn="0" w:lastRowLastColumn="0"/>
            </w:pPr>
            <w:r>
              <w:t>Konzentration</w:t>
            </w:r>
            <w:r w:rsidR="000C750A">
              <w:t xml:space="preserve"> der </w:t>
            </w:r>
            <w:r>
              <w:t>Auftragserteilung auf das Sekretariat</w:t>
            </w:r>
            <w:r w:rsidR="000C750A">
              <w:t>.</w:t>
            </w:r>
          </w:p>
          <w:p w:rsidR="000C750A" w:rsidRDefault="003203F9" w:rsidP="00E167F3">
            <w:pPr>
              <w:cnfStyle w:val="000000000000" w:firstRow="0" w:lastRow="0" w:firstColumn="0" w:lastColumn="0" w:oddVBand="0" w:evenVBand="0" w:oddHBand="0" w:evenHBand="0" w:firstRowFirstColumn="0" w:firstRowLastColumn="0" w:lastRowFirstColumn="0" w:lastRowLastColumn="0"/>
            </w:pPr>
            <w:r>
              <w:t>Erleichterung für das Erstellen der Rapporte.</w:t>
            </w:r>
          </w:p>
        </w:tc>
      </w:tr>
    </w:tbl>
    <w:p w:rsidR="00A64D30" w:rsidRDefault="00A64D30" w:rsidP="00A64D30">
      <w:pPr>
        <w:pStyle w:val="berschrift3"/>
      </w:pPr>
      <w:bookmarkStart w:id="43" w:name="_Toc288913558"/>
      <w:r>
        <w:t>Day-in-</w:t>
      </w:r>
      <w:proofErr w:type="spellStart"/>
      <w:r>
        <w:t>the</w:t>
      </w:r>
      <w:proofErr w:type="spellEnd"/>
      <w:r>
        <w:t>-Live Szenario</w:t>
      </w:r>
      <w:bookmarkEnd w:id="43"/>
    </w:p>
    <w:p w:rsidR="00791A9F" w:rsidRPr="0086572C" w:rsidRDefault="0065060F" w:rsidP="00791A9F">
      <w:r>
        <w:t>Es bestehen noch offene Fragen dazu, daher wird dieser Teil</w:t>
      </w:r>
      <w:r w:rsidR="00791A9F">
        <w:t xml:space="preserve"> nachgeführt</w:t>
      </w:r>
      <w:r>
        <w:t>.</w:t>
      </w:r>
    </w:p>
    <w:p w:rsidR="00A64D30" w:rsidRDefault="00A64D30" w:rsidP="00A64D30">
      <w:pPr>
        <w:pStyle w:val="berschrift4"/>
      </w:pPr>
      <w:r>
        <w:t>Ist-Szenario 1</w:t>
      </w:r>
      <w:r w:rsidR="008A6EFD">
        <w:t>: Boile</w:t>
      </w:r>
      <w:r w:rsidR="00D92F55">
        <w:t>r</w:t>
      </w:r>
      <w:r w:rsidR="00DE04A7">
        <w:t xml:space="preserve"> R</w:t>
      </w:r>
      <w:r w:rsidR="008A6EFD">
        <w:t>eparatur</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1236BD" w:rsidP="00A2224F">
            <w:pPr>
              <w:cnfStyle w:val="000000100000" w:firstRow="0" w:lastRow="0" w:firstColumn="0" w:lastColumn="0" w:oddVBand="0" w:evenVBand="0" w:oddHBand="1" w:evenHBand="0" w:firstRowFirstColumn="0" w:firstRowLastColumn="0" w:lastRowFirstColumn="0" w:lastRowLastColumn="0"/>
            </w:pPr>
            <w:r>
              <w:t>Heute arbeitet Arnold im Keller eines Wohnblocks. Auftrag ist, die Boiler zu entkalken.</w:t>
            </w:r>
            <w:r w:rsidR="00E167F3">
              <w:t xml:space="preserve"> Doch beim Aufschrauben und Auseinandernehmen bemerkt er, dass ein Kabel bei den Heizstäben verbrannt ist.</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Default="00E167F3" w:rsidP="00A2224F">
            <w:pPr>
              <w:cnfStyle w:val="000000000000" w:firstRow="0" w:lastRow="0" w:firstColumn="0" w:lastColumn="0" w:oddVBand="0" w:evenVBand="0" w:oddHBand="0" w:evenHBand="0" w:firstRowFirstColumn="0" w:firstRowLastColumn="0" w:lastRowFirstColumn="0" w:lastRowLastColumn="0"/>
            </w:pPr>
            <w:r>
              <w:t>Arnold informiert die Liegenschaftsverwaltung, damit ihm diese einen Elektriker vorbeischicken können.</w:t>
            </w:r>
          </w:p>
          <w:p w:rsidR="00E167F3" w:rsidRDefault="00E167F3" w:rsidP="00E167F3">
            <w:pPr>
              <w:cnfStyle w:val="000000000000" w:firstRow="0" w:lastRow="0" w:firstColumn="0" w:lastColumn="0" w:oddVBand="0" w:evenVBand="0" w:oddHBand="0" w:evenHBand="0" w:firstRowFirstColumn="0" w:firstRowLastColumn="0" w:lastRowFirstColumn="0" w:lastRowLastColumn="0"/>
            </w:pPr>
            <w:r>
              <w:t>Während der Wartezeit säubert er den Boiler.</w:t>
            </w:r>
          </w:p>
          <w:p w:rsidR="00E167F3" w:rsidRDefault="00E167F3" w:rsidP="00E167F3">
            <w:pPr>
              <w:cnfStyle w:val="000000000000" w:firstRow="0" w:lastRow="0" w:firstColumn="0" w:lastColumn="0" w:oddVBand="0" w:evenVBand="0" w:oddHBand="0" w:evenHBand="0" w:firstRowFirstColumn="0" w:firstRowLastColumn="0" w:lastRowFirstColumn="0" w:lastRowLastColumn="0"/>
            </w:pPr>
            <w:r>
              <w:t>Nach einer Stunde kommt ein Elektriker vorbei und untersucht die Kabel an den Heizstäben. Er meint, dass dies nicht zu reparieren ist.</w:t>
            </w:r>
          </w:p>
          <w:p w:rsidR="00E167F3" w:rsidRPr="00A2224F" w:rsidRDefault="00E167F3" w:rsidP="00E167F3">
            <w:pPr>
              <w:cnfStyle w:val="000000000000" w:firstRow="0" w:lastRow="0" w:firstColumn="0" w:lastColumn="0" w:oddVBand="0" w:evenVBand="0" w:oddHBand="0" w:evenHBand="0" w:firstRowFirstColumn="0" w:firstRowLastColumn="0" w:lastRowFirstColumn="0" w:lastRowLastColumn="0"/>
            </w:pPr>
            <w:r>
              <w:t>Arnold baut den Boiler, trotz beschädigtem Kabel an den Heizstäben, wieder zusammen. Er hat kein Ersatzmaterial zur Hand und schliesslich benötigt der Wohnblock heisses Wasser.</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E167F3" w:rsidRDefault="00E167F3" w:rsidP="00E167F3">
            <w:pPr>
              <w:cnfStyle w:val="000000100000" w:firstRow="0" w:lastRow="0" w:firstColumn="0" w:lastColumn="0" w:oddVBand="0" w:evenVBand="0" w:oddHBand="1" w:evenHBand="0" w:firstRowFirstColumn="0" w:firstRowLastColumn="0" w:lastRowFirstColumn="0" w:lastRowLastColumn="0"/>
            </w:pPr>
            <w:r>
              <w:t>Die Wartezeit auf den Elektriker konnte mit Säuberungsarbeiten überbrückt werden. Doch da Arnold Material nachbestellen muss, wird er in ein bis zwei Wochen nochmals in der gleichen Liegenschaft am Boiler arbeiten müssen um seinen Auftrag abschliessen zu können.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0856F7" w:rsidP="00E167F3">
            <w:pPr>
              <w:cnfStyle w:val="000000000000" w:firstRow="0" w:lastRow="0" w:firstColumn="0" w:lastColumn="0" w:oddVBand="0" w:evenVBand="0" w:oddHBand="0" w:evenHBand="0" w:firstRowFirstColumn="0" w:firstRowLastColumn="0" w:lastRowFirstColumn="0" w:lastRowLastColumn="0"/>
            </w:pPr>
            <w:r>
              <w:t>Arnold hat in seinem Firmenwagen immer Material dabei. Je nach Problemstellung nimmt er andere Materialien mit. Es kann aber vorkommen, dass Unerwartetes eintritt und trotzdem Nachbestellungen nötig sind.</w:t>
            </w:r>
          </w:p>
          <w:p w:rsidR="000856F7" w:rsidRDefault="000856F7" w:rsidP="00E167F3">
            <w:pPr>
              <w:cnfStyle w:val="000000000000" w:firstRow="0" w:lastRow="0" w:firstColumn="0" w:lastColumn="0" w:oddVBand="0" w:evenVBand="0" w:oddHBand="0" w:evenHBand="0" w:firstRowFirstColumn="0" w:firstRowLastColumn="0" w:lastRowFirstColumn="0" w:lastRowLastColumn="0"/>
            </w:pPr>
            <w:r>
              <w:t>In diesem Fall setzt sich Arnold mit dem Kunden oder der Liegenschaftsverwaltung in Verbindung um diese aufzuklären und einen neuen Termin zu vereinbaren.</w:t>
            </w:r>
          </w:p>
        </w:tc>
      </w:tr>
    </w:tbl>
    <w:p w:rsidR="00AF62D6" w:rsidRDefault="00AF62D6">
      <w:r>
        <w:br w:type="page"/>
      </w:r>
    </w:p>
    <w:p w:rsidR="00A64D30" w:rsidRDefault="00AA6603" w:rsidP="00A64D30">
      <w:pPr>
        <w:pStyle w:val="berschrift4"/>
      </w:pPr>
      <w:r>
        <w:lastRenderedPageBreak/>
        <w:t>Ist-Szenario: Dringender Auftrag</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E167F3" w:rsidP="00E167F3">
            <w:pPr>
              <w:cnfStyle w:val="000000100000" w:firstRow="0" w:lastRow="0" w:firstColumn="0" w:lastColumn="0" w:oddVBand="0" w:evenVBand="0" w:oddHBand="1" w:evenHBand="0" w:firstRowFirstColumn="0" w:firstRowLastColumn="0" w:lastRowFirstColumn="0" w:lastRowLastColumn="0"/>
            </w:pPr>
            <w:r>
              <w:t xml:space="preserve">Es ist kurz vor </w:t>
            </w:r>
            <w:r w:rsidR="000856F7">
              <w:t xml:space="preserve"> </w:t>
            </w:r>
            <w:r>
              <w:t xml:space="preserve">9 Uhr. Arnold ist bei der Arbeit und erhält direkt von einem Kunden einen </w:t>
            </w:r>
            <w:r w:rsidR="00A2224F">
              <w:t>Notfallanruf</w:t>
            </w:r>
            <w:r>
              <w:t xml:space="preserve">. Eine Frau benötigt seine Hilfe, in ihrer Küche ist der Wasserhahn defekt. </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A2224F" w:rsidRDefault="00E167F3" w:rsidP="00AA6603">
            <w:pPr>
              <w:cnfStyle w:val="000000000000" w:firstRow="0" w:lastRow="0" w:firstColumn="0" w:lastColumn="0" w:oddVBand="0" w:evenVBand="0" w:oddHBand="0" w:evenHBand="0" w:firstRowFirstColumn="0" w:firstRowLastColumn="0" w:lastRowFirstColumn="0" w:lastRowLastColumn="0"/>
            </w:pPr>
            <w:r>
              <w:t>Arnold muss kurz nachdenken: Heute am frühen Nachmittag hat er eine einfach</w:t>
            </w:r>
            <w:r w:rsidR="000856F7">
              <w:t>e</w:t>
            </w:r>
            <w:r>
              <w:t xml:space="preserve"> Arbeit geplant</w:t>
            </w:r>
            <w:r w:rsidR="000856F7">
              <w:t>, Lavabo-Auswechslung mit fixen Stunden. S</w:t>
            </w:r>
            <w:r>
              <w:t>o v</w:t>
            </w:r>
            <w:r w:rsidR="000856F7">
              <w:t>erspricht er der Frau, um ca. 12.30</w:t>
            </w:r>
            <w:r>
              <w:t xml:space="preserve"> Uhr bei </w:t>
            </w:r>
            <w:r w:rsidR="000856F7">
              <w:t xml:space="preserve">ihr zu sein. Er hofft, dass dieser </w:t>
            </w:r>
            <w:r w:rsidR="00AA6603">
              <w:t>dringende Auftrag</w:t>
            </w:r>
            <w:r w:rsidR="000856F7">
              <w:t xml:space="preserve"> seine</w:t>
            </w:r>
            <w:r>
              <w:t xml:space="preserve"> Tagesplanung nicht zu sehr </w:t>
            </w:r>
            <w:r w:rsidR="000856F7">
              <w:t>verzögert. Auch, weil der Wohnort der Notfallkundin nicht gerade am Weg liegt.</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0856F7" w:rsidP="00E167F3">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0856F7" w:rsidP="00E167F3">
            <w:pPr>
              <w:cnfStyle w:val="000000000000" w:firstRow="0" w:lastRow="0" w:firstColumn="0" w:lastColumn="0" w:oddVBand="0" w:evenVBand="0" w:oddHBand="0" w:evenHBand="0" w:firstRowFirstColumn="0" w:firstRowLastColumn="0" w:lastRowFirstColumn="0" w:lastRowLastColumn="0"/>
            </w:pPr>
            <w:r>
              <w:t>Eine Sanitärfirma, die auch kurzfristig vorbeikommen kann, hinterlässt einen guten Eindruck bei den Kunden. Arnold muss aber aufpassen, dass er seine anderen Kunden durch Terminverschiebungen nicht verärgert.</w:t>
            </w:r>
          </w:p>
        </w:tc>
      </w:tr>
    </w:tbl>
    <w:p w:rsidR="00A64D30" w:rsidRDefault="00A64D30" w:rsidP="00A64D30">
      <w:pPr>
        <w:pStyle w:val="berschrift4"/>
      </w:pPr>
      <w:r>
        <w:t>Ist-Szenario</w:t>
      </w:r>
      <w:r w:rsidR="00A2224F">
        <w:t>: Rapporte ausfüllen</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A64D30" w:rsidP="00E167F3">
            <w:pPr>
              <w:cnfStyle w:val="000000100000" w:firstRow="0" w:lastRow="0" w:firstColumn="0" w:lastColumn="0" w:oddVBand="0" w:evenVBand="0" w:oddHBand="1" w:evenHBand="0" w:firstRowFirstColumn="0" w:firstRowLastColumn="0" w:lastRowFirstColumn="0" w:lastRowLastColumn="0"/>
            </w:pPr>
            <w:r>
              <w:t>Arnold hat die ganze Woche über bei vielen Kunden sanitäre Arbeiten ausgeführt. Nun ist es Samstag, das Wetter ist herrlich. Gerne würde er mit seinen Kindern draussen im Garten Zeit verbringen. Trotzdem macht er sich ans Ausfüllen der Rapporte.</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1236BD" w:rsidRDefault="00A2224F" w:rsidP="001236BD">
            <w:pPr>
              <w:cnfStyle w:val="000000000000" w:firstRow="0" w:lastRow="0" w:firstColumn="0" w:lastColumn="0" w:oddVBand="0" w:evenVBand="0" w:oddHBand="0" w:evenHBand="0" w:firstRowFirstColumn="0" w:firstRowLastColumn="0" w:lastRowFirstColumn="0" w:lastRowLastColumn="0"/>
            </w:pPr>
            <w:r w:rsidRPr="001236BD">
              <w:t>Arnold sucht alle seine Notizblätter mit Kundenadressen und dazugehörigen Problembeschreibungen zusammen und legt sie auf dem Küchentisch aus.  Er setzt sich, neben ihm ein Stapel leere Rapporte und ein Stift</w:t>
            </w:r>
            <w:r w:rsidR="00A64D30" w:rsidRPr="001236BD">
              <w:t>.</w:t>
            </w:r>
          </w:p>
          <w:p w:rsidR="00A64D30" w:rsidRDefault="001236BD" w:rsidP="001236BD">
            <w:pPr>
              <w:cnfStyle w:val="000000000000" w:firstRow="0" w:lastRow="0" w:firstColumn="0" w:lastColumn="0" w:oddVBand="0" w:evenVBand="0" w:oddHBand="0" w:evenHBand="0" w:firstRowFirstColumn="0" w:firstRowLastColumn="0" w:lastRowFirstColumn="0" w:lastRowLastColumn="0"/>
            </w:pPr>
            <w:r w:rsidRPr="001236BD">
              <w:t>Nun füllt er die Rapporte aus: Adresse des Kunden, Rechnungsadresse und Problembeschreibung sind kein Problem.</w:t>
            </w:r>
            <w:r>
              <w:t xml:space="preserve">  Bei Arbeiten mit fixen Zeiten sind die Stundeneinträge und das Material auch schnell aufgelistet.</w:t>
            </w:r>
          </w:p>
          <w:p w:rsidR="001236BD" w:rsidRPr="001236BD" w:rsidRDefault="001236BD" w:rsidP="001236BD">
            <w:pPr>
              <w:cnfStyle w:val="000000000000" w:firstRow="0" w:lastRow="0" w:firstColumn="0" w:lastColumn="0" w:oddVBand="0" w:evenVBand="0" w:oddHBand="0" w:evenHBand="0" w:firstRowFirstColumn="0" w:firstRowLastColumn="0" w:lastRowFirstColumn="0" w:lastRowLastColumn="0"/>
            </w:pPr>
            <w:r>
              <w:t>Durch die Problembeschreibung kann er sich bei atypischen Arbeiten erinnern, wie der Ablauf war und schätzt die benötigten Zeiten. Das Material listet er aus dem Gedächtnis aus.</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1236BD" w:rsidP="00E167F3">
            <w:pPr>
              <w:cnfStyle w:val="000000100000" w:firstRow="0" w:lastRow="0" w:firstColumn="0" w:lastColumn="0" w:oddVBand="0" w:evenVBand="0" w:oddHBand="1" w:evenHBand="0" w:firstRowFirstColumn="0" w:firstRowLastColumn="0" w:lastRowFirstColumn="0" w:lastRowLastColumn="0"/>
            </w:pPr>
            <w:r>
              <w:t>Arnolds Erinnerungsvermögen wird jede Woche erneut auf die Probe gestellt. Meist kann ich sich an die Materialien nicht mehr ganz so genau erinnern. Auch die Arbeitsstunden sind wohl kaum auf eine Viertelstunde genau aufgeschrieben.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1236BD" w:rsidP="00E167F3">
            <w:pPr>
              <w:cnfStyle w:val="000000000000" w:firstRow="0" w:lastRow="0" w:firstColumn="0" w:lastColumn="0" w:oddVBand="0" w:evenVBand="0" w:oddHBand="0" w:evenHBand="0" w:firstRowFirstColumn="0" w:firstRowLastColumn="0" w:lastRowFirstColumn="0" w:lastRowLastColumn="0"/>
            </w:pPr>
            <w:r>
              <w:t>Durch die ausgefüllten Rapporte kann die Sekretärin nun den Kunden die ausgeführte Arbeit in Rechnung stellen. Je schneller jedoch die Rapporte ausgefüllt werden, desto weniger muss sich Arnold auf sein Langzeitgedächtnis verlassen und desto schneller können die Rechnungen an die Kunden versandt werden.</w:t>
            </w:r>
          </w:p>
        </w:tc>
      </w:tr>
    </w:tbl>
    <w:p w:rsidR="00101986" w:rsidRPr="00902ED0" w:rsidRDefault="00101986" w:rsidP="00101986"/>
    <w:sectPr w:rsidR="00101986" w:rsidRPr="00902ED0" w:rsidSect="008E328B">
      <w:headerReference w:type="default" r:id="rId35"/>
      <w:footerReference w:type="default" r:id="rId3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1525" w:rsidRDefault="00B81525" w:rsidP="008F2373">
      <w:pPr>
        <w:spacing w:after="0"/>
      </w:pPr>
      <w:r>
        <w:separator/>
      </w:r>
    </w:p>
  </w:endnote>
  <w:endnote w:type="continuationSeparator" w:id="0">
    <w:p w:rsidR="00B81525" w:rsidRDefault="00B8152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3C95" w:rsidRDefault="00363C95">
    <w:pPr>
      <w:pStyle w:val="Fuzeile"/>
    </w:pPr>
    <w:r w:rsidRPr="00DF0721">
      <w:t>EL, HC, TD</w:t>
    </w:r>
    <w:r w:rsidRPr="00DF0721">
      <w:tab/>
    </w:r>
    <w:r>
      <w:fldChar w:fldCharType="begin"/>
    </w:r>
    <w:r>
      <w:instrText xml:space="preserve"> DATE  \@ "d. MMMM yyyy"  \* MERGEFORMAT </w:instrText>
    </w:r>
    <w:r>
      <w:fldChar w:fldCharType="separate"/>
    </w:r>
    <w:r w:rsidR="00FC1682">
      <w:rPr>
        <w:noProof/>
      </w:rPr>
      <w:t>28. März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FC1682" w:rsidRPr="00FC1682">
      <w:rPr>
        <w:b/>
        <w:noProof/>
        <w:lang w:val="de-DE"/>
      </w:rPr>
      <w:t>1</w:t>
    </w:r>
    <w:r>
      <w:rPr>
        <w:b/>
      </w:rPr>
      <w:fldChar w:fldCharType="end"/>
    </w:r>
    <w:r>
      <w:rPr>
        <w:lang w:val="de-DE"/>
      </w:rPr>
      <w:t xml:space="preserve"> von </w:t>
    </w:r>
    <w:fldSimple w:instr="NUMPAGES  \* Arabic  \* MERGEFORMAT">
      <w:r w:rsidR="00FC1682" w:rsidRPr="00FC1682">
        <w:rPr>
          <w:b/>
          <w:noProof/>
          <w:lang w:val="de-DE"/>
        </w:rPr>
        <w:t>15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1525" w:rsidRDefault="00B81525" w:rsidP="008F2373">
      <w:pPr>
        <w:spacing w:after="0"/>
      </w:pPr>
      <w:r>
        <w:separator/>
      </w:r>
    </w:p>
  </w:footnote>
  <w:footnote w:type="continuationSeparator" w:id="0">
    <w:p w:rsidR="00B81525" w:rsidRDefault="00B81525"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3C95" w:rsidRDefault="00363C95">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 xml:space="preserve">User Interfaces 2 – </w:t>
    </w:r>
    <w:proofErr w:type="spellStart"/>
    <w:r>
      <w:t>Affinity</w:t>
    </w:r>
    <w:proofErr w:type="spellEnd"/>
    <w:r>
      <w:t xml:space="preserve"> &amp; </w:t>
    </w:r>
    <w:proofErr w:type="spellStart"/>
    <w:r>
      <w:t>Personas</w:t>
    </w:r>
    <w:proofErr w:type="spellEnd"/>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8A384A"/>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AD87A27"/>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4343F9"/>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6"/>
  </w:num>
  <w:num w:numId="4">
    <w:abstractNumId w:val="20"/>
  </w:num>
  <w:num w:numId="5">
    <w:abstractNumId w:val="0"/>
  </w:num>
  <w:num w:numId="6">
    <w:abstractNumId w:val="1"/>
  </w:num>
  <w:num w:numId="7">
    <w:abstractNumId w:val="2"/>
  </w:num>
  <w:num w:numId="8">
    <w:abstractNumId w:val="3"/>
  </w:num>
  <w:num w:numId="9">
    <w:abstractNumId w:val="4"/>
  </w:num>
  <w:num w:numId="10">
    <w:abstractNumId w:val="5"/>
  </w:num>
  <w:num w:numId="11">
    <w:abstractNumId w:val="19"/>
  </w:num>
  <w:num w:numId="12">
    <w:abstractNumId w:val="8"/>
  </w:num>
  <w:num w:numId="13">
    <w:abstractNumId w:val="7"/>
  </w:num>
  <w:num w:numId="14">
    <w:abstractNumId w:val="15"/>
  </w:num>
  <w:num w:numId="15">
    <w:abstractNumId w:val="17"/>
  </w:num>
  <w:num w:numId="16">
    <w:abstractNumId w:val="25"/>
  </w:num>
  <w:num w:numId="17">
    <w:abstractNumId w:val="11"/>
  </w:num>
  <w:num w:numId="18">
    <w:abstractNumId w:val="16"/>
  </w:num>
  <w:num w:numId="19">
    <w:abstractNumId w:val="21"/>
  </w:num>
  <w:num w:numId="20">
    <w:abstractNumId w:val="28"/>
  </w:num>
  <w:num w:numId="21">
    <w:abstractNumId w:val="9"/>
  </w:num>
  <w:num w:numId="22">
    <w:abstractNumId w:val="29"/>
  </w:num>
  <w:num w:numId="23">
    <w:abstractNumId w:val="18"/>
  </w:num>
  <w:num w:numId="24">
    <w:abstractNumId w:val="10"/>
  </w:num>
  <w:num w:numId="25">
    <w:abstractNumId w:val="24"/>
  </w:num>
  <w:num w:numId="26">
    <w:abstractNumId w:val="14"/>
  </w:num>
  <w:num w:numId="27">
    <w:abstractNumId w:val="23"/>
  </w:num>
  <w:num w:numId="28">
    <w:abstractNumId w:val="27"/>
  </w:num>
  <w:num w:numId="29">
    <w:abstractNumId w:val="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6478"/>
    <w:rsid w:val="00024374"/>
    <w:rsid w:val="00025CAB"/>
    <w:rsid w:val="00030969"/>
    <w:rsid w:val="00031D8E"/>
    <w:rsid w:val="00054354"/>
    <w:rsid w:val="00060D29"/>
    <w:rsid w:val="000634E0"/>
    <w:rsid w:val="00065BCD"/>
    <w:rsid w:val="00070F0D"/>
    <w:rsid w:val="000716AC"/>
    <w:rsid w:val="00080F18"/>
    <w:rsid w:val="000856F7"/>
    <w:rsid w:val="00085A6A"/>
    <w:rsid w:val="0009027D"/>
    <w:rsid w:val="000924F1"/>
    <w:rsid w:val="0009683B"/>
    <w:rsid w:val="00097AB6"/>
    <w:rsid w:val="000A21B6"/>
    <w:rsid w:val="000A2548"/>
    <w:rsid w:val="000A4611"/>
    <w:rsid w:val="000A59E7"/>
    <w:rsid w:val="000B01D3"/>
    <w:rsid w:val="000B211D"/>
    <w:rsid w:val="000B3F57"/>
    <w:rsid w:val="000B51AE"/>
    <w:rsid w:val="000B658F"/>
    <w:rsid w:val="000B752A"/>
    <w:rsid w:val="000C6AFA"/>
    <w:rsid w:val="000C750A"/>
    <w:rsid w:val="000C76B2"/>
    <w:rsid w:val="000E21FD"/>
    <w:rsid w:val="000E3E9C"/>
    <w:rsid w:val="000E71F7"/>
    <w:rsid w:val="000E7E72"/>
    <w:rsid w:val="000F7725"/>
    <w:rsid w:val="0010136C"/>
    <w:rsid w:val="00101986"/>
    <w:rsid w:val="001066C7"/>
    <w:rsid w:val="001109FC"/>
    <w:rsid w:val="0011365D"/>
    <w:rsid w:val="001217A3"/>
    <w:rsid w:val="00121E1E"/>
    <w:rsid w:val="001236BD"/>
    <w:rsid w:val="001263AF"/>
    <w:rsid w:val="00127342"/>
    <w:rsid w:val="001314A6"/>
    <w:rsid w:val="0013180D"/>
    <w:rsid w:val="0013598A"/>
    <w:rsid w:val="00141BC7"/>
    <w:rsid w:val="001434FC"/>
    <w:rsid w:val="00143F2B"/>
    <w:rsid w:val="00146789"/>
    <w:rsid w:val="00154C6D"/>
    <w:rsid w:val="00155BBC"/>
    <w:rsid w:val="00156A5E"/>
    <w:rsid w:val="00160882"/>
    <w:rsid w:val="001609C2"/>
    <w:rsid w:val="00163838"/>
    <w:rsid w:val="00163883"/>
    <w:rsid w:val="001639B8"/>
    <w:rsid w:val="00166698"/>
    <w:rsid w:val="00167E0F"/>
    <w:rsid w:val="0019016E"/>
    <w:rsid w:val="0019467A"/>
    <w:rsid w:val="001A1FE3"/>
    <w:rsid w:val="001B75AF"/>
    <w:rsid w:val="001B779C"/>
    <w:rsid w:val="001C2D18"/>
    <w:rsid w:val="001C4D85"/>
    <w:rsid w:val="001D17F5"/>
    <w:rsid w:val="001F1125"/>
    <w:rsid w:val="001F2A8C"/>
    <w:rsid w:val="00206BD8"/>
    <w:rsid w:val="0020762A"/>
    <w:rsid w:val="00211E44"/>
    <w:rsid w:val="00213CE4"/>
    <w:rsid w:val="002149AB"/>
    <w:rsid w:val="00216F7D"/>
    <w:rsid w:val="00220B61"/>
    <w:rsid w:val="00223137"/>
    <w:rsid w:val="00223DCB"/>
    <w:rsid w:val="00227B01"/>
    <w:rsid w:val="00232672"/>
    <w:rsid w:val="00235E83"/>
    <w:rsid w:val="00243083"/>
    <w:rsid w:val="00252A65"/>
    <w:rsid w:val="00253D87"/>
    <w:rsid w:val="00264D78"/>
    <w:rsid w:val="0026560F"/>
    <w:rsid w:val="00275B38"/>
    <w:rsid w:val="0028190D"/>
    <w:rsid w:val="00287D3C"/>
    <w:rsid w:val="002975B3"/>
    <w:rsid w:val="002A406A"/>
    <w:rsid w:val="002B78F6"/>
    <w:rsid w:val="002D0E36"/>
    <w:rsid w:val="002D1BE2"/>
    <w:rsid w:val="002D49B6"/>
    <w:rsid w:val="002D6F1B"/>
    <w:rsid w:val="002E05E3"/>
    <w:rsid w:val="002E16A4"/>
    <w:rsid w:val="002E4863"/>
    <w:rsid w:val="002E65A6"/>
    <w:rsid w:val="002F0D4F"/>
    <w:rsid w:val="002F229F"/>
    <w:rsid w:val="002F23FB"/>
    <w:rsid w:val="002F28DD"/>
    <w:rsid w:val="002F3F5B"/>
    <w:rsid w:val="003006BC"/>
    <w:rsid w:val="00300CC2"/>
    <w:rsid w:val="00301C4B"/>
    <w:rsid w:val="0030414E"/>
    <w:rsid w:val="00304409"/>
    <w:rsid w:val="0031237A"/>
    <w:rsid w:val="003203F9"/>
    <w:rsid w:val="00326033"/>
    <w:rsid w:val="0033301F"/>
    <w:rsid w:val="00343FFD"/>
    <w:rsid w:val="00353578"/>
    <w:rsid w:val="003553AA"/>
    <w:rsid w:val="00355E2E"/>
    <w:rsid w:val="00363C95"/>
    <w:rsid w:val="00363F16"/>
    <w:rsid w:val="00367606"/>
    <w:rsid w:val="003751E2"/>
    <w:rsid w:val="00376BAE"/>
    <w:rsid w:val="00383C10"/>
    <w:rsid w:val="003928A3"/>
    <w:rsid w:val="00392A68"/>
    <w:rsid w:val="003963DE"/>
    <w:rsid w:val="003A0ADD"/>
    <w:rsid w:val="003A4730"/>
    <w:rsid w:val="003A4C5C"/>
    <w:rsid w:val="003A5C55"/>
    <w:rsid w:val="003A5F6E"/>
    <w:rsid w:val="003C05F0"/>
    <w:rsid w:val="003C34D9"/>
    <w:rsid w:val="003C3BB7"/>
    <w:rsid w:val="003D0B8A"/>
    <w:rsid w:val="003D0DC2"/>
    <w:rsid w:val="003D5605"/>
    <w:rsid w:val="003D5687"/>
    <w:rsid w:val="003E133F"/>
    <w:rsid w:val="003E40FB"/>
    <w:rsid w:val="003E72C0"/>
    <w:rsid w:val="00403B58"/>
    <w:rsid w:val="004078AA"/>
    <w:rsid w:val="00412F92"/>
    <w:rsid w:val="0041466E"/>
    <w:rsid w:val="00424D6B"/>
    <w:rsid w:val="004260B2"/>
    <w:rsid w:val="004263DE"/>
    <w:rsid w:val="004302EA"/>
    <w:rsid w:val="00434583"/>
    <w:rsid w:val="004350BC"/>
    <w:rsid w:val="0044597F"/>
    <w:rsid w:val="00446AD7"/>
    <w:rsid w:val="0045107E"/>
    <w:rsid w:val="00455023"/>
    <w:rsid w:val="004569EF"/>
    <w:rsid w:val="00456D1F"/>
    <w:rsid w:val="00462CF2"/>
    <w:rsid w:val="00464BC5"/>
    <w:rsid w:val="0047431E"/>
    <w:rsid w:val="00483F92"/>
    <w:rsid w:val="0048746F"/>
    <w:rsid w:val="004978A4"/>
    <w:rsid w:val="004A2884"/>
    <w:rsid w:val="004A3145"/>
    <w:rsid w:val="004A33B5"/>
    <w:rsid w:val="004A586C"/>
    <w:rsid w:val="004A6CAA"/>
    <w:rsid w:val="004B36A6"/>
    <w:rsid w:val="004B4E2D"/>
    <w:rsid w:val="004D07A4"/>
    <w:rsid w:val="004D75C0"/>
    <w:rsid w:val="004E248A"/>
    <w:rsid w:val="004E2553"/>
    <w:rsid w:val="004E3C38"/>
    <w:rsid w:val="004E6AA0"/>
    <w:rsid w:val="004F63B7"/>
    <w:rsid w:val="00505848"/>
    <w:rsid w:val="005159CF"/>
    <w:rsid w:val="00522421"/>
    <w:rsid w:val="00524925"/>
    <w:rsid w:val="005316A2"/>
    <w:rsid w:val="00532E6C"/>
    <w:rsid w:val="00535785"/>
    <w:rsid w:val="005362C5"/>
    <w:rsid w:val="00544F65"/>
    <w:rsid w:val="00550967"/>
    <w:rsid w:val="00553256"/>
    <w:rsid w:val="0055676A"/>
    <w:rsid w:val="00564DCF"/>
    <w:rsid w:val="00565CE8"/>
    <w:rsid w:val="00570A8F"/>
    <w:rsid w:val="00571759"/>
    <w:rsid w:val="0057433D"/>
    <w:rsid w:val="00574771"/>
    <w:rsid w:val="005A0E85"/>
    <w:rsid w:val="005A26C9"/>
    <w:rsid w:val="005A67E3"/>
    <w:rsid w:val="005B081C"/>
    <w:rsid w:val="005B5F94"/>
    <w:rsid w:val="005B5FBC"/>
    <w:rsid w:val="005B6059"/>
    <w:rsid w:val="005B77C2"/>
    <w:rsid w:val="005C119F"/>
    <w:rsid w:val="005C1ECA"/>
    <w:rsid w:val="005C2C2B"/>
    <w:rsid w:val="005C485E"/>
    <w:rsid w:val="005C68A1"/>
    <w:rsid w:val="005D1D46"/>
    <w:rsid w:val="005D68BD"/>
    <w:rsid w:val="005E6C04"/>
    <w:rsid w:val="005F0B6E"/>
    <w:rsid w:val="005F1292"/>
    <w:rsid w:val="005F7467"/>
    <w:rsid w:val="006015CA"/>
    <w:rsid w:val="00607CF2"/>
    <w:rsid w:val="0061301E"/>
    <w:rsid w:val="00615459"/>
    <w:rsid w:val="006156A4"/>
    <w:rsid w:val="0062100B"/>
    <w:rsid w:val="00621112"/>
    <w:rsid w:val="006230ED"/>
    <w:rsid w:val="00624902"/>
    <w:rsid w:val="00630A48"/>
    <w:rsid w:val="006348D0"/>
    <w:rsid w:val="0065060F"/>
    <w:rsid w:val="00650743"/>
    <w:rsid w:val="00651384"/>
    <w:rsid w:val="00652242"/>
    <w:rsid w:val="0065317F"/>
    <w:rsid w:val="006552C1"/>
    <w:rsid w:val="00657F0C"/>
    <w:rsid w:val="00667A9F"/>
    <w:rsid w:val="00667BF5"/>
    <w:rsid w:val="00667EFF"/>
    <w:rsid w:val="0068541C"/>
    <w:rsid w:val="00685A9E"/>
    <w:rsid w:val="00687DF5"/>
    <w:rsid w:val="0069030B"/>
    <w:rsid w:val="006939B6"/>
    <w:rsid w:val="0069446F"/>
    <w:rsid w:val="00695F14"/>
    <w:rsid w:val="006B2560"/>
    <w:rsid w:val="006C3D10"/>
    <w:rsid w:val="006C6507"/>
    <w:rsid w:val="006C75AE"/>
    <w:rsid w:val="006D633F"/>
    <w:rsid w:val="006E6B21"/>
    <w:rsid w:val="006E7952"/>
    <w:rsid w:val="006F2255"/>
    <w:rsid w:val="006F2477"/>
    <w:rsid w:val="006F72A6"/>
    <w:rsid w:val="00700FFC"/>
    <w:rsid w:val="007010F0"/>
    <w:rsid w:val="00706755"/>
    <w:rsid w:val="007146FB"/>
    <w:rsid w:val="007158FE"/>
    <w:rsid w:val="00722836"/>
    <w:rsid w:val="007259A6"/>
    <w:rsid w:val="007263B5"/>
    <w:rsid w:val="00731D7A"/>
    <w:rsid w:val="00743446"/>
    <w:rsid w:val="0075029B"/>
    <w:rsid w:val="007537D1"/>
    <w:rsid w:val="00757FBC"/>
    <w:rsid w:val="00763BC9"/>
    <w:rsid w:val="00765F67"/>
    <w:rsid w:val="007663A7"/>
    <w:rsid w:val="00766A65"/>
    <w:rsid w:val="00770EB4"/>
    <w:rsid w:val="00772462"/>
    <w:rsid w:val="00774E35"/>
    <w:rsid w:val="00775765"/>
    <w:rsid w:val="00780831"/>
    <w:rsid w:val="00786962"/>
    <w:rsid w:val="0079139A"/>
    <w:rsid w:val="00791A9F"/>
    <w:rsid w:val="007A158A"/>
    <w:rsid w:val="007A1FAE"/>
    <w:rsid w:val="007A2394"/>
    <w:rsid w:val="007A2641"/>
    <w:rsid w:val="007B2F55"/>
    <w:rsid w:val="007B442E"/>
    <w:rsid w:val="007C3C49"/>
    <w:rsid w:val="007C6B8F"/>
    <w:rsid w:val="007D405F"/>
    <w:rsid w:val="007D7BDB"/>
    <w:rsid w:val="007D7D1D"/>
    <w:rsid w:val="007E5DA0"/>
    <w:rsid w:val="007F383C"/>
    <w:rsid w:val="007F5E0B"/>
    <w:rsid w:val="00806703"/>
    <w:rsid w:val="00810AFB"/>
    <w:rsid w:val="008137B8"/>
    <w:rsid w:val="00830B7B"/>
    <w:rsid w:val="00835C7D"/>
    <w:rsid w:val="00836B77"/>
    <w:rsid w:val="0083795D"/>
    <w:rsid w:val="00843501"/>
    <w:rsid w:val="00855BC3"/>
    <w:rsid w:val="008620BA"/>
    <w:rsid w:val="00863385"/>
    <w:rsid w:val="0086572C"/>
    <w:rsid w:val="00865842"/>
    <w:rsid w:val="00870990"/>
    <w:rsid w:val="00870C31"/>
    <w:rsid w:val="008722E3"/>
    <w:rsid w:val="00873452"/>
    <w:rsid w:val="008739A1"/>
    <w:rsid w:val="00881F74"/>
    <w:rsid w:val="00882EFA"/>
    <w:rsid w:val="00887085"/>
    <w:rsid w:val="00891734"/>
    <w:rsid w:val="00893175"/>
    <w:rsid w:val="00895F13"/>
    <w:rsid w:val="008961F0"/>
    <w:rsid w:val="008A1F7A"/>
    <w:rsid w:val="008A4E18"/>
    <w:rsid w:val="008A58FC"/>
    <w:rsid w:val="008A6EFD"/>
    <w:rsid w:val="008B10FA"/>
    <w:rsid w:val="008B1E9C"/>
    <w:rsid w:val="008B2908"/>
    <w:rsid w:val="008B540E"/>
    <w:rsid w:val="008B5B75"/>
    <w:rsid w:val="008B7CD3"/>
    <w:rsid w:val="008C05F2"/>
    <w:rsid w:val="008C238C"/>
    <w:rsid w:val="008C4809"/>
    <w:rsid w:val="008C54BF"/>
    <w:rsid w:val="008C58F0"/>
    <w:rsid w:val="008D07A5"/>
    <w:rsid w:val="008E1B49"/>
    <w:rsid w:val="008E328B"/>
    <w:rsid w:val="008E4B3E"/>
    <w:rsid w:val="008E79BE"/>
    <w:rsid w:val="008F1785"/>
    <w:rsid w:val="008F2373"/>
    <w:rsid w:val="008F5A0F"/>
    <w:rsid w:val="00901120"/>
    <w:rsid w:val="00902ED0"/>
    <w:rsid w:val="009030F0"/>
    <w:rsid w:val="00910AF9"/>
    <w:rsid w:val="00910EC5"/>
    <w:rsid w:val="00915411"/>
    <w:rsid w:val="00916E0B"/>
    <w:rsid w:val="00917074"/>
    <w:rsid w:val="0091709A"/>
    <w:rsid w:val="00923992"/>
    <w:rsid w:val="00924C78"/>
    <w:rsid w:val="00925186"/>
    <w:rsid w:val="0092696F"/>
    <w:rsid w:val="00927181"/>
    <w:rsid w:val="009373E1"/>
    <w:rsid w:val="00943460"/>
    <w:rsid w:val="009445BB"/>
    <w:rsid w:val="00952B86"/>
    <w:rsid w:val="00955D7D"/>
    <w:rsid w:val="00961346"/>
    <w:rsid w:val="00964872"/>
    <w:rsid w:val="0096695F"/>
    <w:rsid w:val="009731A1"/>
    <w:rsid w:val="00976CE1"/>
    <w:rsid w:val="00982C51"/>
    <w:rsid w:val="009879A6"/>
    <w:rsid w:val="0099391A"/>
    <w:rsid w:val="009973C5"/>
    <w:rsid w:val="009A2552"/>
    <w:rsid w:val="009B1CA3"/>
    <w:rsid w:val="009B3F93"/>
    <w:rsid w:val="009C3F78"/>
    <w:rsid w:val="009D3338"/>
    <w:rsid w:val="009D3F72"/>
    <w:rsid w:val="009E22F3"/>
    <w:rsid w:val="009E7B6A"/>
    <w:rsid w:val="009F579D"/>
    <w:rsid w:val="009F79B8"/>
    <w:rsid w:val="00A026C1"/>
    <w:rsid w:val="00A06B4F"/>
    <w:rsid w:val="00A10C46"/>
    <w:rsid w:val="00A12AAE"/>
    <w:rsid w:val="00A1318C"/>
    <w:rsid w:val="00A2224F"/>
    <w:rsid w:val="00A25919"/>
    <w:rsid w:val="00A301C2"/>
    <w:rsid w:val="00A31257"/>
    <w:rsid w:val="00A367E8"/>
    <w:rsid w:val="00A40682"/>
    <w:rsid w:val="00A53880"/>
    <w:rsid w:val="00A5506B"/>
    <w:rsid w:val="00A55B69"/>
    <w:rsid w:val="00A562BE"/>
    <w:rsid w:val="00A57EBB"/>
    <w:rsid w:val="00A611DF"/>
    <w:rsid w:val="00A64D30"/>
    <w:rsid w:val="00A67326"/>
    <w:rsid w:val="00A700B2"/>
    <w:rsid w:val="00A70F34"/>
    <w:rsid w:val="00A82BC4"/>
    <w:rsid w:val="00A94783"/>
    <w:rsid w:val="00A951A8"/>
    <w:rsid w:val="00AA0107"/>
    <w:rsid w:val="00AA1F0E"/>
    <w:rsid w:val="00AA6603"/>
    <w:rsid w:val="00AA6E56"/>
    <w:rsid w:val="00AB51D5"/>
    <w:rsid w:val="00AC1D70"/>
    <w:rsid w:val="00AC1E92"/>
    <w:rsid w:val="00AC40CC"/>
    <w:rsid w:val="00AD0F56"/>
    <w:rsid w:val="00AE119D"/>
    <w:rsid w:val="00AE3C66"/>
    <w:rsid w:val="00AF03C3"/>
    <w:rsid w:val="00AF109B"/>
    <w:rsid w:val="00AF2D0F"/>
    <w:rsid w:val="00AF4AE0"/>
    <w:rsid w:val="00AF62D6"/>
    <w:rsid w:val="00B0134F"/>
    <w:rsid w:val="00B01B44"/>
    <w:rsid w:val="00B01B9B"/>
    <w:rsid w:val="00B0366D"/>
    <w:rsid w:val="00B038C9"/>
    <w:rsid w:val="00B10239"/>
    <w:rsid w:val="00B11330"/>
    <w:rsid w:val="00B114F1"/>
    <w:rsid w:val="00B12D2B"/>
    <w:rsid w:val="00B1324E"/>
    <w:rsid w:val="00B34106"/>
    <w:rsid w:val="00B36E18"/>
    <w:rsid w:val="00B4132C"/>
    <w:rsid w:val="00B46EB0"/>
    <w:rsid w:val="00B50DC1"/>
    <w:rsid w:val="00B52C4D"/>
    <w:rsid w:val="00B55B60"/>
    <w:rsid w:val="00B56025"/>
    <w:rsid w:val="00B572CF"/>
    <w:rsid w:val="00B64607"/>
    <w:rsid w:val="00B647EF"/>
    <w:rsid w:val="00B6752F"/>
    <w:rsid w:val="00B712B5"/>
    <w:rsid w:val="00B72688"/>
    <w:rsid w:val="00B74AD6"/>
    <w:rsid w:val="00B81525"/>
    <w:rsid w:val="00B83B45"/>
    <w:rsid w:val="00B86CD3"/>
    <w:rsid w:val="00B87B2A"/>
    <w:rsid w:val="00B87F48"/>
    <w:rsid w:val="00B964BF"/>
    <w:rsid w:val="00BB1425"/>
    <w:rsid w:val="00BB20D5"/>
    <w:rsid w:val="00BB64B0"/>
    <w:rsid w:val="00BC0048"/>
    <w:rsid w:val="00BC3950"/>
    <w:rsid w:val="00BC7C8F"/>
    <w:rsid w:val="00BD2C4F"/>
    <w:rsid w:val="00BE266B"/>
    <w:rsid w:val="00BE6DFC"/>
    <w:rsid w:val="00BF157D"/>
    <w:rsid w:val="00BF2E75"/>
    <w:rsid w:val="00BF320E"/>
    <w:rsid w:val="00BF7A3E"/>
    <w:rsid w:val="00C02102"/>
    <w:rsid w:val="00C0293A"/>
    <w:rsid w:val="00C029CF"/>
    <w:rsid w:val="00C07C93"/>
    <w:rsid w:val="00C11148"/>
    <w:rsid w:val="00C14F5B"/>
    <w:rsid w:val="00C15DEA"/>
    <w:rsid w:val="00C22202"/>
    <w:rsid w:val="00C26F83"/>
    <w:rsid w:val="00C32DBB"/>
    <w:rsid w:val="00C3352D"/>
    <w:rsid w:val="00C359A8"/>
    <w:rsid w:val="00C45C8D"/>
    <w:rsid w:val="00C45F13"/>
    <w:rsid w:val="00C47BE9"/>
    <w:rsid w:val="00C51361"/>
    <w:rsid w:val="00C629ED"/>
    <w:rsid w:val="00C703E2"/>
    <w:rsid w:val="00C70E2D"/>
    <w:rsid w:val="00C73FD2"/>
    <w:rsid w:val="00C74BF5"/>
    <w:rsid w:val="00C76C93"/>
    <w:rsid w:val="00C771CA"/>
    <w:rsid w:val="00C819EF"/>
    <w:rsid w:val="00C84258"/>
    <w:rsid w:val="00C85D28"/>
    <w:rsid w:val="00C90348"/>
    <w:rsid w:val="00C9533A"/>
    <w:rsid w:val="00CA1AF3"/>
    <w:rsid w:val="00CA4B8C"/>
    <w:rsid w:val="00CA5F1C"/>
    <w:rsid w:val="00CA6E3F"/>
    <w:rsid w:val="00CB0412"/>
    <w:rsid w:val="00CB1FAD"/>
    <w:rsid w:val="00CB5E88"/>
    <w:rsid w:val="00CB5F11"/>
    <w:rsid w:val="00CB6E7C"/>
    <w:rsid w:val="00CC24E1"/>
    <w:rsid w:val="00CD42C7"/>
    <w:rsid w:val="00CD6877"/>
    <w:rsid w:val="00CD764A"/>
    <w:rsid w:val="00CE17E5"/>
    <w:rsid w:val="00CE1E11"/>
    <w:rsid w:val="00CE484B"/>
    <w:rsid w:val="00CE5107"/>
    <w:rsid w:val="00CE533D"/>
    <w:rsid w:val="00CE7F59"/>
    <w:rsid w:val="00CF1735"/>
    <w:rsid w:val="00D03DF1"/>
    <w:rsid w:val="00D05A1B"/>
    <w:rsid w:val="00D258FD"/>
    <w:rsid w:val="00D26638"/>
    <w:rsid w:val="00D308C2"/>
    <w:rsid w:val="00D43C58"/>
    <w:rsid w:val="00D52C36"/>
    <w:rsid w:val="00D532F0"/>
    <w:rsid w:val="00D553E4"/>
    <w:rsid w:val="00D60573"/>
    <w:rsid w:val="00D67E1B"/>
    <w:rsid w:val="00D73EA7"/>
    <w:rsid w:val="00D7493E"/>
    <w:rsid w:val="00D761A7"/>
    <w:rsid w:val="00D81B8C"/>
    <w:rsid w:val="00D8368F"/>
    <w:rsid w:val="00D870FE"/>
    <w:rsid w:val="00D92F55"/>
    <w:rsid w:val="00D95935"/>
    <w:rsid w:val="00DA42E8"/>
    <w:rsid w:val="00DA5849"/>
    <w:rsid w:val="00DC4902"/>
    <w:rsid w:val="00DC7D02"/>
    <w:rsid w:val="00DD05CC"/>
    <w:rsid w:val="00DD5EC8"/>
    <w:rsid w:val="00DE04A7"/>
    <w:rsid w:val="00DE3596"/>
    <w:rsid w:val="00DE3D70"/>
    <w:rsid w:val="00DF06C1"/>
    <w:rsid w:val="00DF0721"/>
    <w:rsid w:val="00DF1ED7"/>
    <w:rsid w:val="00DF6FD7"/>
    <w:rsid w:val="00E0412E"/>
    <w:rsid w:val="00E12864"/>
    <w:rsid w:val="00E13BEF"/>
    <w:rsid w:val="00E13E60"/>
    <w:rsid w:val="00E167F3"/>
    <w:rsid w:val="00E17CAA"/>
    <w:rsid w:val="00E20611"/>
    <w:rsid w:val="00E20CB6"/>
    <w:rsid w:val="00E22264"/>
    <w:rsid w:val="00E27E18"/>
    <w:rsid w:val="00E36183"/>
    <w:rsid w:val="00E36CBB"/>
    <w:rsid w:val="00E407D8"/>
    <w:rsid w:val="00E41A6F"/>
    <w:rsid w:val="00E42C0D"/>
    <w:rsid w:val="00E50090"/>
    <w:rsid w:val="00E53D5A"/>
    <w:rsid w:val="00E550E3"/>
    <w:rsid w:val="00E6138D"/>
    <w:rsid w:val="00E63CEE"/>
    <w:rsid w:val="00E67D29"/>
    <w:rsid w:val="00E70840"/>
    <w:rsid w:val="00E711E0"/>
    <w:rsid w:val="00E8050E"/>
    <w:rsid w:val="00E806FC"/>
    <w:rsid w:val="00E84110"/>
    <w:rsid w:val="00E84ADD"/>
    <w:rsid w:val="00E860CF"/>
    <w:rsid w:val="00E87169"/>
    <w:rsid w:val="00E9104C"/>
    <w:rsid w:val="00E9111B"/>
    <w:rsid w:val="00E918F6"/>
    <w:rsid w:val="00E95507"/>
    <w:rsid w:val="00EA2342"/>
    <w:rsid w:val="00EA5FA7"/>
    <w:rsid w:val="00EB1F09"/>
    <w:rsid w:val="00EB7121"/>
    <w:rsid w:val="00EB7C14"/>
    <w:rsid w:val="00EC1269"/>
    <w:rsid w:val="00EC1CA0"/>
    <w:rsid w:val="00ED124F"/>
    <w:rsid w:val="00ED1FC0"/>
    <w:rsid w:val="00EE0898"/>
    <w:rsid w:val="00EE0E1F"/>
    <w:rsid w:val="00EE2AB1"/>
    <w:rsid w:val="00EF0A23"/>
    <w:rsid w:val="00EF5214"/>
    <w:rsid w:val="00F007DF"/>
    <w:rsid w:val="00F2533A"/>
    <w:rsid w:val="00F3070B"/>
    <w:rsid w:val="00F42E13"/>
    <w:rsid w:val="00F433D5"/>
    <w:rsid w:val="00F50658"/>
    <w:rsid w:val="00F548B1"/>
    <w:rsid w:val="00F55969"/>
    <w:rsid w:val="00F559D6"/>
    <w:rsid w:val="00F65FDD"/>
    <w:rsid w:val="00F7507C"/>
    <w:rsid w:val="00F767A8"/>
    <w:rsid w:val="00F82BB8"/>
    <w:rsid w:val="00F83C63"/>
    <w:rsid w:val="00F915E8"/>
    <w:rsid w:val="00F9181E"/>
    <w:rsid w:val="00F932D6"/>
    <w:rsid w:val="00FA3EA3"/>
    <w:rsid w:val="00FA6300"/>
    <w:rsid w:val="00FA79BC"/>
    <w:rsid w:val="00FC1682"/>
    <w:rsid w:val="00FD1F66"/>
    <w:rsid w:val="00FD4011"/>
    <w:rsid w:val="00FD56A7"/>
    <w:rsid w:val="00FE30DF"/>
    <w:rsid w:val="00FE6955"/>
    <w:rsid w:val="00FE7DEF"/>
    <w:rsid w:val="00FF13FD"/>
    <w:rsid w:val="00FF2577"/>
    <w:rsid w:val="00FF3202"/>
    <w:rsid w:val="00FF3397"/>
    <w:rsid w:val="00FF6733"/>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uint2\affinity_personas_v1.docx" TargetMode="External"/><Relationship Id="rId18" Type="http://schemas.openxmlformats.org/officeDocument/2006/relationships/image" Target="media/image6.jpeg"/><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hyperlink" Target="file:///E:\EigeneDateien\Studium\WorkspaceEclipse\se2p_svn.elmermx.ch\doc\uint2\affinity_personas_v1.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EigeneDateien\Studium\WorkspaceEclipse\se2p_svn.elmermx.ch\doc\uint2\affinity_personas_v1.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file:///E:\EigeneDateien\Studium\WorkspaceEclipse\se2p_svn.elmermx.ch\doc\uint2\affinity_personas_v1.docx" TargetMode="Externa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E10333-5693-49F4-B9B7-7292BECE6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Pages>
  <Words>3064</Words>
  <Characters>19310</Characters>
  <Application>Microsoft Office Word</Application>
  <DocSecurity>0</DocSecurity>
  <Lines>160</Lines>
  <Paragraphs>44</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22330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Delia</cp:lastModifiedBy>
  <cp:revision>505</cp:revision>
  <cp:lastPrinted>2011-03-28T14:07:00Z</cp:lastPrinted>
  <dcterms:created xsi:type="dcterms:W3CDTF">2011-03-04T23:11:00Z</dcterms:created>
  <dcterms:modified xsi:type="dcterms:W3CDTF">2011-03-28T14:07:00Z</dcterms:modified>
</cp:coreProperties>
</file>
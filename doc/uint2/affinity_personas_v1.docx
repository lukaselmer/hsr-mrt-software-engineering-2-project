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FB679B">
                  <w:rPr>
                    <w:noProof/>
                    <w:color w:val="4F81BD" w:themeColor="accent1"/>
                  </w:rPr>
                  <w:t>9. April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9F04BF"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Ref289372492"/>
      <w:bookmarkStart w:id="2" w:name="_Toc289376499"/>
      <w:r>
        <w:lastRenderedPageBreak/>
        <w:t>Inhaltsverzeichnis</w:t>
      </w:r>
      <w:bookmarkEnd w:id="0"/>
      <w:bookmarkEnd w:id="1"/>
      <w:bookmarkEnd w:id="2"/>
    </w:p>
    <w:sdt>
      <w:sdtPr>
        <w:rPr>
          <w:b w:val="0"/>
          <w:lang w:val="de-DE"/>
        </w:rPr>
        <w:id w:val="380598614"/>
        <w:docPartObj>
          <w:docPartGallery w:val="Table of Contents"/>
          <w:docPartUnique/>
        </w:docPartObj>
      </w:sdtPr>
      <w:sdtEndPr>
        <w:rPr>
          <w:bCs/>
        </w:rPr>
      </w:sdtEndPr>
      <w:sdtContent>
        <w:p w:rsidR="0039467F"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9376499" w:history="1">
            <w:r w:rsidR="0039467F" w:rsidRPr="0087266C">
              <w:rPr>
                <w:rStyle w:val="Hyperlink"/>
                <w:noProof/>
              </w:rPr>
              <w:t>1</w:t>
            </w:r>
            <w:r w:rsidR="0039467F">
              <w:rPr>
                <w:b w:val="0"/>
                <w:noProof/>
                <w:sz w:val="22"/>
                <w:szCs w:val="22"/>
                <w:lang w:eastAsia="de-CH"/>
              </w:rPr>
              <w:tab/>
            </w:r>
            <w:r w:rsidR="0039467F" w:rsidRPr="0087266C">
              <w:rPr>
                <w:rStyle w:val="Hyperlink"/>
                <w:noProof/>
              </w:rPr>
              <w:t>Inhaltsverzeichnis</w:t>
            </w:r>
            <w:r w:rsidR="0039467F">
              <w:rPr>
                <w:noProof/>
                <w:webHidden/>
              </w:rPr>
              <w:tab/>
            </w:r>
            <w:r w:rsidR="0039467F">
              <w:rPr>
                <w:noProof/>
                <w:webHidden/>
              </w:rPr>
              <w:fldChar w:fldCharType="begin"/>
            </w:r>
            <w:r w:rsidR="0039467F">
              <w:rPr>
                <w:noProof/>
                <w:webHidden/>
              </w:rPr>
              <w:instrText xml:space="preserve"> PAGEREF _Toc289376499 \h </w:instrText>
            </w:r>
            <w:r w:rsidR="0039467F">
              <w:rPr>
                <w:noProof/>
                <w:webHidden/>
              </w:rPr>
            </w:r>
            <w:r w:rsidR="0039467F">
              <w:rPr>
                <w:noProof/>
                <w:webHidden/>
              </w:rPr>
              <w:fldChar w:fldCharType="separate"/>
            </w:r>
            <w:r w:rsidR="0039467F">
              <w:rPr>
                <w:noProof/>
                <w:webHidden/>
              </w:rPr>
              <w:t>1</w:t>
            </w:r>
            <w:r w:rsidR="0039467F">
              <w:rPr>
                <w:noProof/>
                <w:webHidden/>
              </w:rPr>
              <w:fldChar w:fldCharType="end"/>
            </w:r>
          </w:hyperlink>
        </w:p>
        <w:p w:rsidR="0039467F" w:rsidRDefault="009F04BF">
          <w:pPr>
            <w:pStyle w:val="Verzeichnis1"/>
            <w:tabs>
              <w:tab w:val="left" w:pos="440"/>
              <w:tab w:val="right" w:leader="dot" w:pos="9062"/>
            </w:tabs>
            <w:rPr>
              <w:b w:val="0"/>
              <w:noProof/>
              <w:sz w:val="22"/>
              <w:szCs w:val="22"/>
              <w:lang w:eastAsia="de-CH"/>
            </w:rPr>
          </w:pPr>
          <w:hyperlink w:anchor="_Toc289376500" w:history="1">
            <w:r w:rsidR="0039467F" w:rsidRPr="0087266C">
              <w:rPr>
                <w:rStyle w:val="Hyperlink"/>
                <w:noProof/>
                <w:lang w:val="de-DE"/>
              </w:rPr>
              <w:t>2</w:t>
            </w:r>
            <w:r w:rsidR="0039467F">
              <w:rPr>
                <w:b w:val="0"/>
                <w:noProof/>
                <w:sz w:val="22"/>
                <w:szCs w:val="22"/>
                <w:lang w:eastAsia="de-CH"/>
              </w:rPr>
              <w:tab/>
            </w:r>
            <w:r w:rsidR="0039467F" w:rsidRPr="0087266C">
              <w:rPr>
                <w:rStyle w:val="Hyperlink"/>
                <w:noProof/>
                <w:lang w:val="de-DE"/>
              </w:rPr>
              <w:t>Abbildungsverzeichnis</w:t>
            </w:r>
            <w:r w:rsidR="0039467F">
              <w:rPr>
                <w:noProof/>
                <w:webHidden/>
              </w:rPr>
              <w:tab/>
            </w:r>
            <w:r w:rsidR="0039467F">
              <w:rPr>
                <w:noProof/>
                <w:webHidden/>
              </w:rPr>
              <w:fldChar w:fldCharType="begin"/>
            </w:r>
            <w:r w:rsidR="0039467F">
              <w:rPr>
                <w:noProof/>
                <w:webHidden/>
              </w:rPr>
              <w:instrText xml:space="preserve"> PAGEREF _Toc289376500 \h </w:instrText>
            </w:r>
            <w:r w:rsidR="0039467F">
              <w:rPr>
                <w:noProof/>
                <w:webHidden/>
              </w:rPr>
            </w:r>
            <w:r w:rsidR="0039467F">
              <w:rPr>
                <w:noProof/>
                <w:webHidden/>
              </w:rPr>
              <w:fldChar w:fldCharType="separate"/>
            </w:r>
            <w:r w:rsidR="0039467F">
              <w:rPr>
                <w:noProof/>
                <w:webHidden/>
              </w:rPr>
              <w:t>2</w:t>
            </w:r>
            <w:r w:rsidR="0039467F">
              <w:rPr>
                <w:noProof/>
                <w:webHidden/>
              </w:rPr>
              <w:fldChar w:fldCharType="end"/>
            </w:r>
          </w:hyperlink>
        </w:p>
        <w:p w:rsidR="0039467F" w:rsidRDefault="009F04BF">
          <w:pPr>
            <w:pStyle w:val="Verzeichnis1"/>
            <w:tabs>
              <w:tab w:val="left" w:pos="440"/>
              <w:tab w:val="right" w:leader="dot" w:pos="9062"/>
            </w:tabs>
            <w:rPr>
              <w:b w:val="0"/>
              <w:noProof/>
              <w:sz w:val="22"/>
              <w:szCs w:val="22"/>
              <w:lang w:eastAsia="de-CH"/>
            </w:rPr>
          </w:pPr>
          <w:hyperlink w:anchor="_Toc289376501" w:history="1">
            <w:r w:rsidR="0039467F" w:rsidRPr="0087266C">
              <w:rPr>
                <w:rStyle w:val="Hyperlink"/>
                <w:noProof/>
              </w:rPr>
              <w:t>3</w:t>
            </w:r>
            <w:r w:rsidR="0039467F">
              <w:rPr>
                <w:b w:val="0"/>
                <w:noProof/>
                <w:sz w:val="22"/>
                <w:szCs w:val="22"/>
                <w:lang w:eastAsia="de-CH"/>
              </w:rPr>
              <w:tab/>
            </w:r>
            <w:r w:rsidR="0039467F" w:rsidRPr="0087266C">
              <w:rPr>
                <w:rStyle w:val="Hyperlink"/>
                <w:noProof/>
              </w:rPr>
              <w:t>Affinity Diagram</w:t>
            </w:r>
            <w:r w:rsidR="0039467F">
              <w:rPr>
                <w:noProof/>
                <w:webHidden/>
              </w:rPr>
              <w:tab/>
            </w:r>
            <w:r w:rsidR="0039467F">
              <w:rPr>
                <w:noProof/>
                <w:webHidden/>
              </w:rPr>
              <w:fldChar w:fldCharType="begin"/>
            </w:r>
            <w:r w:rsidR="0039467F">
              <w:rPr>
                <w:noProof/>
                <w:webHidden/>
              </w:rPr>
              <w:instrText xml:space="preserve"> PAGEREF _Toc289376501 \h </w:instrText>
            </w:r>
            <w:r w:rsidR="0039467F">
              <w:rPr>
                <w:noProof/>
                <w:webHidden/>
              </w:rPr>
            </w:r>
            <w:r w:rsidR="0039467F">
              <w:rPr>
                <w:noProof/>
                <w:webHidden/>
              </w:rPr>
              <w:fldChar w:fldCharType="separate"/>
            </w:r>
            <w:r w:rsidR="0039467F">
              <w:rPr>
                <w:noProof/>
                <w:webHidden/>
              </w:rPr>
              <w:t>3</w:t>
            </w:r>
            <w:r w:rsidR="0039467F">
              <w:rPr>
                <w:noProof/>
                <w:webHidden/>
              </w:rPr>
              <w:fldChar w:fldCharType="end"/>
            </w:r>
          </w:hyperlink>
        </w:p>
        <w:p w:rsidR="0039467F" w:rsidRDefault="009F04BF">
          <w:pPr>
            <w:pStyle w:val="Verzeichnis2"/>
            <w:tabs>
              <w:tab w:val="left" w:pos="880"/>
              <w:tab w:val="right" w:leader="dot" w:pos="9062"/>
            </w:tabs>
            <w:rPr>
              <w:noProof/>
              <w:sz w:val="22"/>
              <w:szCs w:val="22"/>
              <w:lang w:eastAsia="de-CH"/>
            </w:rPr>
          </w:pPr>
          <w:hyperlink w:anchor="_Toc289376502" w:history="1">
            <w:r w:rsidR="0039467F" w:rsidRPr="0087266C">
              <w:rPr>
                <w:rStyle w:val="Hyperlink"/>
                <w:noProof/>
              </w:rPr>
              <w:t>3.1</w:t>
            </w:r>
            <w:r w:rsidR="0039467F">
              <w:rPr>
                <w:noProof/>
                <w:sz w:val="22"/>
                <w:szCs w:val="22"/>
                <w:lang w:eastAsia="de-CH"/>
              </w:rPr>
              <w:tab/>
            </w:r>
            <w:r w:rsidR="0039467F" w:rsidRPr="0087266C">
              <w:rPr>
                <w:rStyle w:val="Hyperlink"/>
                <w:noProof/>
              </w:rPr>
              <w:t>Übersicht</w:t>
            </w:r>
            <w:r w:rsidR="0039467F">
              <w:rPr>
                <w:noProof/>
                <w:webHidden/>
              </w:rPr>
              <w:tab/>
            </w:r>
            <w:r w:rsidR="0039467F">
              <w:rPr>
                <w:noProof/>
                <w:webHidden/>
              </w:rPr>
              <w:fldChar w:fldCharType="begin"/>
            </w:r>
            <w:r w:rsidR="0039467F">
              <w:rPr>
                <w:noProof/>
                <w:webHidden/>
              </w:rPr>
              <w:instrText xml:space="preserve"> PAGEREF _Toc289376502 \h </w:instrText>
            </w:r>
            <w:r w:rsidR="0039467F">
              <w:rPr>
                <w:noProof/>
                <w:webHidden/>
              </w:rPr>
            </w:r>
            <w:r w:rsidR="0039467F">
              <w:rPr>
                <w:noProof/>
                <w:webHidden/>
              </w:rPr>
              <w:fldChar w:fldCharType="separate"/>
            </w:r>
            <w:r w:rsidR="0039467F">
              <w:rPr>
                <w:noProof/>
                <w:webHidden/>
              </w:rPr>
              <w:t>3</w:t>
            </w:r>
            <w:r w:rsidR="0039467F">
              <w:rPr>
                <w:noProof/>
                <w:webHidden/>
              </w:rPr>
              <w:fldChar w:fldCharType="end"/>
            </w:r>
          </w:hyperlink>
        </w:p>
        <w:p w:rsidR="0039467F" w:rsidRDefault="009F04BF">
          <w:pPr>
            <w:pStyle w:val="Verzeichnis2"/>
            <w:tabs>
              <w:tab w:val="left" w:pos="880"/>
              <w:tab w:val="right" w:leader="dot" w:pos="9062"/>
            </w:tabs>
            <w:rPr>
              <w:noProof/>
              <w:sz w:val="22"/>
              <w:szCs w:val="22"/>
              <w:lang w:eastAsia="de-CH"/>
            </w:rPr>
          </w:pPr>
          <w:hyperlink w:anchor="_Toc289376503" w:history="1">
            <w:r w:rsidR="0039467F" w:rsidRPr="0087266C">
              <w:rPr>
                <w:rStyle w:val="Hyperlink"/>
                <w:noProof/>
              </w:rPr>
              <w:t>3.2</w:t>
            </w:r>
            <w:r w:rsidR="0039467F">
              <w:rPr>
                <w:noProof/>
                <w:sz w:val="22"/>
                <w:szCs w:val="22"/>
                <w:lang w:eastAsia="de-CH"/>
              </w:rPr>
              <w:tab/>
            </w:r>
            <w:r w:rsidR="0039467F" w:rsidRPr="0087266C">
              <w:rPr>
                <w:rStyle w:val="Hyperlink"/>
                <w:noProof/>
              </w:rPr>
              <w:t>Kommunikation</w:t>
            </w:r>
            <w:r w:rsidR="0039467F">
              <w:rPr>
                <w:noProof/>
                <w:webHidden/>
              </w:rPr>
              <w:tab/>
            </w:r>
            <w:r w:rsidR="0039467F">
              <w:rPr>
                <w:noProof/>
                <w:webHidden/>
              </w:rPr>
              <w:fldChar w:fldCharType="begin"/>
            </w:r>
            <w:r w:rsidR="0039467F">
              <w:rPr>
                <w:noProof/>
                <w:webHidden/>
              </w:rPr>
              <w:instrText xml:space="preserve"> PAGEREF _Toc289376503 \h </w:instrText>
            </w:r>
            <w:r w:rsidR="0039467F">
              <w:rPr>
                <w:noProof/>
                <w:webHidden/>
              </w:rPr>
            </w:r>
            <w:r w:rsidR="0039467F">
              <w:rPr>
                <w:noProof/>
                <w:webHidden/>
              </w:rPr>
              <w:fldChar w:fldCharType="separate"/>
            </w:r>
            <w:r w:rsidR="0039467F">
              <w:rPr>
                <w:noProof/>
                <w:webHidden/>
              </w:rPr>
              <w:t>5</w:t>
            </w:r>
            <w:r w:rsidR="0039467F">
              <w:rPr>
                <w:noProof/>
                <w:webHidden/>
              </w:rPr>
              <w:fldChar w:fldCharType="end"/>
            </w:r>
          </w:hyperlink>
        </w:p>
        <w:p w:rsidR="0039467F" w:rsidRDefault="009F04BF">
          <w:pPr>
            <w:pStyle w:val="Verzeichnis2"/>
            <w:tabs>
              <w:tab w:val="left" w:pos="880"/>
              <w:tab w:val="right" w:leader="dot" w:pos="9062"/>
            </w:tabs>
            <w:rPr>
              <w:noProof/>
              <w:sz w:val="22"/>
              <w:szCs w:val="22"/>
              <w:lang w:eastAsia="de-CH"/>
            </w:rPr>
          </w:pPr>
          <w:hyperlink w:anchor="_Toc289376504" w:history="1">
            <w:r w:rsidR="0039467F" w:rsidRPr="0087266C">
              <w:rPr>
                <w:rStyle w:val="Hyperlink"/>
                <w:noProof/>
              </w:rPr>
              <w:t>3.3</w:t>
            </w:r>
            <w:r w:rsidR="0039467F">
              <w:rPr>
                <w:noProof/>
                <w:sz w:val="22"/>
                <w:szCs w:val="22"/>
                <w:lang w:eastAsia="de-CH"/>
              </w:rPr>
              <w:tab/>
            </w:r>
            <w:r w:rsidR="0039467F" w:rsidRPr="0087266C">
              <w:rPr>
                <w:rStyle w:val="Hyperlink"/>
                <w:noProof/>
              </w:rPr>
              <w:t>Ideen / Vision</w:t>
            </w:r>
            <w:r w:rsidR="0039467F">
              <w:rPr>
                <w:noProof/>
                <w:webHidden/>
              </w:rPr>
              <w:tab/>
            </w:r>
            <w:r w:rsidR="0039467F">
              <w:rPr>
                <w:noProof/>
                <w:webHidden/>
              </w:rPr>
              <w:fldChar w:fldCharType="begin"/>
            </w:r>
            <w:r w:rsidR="0039467F">
              <w:rPr>
                <w:noProof/>
                <w:webHidden/>
              </w:rPr>
              <w:instrText xml:space="preserve"> PAGEREF _Toc289376504 \h </w:instrText>
            </w:r>
            <w:r w:rsidR="0039467F">
              <w:rPr>
                <w:noProof/>
                <w:webHidden/>
              </w:rPr>
            </w:r>
            <w:r w:rsidR="0039467F">
              <w:rPr>
                <w:noProof/>
                <w:webHidden/>
              </w:rPr>
              <w:fldChar w:fldCharType="separate"/>
            </w:r>
            <w:r w:rsidR="0039467F">
              <w:rPr>
                <w:noProof/>
                <w:webHidden/>
              </w:rPr>
              <w:t>5</w:t>
            </w:r>
            <w:r w:rsidR="0039467F">
              <w:rPr>
                <w:noProof/>
                <w:webHidden/>
              </w:rPr>
              <w:fldChar w:fldCharType="end"/>
            </w:r>
          </w:hyperlink>
        </w:p>
        <w:p w:rsidR="0039467F" w:rsidRDefault="009F04BF">
          <w:pPr>
            <w:pStyle w:val="Verzeichnis2"/>
            <w:tabs>
              <w:tab w:val="left" w:pos="880"/>
              <w:tab w:val="right" w:leader="dot" w:pos="9062"/>
            </w:tabs>
            <w:rPr>
              <w:noProof/>
              <w:sz w:val="22"/>
              <w:szCs w:val="22"/>
              <w:lang w:eastAsia="de-CH"/>
            </w:rPr>
          </w:pPr>
          <w:hyperlink w:anchor="_Toc289376505" w:history="1">
            <w:r w:rsidR="0039467F" w:rsidRPr="0087266C">
              <w:rPr>
                <w:rStyle w:val="Hyperlink"/>
                <w:noProof/>
              </w:rPr>
              <w:t>3.4</w:t>
            </w:r>
            <w:r w:rsidR="0039467F">
              <w:rPr>
                <w:noProof/>
                <w:sz w:val="22"/>
                <w:szCs w:val="22"/>
                <w:lang w:eastAsia="de-CH"/>
              </w:rPr>
              <w:tab/>
            </w:r>
            <w:r w:rsidR="0039467F" w:rsidRPr="0087266C">
              <w:rPr>
                <w:rStyle w:val="Hyperlink"/>
                <w:noProof/>
              </w:rPr>
              <w:t>Effektivität</w:t>
            </w:r>
            <w:r w:rsidR="0039467F">
              <w:rPr>
                <w:noProof/>
                <w:webHidden/>
              </w:rPr>
              <w:tab/>
            </w:r>
            <w:r w:rsidR="0039467F">
              <w:rPr>
                <w:noProof/>
                <w:webHidden/>
              </w:rPr>
              <w:fldChar w:fldCharType="begin"/>
            </w:r>
            <w:r w:rsidR="0039467F">
              <w:rPr>
                <w:noProof/>
                <w:webHidden/>
              </w:rPr>
              <w:instrText xml:space="preserve"> PAGEREF _Toc289376505 \h </w:instrText>
            </w:r>
            <w:r w:rsidR="0039467F">
              <w:rPr>
                <w:noProof/>
                <w:webHidden/>
              </w:rPr>
            </w:r>
            <w:r w:rsidR="0039467F">
              <w:rPr>
                <w:noProof/>
                <w:webHidden/>
              </w:rPr>
              <w:fldChar w:fldCharType="separate"/>
            </w:r>
            <w:r w:rsidR="0039467F">
              <w:rPr>
                <w:noProof/>
                <w:webHidden/>
              </w:rPr>
              <w:t>6</w:t>
            </w:r>
            <w:r w:rsidR="0039467F">
              <w:rPr>
                <w:noProof/>
                <w:webHidden/>
              </w:rPr>
              <w:fldChar w:fldCharType="end"/>
            </w:r>
          </w:hyperlink>
        </w:p>
        <w:p w:rsidR="0039467F" w:rsidRDefault="009F04BF">
          <w:pPr>
            <w:pStyle w:val="Verzeichnis2"/>
            <w:tabs>
              <w:tab w:val="left" w:pos="880"/>
              <w:tab w:val="right" w:leader="dot" w:pos="9062"/>
            </w:tabs>
            <w:rPr>
              <w:noProof/>
              <w:sz w:val="22"/>
              <w:szCs w:val="22"/>
              <w:lang w:eastAsia="de-CH"/>
            </w:rPr>
          </w:pPr>
          <w:hyperlink w:anchor="_Toc289376506" w:history="1">
            <w:r w:rsidR="0039467F" w:rsidRPr="0087266C">
              <w:rPr>
                <w:rStyle w:val="Hyperlink"/>
                <w:noProof/>
              </w:rPr>
              <w:t>3.5</w:t>
            </w:r>
            <w:r w:rsidR="0039467F">
              <w:rPr>
                <w:noProof/>
                <w:sz w:val="22"/>
                <w:szCs w:val="22"/>
                <w:lang w:eastAsia="de-CH"/>
              </w:rPr>
              <w:tab/>
            </w:r>
            <w:r w:rsidR="0039467F" w:rsidRPr="0087266C">
              <w:rPr>
                <w:rStyle w:val="Hyperlink"/>
                <w:noProof/>
              </w:rPr>
              <w:t>Probleme</w:t>
            </w:r>
            <w:r w:rsidR="0039467F">
              <w:rPr>
                <w:noProof/>
                <w:webHidden/>
              </w:rPr>
              <w:tab/>
            </w:r>
            <w:r w:rsidR="0039467F">
              <w:rPr>
                <w:noProof/>
                <w:webHidden/>
              </w:rPr>
              <w:fldChar w:fldCharType="begin"/>
            </w:r>
            <w:r w:rsidR="0039467F">
              <w:rPr>
                <w:noProof/>
                <w:webHidden/>
              </w:rPr>
              <w:instrText xml:space="preserve"> PAGEREF _Toc289376506 \h </w:instrText>
            </w:r>
            <w:r w:rsidR="0039467F">
              <w:rPr>
                <w:noProof/>
                <w:webHidden/>
              </w:rPr>
            </w:r>
            <w:r w:rsidR="0039467F">
              <w:rPr>
                <w:noProof/>
                <w:webHidden/>
              </w:rPr>
              <w:fldChar w:fldCharType="separate"/>
            </w:r>
            <w:r w:rsidR="0039467F">
              <w:rPr>
                <w:noProof/>
                <w:webHidden/>
              </w:rPr>
              <w:t>6</w:t>
            </w:r>
            <w:r w:rsidR="0039467F">
              <w:rPr>
                <w:noProof/>
                <w:webHidden/>
              </w:rPr>
              <w:fldChar w:fldCharType="end"/>
            </w:r>
          </w:hyperlink>
        </w:p>
        <w:p w:rsidR="0039467F" w:rsidRDefault="009F04BF">
          <w:pPr>
            <w:pStyle w:val="Verzeichnis2"/>
            <w:tabs>
              <w:tab w:val="left" w:pos="880"/>
              <w:tab w:val="right" w:leader="dot" w:pos="9062"/>
            </w:tabs>
            <w:rPr>
              <w:noProof/>
              <w:sz w:val="22"/>
              <w:szCs w:val="22"/>
              <w:lang w:eastAsia="de-CH"/>
            </w:rPr>
          </w:pPr>
          <w:hyperlink w:anchor="_Toc289376507" w:history="1">
            <w:r w:rsidR="0039467F" w:rsidRPr="0087266C">
              <w:rPr>
                <w:rStyle w:val="Hyperlink"/>
                <w:noProof/>
              </w:rPr>
              <w:t>3.6</w:t>
            </w:r>
            <w:r w:rsidR="0039467F">
              <w:rPr>
                <w:noProof/>
                <w:sz w:val="22"/>
                <w:szCs w:val="22"/>
                <w:lang w:eastAsia="de-CH"/>
              </w:rPr>
              <w:tab/>
            </w:r>
            <w:r w:rsidR="0039467F" w:rsidRPr="0087266C">
              <w:rPr>
                <w:rStyle w:val="Hyperlink"/>
                <w:noProof/>
              </w:rPr>
              <w:t>Regeln</w:t>
            </w:r>
            <w:r w:rsidR="0039467F">
              <w:rPr>
                <w:noProof/>
                <w:webHidden/>
              </w:rPr>
              <w:tab/>
            </w:r>
            <w:r w:rsidR="0039467F">
              <w:rPr>
                <w:noProof/>
                <w:webHidden/>
              </w:rPr>
              <w:fldChar w:fldCharType="begin"/>
            </w:r>
            <w:r w:rsidR="0039467F">
              <w:rPr>
                <w:noProof/>
                <w:webHidden/>
              </w:rPr>
              <w:instrText xml:space="preserve"> PAGEREF _Toc289376507 \h </w:instrText>
            </w:r>
            <w:r w:rsidR="0039467F">
              <w:rPr>
                <w:noProof/>
                <w:webHidden/>
              </w:rPr>
            </w:r>
            <w:r w:rsidR="0039467F">
              <w:rPr>
                <w:noProof/>
                <w:webHidden/>
              </w:rPr>
              <w:fldChar w:fldCharType="separate"/>
            </w:r>
            <w:r w:rsidR="0039467F">
              <w:rPr>
                <w:noProof/>
                <w:webHidden/>
              </w:rPr>
              <w:t>7</w:t>
            </w:r>
            <w:r w:rsidR="0039467F">
              <w:rPr>
                <w:noProof/>
                <w:webHidden/>
              </w:rPr>
              <w:fldChar w:fldCharType="end"/>
            </w:r>
          </w:hyperlink>
        </w:p>
        <w:p w:rsidR="0039467F" w:rsidRDefault="009F04BF">
          <w:pPr>
            <w:pStyle w:val="Verzeichnis2"/>
            <w:tabs>
              <w:tab w:val="left" w:pos="880"/>
              <w:tab w:val="right" w:leader="dot" w:pos="9062"/>
            </w:tabs>
            <w:rPr>
              <w:noProof/>
              <w:sz w:val="22"/>
              <w:szCs w:val="22"/>
              <w:lang w:eastAsia="de-CH"/>
            </w:rPr>
          </w:pPr>
          <w:hyperlink w:anchor="_Toc289376508" w:history="1">
            <w:r w:rsidR="0039467F" w:rsidRPr="0087266C">
              <w:rPr>
                <w:rStyle w:val="Hyperlink"/>
                <w:noProof/>
              </w:rPr>
              <w:t>3.7</w:t>
            </w:r>
            <w:r w:rsidR="0039467F">
              <w:rPr>
                <w:noProof/>
                <w:sz w:val="22"/>
                <w:szCs w:val="22"/>
                <w:lang w:eastAsia="de-CH"/>
              </w:rPr>
              <w:tab/>
            </w:r>
            <w:r w:rsidR="0039467F" w:rsidRPr="0087266C">
              <w:rPr>
                <w:rStyle w:val="Hyperlink"/>
                <w:noProof/>
              </w:rPr>
              <w:t>Effizienz</w:t>
            </w:r>
            <w:r w:rsidR="0039467F">
              <w:rPr>
                <w:noProof/>
                <w:webHidden/>
              </w:rPr>
              <w:tab/>
            </w:r>
            <w:r w:rsidR="0039467F">
              <w:rPr>
                <w:noProof/>
                <w:webHidden/>
              </w:rPr>
              <w:fldChar w:fldCharType="begin"/>
            </w:r>
            <w:r w:rsidR="0039467F">
              <w:rPr>
                <w:noProof/>
                <w:webHidden/>
              </w:rPr>
              <w:instrText xml:space="preserve"> PAGEREF _Toc289376508 \h </w:instrText>
            </w:r>
            <w:r w:rsidR="0039467F">
              <w:rPr>
                <w:noProof/>
                <w:webHidden/>
              </w:rPr>
            </w:r>
            <w:r w:rsidR="0039467F">
              <w:rPr>
                <w:noProof/>
                <w:webHidden/>
              </w:rPr>
              <w:fldChar w:fldCharType="separate"/>
            </w:r>
            <w:r w:rsidR="0039467F">
              <w:rPr>
                <w:noProof/>
                <w:webHidden/>
              </w:rPr>
              <w:t>7</w:t>
            </w:r>
            <w:r w:rsidR="0039467F">
              <w:rPr>
                <w:noProof/>
                <w:webHidden/>
              </w:rPr>
              <w:fldChar w:fldCharType="end"/>
            </w:r>
          </w:hyperlink>
        </w:p>
        <w:p w:rsidR="0039467F" w:rsidRDefault="009F04BF">
          <w:pPr>
            <w:pStyle w:val="Verzeichnis1"/>
            <w:tabs>
              <w:tab w:val="left" w:pos="440"/>
              <w:tab w:val="right" w:leader="dot" w:pos="9062"/>
            </w:tabs>
            <w:rPr>
              <w:b w:val="0"/>
              <w:noProof/>
              <w:sz w:val="22"/>
              <w:szCs w:val="22"/>
              <w:lang w:eastAsia="de-CH"/>
            </w:rPr>
          </w:pPr>
          <w:hyperlink w:anchor="_Toc289376509" w:history="1">
            <w:r w:rsidR="0039467F" w:rsidRPr="0087266C">
              <w:rPr>
                <w:rStyle w:val="Hyperlink"/>
                <w:noProof/>
              </w:rPr>
              <w:t>4</w:t>
            </w:r>
            <w:r w:rsidR="0039467F">
              <w:rPr>
                <w:b w:val="0"/>
                <w:noProof/>
                <w:sz w:val="22"/>
                <w:szCs w:val="22"/>
                <w:lang w:eastAsia="de-CH"/>
              </w:rPr>
              <w:tab/>
            </w:r>
            <w:r w:rsidR="0039467F" w:rsidRPr="0087266C">
              <w:rPr>
                <w:rStyle w:val="Hyperlink"/>
                <w:noProof/>
              </w:rPr>
              <w:t>Behaviour Pattern</w:t>
            </w:r>
            <w:r w:rsidR="0039467F">
              <w:rPr>
                <w:noProof/>
                <w:webHidden/>
              </w:rPr>
              <w:tab/>
            </w:r>
            <w:r w:rsidR="0039467F">
              <w:rPr>
                <w:noProof/>
                <w:webHidden/>
              </w:rPr>
              <w:fldChar w:fldCharType="begin"/>
            </w:r>
            <w:r w:rsidR="0039467F">
              <w:rPr>
                <w:noProof/>
                <w:webHidden/>
              </w:rPr>
              <w:instrText xml:space="preserve"> PAGEREF _Toc289376509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9F04BF">
          <w:pPr>
            <w:pStyle w:val="Verzeichnis2"/>
            <w:tabs>
              <w:tab w:val="left" w:pos="880"/>
              <w:tab w:val="right" w:leader="dot" w:pos="9062"/>
            </w:tabs>
            <w:rPr>
              <w:noProof/>
              <w:sz w:val="22"/>
              <w:szCs w:val="22"/>
              <w:lang w:eastAsia="de-CH"/>
            </w:rPr>
          </w:pPr>
          <w:hyperlink w:anchor="_Toc289376510" w:history="1">
            <w:r w:rsidR="0039467F" w:rsidRPr="0087266C">
              <w:rPr>
                <w:rStyle w:val="Hyperlink"/>
                <w:noProof/>
                <w:lang w:val="en-GB"/>
              </w:rPr>
              <w:t>4.1</w:t>
            </w:r>
            <w:r w:rsidR="0039467F">
              <w:rPr>
                <w:noProof/>
                <w:sz w:val="22"/>
                <w:szCs w:val="22"/>
                <w:lang w:eastAsia="de-CH"/>
              </w:rPr>
              <w:tab/>
            </w:r>
            <w:r w:rsidR="0039467F" w:rsidRPr="0087266C">
              <w:rPr>
                <w:rStyle w:val="Hyperlink"/>
                <w:noProof/>
                <w:lang w:val="en-GB"/>
              </w:rPr>
              <w:t>Interview Punkte</w:t>
            </w:r>
            <w:r w:rsidR="0039467F">
              <w:rPr>
                <w:noProof/>
                <w:webHidden/>
              </w:rPr>
              <w:tab/>
            </w:r>
            <w:r w:rsidR="0039467F">
              <w:rPr>
                <w:noProof/>
                <w:webHidden/>
              </w:rPr>
              <w:fldChar w:fldCharType="begin"/>
            </w:r>
            <w:r w:rsidR="0039467F">
              <w:rPr>
                <w:noProof/>
                <w:webHidden/>
              </w:rPr>
              <w:instrText xml:space="preserve"> PAGEREF _Toc289376510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9F04BF">
          <w:pPr>
            <w:pStyle w:val="Verzeichnis3"/>
            <w:rPr>
              <w:noProof/>
              <w:sz w:val="22"/>
            </w:rPr>
          </w:pPr>
          <w:hyperlink w:anchor="_Toc289376511" w:history="1">
            <w:r w:rsidR="0039467F" w:rsidRPr="0087266C">
              <w:rPr>
                <w:rStyle w:val="Hyperlink"/>
                <w:noProof/>
                <w:lang w:val="en-GB"/>
              </w:rPr>
              <w:t>4.1.1</w:t>
            </w:r>
            <w:r w:rsidR="0039467F">
              <w:rPr>
                <w:noProof/>
                <w:sz w:val="22"/>
              </w:rPr>
              <w:tab/>
            </w:r>
            <w:r w:rsidR="0039467F" w:rsidRPr="0087266C">
              <w:rPr>
                <w:rStyle w:val="Hyperlink"/>
                <w:noProof/>
                <w:lang w:val="en-GB"/>
              </w:rPr>
              <w:t>Unternehmerisches Denken</w:t>
            </w:r>
            <w:r w:rsidR="0039467F">
              <w:rPr>
                <w:noProof/>
                <w:webHidden/>
              </w:rPr>
              <w:tab/>
            </w:r>
            <w:r w:rsidR="0039467F">
              <w:rPr>
                <w:noProof/>
                <w:webHidden/>
              </w:rPr>
              <w:fldChar w:fldCharType="begin"/>
            </w:r>
            <w:r w:rsidR="0039467F">
              <w:rPr>
                <w:noProof/>
                <w:webHidden/>
              </w:rPr>
              <w:instrText xml:space="preserve"> PAGEREF _Toc289376511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9F04BF">
          <w:pPr>
            <w:pStyle w:val="Verzeichnis3"/>
            <w:rPr>
              <w:noProof/>
              <w:sz w:val="22"/>
            </w:rPr>
          </w:pPr>
          <w:hyperlink w:anchor="_Toc289376512" w:history="1">
            <w:r w:rsidR="0039467F" w:rsidRPr="0087266C">
              <w:rPr>
                <w:rStyle w:val="Hyperlink"/>
                <w:noProof/>
              </w:rPr>
              <w:t>4.1.2</w:t>
            </w:r>
            <w:r w:rsidR="0039467F">
              <w:rPr>
                <w:noProof/>
                <w:sz w:val="22"/>
              </w:rPr>
              <w:tab/>
            </w:r>
            <w:r w:rsidR="0039467F" w:rsidRPr="0087266C">
              <w:rPr>
                <w:rStyle w:val="Hyperlink"/>
                <w:noProof/>
              </w:rPr>
              <w:t>Genauigkeit Rapport/Materialliste</w:t>
            </w:r>
            <w:r w:rsidR="0039467F">
              <w:rPr>
                <w:noProof/>
                <w:webHidden/>
              </w:rPr>
              <w:tab/>
            </w:r>
            <w:r w:rsidR="0039467F">
              <w:rPr>
                <w:noProof/>
                <w:webHidden/>
              </w:rPr>
              <w:fldChar w:fldCharType="begin"/>
            </w:r>
            <w:r w:rsidR="0039467F">
              <w:rPr>
                <w:noProof/>
                <w:webHidden/>
              </w:rPr>
              <w:instrText xml:space="preserve"> PAGEREF _Toc289376512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9F04BF">
          <w:pPr>
            <w:pStyle w:val="Verzeichnis3"/>
            <w:rPr>
              <w:noProof/>
              <w:sz w:val="22"/>
            </w:rPr>
          </w:pPr>
          <w:hyperlink w:anchor="_Toc289376513" w:history="1">
            <w:r w:rsidR="0039467F" w:rsidRPr="0087266C">
              <w:rPr>
                <w:rStyle w:val="Hyperlink"/>
                <w:noProof/>
              </w:rPr>
              <w:t>4.1.3</w:t>
            </w:r>
            <w:r w:rsidR="0039467F">
              <w:rPr>
                <w:noProof/>
                <w:sz w:val="22"/>
              </w:rPr>
              <w:tab/>
            </w:r>
            <w:r w:rsidR="0039467F" w:rsidRPr="0087266C">
              <w:rPr>
                <w:rStyle w:val="Hyperlink"/>
                <w:noProof/>
              </w:rPr>
              <w:t>Zuverlässigkeit Rapport/Materialliste</w:t>
            </w:r>
            <w:r w:rsidR="0039467F">
              <w:rPr>
                <w:noProof/>
                <w:webHidden/>
              </w:rPr>
              <w:tab/>
            </w:r>
            <w:r w:rsidR="0039467F">
              <w:rPr>
                <w:noProof/>
                <w:webHidden/>
              </w:rPr>
              <w:fldChar w:fldCharType="begin"/>
            </w:r>
            <w:r w:rsidR="0039467F">
              <w:rPr>
                <w:noProof/>
                <w:webHidden/>
              </w:rPr>
              <w:instrText xml:space="preserve"> PAGEREF _Toc289376513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9F04BF">
          <w:pPr>
            <w:pStyle w:val="Verzeichnis3"/>
            <w:rPr>
              <w:noProof/>
              <w:sz w:val="22"/>
            </w:rPr>
          </w:pPr>
          <w:hyperlink w:anchor="_Toc289376514" w:history="1">
            <w:r w:rsidR="0039467F" w:rsidRPr="0087266C">
              <w:rPr>
                <w:rStyle w:val="Hyperlink"/>
                <w:noProof/>
              </w:rPr>
              <w:t>4.1.4</w:t>
            </w:r>
            <w:r w:rsidR="0039467F">
              <w:rPr>
                <w:noProof/>
                <w:sz w:val="22"/>
              </w:rPr>
              <w:tab/>
            </w:r>
            <w:r w:rsidR="0039467F" w:rsidRPr="0087266C">
              <w:rPr>
                <w:rStyle w:val="Hyperlink"/>
                <w:noProof/>
              </w:rPr>
              <w:t>Technisches Wissen</w:t>
            </w:r>
            <w:r w:rsidR="0039467F">
              <w:rPr>
                <w:noProof/>
                <w:webHidden/>
              </w:rPr>
              <w:tab/>
            </w:r>
            <w:r w:rsidR="0039467F">
              <w:rPr>
                <w:noProof/>
                <w:webHidden/>
              </w:rPr>
              <w:fldChar w:fldCharType="begin"/>
            </w:r>
            <w:r w:rsidR="0039467F">
              <w:rPr>
                <w:noProof/>
                <w:webHidden/>
              </w:rPr>
              <w:instrText xml:space="preserve"> PAGEREF _Toc289376514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9F04BF">
          <w:pPr>
            <w:pStyle w:val="Verzeichnis3"/>
            <w:rPr>
              <w:noProof/>
              <w:sz w:val="22"/>
            </w:rPr>
          </w:pPr>
          <w:hyperlink w:anchor="_Toc289376515" w:history="1">
            <w:r w:rsidR="0039467F" w:rsidRPr="0087266C">
              <w:rPr>
                <w:rStyle w:val="Hyperlink"/>
                <w:noProof/>
              </w:rPr>
              <w:t>4.1.5</w:t>
            </w:r>
            <w:r w:rsidR="0039467F">
              <w:rPr>
                <w:noProof/>
                <w:sz w:val="22"/>
              </w:rPr>
              <w:tab/>
            </w:r>
            <w:r w:rsidR="0039467F" w:rsidRPr="0087266C">
              <w:rPr>
                <w:rStyle w:val="Hyperlink"/>
                <w:noProof/>
              </w:rPr>
              <w:t>Effizienz bei Arbeit</w:t>
            </w:r>
            <w:r w:rsidR="0039467F">
              <w:rPr>
                <w:noProof/>
                <w:webHidden/>
              </w:rPr>
              <w:tab/>
            </w:r>
            <w:r w:rsidR="0039467F">
              <w:rPr>
                <w:noProof/>
                <w:webHidden/>
              </w:rPr>
              <w:fldChar w:fldCharType="begin"/>
            </w:r>
            <w:r w:rsidR="0039467F">
              <w:rPr>
                <w:noProof/>
                <w:webHidden/>
              </w:rPr>
              <w:instrText xml:space="preserve"> PAGEREF _Toc289376515 \h </w:instrText>
            </w:r>
            <w:r w:rsidR="0039467F">
              <w:rPr>
                <w:noProof/>
                <w:webHidden/>
              </w:rPr>
            </w:r>
            <w:r w:rsidR="0039467F">
              <w:rPr>
                <w:noProof/>
                <w:webHidden/>
              </w:rPr>
              <w:fldChar w:fldCharType="separate"/>
            </w:r>
            <w:r w:rsidR="0039467F">
              <w:rPr>
                <w:noProof/>
                <w:webHidden/>
              </w:rPr>
              <w:t>8</w:t>
            </w:r>
            <w:r w:rsidR="0039467F">
              <w:rPr>
                <w:noProof/>
                <w:webHidden/>
              </w:rPr>
              <w:fldChar w:fldCharType="end"/>
            </w:r>
          </w:hyperlink>
        </w:p>
        <w:p w:rsidR="0039467F" w:rsidRDefault="009F04BF">
          <w:pPr>
            <w:pStyle w:val="Verzeichnis3"/>
            <w:rPr>
              <w:noProof/>
              <w:sz w:val="22"/>
            </w:rPr>
          </w:pPr>
          <w:hyperlink w:anchor="_Toc289376516" w:history="1">
            <w:r w:rsidR="0039467F" w:rsidRPr="0087266C">
              <w:rPr>
                <w:rStyle w:val="Hyperlink"/>
                <w:noProof/>
              </w:rPr>
              <w:t>4.1.6</w:t>
            </w:r>
            <w:r w:rsidR="0039467F">
              <w:rPr>
                <w:noProof/>
                <w:sz w:val="22"/>
              </w:rPr>
              <w:tab/>
            </w:r>
            <w:r w:rsidR="0039467F" w:rsidRPr="0087266C">
              <w:rPr>
                <w:rStyle w:val="Hyperlink"/>
                <w:noProof/>
              </w:rPr>
              <w:t>Gesamtübersicht Aufträge</w:t>
            </w:r>
            <w:r w:rsidR="0039467F">
              <w:rPr>
                <w:noProof/>
                <w:webHidden/>
              </w:rPr>
              <w:tab/>
            </w:r>
            <w:r w:rsidR="0039467F">
              <w:rPr>
                <w:noProof/>
                <w:webHidden/>
              </w:rPr>
              <w:fldChar w:fldCharType="begin"/>
            </w:r>
            <w:r w:rsidR="0039467F">
              <w:rPr>
                <w:noProof/>
                <w:webHidden/>
              </w:rPr>
              <w:instrText xml:space="preserve"> PAGEREF _Toc289376516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9F04BF">
          <w:pPr>
            <w:pStyle w:val="Verzeichnis3"/>
            <w:rPr>
              <w:noProof/>
              <w:sz w:val="22"/>
            </w:rPr>
          </w:pPr>
          <w:hyperlink w:anchor="_Toc289376517" w:history="1">
            <w:r w:rsidR="0039467F" w:rsidRPr="0087266C">
              <w:rPr>
                <w:rStyle w:val="Hyperlink"/>
                <w:noProof/>
              </w:rPr>
              <w:t>4.1.7</w:t>
            </w:r>
            <w:r w:rsidR="0039467F">
              <w:rPr>
                <w:noProof/>
                <w:sz w:val="22"/>
              </w:rPr>
              <w:tab/>
            </w:r>
            <w:r w:rsidR="0039467F" w:rsidRPr="0087266C">
              <w:rPr>
                <w:rStyle w:val="Hyperlink"/>
                <w:noProof/>
              </w:rPr>
              <w:t>Organisation</w:t>
            </w:r>
            <w:r w:rsidR="0039467F">
              <w:rPr>
                <w:noProof/>
                <w:webHidden/>
              </w:rPr>
              <w:tab/>
            </w:r>
            <w:r w:rsidR="0039467F">
              <w:rPr>
                <w:noProof/>
                <w:webHidden/>
              </w:rPr>
              <w:fldChar w:fldCharType="begin"/>
            </w:r>
            <w:r w:rsidR="0039467F">
              <w:rPr>
                <w:noProof/>
                <w:webHidden/>
              </w:rPr>
              <w:instrText xml:space="preserve"> PAGEREF _Toc289376517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9F04BF">
          <w:pPr>
            <w:pStyle w:val="Verzeichnis3"/>
            <w:rPr>
              <w:noProof/>
              <w:sz w:val="22"/>
            </w:rPr>
          </w:pPr>
          <w:hyperlink w:anchor="_Toc289376518" w:history="1">
            <w:r w:rsidR="0039467F" w:rsidRPr="0087266C">
              <w:rPr>
                <w:rStyle w:val="Hyperlink"/>
                <w:noProof/>
              </w:rPr>
              <w:t>4.1.8</w:t>
            </w:r>
            <w:r w:rsidR="0039467F">
              <w:rPr>
                <w:noProof/>
                <w:sz w:val="22"/>
              </w:rPr>
              <w:tab/>
            </w:r>
            <w:r w:rsidR="0039467F" w:rsidRPr="0087266C">
              <w:rPr>
                <w:rStyle w:val="Hyperlink"/>
                <w:noProof/>
              </w:rPr>
              <w:t>Zufriedenheit mit aktuellem System</w:t>
            </w:r>
            <w:r w:rsidR="0039467F">
              <w:rPr>
                <w:noProof/>
                <w:webHidden/>
              </w:rPr>
              <w:tab/>
            </w:r>
            <w:r w:rsidR="0039467F">
              <w:rPr>
                <w:noProof/>
                <w:webHidden/>
              </w:rPr>
              <w:fldChar w:fldCharType="begin"/>
            </w:r>
            <w:r w:rsidR="0039467F">
              <w:rPr>
                <w:noProof/>
                <w:webHidden/>
              </w:rPr>
              <w:instrText xml:space="preserve"> PAGEREF _Toc289376518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9F04BF">
          <w:pPr>
            <w:pStyle w:val="Verzeichnis3"/>
            <w:rPr>
              <w:noProof/>
              <w:sz w:val="22"/>
            </w:rPr>
          </w:pPr>
          <w:hyperlink w:anchor="_Toc289376519" w:history="1">
            <w:r w:rsidR="0039467F" w:rsidRPr="0087266C">
              <w:rPr>
                <w:rStyle w:val="Hyperlink"/>
                <w:noProof/>
              </w:rPr>
              <w:t>4.1.9</w:t>
            </w:r>
            <w:r w:rsidR="0039467F">
              <w:rPr>
                <w:noProof/>
                <w:sz w:val="22"/>
              </w:rPr>
              <w:tab/>
            </w:r>
            <w:r w:rsidR="0039467F" w:rsidRPr="0087266C">
              <w:rPr>
                <w:rStyle w:val="Hyperlink"/>
                <w:noProof/>
              </w:rPr>
              <w:t>Terminvereinbarung mit Kunden</w:t>
            </w:r>
            <w:r w:rsidR="0039467F">
              <w:rPr>
                <w:noProof/>
                <w:webHidden/>
              </w:rPr>
              <w:tab/>
            </w:r>
            <w:r w:rsidR="0039467F">
              <w:rPr>
                <w:noProof/>
                <w:webHidden/>
              </w:rPr>
              <w:fldChar w:fldCharType="begin"/>
            </w:r>
            <w:r w:rsidR="0039467F">
              <w:rPr>
                <w:noProof/>
                <w:webHidden/>
              </w:rPr>
              <w:instrText xml:space="preserve"> PAGEREF _Toc289376519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9F04BF">
          <w:pPr>
            <w:pStyle w:val="Verzeichnis3"/>
            <w:rPr>
              <w:noProof/>
              <w:sz w:val="22"/>
            </w:rPr>
          </w:pPr>
          <w:hyperlink w:anchor="_Toc289376520" w:history="1">
            <w:r w:rsidR="0039467F" w:rsidRPr="0087266C">
              <w:rPr>
                <w:rStyle w:val="Hyperlink"/>
                <w:noProof/>
              </w:rPr>
              <w:t>4.1.10</w:t>
            </w:r>
            <w:r w:rsidR="0039467F">
              <w:rPr>
                <w:noProof/>
                <w:sz w:val="22"/>
              </w:rPr>
              <w:tab/>
            </w:r>
            <w:r w:rsidR="0039467F" w:rsidRPr="0087266C">
              <w:rPr>
                <w:rStyle w:val="Hyperlink"/>
                <w:noProof/>
              </w:rPr>
              <w:t>Kommunikation zwischen Mitarbeitern</w:t>
            </w:r>
            <w:r w:rsidR="0039467F">
              <w:rPr>
                <w:noProof/>
                <w:webHidden/>
              </w:rPr>
              <w:tab/>
            </w:r>
            <w:r w:rsidR="0039467F">
              <w:rPr>
                <w:noProof/>
                <w:webHidden/>
              </w:rPr>
              <w:fldChar w:fldCharType="begin"/>
            </w:r>
            <w:r w:rsidR="0039467F">
              <w:rPr>
                <w:noProof/>
                <w:webHidden/>
              </w:rPr>
              <w:instrText xml:space="preserve"> PAGEREF _Toc289376520 \h </w:instrText>
            </w:r>
            <w:r w:rsidR="0039467F">
              <w:rPr>
                <w:noProof/>
                <w:webHidden/>
              </w:rPr>
            </w:r>
            <w:r w:rsidR="0039467F">
              <w:rPr>
                <w:noProof/>
                <w:webHidden/>
              </w:rPr>
              <w:fldChar w:fldCharType="separate"/>
            </w:r>
            <w:r w:rsidR="0039467F">
              <w:rPr>
                <w:noProof/>
                <w:webHidden/>
              </w:rPr>
              <w:t>9</w:t>
            </w:r>
            <w:r w:rsidR="0039467F">
              <w:rPr>
                <w:noProof/>
                <w:webHidden/>
              </w:rPr>
              <w:fldChar w:fldCharType="end"/>
            </w:r>
          </w:hyperlink>
        </w:p>
        <w:p w:rsidR="0039467F" w:rsidRDefault="009F04BF">
          <w:pPr>
            <w:pStyle w:val="Verzeichnis2"/>
            <w:tabs>
              <w:tab w:val="left" w:pos="880"/>
              <w:tab w:val="right" w:leader="dot" w:pos="9062"/>
            </w:tabs>
            <w:rPr>
              <w:noProof/>
              <w:sz w:val="22"/>
              <w:szCs w:val="22"/>
              <w:lang w:eastAsia="de-CH"/>
            </w:rPr>
          </w:pPr>
          <w:hyperlink w:anchor="_Toc289376521" w:history="1">
            <w:r w:rsidR="0039467F" w:rsidRPr="0087266C">
              <w:rPr>
                <w:rStyle w:val="Hyperlink"/>
                <w:noProof/>
              </w:rPr>
              <w:t>4.2</w:t>
            </w:r>
            <w:r w:rsidR="0039467F">
              <w:rPr>
                <w:noProof/>
                <w:sz w:val="22"/>
                <w:szCs w:val="22"/>
                <w:lang w:eastAsia="de-CH"/>
              </w:rPr>
              <w:tab/>
            </w:r>
            <w:r w:rsidR="0039467F" w:rsidRPr="0087266C">
              <w:rPr>
                <w:rStyle w:val="Hyperlink"/>
                <w:noProof/>
              </w:rPr>
              <w:t>Persona Linien</w:t>
            </w:r>
            <w:r w:rsidR="0039467F">
              <w:rPr>
                <w:noProof/>
                <w:webHidden/>
              </w:rPr>
              <w:tab/>
            </w:r>
            <w:r w:rsidR="0039467F">
              <w:rPr>
                <w:noProof/>
                <w:webHidden/>
              </w:rPr>
              <w:fldChar w:fldCharType="begin"/>
            </w:r>
            <w:r w:rsidR="0039467F">
              <w:rPr>
                <w:noProof/>
                <w:webHidden/>
              </w:rPr>
              <w:instrText xml:space="preserve"> PAGEREF _Toc289376521 \h </w:instrText>
            </w:r>
            <w:r w:rsidR="0039467F">
              <w:rPr>
                <w:noProof/>
                <w:webHidden/>
              </w:rPr>
            </w:r>
            <w:r w:rsidR="0039467F">
              <w:rPr>
                <w:noProof/>
                <w:webHidden/>
              </w:rPr>
              <w:fldChar w:fldCharType="separate"/>
            </w:r>
            <w:r w:rsidR="0039467F">
              <w:rPr>
                <w:noProof/>
                <w:webHidden/>
              </w:rPr>
              <w:t>10</w:t>
            </w:r>
            <w:r w:rsidR="0039467F">
              <w:rPr>
                <w:noProof/>
                <w:webHidden/>
              </w:rPr>
              <w:fldChar w:fldCharType="end"/>
            </w:r>
          </w:hyperlink>
        </w:p>
        <w:p w:rsidR="0039467F" w:rsidRDefault="009F04BF">
          <w:pPr>
            <w:pStyle w:val="Verzeichnis1"/>
            <w:tabs>
              <w:tab w:val="left" w:pos="440"/>
              <w:tab w:val="right" w:leader="dot" w:pos="9062"/>
            </w:tabs>
            <w:rPr>
              <w:b w:val="0"/>
              <w:noProof/>
              <w:sz w:val="22"/>
              <w:szCs w:val="22"/>
              <w:lang w:eastAsia="de-CH"/>
            </w:rPr>
          </w:pPr>
          <w:hyperlink w:anchor="_Toc289376522" w:history="1">
            <w:r w:rsidR="0039467F" w:rsidRPr="0087266C">
              <w:rPr>
                <w:rStyle w:val="Hyperlink"/>
                <w:noProof/>
              </w:rPr>
              <w:t>5</w:t>
            </w:r>
            <w:r w:rsidR="0039467F">
              <w:rPr>
                <w:b w:val="0"/>
                <w:noProof/>
                <w:sz w:val="22"/>
                <w:szCs w:val="22"/>
                <w:lang w:eastAsia="de-CH"/>
              </w:rPr>
              <w:tab/>
            </w:r>
            <w:r w:rsidR="0039467F" w:rsidRPr="0087266C">
              <w:rPr>
                <w:rStyle w:val="Hyperlink"/>
                <w:noProof/>
              </w:rPr>
              <w:t>Personas</w:t>
            </w:r>
            <w:r w:rsidR="0039467F">
              <w:rPr>
                <w:noProof/>
                <w:webHidden/>
              </w:rPr>
              <w:tab/>
            </w:r>
            <w:r w:rsidR="0039467F">
              <w:rPr>
                <w:noProof/>
                <w:webHidden/>
              </w:rPr>
              <w:fldChar w:fldCharType="begin"/>
            </w:r>
            <w:r w:rsidR="0039467F">
              <w:rPr>
                <w:noProof/>
                <w:webHidden/>
              </w:rPr>
              <w:instrText xml:space="preserve"> PAGEREF _Toc289376522 \h </w:instrText>
            </w:r>
            <w:r w:rsidR="0039467F">
              <w:rPr>
                <w:noProof/>
                <w:webHidden/>
              </w:rPr>
            </w:r>
            <w:r w:rsidR="0039467F">
              <w:rPr>
                <w:noProof/>
                <w:webHidden/>
              </w:rPr>
              <w:fldChar w:fldCharType="separate"/>
            </w:r>
            <w:r w:rsidR="0039467F">
              <w:rPr>
                <w:noProof/>
                <w:webHidden/>
              </w:rPr>
              <w:t>11</w:t>
            </w:r>
            <w:r w:rsidR="0039467F">
              <w:rPr>
                <w:noProof/>
                <w:webHidden/>
              </w:rPr>
              <w:fldChar w:fldCharType="end"/>
            </w:r>
          </w:hyperlink>
        </w:p>
        <w:p w:rsidR="0039467F" w:rsidRDefault="009F04BF">
          <w:pPr>
            <w:pStyle w:val="Verzeichnis2"/>
            <w:tabs>
              <w:tab w:val="left" w:pos="880"/>
              <w:tab w:val="right" w:leader="dot" w:pos="9062"/>
            </w:tabs>
            <w:rPr>
              <w:noProof/>
              <w:sz w:val="22"/>
              <w:szCs w:val="22"/>
              <w:lang w:eastAsia="de-CH"/>
            </w:rPr>
          </w:pPr>
          <w:hyperlink w:anchor="_Toc289376523" w:history="1">
            <w:r w:rsidR="0039467F" w:rsidRPr="0087266C">
              <w:rPr>
                <w:rStyle w:val="Hyperlink"/>
                <w:noProof/>
              </w:rPr>
              <w:t>5.1</w:t>
            </w:r>
            <w:r w:rsidR="0039467F">
              <w:rPr>
                <w:noProof/>
                <w:sz w:val="22"/>
                <w:szCs w:val="22"/>
                <w:lang w:eastAsia="de-CH"/>
              </w:rPr>
              <w:tab/>
            </w:r>
            <w:r w:rsidR="0039467F" w:rsidRPr="0087266C">
              <w:rPr>
                <w:rStyle w:val="Hyperlink"/>
                <w:noProof/>
              </w:rPr>
              <w:t>Tamara Tüchtig</w:t>
            </w:r>
            <w:r w:rsidR="0039467F">
              <w:rPr>
                <w:noProof/>
                <w:webHidden/>
              </w:rPr>
              <w:tab/>
            </w:r>
            <w:r w:rsidR="0039467F">
              <w:rPr>
                <w:noProof/>
                <w:webHidden/>
              </w:rPr>
              <w:fldChar w:fldCharType="begin"/>
            </w:r>
            <w:r w:rsidR="0039467F">
              <w:rPr>
                <w:noProof/>
                <w:webHidden/>
              </w:rPr>
              <w:instrText xml:space="preserve"> PAGEREF _Toc289376523 \h </w:instrText>
            </w:r>
            <w:r w:rsidR="0039467F">
              <w:rPr>
                <w:noProof/>
                <w:webHidden/>
              </w:rPr>
            </w:r>
            <w:r w:rsidR="0039467F">
              <w:rPr>
                <w:noProof/>
                <w:webHidden/>
              </w:rPr>
              <w:fldChar w:fldCharType="separate"/>
            </w:r>
            <w:r w:rsidR="0039467F">
              <w:rPr>
                <w:noProof/>
                <w:webHidden/>
              </w:rPr>
              <w:t>11</w:t>
            </w:r>
            <w:r w:rsidR="0039467F">
              <w:rPr>
                <w:noProof/>
                <w:webHidden/>
              </w:rPr>
              <w:fldChar w:fldCharType="end"/>
            </w:r>
          </w:hyperlink>
        </w:p>
        <w:p w:rsidR="0039467F" w:rsidRDefault="009F04BF">
          <w:pPr>
            <w:pStyle w:val="Verzeichnis3"/>
            <w:rPr>
              <w:noProof/>
              <w:sz w:val="22"/>
            </w:rPr>
          </w:pPr>
          <w:hyperlink w:anchor="_Toc289376524" w:history="1">
            <w:r w:rsidR="0039467F" w:rsidRPr="0087266C">
              <w:rPr>
                <w:rStyle w:val="Hyperlink"/>
                <w:noProof/>
              </w:rPr>
              <w:t>5.1.1</w:t>
            </w:r>
            <w:r w:rsidR="0039467F">
              <w:rPr>
                <w:noProof/>
                <w:sz w:val="22"/>
              </w:rPr>
              <w:tab/>
            </w:r>
            <w:r w:rsidR="0039467F" w:rsidRPr="0087266C">
              <w:rPr>
                <w:rStyle w:val="Hyperlink"/>
                <w:noProof/>
              </w:rPr>
              <w:t>Day-in-the-Live Szenario</w:t>
            </w:r>
            <w:r w:rsidR="0039467F">
              <w:rPr>
                <w:noProof/>
                <w:webHidden/>
              </w:rPr>
              <w:tab/>
            </w:r>
            <w:r w:rsidR="0039467F">
              <w:rPr>
                <w:noProof/>
                <w:webHidden/>
              </w:rPr>
              <w:fldChar w:fldCharType="begin"/>
            </w:r>
            <w:r w:rsidR="0039467F">
              <w:rPr>
                <w:noProof/>
                <w:webHidden/>
              </w:rPr>
              <w:instrText xml:space="preserve"> PAGEREF _Toc289376524 \h </w:instrText>
            </w:r>
            <w:r w:rsidR="0039467F">
              <w:rPr>
                <w:noProof/>
                <w:webHidden/>
              </w:rPr>
            </w:r>
            <w:r w:rsidR="0039467F">
              <w:rPr>
                <w:noProof/>
                <w:webHidden/>
              </w:rPr>
              <w:fldChar w:fldCharType="separate"/>
            </w:r>
            <w:r w:rsidR="0039467F">
              <w:rPr>
                <w:noProof/>
                <w:webHidden/>
              </w:rPr>
              <w:t>12</w:t>
            </w:r>
            <w:r w:rsidR="0039467F">
              <w:rPr>
                <w:noProof/>
                <w:webHidden/>
              </w:rPr>
              <w:fldChar w:fldCharType="end"/>
            </w:r>
          </w:hyperlink>
        </w:p>
        <w:p w:rsidR="0039467F" w:rsidRDefault="009F04BF">
          <w:pPr>
            <w:pStyle w:val="Verzeichnis3"/>
            <w:rPr>
              <w:noProof/>
              <w:sz w:val="22"/>
            </w:rPr>
          </w:pPr>
          <w:hyperlink w:anchor="_Toc289376525" w:history="1">
            <w:r w:rsidR="0039467F" w:rsidRPr="0087266C">
              <w:rPr>
                <w:rStyle w:val="Hyperlink"/>
                <w:noProof/>
                <w:lang w:val="en-GB"/>
              </w:rPr>
              <w:t>5.1.2</w:t>
            </w:r>
            <w:r w:rsidR="0039467F">
              <w:rPr>
                <w:noProof/>
                <w:sz w:val="22"/>
              </w:rPr>
              <w:tab/>
            </w:r>
            <w:r w:rsidR="0039467F" w:rsidRPr="0087266C">
              <w:rPr>
                <w:rStyle w:val="Hyperlink"/>
                <w:noProof/>
                <w:lang w:val="en-GB"/>
              </w:rPr>
              <w:t>Vision Day-in-the-Live Szenario</w:t>
            </w:r>
            <w:r w:rsidR="0039467F">
              <w:rPr>
                <w:noProof/>
                <w:webHidden/>
              </w:rPr>
              <w:tab/>
            </w:r>
            <w:r w:rsidR="0039467F">
              <w:rPr>
                <w:noProof/>
                <w:webHidden/>
              </w:rPr>
              <w:fldChar w:fldCharType="begin"/>
            </w:r>
            <w:r w:rsidR="0039467F">
              <w:rPr>
                <w:noProof/>
                <w:webHidden/>
              </w:rPr>
              <w:instrText xml:space="preserve"> PAGEREF _Toc289376525 \h </w:instrText>
            </w:r>
            <w:r w:rsidR="0039467F">
              <w:rPr>
                <w:noProof/>
                <w:webHidden/>
              </w:rPr>
            </w:r>
            <w:r w:rsidR="0039467F">
              <w:rPr>
                <w:noProof/>
                <w:webHidden/>
              </w:rPr>
              <w:fldChar w:fldCharType="separate"/>
            </w:r>
            <w:r w:rsidR="0039467F">
              <w:rPr>
                <w:noProof/>
                <w:webHidden/>
              </w:rPr>
              <w:t>14</w:t>
            </w:r>
            <w:r w:rsidR="0039467F">
              <w:rPr>
                <w:noProof/>
                <w:webHidden/>
              </w:rPr>
              <w:fldChar w:fldCharType="end"/>
            </w:r>
          </w:hyperlink>
        </w:p>
        <w:p w:rsidR="0039467F" w:rsidRDefault="009F04BF">
          <w:pPr>
            <w:pStyle w:val="Verzeichnis2"/>
            <w:tabs>
              <w:tab w:val="left" w:pos="880"/>
              <w:tab w:val="right" w:leader="dot" w:pos="9062"/>
            </w:tabs>
            <w:rPr>
              <w:noProof/>
              <w:sz w:val="22"/>
              <w:szCs w:val="22"/>
              <w:lang w:eastAsia="de-CH"/>
            </w:rPr>
          </w:pPr>
          <w:hyperlink w:anchor="_Toc289376526" w:history="1">
            <w:r w:rsidR="0039467F" w:rsidRPr="0087266C">
              <w:rPr>
                <w:rStyle w:val="Hyperlink"/>
                <w:noProof/>
              </w:rPr>
              <w:t>5.2</w:t>
            </w:r>
            <w:r w:rsidR="0039467F">
              <w:rPr>
                <w:noProof/>
                <w:sz w:val="22"/>
                <w:szCs w:val="22"/>
                <w:lang w:eastAsia="de-CH"/>
              </w:rPr>
              <w:tab/>
            </w:r>
            <w:r w:rsidR="0039467F" w:rsidRPr="0087266C">
              <w:rPr>
                <w:rStyle w:val="Hyperlink"/>
                <w:noProof/>
              </w:rPr>
              <w:t>Arnold Arglos</w:t>
            </w:r>
            <w:r w:rsidR="0039467F">
              <w:rPr>
                <w:noProof/>
                <w:webHidden/>
              </w:rPr>
              <w:tab/>
            </w:r>
            <w:r w:rsidR="0039467F">
              <w:rPr>
                <w:noProof/>
                <w:webHidden/>
              </w:rPr>
              <w:fldChar w:fldCharType="begin"/>
            </w:r>
            <w:r w:rsidR="0039467F">
              <w:rPr>
                <w:noProof/>
                <w:webHidden/>
              </w:rPr>
              <w:instrText xml:space="preserve"> PAGEREF _Toc289376526 \h </w:instrText>
            </w:r>
            <w:r w:rsidR="0039467F">
              <w:rPr>
                <w:noProof/>
                <w:webHidden/>
              </w:rPr>
            </w:r>
            <w:r w:rsidR="0039467F">
              <w:rPr>
                <w:noProof/>
                <w:webHidden/>
              </w:rPr>
              <w:fldChar w:fldCharType="separate"/>
            </w:r>
            <w:r w:rsidR="0039467F">
              <w:rPr>
                <w:noProof/>
                <w:webHidden/>
              </w:rPr>
              <w:t>15</w:t>
            </w:r>
            <w:r w:rsidR="0039467F">
              <w:rPr>
                <w:noProof/>
                <w:webHidden/>
              </w:rPr>
              <w:fldChar w:fldCharType="end"/>
            </w:r>
          </w:hyperlink>
        </w:p>
        <w:p w:rsidR="0039467F" w:rsidRDefault="009F04BF">
          <w:pPr>
            <w:pStyle w:val="Verzeichnis3"/>
            <w:rPr>
              <w:noProof/>
              <w:sz w:val="22"/>
            </w:rPr>
          </w:pPr>
          <w:hyperlink w:anchor="_Toc289376527" w:history="1">
            <w:r w:rsidR="0039467F" w:rsidRPr="0087266C">
              <w:rPr>
                <w:rStyle w:val="Hyperlink"/>
                <w:noProof/>
              </w:rPr>
              <w:t>5.2.1</w:t>
            </w:r>
            <w:r w:rsidR="0039467F">
              <w:rPr>
                <w:noProof/>
                <w:sz w:val="22"/>
              </w:rPr>
              <w:tab/>
            </w:r>
            <w:r w:rsidR="0039467F" w:rsidRPr="0087266C">
              <w:rPr>
                <w:rStyle w:val="Hyperlink"/>
                <w:noProof/>
              </w:rPr>
              <w:t>Day-in-the-Live Szenario</w:t>
            </w:r>
            <w:r w:rsidR="0039467F">
              <w:rPr>
                <w:noProof/>
                <w:webHidden/>
              </w:rPr>
              <w:tab/>
            </w:r>
            <w:r w:rsidR="0039467F">
              <w:rPr>
                <w:noProof/>
                <w:webHidden/>
              </w:rPr>
              <w:fldChar w:fldCharType="begin"/>
            </w:r>
            <w:r w:rsidR="0039467F">
              <w:rPr>
                <w:noProof/>
                <w:webHidden/>
              </w:rPr>
              <w:instrText xml:space="preserve"> PAGEREF _Toc289376527 \h </w:instrText>
            </w:r>
            <w:r w:rsidR="0039467F">
              <w:rPr>
                <w:noProof/>
                <w:webHidden/>
              </w:rPr>
            </w:r>
            <w:r w:rsidR="0039467F">
              <w:rPr>
                <w:noProof/>
                <w:webHidden/>
              </w:rPr>
              <w:fldChar w:fldCharType="separate"/>
            </w:r>
            <w:r w:rsidR="0039467F">
              <w:rPr>
                <w:noProof/>
                <w:webHidden/>
              </w:rPr>
              <w:t>17</w:t>
            </w:r>
            <w:r w:rsidR="0039467F">
              <w:rPr>
                <w:noProof/>
                <w:webHidden/>
              </w:rPr>
              <w:fldChar w:fldCharType="end"/>
            </w:r>
          </w:hyperlink>
        </w:p>
        <w:p w:rsidR="0039467F" w:rsidRDefault="009F04BF">
          <w:pPr>
            <w:pStyle w:val="Verzeichnis3"/>
            <w:rPr>
              <w:noProof/>
              <w:sz w:val="22"/>
            </w:rPr>
          </w:pPr>
          <w:hyperlink w:anchor="_Toc289376528" w:history="1">
            <w:r w:rsidR="0039467F" w:rsidRPr="0087266C">
              <w:rPr>
                <w:rStyle w:val="Hyperlink"/>
                <w:noProof/>
                <w:lang w:val="en-GB"/>
              </w:rPr>
              <w:t>5.2.2</w:t>
            </w:r>
            <w:r w:rsidR="0039467F">
              <w:rPr>
                <w:noProof/>
                <w:sz w:val="22"/>
              </w:rPr>
              <w:tab/>
            </w:r>
            <w:r w:rsidR="0039467F" w:rsidRPr="0087266C">
              <w:rPr>
                <w:rStyle w:val="Hyperlink"/>
                <w:noProof/>
                <w:lang w:val="en-GB"/>
              </w:rPr>
              <w:t>Vision Day-in-the-Live Szenario</w:t>
            </w:r>
            <w:r w:rsidR="0039467F">
              <w:rPr>
                <w:noProof/>
                <w:webHidden/>
              </w:rPr>
              <w:tab/>
            </w:r>
            <w:r w:rsidR="0039467F">
              <w:rPr>
                <w:noProof/>
                <w:webHidden/>
              </w:rPr>
              <w:fldChar w:fldCharType="begin"/>
            </w:r>
            <w:r w:rsidR="0039467F">
              <w:rPr>
                <w:noProof/>
                <w:webHidden/>
              </w:rPr>
              <w:instrText xml:space="preserve"> PAGEREF _Toc289376528 \h </w:instrText>
            </w:r>
            <w:r w:rsidR="0039467F">
              <w:rPr>
                <w:noProof/>
                <w:webHidden/>
              </w:rPr>
            </w:r>
            <w:r w:rsidR="0039467F">
              <w:rPr>
                <w:noProof/>
                <w:webHidden/>
              </w:rPr>
              <w:fldChar w:fldCharType="separate"/>
            </w:r>
            <w:r w:rsidR="0039467F">
              <w:rPr>
                <w:noProof/>
                <w:webHidden/>
              </w:rPr>
              <w:t>19</w:t>
            </w:r>
            <w:r w:rsidR="0039467F">
              <w:rPr>
                <w:noProof/>
                <w:webHidden/>
              </w:rPr>
              <w:fldChar w:fldCharType="end"/>
            </w:r>
          </w:hyperlink>
        </w:p>
        <w:p w:rsidR="00A06B4F" w:rsidRDefault="00AF4AE0">
          <w:pPr>
            <w:rPr>
              <w:bCs/>
              <w:lang w:val="de-DE"/>
            </w:rPr>
          </w:pPr>
          <w:r>
            <w:rPr>
              <w:b/>
              <w:bCs/>
              <w:lang w:val="de-DE"/>
            </w:rPr>
            <w:fldChar w:fldCharType="end"/>
          </w:r>
        </w:p>
      </w:sdtContent>
    </w:sdt>
    <w:p w:rsidR="0039467F" w:rsidRDefault="0039467F">
      <w:pPr>
        <w:rPr>
          <w:b/>
          <w:bCs/>
          <w:color w:val="FFFFFF" w:themeColor="background1"/>
          <w:spacing w:val="15"/>
          <w:sz w:val="22"/>
          <w:szCs w:val="22"/>
          <w:lang w:val="de-DE"/>
        </w:rPr>
      </w:pPr>
      <w:r>
        <w:rPr>
          <w:lang w:val="de-DE"/>
        </w:rPr>
        <w:br w:type="page"/>
      </w:r>
    </w:p>
    <w:p w:rsidR="00AA6603" w:rsidRDefault="00AA6603" w:rsidP="00AA6603">
      <w:pPr>
        <w:pStyle w:val="berschrift1"/>
        <w:rPr>
          <w:lang w:val="de-DE"/>
        </w:rPr>
      </w:pPr>
      <w:bookmarkStart w:id="3" w:name="_Toc289376500"/>
      <w:r>
        <w:rPr>
          <w:lang w:val="de-DE"/>
        </w:rPr>
        <w:lastRenderedPageBreak/>
        <w:t>Abbildungsverzeichnis</w:t>
      </w:r>
      <w:bookmarkEnd w:id="3"/>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FC1682">
          <w:rPr>
            <w:noProof/>
            <w:webHidden/>
          </w:rPr>
          <w:t>2</w:t>
        </w:r>
        <w:r>
          <w:rPr>
            <w:noProof/>
            <w:webHidden/>
          </w:rPr>
          <w:fldChar w:fldCharType="end"/>
        </w:r>
      </w:hyperlink>
    </w:p>
    <w:p w:rsidR="004B4E2D" w:rsidRDefault="009F04BF">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FC1682">
          <w:rPr>
            <w:noProof/>
            <w:webHidden/>
          </w:rPr>
          <w:t>2</w:t>
        </w:r>
        <w:r w:rsidR="004B4E2D">
          <w:rPr>
            <w:noProof/>
            <w:webHidden/>
          </w:rPr>
          <w:fldChar w:fldCharType="end"/>
        </w:r>
      </w:hyperlink>
    </w:p>
    <w:p w:rsidR="004B4E2D" w:rsidRDefault="009F04BF">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FC1682">
          <w:rPr>
            <w:noProof/>
            <w:webHidden/>
          </w:rPr>
          <w:t>3</w:t>
        </w:r>
        <w:r w:rsidR="004B4E2D">
          <w:rPr>
            <w:noProof/>
            <w:webHidden/>
          </w:rPr>
          <w:fldChar w:fldCharType="end"/>
        </w:r>
      </w:hyperlink>
    </w:p>
    <w:p w:rsidR="004B4E2D" w:rsidRDefault="009F04BF">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9F04BF">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9F04BF">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9F04BF">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9F04BF">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4B4E2D" w:rsidRDefault="009F04BF">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4" w:name="h.llbcbqil7m8w"/>
      <w:bookmarkEnd w:id="4"/>
    </w:p>
    <w:p w:rsidR="0039467F" w:rsidRDefault="0039467F">
      <w:pPr>
        <w:rPr>
          <w:b/>
          <w:bCs/>
          <w:color w:val="FFFFFF" w:themeColor="background1"/>
          <w:spacing w:val="15"/>
          <w:sz w:val="22"/>
          <w:szCs w:val="22"/>
        </w:rPr>
      </w:pPr>
      <w:r>
        <w:br w:type="page"/>
      </w:r>
    </w:p>
    <w:p w:rsidR="00E42C0D" w:rsidRDefault="00446AD7" w:rsidP="00E0412E">
      <w:pPr>
        <w:pStyle w:val="berschrift1"/>
      </w:pPr>
      <w:bookmarkStart w:id="5" w:name="_Toc289376501"/>
      <w:proofErr w:type="spellStart"/>
      <w:r>
        <w:lastRenderedPageBreak/>
        <w:t>Affinity</w:t>
      </w:r>
      <w:proofErr w:type="spellEnd"/>
      <w:r>
        <w:t xml:space="preserve"> </w:t>
      </w:r>
      <w:proofErr w:type="spellStart"/>
      <w:r>
        <w:t>Diagram</w:t>
      </w:r>
      <w:bookmarkEnd w:id="5"/>
      <w:proofErr w:type="spellEnd"/>
    </w:p>
    <w:p w:rsidR="00B72688" w:rsidRPr="00B72688" w:rsidRDefault="00B72688" w:rsidP="00B72688">
      <w:pPr>
        <w:pStyle w:val="berschrift2"/>
      </w:pPr>
      <w:bookmarkStart w:id="6" w:name="_Toc289376502"/>
      <w:r>
        <w:t>Übersicht</w:t>
      </w:r>
      <w:bookmarkEnd w:id="6"/>
    </w:p>
    <w:p w:rsidR="00C51361" w:rsidRDefault="00B72688" w:rsidP="004B4E2D">
      <w:pPr>
        <w:keepNext/>
        <w:jc w:val="center"/>
      </w:pPr>
      <w:r>
        <w:rPr>
          <w:noProof/>
          <w:lang w:eastAsia="de-CH"/>
        </w:rPr>
        <w:drawing>
          <wp:inline distT="0" distB="0" distL="0" distR="0" wp14:anchorId="37978AB6" wp14:editId="4BB132D2">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7" w:name="_Toc288845573"/>
      <w:r>
        <w:t xml:space="preserve">Abbildung </w:t>
      </w:r>
      <w:r w:rsidR="009F04BF">
        <w:fldChar w:fldCharType="begin"/>
      </w:r>
      <w:r w:rsidR="009F04BF">
        <w:instrText xml:space="preserve"> SEQ Abbildung \* ARABIC </w:instrText>
      </w:r>
      <w:r w:rsidR="009F04BF">
        <w:fldChar w:fldCharType="separate"/>
      </w:r>
      <w:r w:rsidR="00FC1682">
        <w:rPr>
          <w:noProof/>
        </w:rPr>
        <w:t>1</w:t>
      </w:r>
      <w:r w:rsidR="009F04BF">
        <w:rPr>
          <w:noProof/>
        </w:rPr>
        <w:fldChar w:fldCharType="end"/>
      </w:r>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7"/>
    </w:p>
    <w:p w:rsidR="00392A68" w:rsidRDefault="00392A68" w:rsidP="00154C6D">
      <w:pPr>
        <w:pStyle w:val="Beschriftung"/>
      </w:pPr>
      <w:r>
        <w:rPr>
          <w:noProof/>
          <w:lang w:eastAsia="de-CH"/>
        </w:rPr>
        <w:drawing>
          <wp:inline distT="0" distB="0" distL="0" distR="0" wp14:anchorId="67F77FCC" wp14:editId="1CEEA95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8" w:name="_Toc288845574"/>
      <w:r>
        <w:t xml:space="preserve">Abbildung </w:t>
      </w:r>
      <w:r w:rsidR="009F04BF">
        <w:fldChar w:fldCharType="begin"/>
      </w:r>
      <w:r w:rsidR="009F04BF">
        <w:instrText xml:space="preserve"> SEQ Abbildung \* ARABIC </w:instrText>
      </w:r>
      <w:r w:rsidR="009F04BF">
        <w:fldChar w:fldCharType="separate"/>
      </w:r>
      <w:r w:rsidR="00FC1682">
        <w:rPr>
          <w:noProof/>
        </w:rPr>
        <w:t>2</w:t>
      </w:r>
      <w:r w:rsidR="009F04BF">
        <w:rPr>
          <w:noProof/>
        </w:rPr>
        <w:fldChar w:fldCharType="end"/>
      </w:r>
      <w:r>
        <w:t xml:space="preserve"> - </w:t>
      </w:r>
      <w:proofErr w:type="spellStart"/>
      <w:r>
        <w:t>Affinity</w:t>
      </w:r>
      <w:proofErr w:type="spellEnd"/>
      <w:r>
        <w:t xml:space="preserve"> </w:t>
      </w:r>
      <w:proofErr w:type="spellStart"/>
      <w:r>
        <w:t>Diagram</w:t>
      </w:r>
      <w:proofErr w:type="spellEnd"/>
      <w:r>
        <w:t xml:space="preserve"> Übersicht</w:t>
      </w:r>
      <w:bookmarkEnd w:id="8"/>
    </w:p>
    <w:p w:rsidR="00882EFA" w:rsidRDefault="00C029CF" w:rsidP="004B4E2D">
      <w:pPr>
        <w:keepNext/>
        <w:jc w:val="center"/>
      </w:pPr>
      <w:r>
        <w:rPr>
          <w:noProof/>
          <w:lang w:eastAsia="de-CH"/>
        </w:rPr>
        <w:lastRenderedPageBreak/>
        <w:drawing>
          <wp:inline distT="0" distB="0" distL="0" distR="0" wp14:anchorId="0AE2A46E" wp14:editId="33CACA2E">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9" w:name="_Toc288845575"/>
      <w:r>
        <w:t xml:space="preserve">Abbildung </w:t>
      </w:r>
      <w:r w:rsidR="009F04BF">
        <w:fldChar w:fldCharType="begin"/>
      </w:r>
      <w:r w:rsidR="009F04BF">
        <w:instrText xml:space="preserve"> SEQ Abbildung \* ARABIC </w:instrText>
      </w:r>
      <w:r w:rsidR="009F04BF">
        <w:fldChar w:fldCharType="separate"/>
      </w:r>
      <w:r w:rsidR="00FC1682">
        <w:rPr>
          <w:noProof/>
        </w:rPr>
        <w:t>3</w:t>
      </w:r>
      <w:r w:rsidR="009F04BF">
        <w:rPr>
          <w:noProof/>
        </w:rPr>
        <w:fldChar w:fldCharType="end"/>
      </w:r>
      <w:r>
        <w:t xml:space="preserve"> - Interpretation Session</w:t>
      </w:r>
      <w:bookmarkEnd w:id="9"/>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10" w:name="_Toc289376503"/>
      <w:r>
        <w:lastRenderedPageBreak/>
        <w:t>Kommunikation</w:t>
      </w:r>
      <w:bookmarkEnd w:id="10"/>
    </w:p>
    <w:p w:rsidR="00155BBC" w:rsidRDefault="004569EF" w:rsidP="004B4E2D">
      <w:pPr>
        <w:keepNext/>
        <w:jc w:val="center"/>
      </w:pPr>
      <w:r>
        <w:rPr>
          <w:noProof/>
          <w:lang w:eastAsia="de-CH"/>
        </w:rPr>
        <w:drawing>
          <wp:inline distT="0" distB="0" distL="0" distR="0" wp14:anchorId="05BB25B9" wp14:editId="77A2E9F8">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1" w:name="_Toc288845576"/>
      <w:r>
        <w:t xml:space="preserve">Abbildung </w:t>
      </w:r>
      <w:r w:rsidR="009F04BF">
        <w:fldChar w:fldCharType="begin"/>
      </w:r>
      <w:r w:rsidR="009F04BF">
        <w:instrText xml:space="preserve"> SEQ Abbildung \* ARABIC </w:instrText>
      </w:r>
      <w:r w:rsidR="009F04BF">
        <w:fldChar w:fldCharType="separate"/>
      </w:r>
      <w:r w:rsidR="00FC1682">
        <w:rPr>
          <w:noProof/>
        </w:rPr>
        <w:t>4</w:t>
      </w:r>
      <w:r w:rsidR="009F04BF">
        <w:rPr>
          <w:noProof/>
        </w:rPr>
        <w:fldChar w:fldCharType="end"/>
      </w:r>
      <w:r>
        <w:t xml:space="preserve"> - Kommunikation</w:t>
      </w:r>
      <w:bookmarkEnd w:id="11"/>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2" w:name="_Toc289376504"/>
      <w:r>
        <w:t>Ideen / Vision</w:t>
      </w:r>
      <w:bookmarkEnd w:id="12"/>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3FF6BF09" wp14:editId="780BA47E">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71B26903" wp14:editId="64738003">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3F0B08" w:rsidRPr="00586AB4" w:rsidRDefault="003F0B08" w:rsidP="00A5506B">
                            <w:pPr>
                              <w:pStyle w:val="Beschriftung"/>
                              <w:rPr>
                                <w:noProof/>
                                <w:sz w:val="20"/>
                                <w:szCs w:val="20"/>
                              </w:rPr>
                            </w:pPr>
                            <w:bookmarkStart w:id="13" w:name="_Toc288845577"/>
                            <w:r>
                              <w:t xml:space="preserve">Abbildung </w:t>
                            </w:r>
                            <w:r w:rsidR="009F04BF">
                              <w:fldChar w:fldCharType="begin"/>
                            </w:r>
                            <w:r w:rsidR="009F04BF">
                              <w:instrText xml:space="preserve"> SEQ Abbildung \* ARABIC </w:instrText>
                            </w:r>
                            <w:r w:rsidR="009F04BF">
                              <w:fldChar w:fldCharType="separate"/>
                            </w:r>
                            <w:r>
                              <w:rPr>
                                <w:noProof/>
                              </w:rPr>
                              <w:t>5</w:t>
                            </w:r>
                            <w:r w:rsidR="009F04BF">
                              <w:rPr>
                                <w:noProof/>
                              </w:rPr>
                              <w:fldChar w:fldCharType="end"/>
                            </w:r>
                            <w:r>
                              <w:t xml:space="preserve"> - Ideen / Vision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65364B" w:rsidRPr="00586AB4" w:rsidRDefault="0065364B" w:rsidP="00A5506B">
                      <w:pPr>
                        <w:pStyle w:val="Beschriftung"/>
                        <w:rPr>
                          <w:noProof/>
                          <w:sz w:val="20"/>
                          <w:szCs w:val="20"/>
                        </w:rPr>
                      </w:pPr>
                      <w:bookmarkStart w:id="14" w:name="_Toc288845577"/>
                      <w:r>
                        <w:t xml:space="preserve">Abbildung </w:t>
                      </w:r>
                      <w:fldSimple w:instr=" SEQ Abbildung \* ARABIC ">
                        <w:r>
                          <w:rPr>
                            <w:noProof/>
                          </w:rPr>
                          <w:t>5</w:t>
                        </w:r>
                      </w:fldSimple>
                      <w:r>
                        <w:t xml:space="preserve"> - Ideen / Vision</w:t>
                      </w:r>
                      <w:bookmarkEnd w:id="14"/>
                    </w:p>
                  </w:txbxContent>
                </v:textbox>
                <w10:wrap type="square"/>
              </v:shape>
            </w:pict>
          </mc:Fallback>
        </mc:AlternateContent>
      </w:r>
      <w:r w:rsidR="00BF157D">
        <w:br w:type="page"/>
      </w:r>
    </w:p>
    <w:p w:rsidR="00B72688" w:rsidRDefault="00B72688" w:rsidP="00CA1AF3">
      <w:pPr>
        <w:pStyle w:val="berschrift2"/>
      </w:pPr>
      <w:bookmarkStart w:id="14" w:name="_Toc289376505"/>
      <w:r>
        <w:lastRenderedPageBreak/>
        <w:t>Effektivität</w:t>
      </w:r>
      <w:bookmarkEnd w:id="14"/>
    </w:p>
    <w:p w:rsidR="00A5506B" w:rsidRDefault="00A5506B" w:rsidP="000E3E9C">
      <w:r>
        <w:rPr>
          <w:noProof/>
          <w:lang w:eastAsia="de-CH"/>
        </w:rPr>
        <w:drawing>
          <wp:anchor distT="0" distB="0" distL="114300" distR="114300" simplePos="0" relativeHeight="251662336" behindDoc="0" locked="0" layoutInCell="1" allowOverlap="1" wp14:anchorId="3E02F0E5" wp14:editId="11E05A0F">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66EBB542" wp14:editId="7B958D93">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3F0B08" w:rsidRPr="002B0EA2" w:rsidRDefault="003F0B08" w:rsidP="009731A1">
                            <w:pPr>
                              <w:pStyle w:val="Beschriftung"/>
                              <w:rPr>
                                <w:noProof/>
                                <w:sz w:val="20"/>
                                <w:szCs w:val="20"/>
                              </w:rPr>
                            </w:pPr>
                            <w:bookmarkStart w:id="15" w:name="_Toc288845578"/>
                            <w:r>
                              <w:t xml:space="preserve">Abbildung </w:t>
                            </w:r>
                            <w:r w:rsidR="009F04BF">
                              <w:fldChar w:fldCharType="begin"/>
                            </w:r>
                            <w:r w:rsidR="009F04BF">
                              <w:instrText xml:space="preserve"> SEQ Abbildung \* ARABIC </w:instrText>
                            </w:r>
                            <w:r w:rsidR="009F04BF">
                              <w:fldChar w:fldCharType="separate"/>
                            </w:r>
                            <w:r>
                              <w:rPr>
                                <w:noProof/>
                              </w:rPr>
                              <w:t>6</w:t>
                            </w:r>
                            <w:r w:rsidR="009F04BF">
                              <w:rPr>
                                <w:noProof/>
                              </w:rPr>
                              <w:fldChar w:fldCharType="end"/>
                            </w:r>
                            <w:r>
                              <w:t xml:space="preserve"> - Effektivität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65364B" w:rsidRPr="002B0EA2" w:rsidRDefault="0065364B" w:rsidP="009731A1">
                      <w:pPr>
                        <w:pStyle w:val="Beschriftung"/>
                        <w:rPr>
                          <w:noProof/>
                          <w:sz w:val="20"/>
                          <w:szCs w:val="20"/>
                        </w:rPr>
                      </w:pPr>
                      <w:bookmarkStart w:id="17" w:name="_Toc288845578"/>
                      <w:r>
                        <w:t xml:space="preserve">Abbildung </w:t>
                      </w:r>
                      <w:fldSimple w:instr=" SEQ Abbildung \* ARABIC ">
                        <w:r>
                          <w:rPr>
                            <w:noProof/>
                          </w:rPr>
                          <w:t>6</w:t>
                        </w:r>
                      </w:fldSimple>
                      <w:r>
                        <w:t xml:space="preserve"> - Effektivität</w:t>
                      </w:r>
                      <w:bookmarkEnd w:id="17"/>
                    </w:p>
                  </w:txbxContent>
                </v:textbox>
                <w10:wrap type="square"/>
              </v:shape>
            </w:pict>
          </mc:Fallback>
        </mc:AlternateContent>
      </w:r>
    </w:p>
    <w:p w:rsidR="009731A1" w:rsidRPr="000E3E9C" w:rsidRDefault="009731A1" w:rsidP="000E3E9C"/>
    <w:p w:rsidR="00B72688" w:rsidRDefault="00B72688" w:rsidP="00CA1AF3">
      <w:pPr>
        <w:pStyle w:val="berschrift2"/>
      </w:pPr>
      <w:bookmarkStart w:id="16" w:name="_Toc289376506"/>
      <w:r>
        <w:t>Probleme</w:t>
      </w:r>
      <w:bookmarkEnd w:id="16"/>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3365301F" wp14:editId="4BF3E88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672B957F" wp14:editId="0E1313EA">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3F0B08" w:rsidRPr="00C74BCA" w:rsidRDefault="003F0B08" w:rsidP="00A1318C">
                            <w:pPr>
                              <w:pStyle w:val="Beschriftung"/>
                              <w:rPr>
                                <w:noProof/>
                                <w:sz w:val="20"/>
                                <w:szCs w:val="20"/>
                              </w:rPr>
                            </w:pPr>
                            <w:bookmarkStart w:id="17" w:name="_Toc288845579"/>
                            <w:r>
                              <w:t xml:space="preserve">Abbildung </w:t>
                            </w:r>
                            <w:r w:rsidR="009F04BF">
                              <w:fldChar w:fldCharType="begin"/>
                            </w:r>
                            <w:r w:rsidR="009F04BF">
                              <w:instrText xml:space="preserve"> SEQ Abbildung \* ARABIC </w:instrText>
                            </w:r>
                            <w:r w:rsidR="009F04BF">
                              <w:fldChar w:fldCharType="separate"/>
                            </w:r>
                            <w:r>
                              <w:rPr>
                                <w:noProof/>
                              </w:rPr>
                              <w:t>7</w:t>
                            </w:r>
                            <w:r w:rsidR="009F04BF">
                              <w:rPr>
                                <w:noProof/>
                              </w:rPr>
                              <w:fldChar w:fldCharType="end"/>
                            </w:r>
                            <w:r>
                              <w:t xml:space="preserve"> - Probleme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65364B" w:rsidRPr="00C74BCA" w:rsidRDefault="0065364B" w:rsidP="00A1318C">
                      <w:pPr>
                        <w:pStyle w:val="Beschriftung"/>
                        <w:rPr>
                          <w:noProof/>
                          <w:sz w:val="20"/>
                          <w:szCs w:val="20"/>
                        </w:rPr>
                      </w:pPr>
                      <w:bookmarkStart w:id="20" w:name="_Toc288845579"/>
                      <w:r>
                        <w:t xml:space="preserve">Abbildung </w:t>
                      </w:r>
                      <w:fldSimple w:instr=" SEQ Abbildung \* ARABIC ">
                        <w:r>
                          <w:rPr>
                            <w:noProof/>
                          </w:rPr>
                          <w:t>7</w:t>
                        </w:r>
                      </w:fldSimple>
                      <w:r>
                        <w:t xml:space="preserve"> - Probleme</w:t>
                      </w:r>
                      <w:bookmarkEnd w:id="20"/>
                    </w:p>
                  </w:txbxContent>
                </v:textbox>
                <w10:wrap type="square"/>
              </v:shape>
            </w:pict>
          </mc:Fallback>
        </mc:AlternateContent>
      </w:r>
      <w:r w:rsidR="00A1318C">
        <w:rPr>
          <w:noProof/>
          <w:lang w:eastAsia="de-CH"/>
        </w:rPr>
        <w:br w:type="page"/>
      </w:r>
    </w:p>
    <w:p w:rsidR="00B72688" w:rsidRDefault="00B72688" w:rsidP="00CA1AF3">
      <w:pPr>
        <w:pStyle w:val="berschrift2"/>
      </w:pPr>
      <w:bookmarkStart w:id="18" w:name="_Toc289376507"/>
      <w:r>
        <w:lastRenderedPageBreak/>
        <w:t>Regeln</w:t>
      </w:r>
      <w:bookmarkEnd w:id="18"/>
    </w:p>
    <w:p w:rsidR="00A1318C" w:rsidRDefault="000B01D3" w:rsidP="004B4E2D">
      <w:pPr>
        <w:keepNext/>
        <w:jc w:val="center"/>
      </w:pPr>
      <w:r>
        <w:rPr>
          <w:noProof/>
          <w:lang w:eastAsia="de-CH"/>
        </w:rPr>
        <w:drawing>
          <wp:inline distT="0" distB="0" distL="0" distR="0" wp14:anchorId="0CEFA545" wp14:editId="60A3F073">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19" w:name="_Toc288845580"/>
      <w:r>
        <w:t xml:space="preserve">Abbildung </w:t>
      </w:r>
      <w:r w:rsidR="009F04BF">
        <w:fldChar w:fldCharType="begin"/>
      </w:r>
      <w:r w:rsidR="009F04BF">
        <w:instrText xml:space="preserve"> SEQ Abbildung \* ARABIC </w:instrText>
      </w:r>
      <w:r w:rsidR="009F04BF">
        <w:fldChar w:fldCharType="separate"/>
      </w:r>
      <w:r w:rsidR="00FC1682">
        <w:rPr>
          <w:noProof/>
        </w:rPr>
        <w:t>8</w:t>
      </w:r>
      <w:r w:rsidR="009F04BF">
        <w:rPr>
          <w:noProof/>
        </w:rPr>
        <w:fldChar w:fldCharType="end"/>
      </w:r>
      <w:r>
        <w:t xml:space="preserve"> - Regeln</w:t>
      </w:r>
      <w:bookmarkEnd w:id="19"/>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0" w:name="_Toc289376508"/>
      <w:r>
        <w:t>Effizienz</w:t>
      </w:r>
      <w:bookmarkEnd w:id="20"/>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0C4C6850" wp14:editId="6A4A7431">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5585F4E" wp14:editId="6A4D1591">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3F0B08" w:rsidRPr="005C117C" w:rsidRDefault="003F0B08" w:rsidP="00060D29">
                            <w:pPr>
                              <w:pStyle w:val="Beschriftung"/>
                              <w:rPr>
                                <w:noProof/>
                                <w:sz w:val="20"/>
                                <w:szCs w:val="20"/>
                              </w:rPr>
                            </w:pPr>
                            <w:bookmarkStart w:id="21" w:name="_Toc288845581"/>
                            <w:r>
                              <w:t xml:space="preserve">Abbildung </w:t>
                            </w:r>
                            <w:r w:rsidR="009F04BF">
                              <w:fldChar w:fldCharType="begin"/>
                            </w:r>
                            <w:r w:rsidR="009F04BF">
                              <w:instrText xml:space="preserve"> SEQ Abbildung \* ARABIC </w:instrText>
                            </w:r>
                            <w:r w:rsidR="009F04BF">
                              <w:fldChar w:fldCharType="separate"/>
                            </w:r>
                            <w:r>
                              <w:rPr>
                                <w:noProof/>
                              </w:rPr>
                              <w:t>9</w:t>
                            </w:r>
                            <w:r w:rsidR="009F04BF">
                              <w:rPr>
                                <w:noProof/>
                              </w:rPr>
                              <w:fldChar w:fldCharType="end"/>
                            </w:r>
                            <w:r>
                              <w:t xml:space="preserve"> - Effizienz</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65364B" w:rsidRPr="005C117C" w:rsidRDefault="0065364B" w:rsidP="00060D29">
                      <w:pPr>
                        <w:pStyle w:val="Beschriftung"/>
                        <w:rPr>
                          <w:noProof/>
                          <w:sz w:val="20"/>
                          <w:szCs w:val="20"/>
                        </w:rPr>
                      </w:pPr>
                      <w:bookmarkStart w:id="25" w:name="_Toc288845581"/>
                      <w:r>
                        <w:t xml:space="preserve">Abbildung </w:t>
                      </w:r>
                      <w:fldSimple w:instr=" SEQ Abbildung \* ARABIC ">
                        <w:r>
                          <w:rPr>
                            <w:noProof/>
                          </w:rPr>
                          <w:t>9</w:t>
                        </w:r>
                      </w:fldSimple>
                      <w:r>
                        <w:t xml:space="preserve"> - Effizienz</w:t>
                      </w:r>
                      <w:bookmarkEnd w:id="25"/>
                    </w:p>
                  </w:txbxContent>
                </v:textbox>
                <w10:wrap type="square"/>
              </v:shape>
            </w:pict>
          </mc:Fallback>
        </mc:AlternateContent>
      </w:r>
      <w:r w:rsidR="00E42C0D">
        <w:br w:type="page"/>
      </w:r>
    </w:p>
    <w:p w:rsidR="00E42C0D" w:rsidRDefault="000F7725" w:rsidP="008A1F7A">
      <w:pPr>
        <w:pStyle w:val="berschrift1"/>
      </w:pPr>
      <w:bookmarkStart w:id="22" w:name="_Toc289376509"/>
      <w:proofErr w:type="spellStart"/>
      <w:r>
        <w:lastRenderedPageBreak/>
        <w:t>Behaviour</w:t>
      </w:r>
      <w:proofErr w:type="spellEnd"/>
      <w:r>
        <w:t xml:space="preserve"> Pattern</w:t>
      </w:r>
      <w:bookmarkEnd w:id="22"/>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3" w:name="_Toc289376510"/>
      <w:r>
        <w:rPr>
          <w:lang w:val="en-GB"/>
        </w:rPr>
        <w:t xml:space="preserve">Interview </w:t>
      </w:r>
      <w:proofErr w:type="spellStart"/>
      <w:r>
        <w:rPr>
          <w:lang w:val="en-GB"/>
        </w:rPr>
        <w:t>Punkte</w:t>
      </w:r>
      <w:bookmarkEnd w:id="23"/>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4" w:name="_Toc289376511"/>
      <w:proofErr w:type="spellStart"/>
      <w:r>
        <w:rPr>
          <w:lang w:val="en-GB"/>
        </w:rPr>
        <w:t>Unternehmerisches</w:t>
      </w:r>
      <w:proofErr w:type="spellEnd"/>
      <w:r>
        <w:rPr>
          <w:lang w:val="en-GB"/>
        </w:rPr>
        <w:t xml:space="preserve"> </w:t>
      </w:r>
      <w:proofErr w:type="spellStart"/>
      <w:r>
        <w:rPr>
          <w:lang w:val="en-GB"/>
        </w:rPr>
        <w:t>Denken</w:t>
      </w:r>
      <w:bookmarkEnd w:id="24"/>
      <w:proofErr w:type="spellEnd"/>
    </w:p>
    <w:p w:rsidR="00B01B44" w:rsidRDefault="00902ED0" w:rsidP="00E70840">
      <w:r>
        <w:rPr>
          <w:noProof/>
          <w:lang w:eastAsia="de-CH"/>
        </w:rPr>
        <w:drawing>
          <wp:inline distT="0" distB="0" distL="0" distR="0" wp14:anchorId="2A413A89" wp14:editId="236F71F6">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5" w:name="_Toc289376512"/>
      <w:r>
        <w:t>Genauigkeit Rapport/Materialliste</w:t>
      </w:r>
      <w:bookmarkEnd w:id="25"/>
    </w:p>
    <w:p w:rsidR="004B4E2D" w:rsidRDefault="004B4E2D" w:rsidP="00E70840">
      <w:r>
        <w:rPr>
          <w:noProof/>
          <w:lang w:eastAsia="de-CH"/>
        </w:rPr>
        <w:drawing>
          <wp:inline distT="0" distB="0" distL="0" distR="0" wp14:anchorId="0573BC31" wp14:editId="440764C4">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6" w:name="_Toc289376513"/>
      <w:r>
        <w:t>Zuverlässigkeit Rapport/Materialliste</w:t>
      </w:r>
      <w:bookmarkEnd w:id="26"/>
    </w:p>
    <w:p w:rsidR="004B4E2D" w:rsidRDefault="004B4E2D" w:rsidP="00E70840">
      <w:r>
        <w:rPr>
          <w:noProof/>
          <w:lang w:eastAsia="de-CH"/>
        </w:rPr>
        <w:drawing>
          <wp:inline distT="0" distB="0" distL="0" distR="0" wp14:anchorId="6AB1792F" wp14:editId="3582F2F1">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7" w:name="_Toc289376514"/>
      <w:r>
        <w:t>Technisches Wissen</w:t>
      </w:r>
      <w:bookmarkEnd w:id="27"/>
    </w:p>
    <w:p w:rsidR="004B4E2D" w:rsidRDefault="00902ED0" w:rsidP="00902ED0">
      <w:r>
        <w:rPr>
          <w:noProof/>
          <w:lang w:eastAsia="de-CH"/>
        </w:rPr>
        <w:drawing>
          <wp:inline distT="0" distB="0" distL="0" distR="0" wp14:anchorId="7BAECC7B" wp14:editId="7BE78F14">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28" w:name="_Toc289376515"/>
      <w:r>
        <w:t>Effizienz bei Arbeit</w:t>
      </w:r>
      <w:bookmarkEnd w:id="28"/>
    </w:p>
    <w:p w:rsidR="00902ED0" w:rsidRDefault="00902ED0" w:rsidP="00902ED0">
      <w:r>
        <w:rPr>
          <w:noProof/>
          <w:lang w:eastAsia="de-CH"/>
        </w:rPr>
        <w:drawing>
          <wp:inline distT="0" distB="0" distL="0" distR="0" wp14:anchorId="7D68F0F7" wp14:editId="3DF139ED">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9" w:name="_Toc289376516"/>
      <w:r>
        <w:lastRenderedPageBreak/>
        <w:t>Gesamtübersicht Aufträge</w:t>
      </w:r>
      <w:bookmarkEnd w:id="29"/>
    </w:p>
    <w:p w:rsidR="00902ED0" w:rsidRDefault="00902ED0" w:rsidP="00902ED0">
      <w:r>
        <w:rPr>
          <w:noProof/>
          <w:lang w:eastAsia="de-CH"/>
        </w:rPr>
        <w:drawing>
          <wp:inline distT="0" distB="0" distL="0" distR="0" wp14:anchorId="6A481F39" wp14:editId="6BE2BDA6">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0" w:name="_Toc289376517"/>
      <w:r>
        <w:t>Organisation</w:t>
      </w:r>
      <w:bookmarkEnd w:id="30"/>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74927161" wp14:editId="31147B9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1" w:name="_Toc289376518"/>
      <w:r>
        <w:t>Zufriedenheit mit aktuellem System</w:t>
      </w:r>
      <w:bookmarkEnd w:id="31"/>
    </w:p>
    <w:p w:rsidR="00902ED0" w:rsidRDefault="00902ED0" w:rsidP="00243083">
      <w:r>
        <w:rPr>
          <w:noProof/>
          <w:lang w:eastAsia="de-CH"/>
        </w:rPr>
        <w:drawing>
          <wp:inline distT="0" distB="0" distL="0" distR="0" wp14:anchorId="79D72D18" wp14:editId="4EE9E39C">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89376519"/>
      <w:r>
        <w:t>Terminvereinbarung mit Kunden</w:t>
      </w:r>
      <w:bookmarkEnd w:id="32"/>
    </w:p>
    <w:p w:rsidR="00902ED0" w:rsidRDefault="00FA6300" w:rsidP="00902ED0">
      <w:r>
        <w:rPr>
          <w:noProof/>
          <w:lang w:eastAsia="de-CH"/>
        </w:rPr>
        <w:drawing>
          <wp:inline distT="0" distB="0" distL="0" distR="0" wp14:anchorId="7DCDB51B" wp14:editId="57A9BA0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3" w:name="_Toc289376520"/>
      <w:r>
        <w:t>Kommunikation zwischen Mitarbeitern</w:t>
      </w:r>
      <w:bookmarkEnd w:id="33"/>
    </w:p>
    <w:p w:rsidR="00E13E60" w:rsidRDefault="00902ED0" w:rsidP="00902ED0">
      <w:r>
        <w:rPr>
          <w:noProof/>
          <w:lang w:eastAsia="de-CH"/>
        </w:rPr>
        <w:drawing>
          <wp:inline distT="0" distB="0" distL="0" distR="0" wp14:anchorId="25537EA2" wp14:editId="0F2DD4A3">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4" w:name="_Toc289376521"/>
      <w:r>
        <w:lastRenderedPageBreak/>
        <w:t>Persona Linien</w:t>
      </w:r>
      <w:bookmarkEnd w:id="34"/>
    </w:p>
    <w:p w:rsidR="006230ED" w:rsidRDefault="00E13E60" w:rsidP="00412F92">
      <w:r>
        <w:rPr>
          <w:noProof/>
          <w:lang w:eastAsia="de-CH"/>
        </w:rPr>
        <w:drawing>
          <wp:inline distT="0" distB="0" distL="0" distR="0" wp14:anchorId="6C432523" wp14:editId="66F4AB32">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5" w:name="_Toc289376522"/>
      <w:proofErr w:type="spellStart"/>
      <w:r>
        <w:lastRenderedPageBreak/>
        <w:t>Personas</w:t>
      </w:r>
      <w:bookmarkEnd w:id="35"/>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36" w:name="_Toc289376523"/>
      <w:r>
        <w:t>Tamara</w:t>
      </w:r>
      <w:r w:rsidR="006015CA">
        <w:t xml:space="preserve"> </w:t>
      </w:r>
      <w:r w:rsidR="006015CA" w:rsidRPr="00A64D30">
        <w:t>Tüchtig</w:t>
      </w:r>
      <w:bookmarkEnd w:id="36"/>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53588431" wp14:editId="05D41C47">
                  <wp:extent cx="1658815" cy="1673524"/>
                  <wp:effectExtent l="190500" t="190500" r="189230" b="1936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58815" cy="167352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 xml:space="preserve">Arbeitskontext </w:t>
            </w:r>
            <w:bookmarkStart w:id="37" w:name="_GoBack"/>
            <w:bookmarkEnd w:id="37"/>
            <w:r>
              <w:t>(Lärm,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r w:rsidR="00632AF5">
              <w:t>Auftragssystems</w:t>
            </w:r>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Vorkenntn</w:t>
            </w:r>
            <w:r w:rsidR="000A2548">
              <w:t>isse &amp; Lernen (Computer, Domain</w:t>
            </w:r>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38" w:name="_Toc289376524"/>
      <w:r>
        <w:t>Day-in-</w:t>
      </w:r>
      <w:proofErr w:type="spellStart"/>
      <w:r>
        <w:t>the</w:t>
      </w:r>
      <w:proofErr w:type="spellEnd"/>
      <w:r>
        <w:t>-Live Szenario</w:t>
      </w:r>
      <w:bookmarkEnd w:id="38"/>
    </w:p>
    <w:p w:rsidR="00FB679B" w:rsidRDefault="007F09B3" w:rsidP="007F09B3">
      <w:r w:rsidRPr="008D6B50">
        <w:t>Tam</w:t>
      </w:r>
      <w:r>
        <w:t>aras Tag beginnt meist um acht</w:t>
      </w:r>
      <w:r w:rsidRPr="008D6B50">
        <w:t xml:space="preserve"> Uhr, da sie dann ihren jü</w:t>
      </w:r>
      <w:r>
        <w:t xml:space="preserve">ngsten Sohn wecken, ihn für den Kindergarten </w:t>
      </w:r>
      <w:r w:rsidRPr="008D6B50">
        <w:t>vorbereiten und das Frühstück herrichten muss. Die restlichen Familienmitglieder stehen selbständig auf. Nachdem diese das Haus verlassen haben</w:t>
      </w:r>
      <w:r w:rsidR="00766F3B">
        <w:t>,</w:t>
      </w:r>
      <w:r w:rsidRPr="008D6B50">
        <w:t xml:space="preserve"> hat Tamara Zeit</w:t>
      </w:r>
      <w:r w:rsidR="00766F3B">
        <w:t>,</w:t>
      </w:r>
      <w:r w:rsidRPr="008D6B50">
        <w:t xml:space="preserve"> sich selbst zu versorgen und anzuziehen.</w:t>
      </w:r>
    </w:p>
    <w:p w:rsidR="00FB679B" w:rsidRDefault="007F09B3" w:rsidP="007F09B3">
      <w:r>
        <w:t>Anschliessend beginnt sie</w:t>
      </w:r>
      <w:r w:rsidR="00766F3B">
        <w:t>,</w:t>
      </w:r>
      <w:r>
        <w:t xml:space="preserve"> Rapporte zu sortieren. </w:t>
      </w:r>
      <w:r w:rsidRPr="008D6B50">
        <w:t>Kurz darauf ruft die Verwaltung der Hofwiesen Überbauung an</w:t>
      </w:r>
      <w:r>
        <w:t xml:space="preserve"> (siehe </w:t>
      </w:r>
      <w:r w:rsidR="000F1D57">
        <w:t xml:space="preserve">5.1.1.1 </w:t>
      </w:r>
      <w:r>
        <w:t>Ist-Szenario 1</w:t>
      </w:r>
      <w:r w:rsidR="000F1D57">
        <w:t>: Auftragsentgegennahme</w:t>
      </w:r>
      <w:r>
        <w:t>)</w:t>
      </w:r>
      <w:r w:rsidRPr="008D6B50">
        <w:t>. In einer ihrer vermieteten Wohnungen fliesse kein Wasser mehr in der Küc</w:t>
      </w:r>
      <w:r w:rsidR="000E7534">
        <w:t>he. Tamara notiert sich hierfür</w:t>
      </w:r>
      <w:r w:rsidRPr="008D6B50">
        <w:t xml:space="preserve"> </w:t>
      </w:r>
      <w:r>
        <w:t>alle wichtigen Informationen auf einen dafür bereitgelegten Notizblock</w:t>
      </w:r>
      <w:r w:rsidRPr="008D6B50">
        <w:t xml:space="preserve">. Nach Abschluss des Telefonats ruft Tamara den Vollzeitmonteur an und gibt ihm die Angaben weiter. Daraufhin </w:t>
      </w:r>
      <w:r w:rsidR="000E7534">
        <w:t>widmet sie sich wieder ihrer vorhergegangenen Tätigkeit</w:t>
      </w:r>
      <w:r w:rsidR="00766F3B">
        <w:t>,</w:t>
      </w:r>
      <w:r w:rsidR="000E7534">
        <w:t xml:space="preserve"> bis ihr einfällt</w:t>
      </w:r>
      <w:r w:rsidRPr="008D6B50">
        <w:t>, dass sie noch einige Einkäufe tätigen muss. Tamara verlässt ihre Wohnung deshalb für gut e</w:t>
      </w:r>
      <w:r>
        <w:t xml:space="preserve">ine Stunde und kehrt gegen elf </w:t>
      </w:r>
      <w:r w:rsidRPr="008D6B50">
        <w:t>Uhr zurück. Nach dem Einräumen der erworbenen Waren</w:t>
      </w:r>
      <w:r w:rsidR="00E46670">
        <w:t>,</w:t>
      </w:r>
      <w:r w:rsidRPr="008D6B50">
        <w:t xml:space="preserve"> </w:t>
      </w:r>
      <w:r w:rsidR="00E46670">
        <w:t>fährt sie</w:t>
      </w:r>
      <w:r w:rsidRPr="008D6B50">
        <w:t xml:space="preserve"> mit dem Sortieren der erhaltenen Rapporte</w:t>
      </w:r>
      <w:r w:rsidR="00E46670">
        <w:t xml:space="preserve"> weiter</w:t>
      </w:r>
      <w:r w:rsidRPr="008D6B50">
        <w:t>.</w:t>
      </w:r>
    </w:p>
    <w:p w:rsidR="00FB679B" w:rsidRDefault="007F09B3" w:rsidP="007F09B3">
      <w:r>
        <w:t xml:space="preserve">Nach </w:t>
      </w:r>
      <w:r w:rsidRPr="008D6B50">
        <w:t xml:space="preserve">gut zwanzig Minuten wird sie jedoch von einem weiteren Anruf unterbrochen. Sie schreibt wiederum </w:t>
      </w:r>
      <w:r>
        <w:t>alle essenziellen Informationen  auf</w:t>
      </w:r>
      <w:r w:rsidRPr="008D6B50">
        <w:t>.</w:t>
      </w:r>
      <w:r>
        <w:t xml:space="preserve"> Tamara möchte die Angaben weiterleiten, da es aber bereits halb zwölf</w:t>
      </w:r>
      <w:r w:rsidR="00E46670">
        <w:t xml:space="preserve"> Uhr</w:t>
      </w:r>
      <w:r>
        <w:t xml:space="preserve"> ist, entschliesst sie sich</w:t>
      </w:r>
      <w:r w:rsidR="00E46670">
        <w:t>,</w:t>
      </w:r>
      <w:r>
        <w:t xml:space="preserve"> dies auf den Nachmittag zu verschieben. Sie muss sich nun an das Kochen des Mittagsessens machen. Kurz darauf kommt zudem auch ihr jüngster Sprössling nach Hause. Nach einer längeren Mittagspause und einer ausgiebigen Mahlzeit ruft sie schliesslich den Monteur an</w:t>
      </w:r>
      <w:r w:rsidR="00E46670">
        <w:t>,</w:t>
      </w:r>
      <w:r>
        <w:t xml:space="preserve"> um ihm die </w:t>
      </w:r>
      <w:r w:rsidR="00E46670">
        <w:t xml:space="preserve">am Vormittag </w:t>
      </w:r>
      <w:r>
        <w:t>erhaltene</w:t>
      </w:r>
      <w:r w:rsidR="00FB679B">
        <w:t>n Informationen weiterzuleiten.</w:t>
      </w:r>
    </w:p>
    <w:p w:rsidR="007F09B3" w:rsidRDefault="007F09B3" w:rsidP="007F09B3">
      <w:r>
        <w:t xml:space="preserve">Da sich Tamara ebenfalls um den Haushalt kümmern muss, macht sie sich nun daran, Bad und Küche zu reinigen. </w:t>
      </w:r>
      <w:r w:rsidR="008215FB">
        <w:t>Nun will</w:t>
      </w:r>
      <w:r>
        <w:t xml:space="preserve"> sie eigentlich weiter Rapporte sortieren</w:t>
      </w:r>
      <w:r w:rsidR="0007110E">
        <w:t xml:space="preserve"> und Rechnungen dazu erstell</w:t>
      </w:r>
      <w:r w:rsidR="00547F08">
        <w:t>e</w:t>
      </w:r>
      <w:r w:rsidR="0007110E">
        <w:t>n</w:t>
      </w:r>
      <w:r>
        <w:t xml:space="preserve">, doch in diesem Moment möchte ihr Sohn etwas essen. Sie macht ihm ein paar belegte Brote und setzt sich dann wieder an den </w:t>
      </w:r>
      <w:r>
        <w:lastRenderedPageBreak/>
        <w:t>Schreibtisch. Nachdem sie einige Rapporte erfolgreich zu einem kompletten Auftrag zusammenstellen konnte, findet sie jedoch einen Rapport</w:t>
      </w:r>
      <w:r w:rsidR="00E46670">
        <w:t>,</w:t>
      </w:r>
      <w:r>
        <w:t xml:space="preserve"> zu </w:t>
      </w:r>
      <w:r w:rsidR="00E46670">
        <w:t>dem</w:t>
      </w:r>
      <w:r>
        <w:t xml:space="preserve"> die Materialliste fehlt (siehe </w:t>
      </w:r>
      <w:r w:rsidR="00835DA1">
        <w:t xml:space="preserve">5.1.1.2 </w:t>
      </w:r>
      <w:r>
        <w:t>Ist-Szenario 2</w:t>
      </w:r>
      <w:r w:rsidR="00835DA1">
        <w:t>: Fehlende Materialliste</w:t>
      </w:r>
      <w:r>
        <w:t xml:space="preserve">). Nachdem Tamara das Problem nach einiger Zeit beheben konnte, macht sie </w:t>
      </w:r>
      <w:r w:rsidR="00E46670">
        <w:t xml:space="preserve">sich </w:t>
      </w:r>
      <w:r>
        <w:t>nun wieder an ihre bisherige Arbeit. Doch nach kaum einer Stunde stösst Tamara auf einen Rapport</w:t>
      </w:r>
      <w:r w:rsidR="00E46670">
        <w:t>,</w:t>
      </w:r>
      <w:r>
        <w:t xml:space="preserve"> bei welchem die Materialien nur mit Abkürzungen bezeichnet sind (siehe </w:t>
      </w:r>
      <w:r w:rsidR="00835DA1">
        <w:t xml:space="preserve">5.1.1.3 </w:t>
      </w:r>
      <w:r>
        <w:t>Ist-Szenario 3</w:t>
      </w:r>
      <w:r w:rsidR="00835DA1">
        <w:t>: Unbekanntes Material</w:t>
      </w:r>
      <w:r>
        <w:t>). Mit grossem Aufwand schafft es Tamara schliesslich</w:t>
      </w:r>
      <w:r w:rsidR="00E46670">
        <w:t>,</w:t>
      </w:r>
      <w:r>
        <w:t xml:space="preserve"> auch dieses Problem zu lösen, je</w:t>
      </w:r>
      <w:r w:rsidR="00E46670">
        <w:t xml:space="preserve">doch ist es nun bereits Zeit, </w:t>
      </w:r>
      <w:r>
        <w:t>das Abendessen vorzubereiten. Innerhalb einer Stunde finden sich auch alle Familienmitglieder ein. Nach der Mahlzeit macht sich Tamara an den Abwasch. Den Arbeitstag lässt sie danach mit einem guten Buch ausklingen und</w:t>
      </w:r>
      <w:r w:rsidR="00E46670">
        <w:t xml:space="preserve"> begibt sich gegen zwölf Uhr zu</w:t>
      </w:r>
      <w:r>
        <w:t xml:space="preserve"> Bett. </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FE26F0">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E357C5">
              <w:t>Die Verwaltung der Hofwiesen</w:t>
            </w:r>
            <w:r w:rsidR="00650743">
              <w:t xml:space="preserve"> Überbauung erläutert ihr, dass bei einem ihrer Wohnobjekte </w:t>
            </w:r>
            <w:r w:rsidR="00FE26F0">
              <w:t>das Wasser in der Küche nicht mehr fliesst.</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F6433B">
            <w:pPr>
              <w:cnfStyle w:val="000000000000" w:firstRow="0" w:lastRow="0" w:firstColumn="0" w:lastColumn="0" w:oddVBand="0" w:evenVBand="0" w:oddHBand="0" w:evenHBand="0" w:firstRowFirstColumn="0" w:firstRowLastColumn="0" w:lastRowFirstColumn="0" w:lastRowLastColumn="0"/>
            </w:pPr>
            <w:r>
              <w:t>Tamara notiert sich den Namen der Verwaltung</w:t>
            </w:r>
            <w:r w:rsidR="00F6433B">
              <w:t xml:space="preserve"> und des Mieters</w:t>
            </w:r>
            <w:r>
              <w:t>,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 xml:space="preserve">e Adresse und die </w:t>
            </w:r>
            <w:r w:rsidR="00F6433B">
              <w:t xml:space="preserve">Namen von Verwaltung und Mieter </w:t>
            </w:r>
            <w:r w:rsidR="00E53D5A">
              <w:t>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 xml:space="preserve">Um eine Rechnung auszufüllen benötigt es zu jedem Auftrag </w:t>
            </w:r>
            <w:r>
              <w:lastRenderedPageBreak/>
              <w:t>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lastRenderedPageBreak/>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B49B0" w:rsidP="00363C95">
            <w:pPr>
              <w:cnfStyle w:val="000000100000" w:firstRow="0" w:lastRow="0" w:firstColumn="0" w:lastColumn="0" w:oddVBand="0" w:evenVBand="0" w:oddHBand="1" w:evenHBand="0" w:firstRowFirstColumn="0" w:firstRowLastColumn="0" w:lastRowFirstColumn="0" w:lastRowLastColumn="0"/>
            </w:pPr>
            <w:r>
              <w:t>Nachmittags</w:t>
            </w:r>
            <w:r w:rsidR="000E7E72">
              <w:t xml:space="preserv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w:t>
            </w:r>
            <w:r w:rsidR="00CE1E15">
              <w:t>en das nötige Fachwissen. Nach zwei</w:t>
            </w:r>
            <w:r w:rsidR="00E20611">
              <w:t xml:space="preserve">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51843" w:rsidRPr="00A51843" w:rsidRDefault="00A51843">
      <w:pPr>
        <w:rPr>
          <w:color w:val="243F60" w:themeColor="accent1" w:themeShade="7F"/>
          <w:spacing w:val="15"/>
          <w:sz w:val="22"/>
          <w:szCs w:val="22"/>
        </w:rPr>
      </w:pPr>
      <w:bookmarkStart w:id="39" w:name="_Toc289376525"/>
    </w:p>
    <w:p w:rsidR="00A51843" w:rsidRPr="00A51843" w:rsidRDefault="00A51843">
      <w:pPr>
        <w:rPr>
          <w:color w:val="243F60" w:themeColor="accent1" w:themeShade="7F"/>
          <w:spacing w:val="15"/>
          <w:sz w:val="22"/>
          <w:szCs w:val="22"/>
        </w:rPr>
      </w:pPr>
      <w:r w:rsidRPr="00A51843">
        <w:rPr>
          <w:color w:val="243F60" w:themeColor="accent1" w:themeShade="7F"/>
          <w:spacing w:val="15"/>
          <w:sz w:val="22"/>
          <w:szCs w:val="22"/>
        </w:rPr>
        <w:br w:type="page"/>
      </w:r>
    </w:p>
    <w:p w:rsidR="00E9487F" w:rsidRDefault="00E9487F" w:rsidP="00E9487F">
      <w:pPr>
        <w:pStyle w:val="berschrift3"/>
        <w:rPr>
          <w:lang w:val="en-GB"/>
        </w:rPr>
      </w:pPr>
      <w:r w:rsidRPr="00E9487F">
        <w:rPr>
          <w:lang w:val="en-GB"/>
        </w:rPr>
        <w:lastRenderedPageBreak/>
        <w:t xml:space="preserve">Vision Day-in-the-Live </w:t>
      </w:r>
      <w:proofErr w:type="spellStart"/>
      <w:r w:rsidRPr="00E9487F">
        <w:rPr>
          <w:lang w:val="en-GB"/>
        </w:rPr>
        <w:t>Szenario</w:t>
      </w:r>
      <w:bookmarkEnd w:id="39"/>
      <w:proofErr w:type="spellEnd"/>
    </w:p>
    <w:p w:rsidR="0057123B" w:rsidRDefault="0057123B" w:rsidP="0057123B">
      <w:pPr>
        <w:rPr>
          <w:lang w:val="en-GB"/>
        </w:rPr>
      </w:pPr>
      <w:r>
        <w:rPr>
          <w:noProof/>
          <w:lang w:eastAsia="de-CH"/>
        </w:rPr>
        <w:drawing>
          <wp:inline distT="0" distB="0" distL="0" distR="0">
            <wp:extent cx="5760720" cy="570992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57123B" w:rsidRPr="0057123B" w:rsidRDefault="0057123B" w:rsidP="0057123B">
      <w:pPr>
        <w:rPr>
          <w:lang w:val="en-GB"/>
        </w:rPr>
      </w:pPr>
      <w:r>
        <w:rPr>
          <w:noProof/>
          <w:lang w:eastAsia="de-CH"/>
        </w:rPr>
        <w:lastRenderedPageBreak/>
        <w:drawing>
          <wp:inline distT="0" distB="0" distL="0" distR="0">
            <wp:extent cx="5760720" cy="57099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B86359" w:rsidRDefault="00B86359" w:rsidP="00B86359">
      <w:pPr>
        <w:pStyle w:val="berschrift4"/>
      </w:pPr>
      <w:r>
        <w:t>Soll-Szenario 1: Auftrag erstellen</w:t>
      </w:r>
    </w:p>
    <w:tbl>
      <w:tblPr>
        <w:tblStyle w:val="MittleresRaster2-Akzent1"/>
        <w:tblW w:w="0" w:type="auto"/>
        <w:tblLook w:val="04A0" w:firstRow="1" w:lastRow="0" w:firstColumn="1" w:lastColumn="0" w:noHBand="0" w:noVBand="1"/>
      </w:tblPr>
      <w:tblGrid>
        <w:gridCol w:w="3652"/>
        <w:gridCol w:w="5560"/>
      </w:tblGrid>
      <w:tr w:rsidR="00B86359" w:rsidRPr="00632AF5"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Pr="00632AF5" w:rsidRDefault="00B86359" w:rsidP="00632AF5">
            <w:r w:rsidRPr="00632AF5">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Morgens sortiert Tamara gerade Rapporte, als sie ein dringender Anruf erreicht. Die Verwaltung der Hofwiesen Überbauung erläutert ihr, dass bei einem ihrer Wohnobjekte das Wasser in der Küche nicht mehr fliesst.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erstellt sogleich einen neuen Auftrag. Dort füllt sie die Angaben zum Auftragsgeber und die Problembeschreibung ein. Daraufhin erstellt sie auch einen neuen Kunden, gibt dort die Informationen über dessen Adresse, Name und Telefonnummer an und verknüpft in sogleich mit dem Auftrag.</w:t>
            </w:r>
          </w:p>
          <w:p w:rsidR="00B86359" w:rsidRDefault="00B86359" w:rsidP="00632AF5">
            <w:pPr>
              <w:cnfStyle w:val="000000100000" w:firstRow="0" w:lastRow="0" w:firstColumn="0" w:lastColumn="0" w:oddVBand="0" w:evenVBand="0" w:oddHBand="1" w:evenHBand="0" w:firstRowFirstColumn="0" w:firstRowLastColumn="0" w:lastRowFirstColumn="0" w:lastRowLastColumn="0"/>
            </w:pPr>
            <w:r>
              <w:t>Nach Beendigung des Telefonats setzt sie sich mit einem der Sanitäre in Verbindung. Tamara erklärt ihm das Problem und gibt dem Sanitär die dazugehörige Adresse und den Namen des Mieters an. Sie weist ihm zudem daraufhin, dass der Mieter und der Auftrag im System bereits erfasst sind.</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 xml:space="preserve">Auch hier kann Tamara nie komplett sicher sein, dass der Sanitär sich alle Informationen aufschreibt. Jedoch hat er nun die Möglichkeit die Informationen online abzurufen. Hierbei handelt es sich vor allem um ein menschliches Problem, </w:t>
            </w:r>
            <w:r>
              <w:lastRenderedPageBreak/>
              <w:t>welches auch durch Optimierung der Software nicht eliminiert werden kann.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lastRenderedPageBreak/>
              <w:t>Ziel</w:t>
            </w:r>
          </w:p>
        </w:tc>
        <w:tc>
          <w:tcPr>
            <w:tcW w:w="5560" w:type="dxa"/>
          </w:tcPr>
          <w:p w:rsidR="00B86359" w:rsidRDefault="00B86359" w:rsidP="00402A31">
            <w:pPr>
              <w:cnfStyle w:val="000000100000" w:firstRow="0" w:lastRow="0" w:firstColumn="0" w:lastColumn="0" w:oddVBand="0" w:evenVBand="0" w:oddHBand="1" w:evenHBand="0" w:firstRowFirstColumn="0" w:firstRowLastColumn="0" w:lastRowFirstColumn="0" w:lastRowLastColumn="0"/>
            </w:pPr>
            <w:r>
              <w:t>Tamara hat den Auftrag erfolgreich an den Sanitär weitergeleitet und die Angaben sind</w:t>
            </w:r>
            <w:r w:rsidR="00402A31">
              <w:t xml:space="preserve"> auch im System erfasst worden.</w:t>
            </w:r>
          </w:p>
        </w:tc>
      </w:tr>
    </w:tbl>
    <w:p w:rsidR="00B86359" w:rsidRDefault="00B86359" w:rsidP="00B86359"/>
    <w:p w:rsidR="00B86359" w:rsidRDefault="00B86359" w:rsidP="00B86359">
      <w:pPr>
        <w:pStyle w:val="berschrift4"/>
      </w:pPr>
      <w:r>
        <w:t>Soll-Szenario 2: Stundeneinträge einem Auftrag zuweisen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A51843">
            <w:pPr>
              <w:cnfStyle w:val="100000000000" w:firstRow="1" w:lastRow="0" w:firstColumn="0" w:lastColumn="0" w:oddVBand="0" w:evenVBand="0" w:oddHBand="0" w:evenHBand="0" w:firstRowFirstColumn="0" w:firstRowLastColumn="0" w:lastRowFirstColumn="0" w:lastRowLastColumn="0"/>
              <w:rPr>
                <w:b w:val="0"/>
              </w:rPr>
            </w:pPr>
            <w:r w:rsidRPr="00632AF5">
              <w:rPr>
                <w:b w:val="0"/>
              </w:rPr>
              <w:t xml:space="preserve">Tamara weiss von einem der Sanitärmonteure, dass keine weiteren Arbeiten bei der Sonnenallee </w:t>
            </w:r>
            <w:r w:rsidR="00A51843">
              <w:rPr>
                <w:b w:val="0"/>
              </w:rPr>
              <w:t>2</w:t>
            </w:r>
            <w:r w:rsidRPr="00632AF5">
              <w:rPr>
                <w:b w:val="0"/>
              </w:rPr>
              <w:t>2 anfallen. Sie macht sich daher daran, die Stundeneinträge zu einem Auftrag zusammenzustellen.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hatte bei Erhalt des Auftrags schon ein Auftragsobjekt mit Informationen wie der Rechnungsadresse erstellt. Nun muss sie nur noch die passenden Stundeneinträge dem Auftrag hinzufügen.</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Zu Komplikationen kann es kommen, wenn der Monteur vergisst, den Kunden mit den Stundeneinträgen zu verknüpfen, da diese Möglichkeit aus Zeitoptimierungsgründen optional ist.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 den Auftrag erfolgreich zusammenstellen können.</w:t>
            </w:r>
          </w:p>
        </w:tc>
      </w:tr>
    </w:tbl>
    <w:p w:rsidR="00B86359" w:rsidRDefault="00B86359" w:rsidP="00B86359">
      <w:pPr>
        <w:pStyle w:val="berschrift4"/>
      </w:pPr>
      <w:r>
        <w:t>Soll-Szenario 3: Schlussrapport erstellen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Tamara erstellt nun zur Sonnenallee 22 den Schlussrapport mit der Abrechnung</w:t>
            </w:r>
            <w:r w:rsidR="00632AF5">
              <w:rPr>
                <w:b w:val="0"/>
              </w:rPr>
              <w: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Da alle Stundeneinträge und Materialien für den Auftrag im System vorhanden sind, muss die Sekretärin nur noch den Rapport generieren lassen. Dabei wird eine Liste von den geleisteten Stunden erstellt und eine mit den verwendeten Materialien und deren Gesamtpreis.</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Auch hier können Probleme entstehen, falls der Sanitär vergis</w:t>
            </w:r>
            <w:r w:rsidR="00F3753B">
              <w:t>st, Stundeneinträge zu verknüpf</w:t>
            </w:r>
            <w:r>
              <w:t>en oder das Material nicht aufzeichnet.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Der Rapport</w:t>
            </w:r>
            <w:r w:rsidR="00F3753B">
              <w:t>, auf welchem</w:t>
            </w:r>
            <w:r>
              <w:t xml:space="preserve"> die Rechnung basiert</w:t>
            </w:r>
            <w:r w:rsidR="00F3753B">
              <w:t>,</w:t>
            </w:r>
            <w:r>
              <w:t xml:space="preserve"> wurde erfolgreich erstellt.</w:t>
            </w:r>
          </w:p>
        </w:tc>
      </w:tr>
    </w:tbl>
    <w:p w:rsidR="00B86359" w:rsidRPr="00B86359" w:rsidRDefault="00B86359" w:rsidP="00AA6603"/>
    <w:p w:rsidR="0057123B" w:rsidRDefault="0057123B">
      <w:pPr>
        <w:rPr>
          <w:spacing w:val="15"/>
          <w:sz w:val="22"/>
          <w:szCs w:val="22"/>
        </w:rPr>
      </w:pPr>
      <w:bookmarkStart w:id="40" w:name="_Toc289376526"/>
      <w:r>
        <w:br w:type="page"/>
      </w:r>
    </w:p>
    <w:p w:rsidR="00835C7D" w:rsidRPr="00124965" w:rsidRDefault="000C750A" w:rsidP="00124965">
      <w:pPr>
        <w:pStyle w:val="berschrift2"/>
      </w:pPr>
      <w:r w:rsidRPr="004F63B7">
        <w:lastRenderedPageBreak/>
        <w:t>Arnold Arglos</w:t>
      </w:r>
      <w:bookmarkEnd w:id="40"/>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E82ABF" w:rsidP="00E82ABF">
            <w:pPr>
              <w:jc w:val="center"/>
            </w:pPr>
            <w:r>
              <w:rPr>
                <w:noProof/>
                <w:lang w:eastAsia="de-CH"/>
              </w:rPr>
              <w:drawing>
                <wp:inline distT="0" distB="0" distL="0" distR="0" wp14:anchorId="354D866B" wp14:editId="7A2A7A4E">
                  <wp:extent cx="1929600" cy="1929600"/>
                  <wp:effectExtent l="0" t="0" r="0" b="0"/>
                  <wp:docPr id="5" name="Grafik 5" descr="D:\Users\Lukas Elmer\AppData\Local\Microsoft\Windows\Temporary Internet Files\Content.IE5\OVD3RBME\MP900399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AppData\Local\Microsoft\Windows\Temporary Internet Files\Content.IE5\OVD3RBME\MP900399219[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9600" cy="1929600"/>
                          </a:xfrm>
                          <a:prstGeom prst="rect">
                            <a:avLst/>
                          </a:prstGeom>
                          <a:noFill/>
                          <a:ln>
                            <a:noFill/>
                          </a:ln>
                        </pic:spPr>
                      </pic:pic>
                    </a:graphicData>
                  </a:graphic>
                </wp:inline>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Manchmal muss die Arbeit auch unterbrochen</w:t>
            </w:r>
            <w:r w:rsidR="00762B68">
              <w:t xml:space="preserve"> werden</w:t>
            </w:r>
            <w:r>
              <w:t xml:space="preserve">,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E82ABF" w:rsidP="00E167F3">
            <w:pPr>
              <w:cnfStyle w:val="000000100000" w:firstRow="0" w:lastRow="0" w:firstColumn="0" w:lastColumn="0" w:oddVBand="0" w:evenVBand="0" w:oddHBand="1" w:evenHBand="0" w:firstRowFirstColumn="0" w:firstRowLastColumn="0" w:lastRowFirstColumn="0" w:lastRowLastColumn="0"/>
            </w:pPr>
            <w:r w:rsidRPr="00CF1735">
              <w:rPr>
                <w:i/>
              </w:rPr>
              <w:t>„</w:t>
            </w:r>
            <w:r>
              <w:rPr>
                <w:i/>
              </w:rPr>
              <w:t>Ich notiere mir einfach schnell den Namen, die ungefähre Adresse und  ein Stichwort zum Problem</w:t>
            </w:r>
            <w:r w:rsidRPr="00CF1735">
              <w:rPr>
                <w:i/>
              </w:rPr>
              <w:t>.“</w:t>
            </w:r>
            <w:r>
              <w:rPr>
                <w:i/>
              </w:rPr>
              <w:t xml:space="preserve"> </w:t>
            </w:r>
            <w:r w:rsidR="00321D7D">
              <w:rPr>
                <w:i/>
              </w:rPr>
              <w:br/>
            </w:r>
            <w:r w:rsidR="00CF1735">
              <w:t>Um trotz Telefonanrufen schnell wieder weiterarbeiten zu können, notiert sich Arnold Adresse und Problemstellung des nächsten Auftrags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0122F4">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r w:rsidR="00E82ABF">
              <w:t>samstags</w:t>
            </w:r>
            <w:r>
              <w:t xml:space="preserve"> doch ans Ausfüllen der Rapporte macht, macht er Angaben über Arbeitszeit und eingesetzte Materialien aus der Erinnerung.</w:t>
            </w:r>
            <w:r w:rsidR="00E82ABF">
              <w:t xml:space="preserve"> </w:t>
            </w:r>
            <w:r w:rsidR="00E82ABF" w:rsidRPr="00CF1735">
              <w:rPr>
                <w:i/>
              </w:rPr>
              <w:t>„</w:t>
            </w:r>
            <w:r w:rsidR="00E82ABF">
              <w:rPr>
                <w:i/>
              </w:rPr>
              <w:t xml:space="preserve">Manchmal muss ich einen noch nicht vollständigen Rapport beiseitelegen. Im Verlaufe des Tages kommt mir dann meisten in den Sinn, was ich da </w:t>
            </w:r>
            <w:r w:rsidR="000122F4">
              <w:rPr>
                <w:i/>
              </w:rPr>
              <w:t>etwa</w:t>
            </w:r>
            <w:r w:rsidR="00E82ABF">
              <w:rPr>
                <w:i/>
              </w:rPr>
              <w:t xml:space="preserve"> gemacht hatte, wie lange und mit welchem Material</w:t>
            </w:r>
            <w:r w:rsidR="00E82ABF" w:rsidRPr="00CF1735">
              <w:rPr>
                <w:i/>
              </w:rPr>
              <w:t>.“</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lastRenderedPageBreak/>
              <w:t>Vorkenntnisse &amp; Lernen (Computer, Domain)</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851E00">
      <w:pPr>
        <w:pStyle w:val="berschrift3"/>
      </w:pPr>
      <w:bookmarkStart w:id="41" w:name="_Toc289376527"/>
      <w:r>
        <w:t>Day-in-</w:t>
      </w:r>
      <w:proofErr w:type="spellStart"/>
      <w:r>
        <w:t>the</w:t>
      </w:r>
      <w:proofErr w:type="spellEnd"/>
      <w:r>
        <w:t>-Live Szenario</w:t>
      </w:r>
      <w:bookmarkEnd w:id="41"/>
    </w:p>
    <w:p w:rsidR="00851E00" w:rsidRDefault="00124965" w:rsidP="00124965">
      <w:pPr>
        <w:pStyle w:val="KeinLeerraum"/>
        <w:ind w:left="1134" w:hanging="1134"/>
      </w:pPr>
      <w:r>
        <w:t>Anmerkung:</w:t>
      </w:r>
      <w:r>
        <w:tab/>
      </w:r>
      <w:r w:rsidR="00851E00">
        <w:t>Das Day-in-</w:t>
      </w:r>
      <w:proofErr w:type="spellStart"/>
      <w:r w:rsidR="00851E00">
        <w:t>the</w:t>
      </w:r>
      <w:proofErr w:type="spellEnd"/>
      <w:r w:rsidR="00851E00">
        <w:t>-Live Szenari</w:t>
      </w:r>
      <w:r w:rsidR="00F461A0">
        <w:t>o</w:t>
      </w:r>
      <w:r>
        <w:t xml:space="preserve"> beinha</w:t>
      </w:r>
      <w:r w:rsidR="00F461A0">
        <w:t xml:space="preserve">ltet die </w:t>
      </w:r>
      <w:r w:rsidR="00303895">
        <w:t>Szenarien</w:t>
      </w:r>
      <w:r>
        <w:t xml:space="preserve"> </w:t>
      </w:r>
      <w:r w:rsidR="00F461A0">
        <w:t>“</w:t>
      </w:r>
      <w:r w:rsidR="00F461A0">
        <w:fldChar w:fldCharType="begin"/>
      </w:r>
      <w:r w:rsidR="00F461A0">
        <w:instrText xml:space="preserve"> REF _Ref289374393 \h </w:instrText>
      </w:r>
      <w:r w:rsidR="00F461A0">
        <w:fldChar w:fldCharType="separate"/>
      </w:r>
      <w:r w:rsidR="00F461A0">
        <w:t>Ist-Szenario 1: Dringender Auftrag</w:t>
      </w:r>
      <w:r w:rsidR="00F461A0">
        <w:fldChar w:fldCharType="end"/>
      </w:r>
      <w:r w:rsidR="00F461A0">
        <w:t>“ und “</w:t>
      </w:r>
      <w:r w:rsidR="00F461A0">
        <w:fldChar w:fldCharType="begin"/>
      </w:r>
      <w:r w:rsidR="00F461A0">
        <w:instrText xml:space="preserve"> REF _Ref289372566 \h </w:instrText>
      </w:r>
      <w:r w:rsidR="00F461A0">
        <w:fldChar w:fldCharType="separate"/>
      </w:r>
      <w:r w:rsidR="00F461A0">
        <w:t>Ist-Szenario 2: Boiler Reparatur</w:t>
      </w:r>
      <w:r w:rsidR="00F461A0">
        <w:fldChar w:fldCharType="end"/>
      </w:r>
      <w:r w:rsidR="00F461A0">
        <w:t>“. Das “</w:t>
      </w:r>
      <w:r w:rsidR="00F461A0">
        <w:fldChar w:fldCharType="begin"/>
      </w:r>
      <w:r w:rsidR="00F461A0">
        <w:instrText xml:space="preserve"> REF _Ref289374443 \h </w:instrText>
      </w:r>
      <w:r w:rsidR="00F461A0">
        <w:fldChar w:fldCharType="separate"/>
      </w:r>
      <w:r w:rsidR="00F461A0">
        <w:t>Ist-Szenario 3: Rapporte ausfüllen</w:t>
      </w:r>
      <w:r w:rsidR="00F461A0">
        <w:fldChar w:fldCharType="end"/>
      </w:r>
      <w:r w:rsidR="00F461A0">
        <w:t>“</w:t>
      </w:r>
      <w:r w:rsidR="00851E00">
        <w:t xml:space="preserve"> </w:t>
      </w:r>
      <w:r w:rsidR="00303895">
        <w:t>ist</w:t>
      </w:r>
      <w:r>
        <w:t xml:space="preserve">, als eine Erweiterung, </w:t>
      </w:r>
      <w:r w:rsidR="00851E00">
        <w:t>separat aufgeführt.</w:t>
      </w:r>
    </w:p>
    <w:p w:rsidR="00851E00" w:rsidRDefault="00851E00" w:rsidP="00124965">
      <w:pPr>
        <w:pStyle w:val="KeinLeerraum"/>
      </w:pPr>
    </w:p>
    <w:p w:rsidR="00851E00" w:rsidRDefault="00851E00" w:rsidP="00851E00">
      <w:r>
        <w:t>Arnold steht um 6.30 Uhr auf. Seinen Tag beginnt er mit Frühstücken. Dabei bereitet er sich auf den Tag vor, i</w:t>
      </w:r>
      <w:r w:rsidR="006A3549">
        <w:t xml:space="preserve">ndem er sich überlegt, welches </w:t>
      </w:r>
      <w:r>
        <w:t>zusätzliche Material er für die auf diesen Tag vorgesehenen Arbeiten benötigt. Dazu nimmt er seinen Notizblock zur Hand, auf welchem alle Kundenaufträge, bereits erledigte und noch ausstehende, geschrieben stehen.</w:t>
      </w:r>
    </w:p>
    <w:p w:rsidR="00851E00" w:rsidRDefault="00851E00" w:rsidP="00851E00">
      <w:r>
        <w:t>Wenn er das Haus verlässt</w:t>
      </w:r>
      <w:r w:rsidR="00124965">
        <w:t>, um mit dem Firmenwagen zum Lager zu fahren</w:t>
      </w:r>
      <w:r>
        <w:t>, sind seine Kinder noch immer nicht wach. So kann er sich nur von seiner Frau verabschieden.</w:t>
      </w:r>
      <w:r w:rsidR="00124965">
        <w:t xml:space="preserve"> Im Lager angekommen, </w:t>
      </w:r>
      <w:r>
        <w:t xml:space="preserve">lädt er das </w:t>
      </w:r>
      <w:r w:rsidR="004903DB">
        <w:t>Waschbecken</w:t>
      </w:r>
      <w:r>
        <w:t>, welches er am Nachmittag benötigen wird, in den Wagen. Das übrige Material und Werkzeug hat er bereits dabei.</w:t>
      </w:r>
    </w:p>
    <w:p w:rsidR="00A64D30" w:rsidRDefault="00851E00" w:rsidP="00851E00">
      <w:r>
        <w:t>Pünktlich</w:t>
      </w:r>
      <w:r w:rsidR="00124965">
        <w:t xml:space="preserve"> um acht Uhr</w:t>
      </w:r>
      <w:r>
        <w:t xml:space="preserve"> trifft er</w:t>
      </w:r>
      <w:r w:rsidR="006A3549">
        <w:t xml:space="preserve"> bei seinem ersten Kunden ein. </w:t>
      </w:r>
      <w:r>
        <w:t xml:space="preserve">Er </w:t>
      </w:r>
      <w:r w:rsidR="00303895">
        <w:t>macht sich im Keller des Wohnblocks sofort an die Arbeit, zwei Boiler müssen entkalkt werden. So richtet er sich mit seinem Werkzeug im Keller ein und beginn mit dem Entleeren der Boiler.</w:t>
      </w:r>
      <w:r w:rsidR="00124965">
        <w:br/>
        <w:t>Nach einer knappen Stunde erhält er einen ersten Kundenanruf</w:t>
      </w:r>
      <w:r w:rsidR="00F461A0">
        <w:t xml:space="preserve"> (siehe </w:t>
      </w:r>
      <w:r w:rsidR="00F461A0">
        <w:fldChar w:fldCharType="begin"/>
      </w:r>
      <w:r w:rsidR="00F461A0">
        <w:instrText xml:space="preserve"> REF _Ref289374393 \r \h </w:instrText>
      </w:r>
      <w:r w:rsidR="00F461A0">
        <w:fldChar w:fldCharType="separate"/>
      </w:r>
      <w:r w:rsidR="00F461A0">
        <w:t>5.2.1.1</w:t>
      </w:r>
      <w:r w:rsidR="00F461A0">
        <w:fldChar w:fldCharType="end"/>
      </w:r>
      <w:r w:rsidR="00F461A0">
        <w:t xml:space="preserve"> </w:t>
      </w:r>
      <w:r w:rsidR="00F461A0">
        <w:fldChar w:fldCharType="begin"/>
      </w:r>
      <w:r w:rsidR="00F461A0">
        <w:instrText xml:space="preserve"> REF _Ref289374393 \h </w:instrText>
      </w:r>
      <w:r w:rsidR="00F461A0">
        <w:fldChar w:fldCharType="separate"/>
      </w:r>
      <w:r w:rsidR="00F461A0">
        <w:t>Ist-Szenario 1: Dringender Auftrag</w:t>
      </w:r>
      <w:r w:rsidR="00F461A0">
        <w:fldChar w:fldCharType="end"/>
      </w:r>
      <w:r w:rsidR="00303895">
        <w:t>)</w:t>
      </w:r>
      <w:r w:rsidR="00124965">
        <w:t xml:space="preserve">. Es ist eine dringende </w:t>
      </w:r>
      <w:r w:rsidR="00435B9C">
        <w:t>Küchenw</w:t>
      </w:r>
      <w:r w:rsidR="00124965">
        <w:t>asserhahn-Reparatur, die er für den Mittag einplan</w:t>
      </w:r>
      <w:r w:rsidR="00303895">
        <w:t>en kann</w:t>
      </w:r>
      <w:r w:rsidR="00124965">
        <w:t xml:space="preserve">. Er verkürzt so also seine Mittagszeit drastisch und nimmt in Kauf, dass sich die für den Nachmittag geplanten Arbeiten </w:t>
      </w:r>
      <w:r w:rsidR="00435B9C">
        <w:t>verzögern</w:t>
      </w:r>
      <w:r w:rsidR="00124965">
        <w:t>.</w:t>
      </w:r>
      <w:r w:rsidR="00435B9C">
        <w:t xml:space="preserve"> Die Kundin ist hocherfreut, dass Arnold so kurzfristig vorbeikommen kann. So wird sie, wenn auch etwas verspätet, doch unkompliziert ein Mittagessen kochen können.</w:t>
      </w:r>
      <w:r w:rsidR="00303895">
        <w:br/>
        <w:t>Er wendet sich wieder den Boilern zu</w:t>
      </w:r>
      <w:r w:rsidR="003A0FAA">
        <w:t>.</w:t>
      </w:r>
      <w:r w:rsidR="00303895">
        <w:t xml:space="preserve"> </w:t>
      </w:r>
      <w:r w:rsidR="003A0FAA">
        <w:t>S</w:t>
      </w:r>
      <w:r w:rsidR="00303895">
        <w:t>ie sind so</w:t>
      </w:r>
      <w:r w:rsidR="003A0FAA">
        <w:t xml:space="preserve"> </w:t>
      </w:r>
      <w:r w:rsidR="00303895">
        <w:t>weit entleert, dass er</w:t>
      </w:r>
      <w:r w:rsidR="003A0FAA">
        <w:t xml:space="preserve"> mit dem Aufschrauben beg</w:t>
      </w:r>
      <w:r w:rsidR="00F461A0">
        <w:t xml:space="preserve">innen kann (siehe </w:t>
      </w:r>
      <w:r w:rsidR="00F461A0">
        <w:fldChar w:fldCharType="begin"/>
      </w:r>
      <w:r w:rsidR="00F461A0">
        <w:instrText xml:space="preserve"> REF _Ref289372566 \r \h </w:instrText>
      </w:r>
      <w:r w:rsidR="00F461A0">
        <w:fldChar w:fldCharType="separate"/>
      </w:r>
      <w:r w:rsidR="00F461A0">
        <w:t>5.2.1.2</w:t>
      </w:r>
      <w:r w:rsidR="00F461A0">
        <w:fldChar w:fldCharType="end"/>
      </w:r>
      <w:r w:rsidR="00F461A0">
        <w:t xml:space="preserve"> </w:t>
      </w:r>
      <w:r w:rsidR="00F461A0">
        <w:fldChar w:fldCharType="begin"/>
      </w:r>
      <w:r w:rsidR="00F461A0">
        <w:instrText xml:space="preserve"> REF _Ref289372566 \h </w:instrText>
      </w:r>
      <w:r w:rsidR="00F461A0">
        <w:fldChar w:fldCharType="separate"/>
      </w:r>
      <w:r w:rsidR="00F461A0">
        <w:t>Ist-Szenario 2: Boiler Reparatur</w:t>
      </w:r>
      <w:r w:rsidR="00F461A0">
        <w:fldChar w:fldCharType="end"/>
      </w:r>
      <w:r w:rsidR="003A0FAA">
        <w:t>). Beim Auseinanderneh</w:t>
      </w:r>
      <w:r w:rsidR="00E11FC4">
        <w:t>men fällt ihm jedoch auf, dass ein Kabel bei den Heizstäben verbrannt ist. Er informiert die Liegenschaftsverwaltung, damit diese ihm einen Elektriker vorbeischicken. In der Zwischenzeit entkalkt er die Boiler.</w:t>
      </w:r>
      <w:r w:rsidR="00A71B31">
        <w:t xml:space="preserve"> In dieser Zeit klingelt</w:t>
      </w:r>
      <w:r w:rsidR="00E3327E">
        <w:t xml:space="preserve"> das Mobiltelefon zweimal. Beide Male ist es die Sekretärin, die für Arnold einen Auftrag hat. Und beide Male notiert er sich auf seinem Notizblock die Adresse des Kunden und ein Stichwort zur Problemstellung. Die Rückrufe an diese Kunden für </w:t>
      </w:r>
      <w:r w:rsidR="00E3327E">
        <w:lastRenderedPageBreak/>
        <w:t xml:space="preserve">eine Terminvereinbarung verschiebt er auf später. </w:t>
      </w:r>
      <w:r w:rsidR="00A713C6">
        <w:br/>
      </w:r>
      <w:r w:rsidR="00E3327E">
        <w:t>Nach einer Stunde kommt der von der Verwaltung aufgebotene Elektriker vorbei. Er sieht sich die verbrannten Kabelstellen an und mei</w:t>
      </w:r>
      <w:r w:rsidR="00E11FC4">
        <w:t xml:space="preserve">nt, dass </w:t>
      </w:r>
      <w:r w:rsidR="00E3327E">
        <w:t>di</w:t>
      </w:r>
      <w:r w:rsidR="00E11FC4">
        <w:t>es nicht zu flicken sei. Arnold muss also Ersatzmaterial bestellen. Er schraubt die zwar entkalkten aber nicht vollumfänglich funktionstüchtigen Boiler wieder zusammen, damit der Wohnblock nicht ohne Heisswasser auskommen muss.</w:t>
      </w:r>
    </w:p>
    <w:p w:rsidR="009C069B" w:rsidRDefault="00435B9C" w:rsidP="00851E00">
      <w:r>
        <w:t xml:space="preserve">Nach </w:t>
      </w:r>
      <w:r w:rsidR="00E11FC4">
        <w:t xml:space="preserve">der teilweisen </w:t>
      </w:r>
      <w:r w:rsidR="00303895">
        <w:t>Erledigung</w:t>
      </w:r>
      <w:r w:rsidR="00E11FC4">
        <w:t xml:space="preserve"> des </w:t>
      </w:r>
      <w:r w:rsidR="00873B5E">
        <w:t>morgendlichen Auftrags macht sich Arnold kurz vor zwölf Uhr auf den Weg zur Kundi</w:t>
      </w:r>
      <w:r w:rsidR="00A713C6">
        <w:t>n mit dem Wasserhahnproblem, deren Auftrag</w:t>
      </w:r>
      <w:r w:rsidR="00873B5E">
        <w:t xml:space="preserve"> er </w:t>
      </w:r>
      <w:r w:rsidR="00E3327E">
        <w:t xml:space="preserve">nach dem Telefonat am frühen Morgen </w:t>
      </w:r>
      <w:r w:rsidR="00873B5E">
        <w:t>dazwischen geschoben hat</w:t>
      </w:r>
      <w:r w:rsidR="00A713C6">
        <w:t>te</w:t>
      </w:r>
      <w:r w:rsidR="00873B5E">
        <w:t>.</w:t>
      </w:r>
      <w:r w:rsidR="004779D6">
        <w:t xml:space="preserve"> Er hat eine längere Fahrt vor sich, der Wohnort der Kundin liegt nicht am Weg.</w:t>
      </w:r>
      <w:r w:rsidR="00873B5E">
        <w:t xml:space="preserve"> Unterwegs kauft er sich an</w:t>
      </w:r>
      <w:r w:rsidR="005763FD">
        <w:t xml:space="preserve"> einem Imbiss-Stand etwas zu essen.</w:t>
      </w:r>
      <w:r w:rsidR="00E3327E">
        <w:t xml:space="preserve"> Noch auf dem Parkplatz vor dem Haus der Kundin, erhält er einen Anruf direkt von einem Kunden. Er nimmt seine Adresse und die Problemstellung auf und versichert ihm, ihn in</w:t>
      </w:r>
      <w:r w:rsidR="00141E12">
        <w:t>nerhalb der</w:t>
      </w:r>
      <w:r w:rsidR="00E3327E">
        <w:t xml:space="preserve"> nächsten zwei Tage zwecks Terminvereinbarung anzurufen.</w:t>
      </w:r>
      <w:r w:rsidR="004779D6">
        <w:br/>
        <w:t>Für die Auftragsausführung bei der Kundin nimmt Arnold das Ersatzmaterial für die Wasserhahnreparatur, welches er in einfacher Ausführung immer mit sich führt, aus dem Firmenauto.</w:t>
      </w:r>
      <w:r w:rsidR="004779D6">
        <w:br/>
        <w:t xml:space="preserve">Die Problemstellung ist schnell erforscht und der defekte Wasserhahn in angemessener Zeit ersetzt. So ist Arnold bereits auf dem Weg zu seinem nächsten </w:t>
      </w:r>
      <w:r w:rsidR="00CD0500">
        <w:t>Kunden</w:t>
      </w:r>
      <w:r w:rsidR="004779D6">
        <w:t>, welcher sich wieder in der Umgebung</w:t>
      </w:r>
      <w:r w:rsidR="00CD0500">
        <w:t xml:space="preserve"> des ersten heutigen Kunden befindet.</w:t>
      </w:r>
      <w:r w:rsidR="00996DEE">
        <w:t xml:space="preserve"> Dieser Auftrag ist durch den ungeplanten Einsatz über Mittag etwas verzögert worden.</w:t>
      </w:r>
    </w:p>
    <w:p w:rsidR="00A6683C" w:rsidRDefault="009C069B" w:rsidP="00851E00">
      <w:r>
        <w:t xml:space="preserve">Es steht eine </w:t>
      </w:r>
      <w:r w:rsidR="00696D96">
        <w:t>Waschbecken</w:t>
      </w:r>
      <w:r>
        <w:t xml:space="preserve">-Auswechslung an. Arnold richtet sich im Badezimmer des Kunden mit seinem Werkzeug und dem neuen </w:t>
      </w:r>
      <w:r w:rsidR="0037475A">
        <w:t>Waschbecken</w:t>
      </w:r>
      <w:r>
        <w:t xml:space="preserve"> ein.</w:t>
      </w:r>
      <w:r w:rsidR="00996DEE">
        <w:t xml:space="preserve"> Es ist eine Routinearbeit. Er kommt gut voran, trotzdem kann er den Zeitverzug nicht aufholen. Der Kunde ist mit der Ausführung des Auftrags zufrieden. Dafür, dass Arnold etwas später als vereinbart eingetroffen ist, hat er vollstes Verständnis.</w:t>
      </w:r>
      <w:r w:rsidR="00A6683C">
        <w:br/>
      </w:r>
      <w:r w:rsidR="00996DEE">
        <w:t>Kaum sitzt Arnold im Auto, bereit für den nächsten Auftrag, erhält er einen Kundenanruf. Wieder notiert er sich Adresse und Proble</w:t>
      </w:r>
      <w:r w:rsidR="00A6683C">
        <w:t>m auf seinem Notizblock. Dann fährt er</w:t>
      </w:r>
      <w:r w:rsidR="00996DEE">
        <w:t xml:space="preserve"> los.</w:t>
      </w:r>
    </w:p>
    <w:p w:rsidR="00996DEE" w:rsidRDefault="00A6683C" w:rsidP="00851E00">
      <w:r>
        <w:t xml:space="preserve">Es ist bereits späterer Nachmittag. Arnolds nächste Herausforderung: </w:t>
      </w:r>
      <w:r w:rsidR="00996DEE">
        <w:t>Im Keller</w:t>
      </w:r>
      <w:r>
        <w:t xml:space="preserve"> der Liegenschaft</w:t>
      </w:r>
      <w:r w:rsidR="00996DEE">
        <w:t xml:space="preserve"> tropft es bei Regen </w:t>
      </w:r>
      <w:r>
        <w:t xml:space="preserve">nahe einer Leitung. Arnolds Auftrag ist, die Ursache zu eruieren und zu beheben. Mit dieser Aufgabenstellung ist er für die nächsten zwei </w:t>
      </w:r>
      <w:r w:rsidR="00D738D8">
        <w:t xml:space="preserve">Stunden </w:t>
      </w:r>
      <w:r>
        <w:t>beschäftig.</w:t>
      </w:r>
    </w:p>
    <w:p w:rsidR="00671BB0" w:rsidRDefault="00A6683C" w:rsidP="00671BB0">
      <w:r>
        <w:t xml:space="preserve">Die heutige Liste an Kundenbesuchen ist abgearbeitet. Arnold macht sich auf den Weg in Richtung sein Zuhause. Er muss aber noch im Lager vorbei. Dort angekommen, </w:t>
      </w:r>
      <w:r w:rsidR="006B24A6">
        <w:t>prüft</w:t>
      </w:r>
      <w:r>
        <w:t xml:space="preserve"> er das Material in seinem Auto und ersetzt Fehlendes mit Material aus dem Lager. Dies beinhaltet einen Ersatzwasserhahn</w:t>
      </w:r>
      <w:r w:rsidR="00156757">
        <w:t xml:space="preserve"> und Reinigungsutensilien.</w:t>
      </w:r>
      <w:r w:rsidR="009722A9">
        <w:br/>
        <w:t xml:space="preserve">Zuhause angekommen, freut er sich auf das Abendessen mit seiner Familie. Nachdem die Kinder im Bett sind, </w:t>
      </w:r>
      <w:r w:rsidR="00094140">
        <w:t>sitzt er für kurze</w:t>
      </w:r>
      <w:r w:rsidR="002770F2">
        <w:t xml:space="preserve"> Zeit an den Computer und ruft</w:t>
      </w:r>
      <w:r w:rsidR="00094140">
        <w:t xml:space="preserve"> seine Emails</w:t>
      </w:r>
      <w:r w:rsidR="002770F2">
        <w:t xml:space="preserve"> ab</w:t>
      </w:r>
      <w:r w:rsidR="00094140">
        <w:t xml:space="preserve">. Danach </w:t>
      </w:r>
      <w:r w:rsidR="009722A9">
        <w:t>geniesst er einen gemütlichen Abend mit seiner Frau vor dem Fernseher.</w:t>
      </w:r>
    </w:p>
    <w:p w:rsidR="00240243" w:rsidRDefault="00240243" w:rsidP="00671BB0">
      <w:pPr>
        <w:pStyle w:val="berschrift4"/>
      </w:pPr>
      <w:bookmarkStart w:id="42" w:name="_Ref289374393"/>
      <w:r>
        <w:t>Ist-Szenario 1: Dringender Auftrag</w:t>
      </w:r>
      <w:bookmarkEnd w:id="42"/>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A713C6" w:rsidP="00124965">
            <w:pPr>
              <w:cnfStyle w:val="000000100000" w:firstRow="0" w:lastRow="0" w:firstColumn="0" w:lastColumn="0" w:oddVBand="0" w:evenVBand="0" w:oddHBand="1" w:evenHBand="0" w:firstRowFirstColumn="0" w:firstRowLastColumn="0" w:lastRowFirstColumn="0" w:lastRowLastColumn="0"/>
            </w:pPr>
            <w:r>
              <w:t>Es ist kurz vor</w:t>
            </w:r>
            <w:r w:rsidR="00F15C72">
              <w:t xml:space="preserve"> </w:t>
            </w:r>
            <w:r w:rsidR="00124965">
              <w:t>neun</w:t>
            </w:r>
            <w:r w:rsidR="00F15C72">
              <w:t xml:space="preserve"> Uhr. Arnold ist bei der Arbeit und erhält direkt von einem Kunden einen Notfallanruf. Eine Frau benötigt seine Hilfe, in ihrer Küche ist der Wasserhahn defekt. </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Pr="00A2224F" w:rsidRDefault="00F15C72" w:rsidP="0011241D">
            <w:pPr>
              <w:cnfStyle w:val="000000000000" w:firstRow="0" w:lastRow="0" w:firstColumn="0" w:lastColumn="0" w:oddVBand="0" w:evenVBand="0" w:oddHBand="0" w:evenHBand="0" w:firstRowFirstColumn="0" w:firstRowLastColumn="0" w:lastRowFirstColumn="0" w:lastRowLastColumn="0"/>
            </w:pPr>
            <w:r>
              <w:t xml:space="preserve">Arnold muss kurz nachdenken: Heute am frühen Nachmittag hat er eine einfache Arbeit geplant, </w:t>
            </w:r>
            <w:r w:rsidR="0011241D">
              <w:t>eine Waschbecken</w:t>
            </w:r>
            <w:r>
              <w:t xml:space="preserve">-Auswechslung mit fixen Stunden. So verspricht er der Frau, um ca. 12.30 Uhr bei ihr zu sein. </w:t>
            </w:r>
            <w:r w:rsidR="00F3753B">
              <w:t>Er notiert ihre Adresse auf seinem Notizblock. Arnold</w:t>
            </w:r>
            <w:r>
              <w:t xml:space="preserve"> hofft, dass dieser dringende Auftrag seine Tagesplanung nicht zu sehr verzögert. Auch, weil der Wohnort der Notfallkundin nicht gerade am Weg liegt.</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3F0B08" w:rsidP="00124965">
            <w:pPr>
              <w:cnfStyle w:val="000000000000" w:firstRow="0" w:lastRow="0" w:firstColumn="0" w:lastColumn="0" w:oddVBand="0" w:evenVBand="0" w:oddHBand="0" w:evenHBand="0" w:firstRowFirstColumn="0" w:firstRowLastColumn="0" w:lastRowFirstColumn="0" w:lastRowLastColumn="0"/>
            </w:pPr>
            <w:r>
              <w:t xml:space="preserve">Arnold konnte erfolgreich einen Auftrag dazwischenschieben. </w:t>
            </w:r>
            <w:r w:rsidR="00F15C72">
              <w:t>Eine Sanitärfirma, die auch kurzfristig vorbeikommen kann, hinterlässt einen guten Eindruck bei den Kunden. Arnold muss aber aufpassen, dass er seine anderen Kunden durch Termin</w:t>
            </w:r>
            <w:r>
              <w:t>verzögerungen oder -</w:t>
            </w:r>
            <w:r w:rsidR="00F15C72">
              <w:t>verschiebungen nicht verärgert.</w:t>
            </w:r>
          </w:p>
        </w:tc>
      </w:tr>
    </w:tbl>
    <w:p w:rsidR="00A64D30" w:rsidRDefault="00AA6603" w:rsidP="00240243">
      <w:pPr>
        <w:pStyle w:val="berschrift4"/>
      </w:pPr>
      <w:bookmarkStart w:id="43" w:name="_Ref289372566"/>
      <w:r>
        <w:lastRenderedPageBreak/>
        <w:t>Ist-Szenario</w:t>
      </w:r>
      <w:r w:rsidR="00240243">
        <w:t xml:space="preserve"> 2</w:t>
      </w:r>
      <w:r>
        <w:t xml:space="preserve">: </w:t>
      </w:r>
      <w:r w:rsidR="00F15C72">
        <w:t>Boiler Reparatur</w:t>
      </w:r>
      <w:bookmarkEnd w:id="43"/>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303895" w:rsidP="00124965">
            <w:pPr>
              <w:cnfStyle w:val="000000100000" w:firstRow="0" w:lastRow="0" w:firstColumn="0" w:lastColumn="0" w:oddVBand="0" w:evenVBand="0" w:oddHBand="1" w:evenHBand="0" w:firstRowFirstColumn="0" w:firstRowLastColumn="0" w:lastRowFirstColumn="0" w:lastRowLastColumn="0"/>
            </w:pPr>
            <w:r>
              <w:t>Heute Morgen</w:t>
            </w:r>
            <w:r w:rsidR="00F15C72">
              <w:t xml:space="preserve"> arbeitet Arnold im Keller eines Wohnblocks. Auftrag ist, die Boiler zu entkalken. Doch beim Aufschrauben und Auseinandernehmen bemerkt er, dass ein Kabel bei den Heizstäben verbrannt ist.</w:t>
            </w:r>
            <w:r w:rsidR="003F0B08">
              <w:t xml:space="preserve"> Es kann sein, dass Ersatzmaterial benötigt wird.</w:t>
            </w:r>
          </w:p>
        </w:tc>
      </w:tr>
      <w:tr w:rsidR="00F15C72" w:rsidRPr="00A2224F"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Default="003F0B08" w:rsidP="00124965">
            <w:pPr>
              <w:cnfStyle w:val="000000000000" w:firstRow="0" w:lastRow="0" w:firstColumn="0" w:lastColumn="0" w:oddVBand="0" w:evenVBand="0" w:oddHBand="0" w:evenHBand="0" w:firstRowFirstColumn="0" w:firstRowLastColumn="0" w:lastRowFirstColumn="0" w:lastRowLastColumn="0"/>
            </w:pPr>
            <w:r>
              <w:t xml:space="preserve">Um dies überprüfen zu lassen, </w:t>
            </w:r>
            <w:r w:rsidR="00F15C72">
              <w:t>informiert</w:t>
            </w:r>
            <w:r>
              <w:t xml:space="preserve"> Arnold</w:t>
            </w:r>
            <w:r w:rsidR="00F15C72">
              <w:t xml:space="preserve"> die Liegenschaftsverwaltung, damit ihm diese einen Elektriker vorbeischicken können.</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w:t>
            </w:r>
            <w:r w:rsidR="003F0B08">
              <w:t>ss dies nicht zu reparieren ist und darum die betroffenen Heizstäbe ersetzt werden müssen.</w:t>
            </w:r>
          </w:p>
          <w:p w:rsidR="00F15C72" w:rsidRPr="00A2224F" w:rsidRDefault="00F15C72" w:rsidP="00124965">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240243">
      <w:pPr>
        <w:pStyle w:val="berschrift4"/>
      </w:pPr>
      <w:bookmarkStart w:id="44" w:name="_Ref289374443"/>
      <w:r>
        <w:t>Ist-Szenario</w:t>
      </w:r>
      <w:r w:rsidR="00240243">
        <w:t xml:space="preserve"> 3</w:t>
      </w:r>
      <w:r w:rsidR="00A2224F">
        <w:t>: Rapporte ausfüllen</w:t>
      </w:r>
      <w:bookmarkEnd w:id="44"/>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 xml:space="preserve">Durch die ausgefüllten Rapporte kann die Sekretärin nun den Kunden die ausgeführte Arbeit in Rechnung stellen. Je schneller jedoch die Rapporte ausgefüllt werden, desto </w:t>
            </w:r>
            <w:r>
              <w:lastRenderedPageBreak/>
              <w:t>weniger muss sich Arnold auf sein Langzeitgedächtnis verlassen und desto schneller können die Rechnungen an die Kunden versandt werden.</w:t>
            </w:r>
          </w:p>
        </w:tc>
      </w:tr>
    </w:tbl>
    <w:p w:rsidR="00F3753B" w:rsidRPr="00E9487F" w:rsidRDefault="00F3753B" w:rsidP="00F3753B">
      <w:pPr>
        <w:pStyle w:val="berschrift3"/>
        <w:rPr>
          <w:lang w:val="en-GB"/>
        </w:rPr>
      </w:pPr>
      <w:bookmarkStart w:id="45" w:name="_Toc289376528"/>
      <w:r w:rsidRPr="00E9487F">
        <w:rPr>
          <w:lang w:val="en-GB"/>
        </w:rPr>
        <w:lastRenderedPageBreak/>
        <w:t xml:space="preserve">Vision Day-in-the-Live </w:t>
      </w:r>
      <w:proofErr w:type="spellStart"/>
      <w:r w:rsidRPr="00E9487F">
        <w:rPr>
          <w:lang w:val="en-GB"/>
        </w:rPr>
        <w:t>Szenario</w:t>
      </w:r>
      <w:bookmarkEnd w:id="45"/>
      <w:proofErr w:type="spellEnd"/>
    </w:p>
    <w:p w:rsidR="00094140" w:rsidRDefault="00094140" w:rsidP="00094140">
      <w:r>
        <w:t xml:space="preserve">Arnold steht um 6.30 Uhr auf. Seinen Tag beginnt er mit Frühstücken. Dabei bereitet er sich auf den Tag vor, </w:t>
      </w:r>
      <w:r w:rsidR="006A3549">
        <w:t>indem er sich überlegt, welches</w:t>
      </w:r>
      <w:r>
        <w:t xml:space="preserve"> zusätzliche Material er für die auf diesen Tag vorgesehenen Arbeiten benötigt. Dazu nimmt er seinen Notizblock zur Hand, auf welchem alle Kundenaufträge, bereits erledigte und noch ausstehende, geschrieben stehen.</w:t>
      </w:r>
    </w:p>
    <w:p w:rsidR="00094140" w:rsidRDefault="00094140" w:rsidP="00094140">
      <w:r>
        <w:t xml:space="preserve">Wenn er das Haus verlässt, um mit dem Firmenwagen zum Lager zu fahren, sind seine Kinder noch immer nicht wach. So kann er sich nur von seiner Frau verabschieden. Im Lager angekommen, lädt er das </w:t>
      </w:r>
      <w:r w:rsidR="0036052F">
        <w:t>Waschbecken</w:t>
      </w:r>
      <w:r>
        <w:t>, welches er am Nachmittag benötigen wird, in den Wagen. Das übrige Material und Werkzeug hat er bereits dabei.</w:t>
      </w:r>
    </w:p>
    <w:p w:rsidR="00094140" w:rsidRDefault="00094140" w:rsidP="00094140">
      <w:r>
        <w:t>Pünktlich um acht Uhr trifft er</w:t>
      </w:r>
      <w:r w:rsidR="006A3549">
        <w:t xml:space="preserve"> bei seinem ersten Kunden ein</w:t>
      </w:r>
      <w:r w:rsidR="00D738D8">
        <w:t xml:space="preserve"> und startet die Zeitmessung</w:t>
      </w:r>
      <w:r w:rsidR="006A3549">
        <w:t xml:space="preserve">. </w:t>
      </w:r>
      <w:r>
        <w:t>Er macht sich im Keller des Wohnblocks sofort an die Arbeit, zwei Boiler müssen entkalkt werden. So richtet er sich mit seinem Werkzeug im Keller ein und beginn mit dem Entleeren der Boiler.</w:t>
      </w:r>
      <w:r>
        <w:br/>
        <w:t>Nach einer knappen Stunde er</w:t>
      </w:r>
      <w:r w:rsidR="00D738D8">
        <w:t>hält er einen ersten A</w:t>
      </w:r>
      <w:r>
        <w:t>nruf</w:t>
      </w:r>
      <w:r w:rsidR="00F461A0">
        <w:t xml:space="preserve"> (siehe </w:t>
      </w:r>
      <w:r w:rsidR="00F461A0">
        <w:fldChar w:fldCharType="begin"/>
      </w:r>
      <w:r w:rsidR="00F461A0">
        <w:instrText xml:space="preserve"> REF _Ref289374335 \r \h </w:instrText>
      </w:r>
      <w:r w:rsidR="00F461A0">
        <w:fldChar w:fldCharType="separate"/>
      </w:r>
      <w:r w:rsidR="00F461A0">
        <w:t>5.2.2.1</w:t>
      </w:r>
      <w:r w:rsidR="00F461A0">
        <w:fldChar w:fldCharType="end"/>
      </w:r>
      <w:r w:rsidR="00F461A0">
        <w:t xml:space="preserve"> </w:t>
      </w:r>
      <w:r w:rsidR="00F461A0">
        <w:fldChar w:fldCharType="begin"/>
      </w:r>
      <w:r w:rsidR="00F461A0">
        <w:instrText xml:space="preserve"> REF _Ref289374335 \h </w:instrText>
      </w:r>
      <w:r w:rsidR="00F461A0">
        <w:fldChar w:fldCharType="separate"/>
      </w:r>
      <w:r w:rsidR="00F461A0">
        <w:t>Soll-Szenario 1: Dringender Auftrag</w:t>
      </w:r>
      <w:r w:rsidR="00F461A0">
        <w:fldChar w:fldCharType="end"/>
      </w:r>
      <w:r>
        <w:t>). Es ist eine dringende Küchenwasserhahn-Reparatur, die er für den Mittag einplanen kann. Er verkürzt so also seine Mittagszeit drastisch und nimmt in Kauf, dass sich die für den Nachmittag geplanten Arbeiten verzögern. Die Kundin ist hocherfreut, dass Arnold so kurzfristig vorbeikommen kann. So wird sie, wenn auch etwas verspätet, doch unkompliziert ein Mittagessen kochen können.</w:t>
      </w:r>
      <w:r>
        <w:br/>
        <w:t>Er wendet sich wieder den Boilern zu. Sie sind so weit entleert, dass er mit dem Aufsc</w:t>
      </w:r>
      <w:r w:rsidR="00F461A0">
        <w:t xml:space="preserve">hrauben beginnen kann (siehe </w:t>
      </w:r>
      <w:r w:rsidR="00F461A0">
        <w:fldChar w:fldCharType="begin"/>
      </w:r>
      <w:r w:rsidR="00F461A0">
        <w:instrText xml:space="preserve"> REF _Ref289374277 \r \h </w:instrText>
      </w:r>
      <w:r w:rsidR="00F461A0">
        <w:fldChar w:fldCharType="separate"/>
      </w:r>
      <w:r w:rsidR="00F461A0">
        <w:t>5.2.2.2</w:t>
      </w:r>
      <w:r w:rsidR="00F461A0">
        <w:fldChar w:fldCharType="end"/>
      </w:r>
      <w:r w:rsidR="00F461A0">
        <w:t xml:space="preserve"> </w:t>
      </w:r>
      <w:r w:rsidR="00F461A0">
        <w:fldChar w:fldCharType="begin"/>
      </w:r>
      <w:r w:rsidR="00F461A0">
        <w:instrText xml:space="preserve"> REF _Ref289374277 \h </w:instrText>
      </w:r>
      <w:r w:rsidR="00F461A0">
        <w:fldChar w:fldCharType="separate"/>
      </w:r>
      <w:r w:rsidR="00F461A0">
        <w:t>Soll-Szenario 2: Boiler Reparatur</w:t>
      </w:r>
      <w:r w:rsidR="00F461A0">
        <w:fldChar w:fldCharType="end"/>
      </w:r>
      <w:r>
        <w:t>). Beim Auseinandernehmen fällt ihm jedoch auf, dass ein Kabel bei den Heizstäben verbrannt ist. Er informiert die Liegenschaftsverwaltung, damit diese ihm einen Elektriker vorbeischicken. In der Zwischenzeit entkalkt er die Boiler. In dieser</w:t>
      </w:r>
      <w:r w:rsidR="00D738D8">
        <w:t xml:space="preserve"> Zeit läutet das Mobiltelefon ein</w:t>
      </w:r>
      <w:r>
        <w:t xml:space="preserve">mal. </w:t>
      </w:r>
      <w:r w:rsidR="00D738D8">
        <w:t>Die Sekretärin hat für Arnold zwei Aufträge</w:t>
      </w:r>
      <w:r>
        <w:t>.</w:t>
      </w:r>
      <w:r w:rsidR="00D738D8">
        <w:t xml:space="preserve"> E</w:t>
      </w:r>
      <w:r>
        <w:t xml:space="preserve">r </w:t>
      </w:r>
      <w:r w:rsidR="00D738D8">
        <w:t xml:space="preserve">notiert </w:t>
      </w:r>
      <w:r>
        <w:t>sich auf seinem Notizblock die Adresse</w:t>
      </w:r>
      <w:r w:rsidR="00D738D8">
        <w:t>n der</w:t>
      </w:r>
      <w:r>
        <w:t xml:space="preserve"> Kunden und </w:t>
      </w:r>
      <w:r w:rsidR="00D738D8">
        <w:t xml:space="preserve">je </w:t>
      </w:r>
      <w:r>
        <w:t xml:space="preserve">ein Stichwort zur Problemstellung. </w:t>
      </w:r>
      <w:r w:rsidR="00F461A0">
        <w:t>Er teilt der Sekretärin mit, dass er den dringenden Auftrag für die Kundin mit dem defekten Wasserhahn heute Mittag erledigen wird</w:t>
      </w:r>
      <w:r w:rsidR="00EA63C4">
        <w:t>. S</w:t>
      </w:r>
      <w:r w:rsidR="00CC4865">
        <w:t xml:space="preserve">ie wiederum versichert ihm, dass diese Kundin und die Kunden der </w:t>
      </w:r>
      <w:r w:rsidR="00EA63C4">
        <w:t>zwei soeben erh</w:t>
      </w:r>
      <w:r w:rsidR="00CC4865">
        <w:t xml:space="preserve">alten Aufträge </w:t>
      </w:r>
      <w:r w:rsidR="00EA63C4">
        <w:t>bereits im System erfasst</w:t>
      </w:r>
      <w:r w:rsidR="00CC4865">
        <w:t xml:space="preserve"> seien</w:t>
      </w:r>
      <w:r w:rsidR="00F461A0">
        <w:t>.</w:t>
      </w:r>
      <w:r w:rsidR="00EA63C4">
        <w:t xml:space="preserve"> Arnold bedankt sich und beendet den Anruf.</w:t>
      </w:r>
      <w:r w:rsidR="00F461A0">
        <w:t xml:space="preserve"> </w:t>
      </w:r>
      <w:r w:rsidR="00EA63C4">
        <w:t>Die Rückrufe an die</w:t>
      </w:r>
      <w:r>
        <w:t xml:space="preserve"> Kunden</w:t>
      </w:r>
      <w:r w:rsidR="00CC4865">
        <w:t xml:space="preserve"> der</w:t>
      </w:r>
      <w:r w:rsidR="00EA63C4">
        <w:t xml:space="preserve"> eben erhaltenen Aufträge</w:t>
      </w:r>
      <w:r>
        <w:t xml:space="preserve"> für eine Terminvereinbarung verschiebt er auf später. </w:t>
      </w:r>
      <w:r>
        <w:br/>
        <w:t>Nach einer Stunde kommt der von der Verwaltung aufgebotene Elektriker vorbei. Er sieht sich die verbrannten Kabelstellen an und meint, dass dies nicht zu flicken sei. Arnold muss also Ersatzmaterial bestellen. Er schraubt die zwar entkalkten aber nicht vollumfänglich funktionstüchtigen Boiler wieder zusammen, damit der Wohnblock nicht ohne Heisswasser auskommen muss.</w:t>
      </w:r>
      <w:r w:rsidR="00D738D8">
        <w:t xml:space="preserve"> Nachdem er mit der Arbeit fertig ist, drückt er die Stopp-Schaltfläche auf seinem Smartphone.</w:t>
      </w:r>
    </w:p>
    <w:p w:rsidR="00094140" w:rsidRDefault="00094140" w:rsidP="00094140">
      <w:r>
        <w:t>Nach der teilweisen Erledigung des morgendlichen Auftrags macht sich Arnold kurz vor zwölf Uhr auf den Weg zur Kundin mit dem Wasserhahnproblem, deren Auftrag er nach dem Telefonat am frühen Morgen dazwischen geschoben hatte. Er hat eine längere Fahrt vor sich, der Wohnort der Kundin liegt nicht am Weg. Unterwegs kauft er sich an einem Imbiss-Stand etwas zu essen. Noch auf dem Parkplatz vor dem Haus der Kundin</w:t>
      </w:r>
      <w:r w:rsidR="00D738D8">
        <w:t xml:space="preserve"> drückt er die Start-Schaltfläche auf seinem Mobiltelefon. </w:t>
      </w:r>
      <w:r>
        <w:t>Für die Auftragsausführung bei der Kundin nimmt Arnold das Ersatzmaterial für die Wasserhahnreparatur, welches er in einfacher Ausführung immer mit sich führt, aus dem Firmenauto.</w:t>
      </w:r>
      <w:r>
        <w:br/>
        <w:t>Die Problemstellung ist schnell erforscht und der defekte Wasserhahn in angemessener Zeit ersetzt. So</w:t>
      </w:r>
      <w:r w:rsidR="00D738D8">
        <w:t xml:space="preserve"> stoppt er, nachdem alles Material wieder ins Auto eingeräumt ist, die Zeitmessung und ist </w:t>
      </w:r>
      <w:r>
        <w:t>bereits auf dem Weg zu seinem nächsten Kunden, welcher sich wieder in der Umgebung des ersten heutigen Kunden befindet.</w:t>
      </w:r>
      <w:r w:rsidR="00D738D8">
        <w:t xml:space="preserve"> Diese</w:t>
      </w:r>
      <w:r w:rsidR="00F461A0">
        <w:t>r</w:t>
      </w:r>
      <w:r w:rsidR="00D738D8">
        <w:t xml:space="preserve"> A</w:t>
      </w:r>
      <w:r>
        <w:t>uftrag ist durch den ungeplanten Einsatz über Mittag etwas verzögert worden.</w:t>
      </w:r>
    </w:p>
    <w:p w:rsidR="00094140" w:rsidRDefault="00094140" w:rsidP="00094140">
      <w:r>
        <w:t xml:space="preserve">Es steht eine </w:t>
      </w:r>
      <w:r w:rsidR="0036052F">
        <w:t>Waschbecken</w:t>
      </w:r>
      <w:r>
        <w:t xml:space="preserve">-Auswechslung an. </w:t>
      </w:r>
      <w:r w:rsidR="00D738D8">
        <w:t xml:space="preserve">Arnold drückt Start, nimmt sein Werkzeug und das neue </w:t>
      </w:r>
      <w:r w:rsidR="0036052F">
        <w:t>Waschbecken</w:t>
      </w:r>
      <w:r w:rsidR="00D738D8">
        <w:t xml:space="preserve"> mit und</w:t>
      </w:r>
      <w:r>
        <w:t xml:space="preserve"> richtet sich i</w:t>
      </w:r>
      <w:r w:rsidR="00D738D8">
        <w:t>m Badezimmer des Kunden</w:t>
      </w:r>
      <w:r>
        <w:t xml:space="preserve"> ein. Es ist eine Routinearbeit. Er kommt gut voran, trotzdem kann er den Zeitverzug nicht aufholen. Der Kunde ist mit der Ausführung des Auftrags zufrieden. Dafür, dass Arnold etwas später als vereinbart eingetroffen ist, hat er vollstes Verständnis.</w:t>
      </w:r>
      <w:r>
        <w:br/>
        <w:t>Kaum sitzt Arnold im Auto,</w:t>
      </w:r>
      <w:r w:rsidR="00D738D8">
        <w:t xml:space="preserve"> bereit für den nächsten Auftrag, drückt er die Stopp-Schaltfläche. Und dan</w:t>
      </w:r>
      <w:r>
        <w:t>n fährt er los.</w:t>
      </w:r>
    </w:p>
    <w:p w:rsidR="00094140" w:rsidRDefault="00094140" w:rsidP="00094140">
      <w:r>
        <w:t xml:space="preserve">Es ist bereits späterer Nachmittag. Arnolds nächste Herausforderung: Im Keller der Liegenschaft tropft es bei Regen nahe einer Leitung. Arnolds Auftrag ist, die Ursache zu eruieren und zu beheben. </w:t>
      </w:r>
      <w:r w:rsidR="00D738D8">
        <w:t xml:space="preserve">Bevor er sich an die </w:t>
      </w:r>
      <w:r w:rsidR="00D738D8">
        <w:lastRenderedPageBreak/>
        <w:t xml:space="preserve">Arbeit macht, startet er die Zeitmessung. </w:t>
      </w:r>
      <w:r>
        <w:t>Mit dieser Aufgabenstellung ist er für die nächsten zwei</w:t>
      </w:r>
      <w:r w:rsidR="00D738D8">
        <w:t xml:space="preserve"> Stunden</w:t>
      </w:r>
      <w:r>
        <w:t xml:space="preserve"> beschäftig.</w:t>
      </w:r>
    </w:p>
    <w:p w:rsidR="00EA63C4" w:rsidRDefault="00094140" w:rsidP="00094140">
      <w:r>
        <w:t>Die heutige Liste an Kundenbesuchen ist abgearbeitet. Arnold</w:t>
      </w:r>
      <w:r w:rsidR="00EA63C4">
        <w:t xml:space="preserve"> tippt für heute</w:t>
      </w:r>
      <w:r w:rsidR="00D738D8">
        <w:t xml:space="preserve"> ein letztes Mal auf die Stopp-Schaltfläche und</w:t>
      </w:r>
      <w:r>
        <w:t xml:space="preserve"> macht sich auf den Weg in Richtung sein Zuhause. Er muss aber noch im Lager vorbei. Dort angekommen, </w:t>
      </w:r>
      <w:r w:rsidR="00713CFE">
        <w:t>prüft</w:t>
      </w:r>
      <w:r>
        <w:t xml:space="preserve"> er das Material in seinem Auto und ersetzt Fehlendes mit Material aus dem Lager. Dies beinhaltet einen Ersatzwasserhahn und Reinigungsutensilien.</w:t>
      </w:r>
      <w:r w:rsidR="00F461A0">
        <w:t xml:space="preserve"> Während des Einladens des Material</w:t>
      </w:r>
      <w:r w:rsidR="00EA63C4">
        <w:t>s</w:t>
      </w:r>
      <w:r w:rsidR="00F461A0">
        <w:t xml:space="preserve"> erhält er einen dritten Anruf von der Sekretärin.</w:t>
      </w:r>
      <w:r w:rsidR="00EA63C4">
        <w:t xml:space="preserve"> Sie hat heute nochmals zwei Aufträge erhalten.</w:t>
      </w:r>
      <w:r w:rsidR="00CC4865">
        <w:t xml:space="preserve"> Die Kunden</w:t>
      </w:r>
      <w:r w:rsidR="00DC6939">
        <w:t xml:space="preserve"> </w:t>
      </w:r>
      <w:r w:rsidR="00CC4865">
        <w:t>würden beide bereits im System existieren</w:t>
      </w:r>
      <w:r w:rsidR="00EA63C4">
        <w:t xml:space="preserve">. Arnold notiert sich die Adressen trotzdem, er muss ja wissen, wo diese Aufträge auszuführen sind. Und wieder schreibt er sich noch je ein Stichwort zur Problemstellung auf. Er spricht noch kurz mit der Sekretärin, informiert sie über die heute erledigten Arbeiten und verspricht ihr, </w:t>
      </w:r>
      <w:r w:rsidR="00CC4865">
        <w:t xml:space="preserve">mindestens </w:t>
      </w:r>
      <w:r w:rsidR="00EA63C4">
        <w:t xml:space="preserve">die Stundeneinträge </w:t>
      </w:r>
      <w:r w:rsidR="00CC4865">
        <w:t xml:space="preserve">der bereits abgeschlossenen Aufträgen </w:t>
      </w:r>
      <w:r w:rsidR="00EA63C4">
        <w:t xml:space="preserve">noch heute zu bereinigen, damit sie morgen </w:t>
      </w:r>
      <w:r w:rsidR="00CC4865">
        <w:t>schon</w:t>
      </w:r>
      <w:r w:rsidR="00EA63C4">
        <w:t xml:space="preserve"> die Rapporte generieren könne.</w:t>
      </w:r>
      <w:r w:rsidR="00EA63C4">
        <w:br/>
        <w:t xml:space="preserve">Da es </w:t>
      </w:r>
      <w:r w:rsidR="00CC4865">
        <w:t xml:space="preserve">bereits </w:t>
      </w:r>
      <w:r w:rsidR="00EA63C4">
        <w:t>zu spät ist, um Anrufe für Terminvereinbarungen zu tätigen, verschiebt er dies auf morgen. Er will es noch vor Arbeitsbeginn erledigen.</w:t>
      </w:r>
    </w:p>
    <w:p w:rsidR="00F3753B" w:rsidRPr="00094140" w:rsidRDefault="00094140" w:rsidP="00F3753B">
      <w:r>
        <w:t xml:space="preserve">Zuhause angekommen, freut er sich auf das Abendessen mit seiner Familie. Nachdem die Kinder im Bett sind, sitzt er für kurze Zeit an den Computer und </w:t>
      </w:r>
      <w:r w:rsidR="00DC6939">
        <w:t>ruft</w:t>
      </w:r>
      <w:r>
        <w:t xml:space="preserve"> seine Emails</w:t>
      </w:r>
      <w:r w:rsidR="00DC6939">
        <w:t xml:space="preserve"> ab</w:t>
      </w:r>
      <w:r w:rsidR="00F461A0">
        <w:t xml:space="preserve">. Gleich danach bereinigt er seine Stundeneinträge von heute, vier an der Zahl (siehe </w:t>
      </w:r>
      <w:r w:rsidR="00F461A0">
        <w:fldChar w:fldCharType="begin"/>
      </w:r>
      <w:r w:rsidR="00F461A0">
        <w:instrText xml:space="preserve"> REF _Ref289374300 \r \h </w:instrText>
      </w:r>
      <w:r w:rsidR="00F461A0">
        <w:fldChar w:fldCharType="separate"/>
      </w:r>
      <w:r w:rsidR="00F461A0">
        <w:t>5.2.2.3</w:t>
      </w:r>
      <w:r w:rsidR="00F461A0">
        <w:fldChar w:fldCharType="end"/>
      </w:r>
      <w:r w:rsidR="00F461A0">
        <w:t xml:space="preserve"> </w:t>
      </w:r>
      <w:r w:rsidR="00F461A0">
        <w:fldChar w:fldCharType="begin"/>
      </w:r>
      <w:r w:rsidR="00F461A0">
        <w:instrText xml:space="preserve"> REF _Ref289374300 \h </w:instrText>
      </w:r>
      <w:r w:rsidR="00F461A0">
        <w:fldChar w:fldCharType="separate"/>
      </w:r>
      <w:r w:rsidR="00F461A0">
        <w:t>Ist-Szenario 3: Rapporte ausfüllen</w:t>
      </w:r>
      <w:r w:rsidR="00F461A0">
        <w:fldChar w:fldCharType="end"/>
      </w:r>
      <w:r w:rsidR="00F461A0">
        <w:t>)</w:t>
      </w:r>
      <w:r>
        <w:t xml:space="preserve">. </w:t>
      </w:r>
      <w:r w:rsidR="00412ECA">
        <w:t xml:space="preserve">Kurz darauf ist er bereits damit fertig und geniesst </w:t>
      </w:r>
      <w:r>
        <w:t>einen gemütlichen Abend mit</w:t>
      </w:r>
      <w:r w:rsidR="00EA63C4">
        <w:t xml:space="preserve"> seiner Frau vor dem Fernseher.</w:t>
      </w:r>
    </w:p>
    <w:p w:rsidR="00F3753B" w:rsidRDefault="00F3753B" w:rsidP="00F3753B">
      <w:pPr>
        <w:pStyle w:val="berschrift4"/>
      </w:pPr>
      <w:bookmarkStart w:id="46" w:name="_Ref289374335"/>
      <w:r>
        <w:t>Soll-Szenario 1: Dringender Auftrag</w:t>
      </w:r>
      <w:bookmarkEnd w:id="46"/>
    </w:p>
    <w:p w:rsidR="00094140" w:rsidRPr="00094140" w:rsidRDefault="00EA63C4" w:rsidP="00094140">
      <w:r>
        <w:t>I</w:t>
      </w:r>
      <w:r w:rsidR="00094140">
        <w:t>n Szenario 1 hat sich nur geändert, dass der Auftrag nicht direkt vom Kunden, sondern von der Sekretärin kommt.</w:t>
      </w:r>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F3753B">
            <w:pPr>
              <w:cnfStyle w:val="000000100000" w:firstRow="0" w:lastRow="0" w:firstColumn="0" w:lastColumn="0" w:oddVBand="0" w:evenVBand="0" w:oddHBand="1" w:evenHBand="0" w:firstRowFirstColumn="0" w:firstRowLastColumn="0" w:lastRowFirstColumn="0" w:lastRowLastColumn="0"/>
            </w:pPr>
            <w:r>
              <w:t xml:space="preserve">Es ist kurz vor neun Uhr. Arnold ist bei der Arbeit und erhält einen Anruf von der Sekretärin. Es sei dringend, eine Frau benötige seine Hilfe, da in ihrer Küche der Wasserhahn defekt sei. </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Default="00F3753B" w:rsidP="00F3753B">
            <w:pPr>
              <w:cnfStyle w:val="000000000000" w:firstRow="0" w:lastRow="0" w:firstColumn="0" w:lastColumn="0" w:oddVBand="0" w:evenVBand="0" w:oddHBand="0" w:evenHBand="0" w:firstRowFirstColumn="0" w:firstRowLastColumn="0" w:lastRowFirstColumn="0" w:lastRowLastColumn="0"/>
            </w:pPr>
            <w:r>
              <w:t>Arnold notiert sich den Namen, die Adresse und die Telefonnummer, die ihm die Sekretärin angibt.</w:t>
            </w:r>
          </w:p>
          <w:p w:rsidR="00F3753B" w:rsidRDefault="00F3753B" w:rsidP="00F3753B">
            <w:pPr>
              <w:cnfStyle w:val="000000000000" w:firstRow="0" w:lastRow="0" w:firstColumn="0" w:lastColumn="0" w:oddVBand="0" w:evenVBand="0" w:oddHBand="0" w:evenHBand="0" w:firstRowFirstColumn="0" w:firstRowLastColumn="0" w:lastRowFirstColumn="0" w:lastRowLastColumn="0"/>
            </w:pPr>
            <w:r>
              <w:t xml:space="preserve">Er muss kurz nachdenken: Heute am frühen Nachmittag hat er eine einfache Arbeit geplant, </w:t>
            </w:r>
            <w:r w:rsidR="0036052F">
              <w:t>Waschbecken</w:t>
            </w:r>
            <w:r>
              <w:t>-Auswechslung mit fixen Stunden. Hier hätte er also für diesen Auftrag Zeit. Umgehend ruft er die Kundin an und fragt, ob es ihr recht wäre, wenn er um ca. 12.30 Uhr bei ihr sein würde.</w:t>
            </w:r>
          </w:p>
          <w:p w:rsidR="00F3753B" w:rsidRPr="00A2224F" w:rsidRDefault="00F3753B" w:rsidP="00F3753B">
            <w:pPr>
              <w:cnfStyle w:val="000000000000" w:firstRow="0" w:lastRow="0" w:firstColumn="0" w:lastColumn="0" w:oddVBand="0" w:evenVBand="0" w:oddHBand="0" w:evenHBand="0" w:firstRowFirstColumn="0" w:firstRowLastColumn="0" w:lastRowFirstColumn="0" w:lastRowLastColumn="0"/>
            </w:pPr>
            <w:r>
              <w:t>Er hofft, dass dieser dringende Auftrag seine Tagesplanung nicht zu sehr verzögert. Auch, weil der Wohnort der Notfallkundin nicht gerade am Weg liegt.</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Probleme</w:t>
            </w:r>
          </w:p>
        </w:tc>
        <w:tc>
          <w:tcPr>
            <w:tcW w:w="5560" w:type="dxa"/>
          </w:tcPr>
          <w:p w:rsidR="00F3753B" w:rsidRDefault="00F3753B" w:rsidP="00F461A0">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E9638B" w:rsidP="00F461A0">
            <w:pPr>
              <w:cnfStyle w:val="000000000000" w:firstRow="0" w:lastRow="0" w:firstColumn="0" w:lastColumn="0" w:oddVBand="0" w:evenVBand="0" w:oddHBand="0" w:evenHBand="0" w:firstRowFirstColumn="0" w:firstRowLastColumn="0" w:lastRowFirstColumn="0" w:lastRowLastColumn="0"/>
            </w:pPr>
            <w:r>
              <w:t xml:space="preserve">Arnold konnte erfolgreich einen Auftrag dazwischenschieben. </w:t>
            </w:r>
            <w:r w:rsidR="00F3753B">
              <w:t>Eine Sanitärfirma, die auch kurzfristig vorbeikommen kann, hinterlässt einen guten Eindruck bei den Kunden. Arnold muss aber aufpassen, dass er seine anderen Kunden durch Terminverschiebungen nicht verärgert.</w:t>
            </w:r>
          </w:p>
        </w:tc>
      </w:tr>
    </w:tbl>
    <w:p w:rsidR="00F3753B" w:rsidRDefault="00F3753B" w:rsidP="00F3753B">
      <w:pPr>
        <w:pStyle w:val="berschrift4"/>
      </w:pPr>
      <w:bookmarkStart w:id="47" w:name="_Ref289374277"/>
      <w:r>
        <w:t>Soll-Szenario 2: Boiler Reparatur</w:t>
      </w:r>
      <w:bookmarkEnd w:id="47"/>
    </w:p>
    <w:p w:rsidR="00F3753B" w:rsidRDefault="00094140" w:rsidP="00101986">
      <w:r>
        <w:t>Zwischen Ist- und Soll-Szenario 2 ändert sich nichts, darum s</w:t>
      </w:r>
      <w:r w:rsidR="007E1E11">
        <w:t xml:space="preserve">iehe </w:t>
      </w:r>
      <w:r w:rsidR="00C03236">
        <w:fldChar w:fldCharType="begin"/>
      </w:r>
      <w:r w:rsidR="00C03236">
        <w:instrText xml:space="preserve"> REF _Ref289372566 \r \h </w:instrText>
      </w:r>
      <w:r w:rsidR="00C03236">
        <w:fldChar w:fldCharType="separate"/>
      </w:r>
      <w:r w:rsidR="00C03236">
        <w:t>5.2.1.2</w:t>
      </w:r>
      <w:r w:rsidR="00C03236">
        <w:fldChar w:fldCharType="end"/>
      </w:r>
      <w:r w:rsidR="00C03236">
        <w:t xml:space="preserve"> </w:t>
      </w:r>
      <w:r w:rsidR="00C03236">
        <w:fldChar w:fldCharType="begin"/>
      </w:r>
      <w:r w:rsidR="00C03236">
        <w:instrText xml:space="preserve"> REF _Ref289372566 \h </w:instrText>
      </w:r>
      <w:r w:rsidR="00C03236">
        <w:fldChar w:fldCharType="separate"/>
      </w:r>
      <w:r w:rsidR="00C03236">
        <w:t>Ist-Szenario 2: Boiler Reparatur</w:t>
      </w:r>
      <w:r w:rsidR="00C03236">
        <w:fldChar w:fldCharType="end"/>
      </w:r>
      <w:r w:rsidR="00EA63C4">
        <w:t>.</w:t>
      </w:r>
    </w:p>
    <w:p w:rsidR="00F3753B" w:rsidRDefault="00F461A0" w:rsidP="00F3753B">
      <w:pPr>
        <w:pStyle w:val="berschrift4"/>
      </w:pPr>
      <w:bookmarkStart w:id="48" w:name="_Ref289374300"/>
      <w:r>
        <w:t>Soll</w:t>
      </w:r>
      <w:r w:rsidR="00F3753B">
        <w:t>-Szenario 3: Rapporte ausfüllen</w:t>
      </w:r>
      <w:bookmarkEnd w:id="48"/>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6A3549">
            <w:pPr>
              <w:cnfStyle w:val="000000100000" w:firstRow="0" w:lastRow="0" w:firstColumn="0" w:lastColumn="0" w:oddVBand="0" w:evenVBand="0" w:oddHBand="1" w:evenHBand="0" w:firstRowFirstColumn="0" w:firstRowLastColumn="0" w:lastRowFirstColumn="0" w:lastRowLastColumn="0"/>
            </w:pPr>
            <w:r>
              <w:t>Arnold hat d</w:t>
            </w:r>
            <w:r w:rsidR="006A3549">
              <w:t>en</w:t>
            </w:r>
            <w:r>
              <w:t xml:space="preserve"> </w:t>
            </w:r>
            <w:r w:rsidR="006A3549">
              <w:t xml:space="preserve">Tag </w:t>
            </w:r>
            <w:r>
              <w:t xml:space="preserve">über bei </w:t>
            </w:r>
            <w:r w:rsidR="006A3549">
              <w:t>einigen</w:t>
            </w:r>
            <w:r>
              <w:t xml:space="preserve"> Kunden sanitäre Arbeiten ausgeführt. </w:t>
            </w:r>
            <w:r w:rsidR="006A3549">
              <w:t>Abends vervollständigt er seine Stundeneinträge.</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lastRenderedPageBreak/>
              <w:t>Schritte</w:t>
            </w:r>
          </w:p>
        </w:tc>
        <w:tc>
          <w:tcPr>
            <w:tcW w:w="5560" w:type="dxa"/>
          </w:tcPr>
          <w:p w:rsidR="00F3753B" w:rsidRPr="001236BD" w:rsidRDefault="00412ECA" w:rsidP="007D474A">
            <w:pPr>
              <w:cnfStyle w:val="000000000000" w:firstRow="0" w:lastRow="0" w:firstColumn="0" w:lastColumn="0" w:oddVBand="0" w:evenVBand="0" w:oddHBand="0" w:evenHBand="0" w:firstRowFirstColumn="0" w:firstRowLastColumn="0" w:lastRowFirstColumn="0" w:lastRowLastColumn="0"/>
            </w:pPr>
            <w:r>
              <w:t xml:space="preserve">Nach dem </w:t>
            </w:r>
            <w:r w:rsidR="007D474A">
              <w:t>Abrufen</w:t>
            </w:r>
            <w:r>
              <w:t xml:space="preserve"> seiner Emails - </w:t>
            </w:r>
            <w:r w:rsidR="00094140">
              <w:t>eine Tätigkeit</w:t>
            </w:r>
            <w:r>
              <w:t xml:space="preserve">, die Arnold jeden Abend macht - </w:t>
            </w:r>
            <w:r w:rsidR="007D474A">
              <w:t>meldet er sich über den Webbrowser beim</w:t>
            </w:r>
            <w:r w:rsidR="00094140">
              <w:t xml:space="preserve"> System </w:t>
            </w:r>
            <w:r w:rsidR="007D474A">
              <w:t>an</w:t>
            </w:r>
            <w:r w:rsidR="00094140">
              <w:t xml:space="preserve">. </w:t>
            </w:r>
            <w:r w:rsidR="006A3549">
              <w:t xml:space="preserve">Seine </w:t>
            </w:r>
            <w:r>
              <w:t xml:space="preserve">vier </w:t>
            </w:r>
            <w:r w:rsidR="006A3549">
              <w:t>Stundeneinträge, die er heute über das Mobiltelefon erfasst hat, sind zwar im System erfasst, a</w:t>
            </w:r>
            <w:r>
              <w:t>ber noch nicht mit einem Kunden</w:t>
            </w:r>
            <w:r w:rsidR="006A3549">
              <w:t xml:space="preserve"> assoziiert</w:t>
            </w:r>
            <w:r>
              <w:t>, da er dazu einfach keine Zeit fand</w:t>
            </w:r>
            <w:r w:rsidR="006A3549">
              <w:t>.</w:t>
            </w:r>
            <w:r w:rsidR="006A3549">
              <w:br/>
              <w:t>Arnold klickt</w:t>
            </w:r>
            <w:r>
              <w:t xml:space="preserve"> auf</w:t>
            </w:r>
            <w:r w:rsidR="006A3549">
              <w:t xml:space="preserve"> den ersten Stundeneintrag: </w:t>
            </w:r>
            <w:r>
              <w:t>Boiler Reparatur. Er verlinkt ihn mit dem entsprechenden Kunden und fügt sogleich das benötigte Material hinzu.</w:t>
            </w:r>
            <w:r>
              <w:br/>
              <w:t xml:space="preserve">Genau gleich verfährt er mit den anderen drei Stundeneinträgen. Für den Stundeneintrag für die </w:t>
            </w:r>
            <w:r w:rsidR="0036052F">
              <w:t>Waschbecken</w:t>
            </w:r>
            <w:r>
              <w:t xml:space="preserve">-Auswechslung übernimmt er den passenden Stundeneintragstyp, da diese Art Auftrag fix vorgegebene Stunden und Material benötigt. Alsbald er begonnen hat, ist </w:t>
            </w:r>
            <w:r w:rsidR="007D474A">
              <w:t>er auch schon fertig. Er meldet sich ab</w:t>
            </w:r>
            <w:r>
              <w:t>, streicht die soeben bereinigten Aufträge von seinem Notizblock und gesellt sich zu seiner Frau, für einen gemütlichen Abend vor den Fernseher.</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Probleme</w:t>
            </w:r>
          </w:p>
        </w:tc>
        <w:tc>
          <w:tcPr>
            <w:tcW w:w="5560" w:type="dxa"/>
          </w:tcPr>
          <w:p w:rsidR="00F3753B" w:rsidRDefault="00412ECA" w:rsidP="005239B5">
            <w:pPr>
              <w:cnfStyle w:val="000000100000" w:firstRow="0" w:lastRow="0" w:firstColumn="0" w:lastColumn="0" w:oddVBand="0" w:evenVBand="0" w:oddHBand="1" w:evenHBand="0" w:firstRowFirstColumn="0" w:firstRowLastColumn="0" w:lastRowFirstColumn="0" w:lastRowLastColumn="0"/>
            </w:pPr>
            <w:r>
              <w:t xml:space="preserve">Besteht ein Kunde noch nicht im System, erhöht das den administrativen Aufwand für </w:t>
            </w:r>
            <w:r w:rsidR="00F3753B">
              <w:t>Arnold</w:t>
            </w:r>
            <w:r>
              <w:t>.</w:t>
            </w:r>
            <w:r w:rsidR="00F3753B">
              <w:t xml:space="preserve"> </w:t>
            </w:r>
            <w:r w:rsidR="005239B5">
              <w:t>Zudem müssen eventuell, je nach zusätzlichem Aufwand, die Stundeneinträge manuell angepasst werden.</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E9638B" w:rsidP="00E9638B">
            <w:pPr>
              <w:cnfStyle w:val="000000000000" w:firstRow="0" w:lastRow="0" w:firstColumn="0" w:lastColumn="0" w:oddVBand="0" w:evenVBand="0" w:oddHBand="0" w:evenHBand="0" w:firstRowFirstColumn="0" w:firstRowLastColumn="0" w:lastRowFirstColumn="0" w:lastRowLastColumn="0"/>
            </w:pPr>
            <w:r>
              <w:t xml:space="preserve">Durch das fortlaufende Bearbeiten der Stundeneinträge muss sich Arnold nur bis jeweils am Abend merken, was er wie lange mit welchem Material bei welchem Kunden gemacht hat. </w:t>
            </w:r>
            <w:r w:rsidR="00F3753B">
              <w:t xml:space="preserve">Durch </w:t>
            </w:r>
            <w:r w:rsidR="005239B5">
              <w:t>das Bereinigen der Stundeneinträge kann die Sekretärin</w:t>
            </w:r>
            <w:r w:rsidR="00F3753B">
              <w:t xml:space="preserve"> den Kunden </w:t>
            </w:r>
            <w:r w:rsidR="005239B5">
              <w:t xml:space="preserve">gleich tags darauf </w:t>
            </w:r>
            <w:r w:rsidR="00F3753B">
              <w:t>die ausgeführte</w:t>
            </w:r>
            <w:r w:rsidR="005239B5">
              <w:t>n</w:t>
            </w:r>
            <w:r w:rsidR="00F3753B">
              <w:t xml:space="preserve"> Arbeit</w:t>
            </w:r>
            <w:r w:rsidR="005239B5">
              <w:t>en</w:t>
            </w:r>
            <w:r w:rsidR="00F3753B">
              <w:t xml:space="preserve"> in Rechnung stellen.</w:t>
            </w:r>
          </w:p>
        </w:tc>
      </w:tr>
    </w:tbl>
    <w:p w:rsidR="00F3753B" w:rsidRPr="00902ED0" w:rsidRDefault="00F3753B" w:rsidP="00101986"/>
    <w:sectPr w:rsidR="00F3753B" w:rsidRPr="00902ED0" w:rsidSect="008E328B">
      <w:headerReference w:type="default" r:id="rId38"/>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04BF" w:rsidRDefault="009F04BF" w:rsidP="008F2373">
      <w:pPr>
        <w:spacing w:after="0"/>
      </w:pPr>
      <w:r>
        <w:separator/>
      </w:r>
    </w:p>
  </w:endnote>
  <w:endnote w:type="continuationSeparator" w:id="0">
    <w:p w:rsidR="009F04BF" w:rsidRDefault="009F04B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B08" w:rsidRDefault="003F0B08">
    <w:pPr>
      <w:pStyle w:val="Fuzeile"/>
    </w:pPr>
    <w:r w:rsidRPr="00DF0721">
      <w:t>EL, HC, TD</w:t>
    </w:r>
    <w:r w:rsidRPr="00DF0721">
      <w:tab/>
    </w:r>
    <w:r>
      <w:fldChar w:fldCharType="begin"/>
    </w:r>
    <w:r>
      <w:instrText xml:space="preserve"> DATE  \@ "d. MMMM yyyy"  \* MERGEFORMAT </w:instrText>
    </w:r>
    <w:r>
      <w:fldChar w:fldCharType="separate"/>
    </w:r>
    <w:r w:rsidR="00FB679B">
      <w:rPr>
        <w:noProof/>
      </w:rPr>
      <w:t>9. April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FB679B" w:rsidRPr="00FB679B">
      <w:rPr>
        <w:b/>
        <w:noProof/>
        <w:lang w:val="de-DE"/>
      </w:rPr>
      <w:t>11</w:t>
    </w:r>
    <w:r>
      <w:rPr>
        <w:b/>
      </w:rPr>
      <w:fldChar w:fldCharType="end"/>
    </w:r>
    <w:r>
      <w:rPr>
        <w:lang w:val="de-DE"/>
      </w:rPr>
      <w:t xml:space="preserve"> von </w:t>
    </w:r>
    <w:r w:rsidR="009F04BF">
      <w:fldChar w:fldCharType="begin"/>
    </w:r>
    <w:r w:rsidR="009F04BF">
      <w:instrText>NUMPAGES  \* Arabic  \* MERGEFORMAT</w:instrText>
    </w:r>
    <w:r w:rsidR="009F04BF">
      <w:fldChar w:fldCharType="separate"/>
    </w:r>
    <w:r w:rsidR="00FB679B" w:rsidRPr="00FB679B">
      <w:rPr>
        <w:b/>
        <w:noProof/>
        <w:lang w:val="de-DE"/>
      </w:rPr>
      <w:t>24</w:t>
    </w:r>
    <w:r w:rsidR="009F04B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04BF" w:rsidRDefault="009F04BF" w:rsidP="008F2373">
      <w:pPr>
        <w:spacing w:after="0"/>
      </w:pPr>
      <w:r>
        <w:separator/>
      </w:r>
    </w:p>
  </w:footnote>
  <w:footnote w:type="continuationSeparator" w:id="0">
    <w:p w:rsidR="009F04BF" w:rsidRDefault="009F04B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B08" w:rsidRDefault="003F0B08">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22F4"/>
    <w:rsid w:val="00016478"/>
    <w:rsid w:val="00024374"/>
    <w:rsid w:val="00025CAB"/>
    <w:rsid w:val="00030969"/>
    <w:rsid w:val="00031D8E"/>
    <w:rsid w:val="00054354"/>
    <w:rsid w:val="00060D29"/>
    <w:rsid w:val="000634E0"/>
    <w:rsid w:val="00065BCD"/>
    <w:rsid w:val="00070F0D"/>
    <w:rsid w:val="0007110E"/>
    <w:rsid w:val="000716AC"/>
    <w:rsid w:val="00080F18"/>
    <w:rsid w:val="000856F7"/>
    <w:rsid w:val="00085A6A"/>
    <w:rsid w:val="0009027D"/>
    <w:rsid w:val="000924F1"/>
    <w:rsid w:val="00094140"/>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534"/>
    <w:rsid w:val="000E7E72"/>
    <w:rsid w:val="000F1D57"/>
    <w:rsid w:val="000F7725"/>
    <w:rsid w:val="0010136C"/>
    <w:rsid w:val="00101986"/>
    <w:rsid w:val="001066C7"/>
    <w:rsid w:val="001109FC"/>
    <w:rsid w:val="0011241D"/>
    <w:rsid w:val="0011365D"/>
    <w:rsid w:val="001217A3"/>
    <w:rsid w:val="00121E1E"/>
    <w:rsid w:val="001236BD"/>
    <w:rsid w:val="00124965"/>
    <w:rsid w:val="001263AF"/>
    <w:rsid w:val="00127342"/>
    <w:rsid w:val="001314A6"/>
    <w:rsid w:val="0013180D"/>
    <w:rsid w:val="0013598A"/>
    <w:rsid w:val="0014140C"/>
    <w:rsid w:val="00141BC7"/>
    <w:rsid w:val="00141E12"/>
    <w:rsid w:val="001434FC"/>
    <w:rsid w:val="00143F2B"/>
    <w:rsid w:val="00146789"/>
    <w:rsid w:val="00154C6D"/>
    <w:rsid w:val="00155BBC"/>
    <w:rsid w:val="00156757"/>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0243"/>
    <w:rsid w:val="00243083"/>
    <w:rsid w:val="00252A65"/>
    <w:rsid w:val="00253D87"/>
    <w:rsid w:val="00264D78"/>
    <w:rsid w:val="0026560F"/>
    <w:rsid w:val="00275B38"/>
    <w:rsid w:val="002770F2"/>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3895"/>
    <w:rsid w:val="0030414E"/>
    <w:rsid w:val="00304409"/>
    <w:rsid w:val="0031237A"/>
    <w:rsid w:val="003203F9"/>
    <w:rsid w:val="00321D7D"/>
    <w:rsid w:val="00326033"/>
    <w:rsid w:val="0033301F"/>
    <w:rsid w:val="00343FFD"/>
    <w:rsid w:val="00353578"/>
    <w:rsid w:val="003553AA"/>
    <w:rsid w:val="00355E2E"/>
    <w:rsid w:val="0036052F"/>
    <w:rsid w:val="00363C95"/>
    <w:rsid w:val="00363F16"/>
    <w:rsid w:val="00367606"/>
    <w:rsid w:val="0037475A"/>
    <w:rsid w:val="003751E2"/>
    <w:rsid w:val="00376BAE"/>
    <w:rsid w:val="00383C10"/>
    <w:rsid w:val="003928A3"/>
    <w:rsid w:val="00392A68"/>
    <w:rsid w:val="0039467F"/>
    <w:rsid w:val="003963DE"/>
    <w:rsid w:val="003A0ADD"/>
    <w:rsid w:val="003A0FAA"/>
    <w:rsid w:val="003A36DC"/>
    <w:rsid w:val="003A4730"/>
    <w:rsid w:val="003A4C5C"/>
    <w:rsid w:val="003A5C55"/>
    <w:rsid w:val="003A5F6E"/>
    <w:rsid w:val="003C05F0"/>
    <w:rsid w:val="003C34D9"/>
    <w:rsid w:val="003C3BB7"/>
    <w:rsid w:val="003D0B8A"/>
    <w:rsid w:val="003D0DC2"/>
    <w:rsid w:val="003D5605"/>
    <w:rsid w:val="003D5687"/>
    <w:rsid w:val="003E133F"/>
    <w:rsid w:val="003E40FB"/>
    <w:rsid w:val="003E72C0"/>
    <w:rsid w:val="003F0B08"/>
    <w:rsid w:val="00402A31"/>
    <w:rsid w:val="00403B58"/>
    <w:rsid w:val="004078AA"/>
    <w:rsid w:val="00412ECA"/>
    <w:rsid w:val="00412F92"/>
    <w:rsid w:val="0041466E"/>
    <w:rsid w:val="00424D6B"/>
    <w:rsid w:val="004260B2"/>
    <w:rsid w:val="004263DE"/>
    <w:rsid w:val="004302EA"/>
    <w:rsid w:val="00434583"/>
    <w:rsid w:val="004350BC"/>
    <w:rsid w:val="00435B9C"/>
    <w:rsid w:val="0044597F"/>
    <w:rsid w:val="00446AD7"/>
    <w:rsid w:val="0045107E"/>
    <w:rsid w:val="00455023"/>
    <w:rsid w:val="004569EF"/>
    <w:rsid w:val="00456D1F"/>
    <w:rsid w:val="00460F5C"/>
    <w:rsid w:val="00462CF2"/>
    <w:rsid w:val="00464BC5"/>
    <w:rsid w:val="0047431E"/>
    <w:rsid w:val="004779D6"/>
    <w:rsid w:val="00483F92"/>
    <w:rsid w:val="0048746F"/>
    <w:rsid w:val="004903DB"/>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39B5"/>
    <w:rsid w:val="00524925"/>
    <w:rsid w:val="005316A2"/>
    <w:rsid w:val="00532E6C"/>
    <w:rsid w:val="00535785"/>
    <w:rsid w:val="005362C5"/>
    <w:rsid w:val="00544F65"/>
    <w:rsid w:val="00547F08"/>
    <w:rsid w:val="00550967"/>
    <w:rsid w:val="00553256"/>
    <w:rsid w:val="0055676A"/>
    <w:rsid w:val="00564DCF"/>
    <w:rsid w:val="00565CE8"/>
    <w:rsid w:val="00570A8F"/>
    <w:rsid w:val="0057123B"/>
    <w:rsid w:val="00571759"/>
    <w:rsid w:val="0057433D"/>
    <w:rsid w:val="00574771"/>
    <w:rsid w:val="005763FD"/>
    <w:rsid w:val="00597A44"/>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2AF5"/>
    <w:rsid w:val="006348D0"/>
    <w:rsid w:val="0065060F"/>
    <w:rsid w:val="00650743"/>
    <w:rsid w:val="00651384"/>
    <w:rsid w:val="00652242"/>
    <w:rsid w:val="0065317F"/>
    <w:rsid w:val="0065364B"/>
    <w:rsid w:val="006552C1"/>
    <w:rsid w:val="00657F0C"/>
    <w:rsid w:val="00667A9F"/>
    <w:rsid w:val="00667BF5"/>
    <w:rsid w:val="00667EFF"/>
    <w:rsid w:val="00671BB0"/>
    <w:rsid w:val="0068541C"/>
    <w:rsid w:val="00685A9E"/>
    <w:rsid w:val="00687DF5"/>
    <w:rsid w:val="0069030B"/>
    <w:rsid w:val="006939B6"/>
    <w:rsid w:val="0069446F"/>
    <w:rsid w:val="00695F14"/>
    <w:rsid w:val="00696D96"/>
    <w:rsid w:val="006A3549"/>
    <w:rsid w:val="006B24A6"/>
    <w:rsid w:val="006B2560"/>
    <w:rsid w:val="006B49B0"/>
    <w:rsid w:val="006C3D10"/>
    <w:rsid w:val="006C6507"/>
    <w:rsid w:val="006C75AE"/>
    <w:rsid w:val="006D633F"/>
    <w:rsid w:val="006E6B21"/>
    <w:rsid w:val="006E7952"/>
    <w:rsid w:val="006F2255"/>
    <w:rsid w:val="006F2477"/>
    <w:rsid w:val="006F32A7"/>
    <w:rsid w:val="006F72A6"/>
    <w:rsid w:val="00700FFC"/>
    <w:rsid w:val="007010F0"/>
    <w:rsid w:val="00706755"/>
    <w:rsid w:val="00713CFE"/>
    <w:rsid w:val="007146FB"/>
    <w:rsid w:val="007158FE"/>
    <w:rsid w:val="00722836"/>
    <w:rsid w:val="007259A6"/>
    <w:rsid w:val="007263B5"/>
    <w:rsid w:val="00731D7A"/>
    <w:rsid w:val="00742B63"/>
    <w:rsid w:val="00743446"/>
    <w:rsid w:val="0075029B"/>
    <w:rsid w:val="007537D1"/>
    <w:rsid w:val="00757FBC"/>
    <w:rsid w:val="00762B68"/>
    <w:rsid w:val="00763BC9"/>
    <w:rsid w:val="00765F67"/>
    <w:rsid w:val="007663A7"/>
    <w:rsid w:val="00766A65"/>
    <w:rsid w:val="00766F3B"/>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474A"/>
    <w:rsid w:val="007D7BDB"/>
    <w:rsid w:val="007D7D1D"/>
    <w:rsid w:val="007E1E11"/>
    <w:rsid w:val="007E5DA0"/>
    <w:rsid w:val="007F09B3"/>
    <w:rsid w:val="007F383C"/>
    <w:rsid w:val="007F5E0B"/>
    <w:rsid w:val="00806703"/>
    <w:rsid w:val="00810AFB"/>
    <w:rsid w:val="008137B8"/>
    <w:rsid w:val="008215FB"/>
    <w:rsid w:val="00830B7B"/>
    <w:rsid w:val="00835C7D"/>
    <w:rsid w:val="00835DA1"/>
    <w:rsid w:val="00836B77"/>
    <w:rsid w:val="0083795D"/>
    <w:rsid w:val="00843501"/>
    <w:rsid w:val="00851E00"/>
    <w:rsid w:val="00855BC3"/>
    <w:rsid w:val="008620BA"/>
    <w:rsid w:val="00863385"/>
    <w:rsid w:val="0086572C"/>
    <w:rsid w:val="00865842"/>
    <w:rsid w:val="00870990"/>
    <w:rsid w:val="00870C31"/>
    <w:rsid w:val="008722E3"/>
    <w:rsid w:val="00873452"/>
    <w:rsid w:val="008739A1"/>
    <w:rsid w:val="00873B5E"/>
    <w:rsid w:val="00881F74"/>
    <w:rsid w:val="00882EFA"/>
    <w:rsid w:val="00887085"/>
    <w:rsid w:val="00891734"/>
    <w:rsid w:val="00893175"/>
    <w:rsid w:val="00895F13"/>
    <w:rsid w:val="008961F0"/>
    <w:rsid w:val="008A1F7A"/>
    <w:rsid w:val="008A4E18"/>
    <w:rsid w:val="008A58FC"/>
    <w:rsid w:val="008A6EFD"/>
    <w:rsid w:val="008B030A"/>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22A9"/>
    <w:rsid w:val="009731A1"/>
    <w:rsid w:val="00976CE1"/>
    <w:rsid w:val="00982C51"/>
    <w:rsid w:val="009879A6"/>
    <w:rsid w:val="0099391A"/>
    <w:rsid w:val="00996DEE"/>
    <w:rsid w:val="009973C5"/>
    <w:rsid w:val="009A2552"/>
    <w:rsid w:val="009B1CA3"/>
    <w:rsid w:val="009B3F93"/>
    <w:rsid w:val="009C069B"/>
    <w:rsid w:val="009C3F78"/>
    <w:rsid w:val="009D3338"/>
    <w:rsid w:val="009D3F72"/>
    <w:rsid w:val="009E22F3"/>
    <w:rsid w:val="009E7B6A"/>
    <w:rsid w:val="009F04BF"/>
    <w:rsid w:val="009F579D"/>
    <w:rsid w:val="009F79B8"/>
    <w:rsid w:val="00A026C1"/>
    <w:rsid w:val="00A06B4F"/>
    <w:rsid w:val="00A10C46"/>
    <w:rsid w:val="00A12AAE"/>
    <w:rsid w:val="00A1318C"/>
    <w:rsid w:val="00A2224F"/>
    <w:rsid w:val="00A25919"/>
    <w:rsid w:val="00A301C2"/>
    <w:rsid w:val="00A31257"/>
    <w:rsid w:val="00A367E8"/>
    <w:rsid w:val="00A40682"/>
    <w:rsid w:val="00A51843"/>
    <w:rsid w:val="00A53880"/>
    <w:rsid w:val="00A5506B"/>
    <w:rsid w:val="00A55B69"/>
    <w:rsid w:val="00A562BE"/>
    <w:rsid w:val="00A57EBB"/>
    <w:rsid w:val="00A611DF"/>
    <w:rsid w:val="00A64D30"/>
    <w:rsid w:val="00A6683C"/>
    <w:rsid w:val="00A67326"/>
    <w:rsid w:val="00A700B2"/>
    <w:rsid w:val="00A70F34"/>
    <w:rsid w:val="00A713C6"/>
    <w:rsid w:val="00A71B31"/>
    <w:rsid w:val="00A82BC4"/>
    <w:rsid w:val="00A94783"/>
    <w:rsid w:val="00A951A8"/>
    <w:rsid w:val="00AA0107"/>
    <w:rsid w:val="00AA1F0E"/>
    <w:rsid w:val="00AA6603"/>
    <w:rsid w:val="00AA6E56"/>
    <w:rsid w:val="00AB51D5"/>
    <w:rsid w:val="00AC1D70"/>
    <w:rsid w:val="00AC1DC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1525"/>
    <w:rsid w:val="00B83B45"/>
    <w:rsid w:val="00B86359"/>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3236"/>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C4865"/>
    <w:rsid w:val="00CD0500"/>
    <w:rsid w:val="00CD42C7"/>
    <w:rsid w:val="00CD6877"/>
    <w:rsid w:val="00CD764A"/>
    <w:rsid w:val="00CE17E5"/>
    <w:rsid w:val="00CE1E11"/>
    <w:rsid w:val="00CE1E15"/>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8D8"/>
    <w:rsid w:val="00D73EA7"/>
    <w:rsid w:val="00D7493E"/>
    <w:rsid w:val="00D761A7"/>
    <w:rsid w:val="00D81B8C"/>
    <w:rsid w:val="00D8368F"/>
    <w:rsid w:val="00D870FE"/>
    <w:rsid w:val="00D92F55"/>
    <w:rsid w:val="00D95935"/>
    <w:rsid w:val="00DA42E8"/>
    <w:rsid w:val="00DA5849"/>
    <w:rsid w:val="00DC4902"/>
    <w:rsid w:val="00DC4F4C"/>
    <w:rsid w:val="00DC6939"/>
    <w:rsid w:val="00DC7D02"/>
    <w:rsid w:val="00DD05CC"/>
    <w:rsid w:val="00DD5EC8"/>
    <w:rsid w:val="00DE04A7"/>
    <w:rsid w:val="00DE3596"/>
    <w:rsid w:val="00DE3D70"/>
    <w:rsid w:val="00DF06C1"/>
    <w:rsid w:val="00DF0721"/>
    <w:rsid w:val="00DF1ED7"/>
    <w:rsid w:val="00DF6FD7"/>
    <w:rsid w:val="00E0412E"/>
    <w:rsid w:val="00E11FC4"/>
    <w:rsid w:val="00E12864"/>
    <w:rsid w:val="00E13BEF"/>
    <w:rsid w:val="00E13E60"/>
    <w:rsid w:val="00E167F3"/>
    <w:rsid w:val="00E17CAA"/>
    <w:rsid w:val="00E20611"/>
    <w:rsid w:val="00E20CB6"/>
    <w:rsid w:val="00E22264"/>
    <w:rsid w:val="00E27E18"/>
    <w:rsid w:val="00E3327E"/>
    <w:rsid w:val="00E357C5"/>
    <w:rsid w:val="00E36183"/>
    <w:rsid w:val="00E36CBB"/>
    <w:rsid w:val="00E407D8"/>
    <w:rsid w:val="00E41A6F"/>
    <w:rsid w:val="00E42C0D"/>
    <w:rsid w:val="00E46670"/>
    <w:rsid w:val="00E50090"/>
    <w:rsid w:val="00E53D5A"/>
    <w:rsid w:val="00E550E3"/>
    <w:rsid w:val="00E6138D"/>
    <w:rsid w:val="00E63CEE"/>
    <w:rsid w:val="00E67D29"/>
    <w:rsid w:val="00E70840"/>
    <w:rsid w:val="00E711E0"/>
    <w:rsid w:val="00E8050E"/>
    <w:rsid w:val="00E806FC"/>
    <w:rsid w:val="00E82ABF"/>
    <w:rsid w:val="00E84110"/>
    <w:rsid w:val="00E84ADD"/>
    <w:rsid w:val="00E860CF"/>
    <w:rsid w:val="00E867F0"/>
    <w:rsid w:val="00E87169"/>
    <w:rsid w:val="00E9104C"/>
    <w:rsid w:val="00E9111B"/>
    <w:rsid w:val="00E918F6"/>
    <w:rsid w:val="00E9487F"/>
    <w:rsid w:val="00E95282"/>
    <w:rsid w:val="00E95507"/>
    <w:rsid w:val="00E9638B"/>
    <w:rsid w:val="00EA2342"/>
    <w:rsid w:val="00EA5FA7"/>
    <w:rsid w:val="00EA63C4"/>
    <w:rsid w:val="00EB1F09"/>
    <w:rsid w:val="00EB7121"/>
    <w:rsid w:val="00EB7C14"/>
    <w:rsid w:val="00EC1269"/>
    <w:rsid w:val="00EC1CA0"/>
    <w:rsid w:val="00ED124F"/>
    <w:rsid w:val="00ED1FC0"/>
    <w:rsid w:val="00EE0898"/>
    <w:rsid w:val="00EE0E1F"/>
    <w:rsid w:val="00EE2AB1"/>
    <w:rsid w:val="00EF0A23"/>
    <w:rsid w:val="00EF5214"/>
    <w:rsid w:val="00F007DF"/>
    <w:rsid w:val="00F110DC"/>
    <w:rsid w:val="00F15C72"/>
    <w:rsid w:val="00F2533A"/>
    <w:rsid w:val="00F3070B"/>
    <w:rsid w:val="00F3753B"/>
    <w:rsid w:val="00F42E13"/>
    <w:rsid w:val="00F433D5"/>
    <w:rsid w:val="00F461A0"/>
    <w:rsid w:val="00F50658"/>
    <w:rsid w:val="00F548B1"/>
    <w:rsid w:val="00F55969"/>
    <w:rsid w:val="00F559D6"/>
    <w:rsid w:val="00F6433B"/>
    <w:rsid w:val="00F65FDD"/>
    <w:rsid w:val="00F7507C"/>
    <w:rsid w:val="00F767A8"/>
    <w:rsid w:val="00F82BB8"/>
    <w:rsid w:val="00F83C63"/>
    <w:rsid w:val="00F915E8"/>
    <w:rsid w:val="00F9181E"/>
    <w:rsid w:val="00F932D6"/>
    <w:rsid w:val="00FA3EA3"/>
    <w:rsid w:val="00FA6300"/>
    <w:rsid w:val="00FA79BC"/>
    <w:rsid w:val="00FB3413"/>
    <w:rsid w:val="00FB679B"/>
    <w:rsid w:val="00FC1682"/>
    <w:rsid w:val="00FD1F66"/>
    <w:rsid w:val="00FD4011"/>
    <w:rsid w:val="00FD56A7"/>
    <w:rsid w:val="00FE26F0"/>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655BF-5FD0-4DE0-BF54-23853DFAE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5993</Words>
  <Characters>37757</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43663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Christina</cp:lastModifiedBy>
  <cp:revision>558</cp:revision>
  <cp:lastPrinted>2011-03-28T14:07:00Z</cp:lastPrinted>
  <dcterms:created xsi:type="dcterms:W3CDTF">2011-03-04T23:11:00Z</dcterms:created>
  <dcterms:modified xsi:type="dcterms:W3CDTF">2011-04-09T13:50:00Z</dcterms:modified>
</cp:coreProperties>
</file>
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 xml:space="preserve">Elmer Lukas, Heidt Christina, </w:t>
                </w:r>
                <w:proofErr w:type="spellStart"/>
                <w:r>
                  <w:rPr>
                    <w:color w:val="4F81BD" w:themeColor="accent1"/>
                  </w:rPr>
                  <w:t>Treichler</w:t>
                </w:r>
                <w:proofErr w:type="spellEnd"/>
                <w:r>
                  <w:rPr>
                    <w:color w:val="4F81BD" w:themeColor="accent1"/>
                  </w:rPr>
                  <w:t xml:space="preserve">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39467F">
                  <w:rPr>
                    <w:noProof/>
                    <w:color w:val="4F81BD" w:themeColor="accent1"/>
                  </w:rPr>
                  <w:t>31. März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742B63"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770EB4" w:rsidP="00770EB4">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Affinity</w:t>
                    </w:r>
                    <w:proofErr w:type="spellEnd"/>
                    <w:r>
                      <w:rPr>
                        <w:rFonts w:asciiTheme="majorHAnsi" w:eastAsiaTheme="majorEastAsia" w:hAnsiTheme="majorHAnsi" w:cstheme="majorBidi"/>
                        <w:color w:val="4F81BD" w:themeColor="accent1"/>
                        <w:sz w:val="80"/>
                        <w:szCs w:val="80"/>
                      </w:rPr>
                      <w:t xml:space="preserve"> &amp;</w:t>
                    </w:r>
                    <w:r w:rsidR="000B211D">
                      <w:rPr>
                        <w:rFonts w:asciiTheme="majorHAnsi" w:eastAsiaTheme="majorEastAsia" w:hAnsiTheme="majorHAnsi" w:cstheme="majorBidi"/>
                        <w:color w:val="4F81BD" w:themeColor="accent1"/>
                        <w:sz w:val="80"/>
                        <w:szCs w:val="80"/>
                      </w:rPr>
                      <w:t xml:space="preserve"> </w:t>
                    </w:r>
                    <w:proofErr w:type="spellStart"/>
                    <w:r w:rsidR="000B211D">
                      <w:rPr>
                        <w:rFonts w:asciiTheme="majorHAnsi" w:eastAsiaTheme="majorEastAsia" w:hAnsiTheme="majorHAnsi" w:cstheme="majorBidi"/>
                        <w:color w:val="4F81BD" w:themeColor="accent1"/>
                        <w:sz w:val="80"/>
                        <w:szCs w:val="80"/>
                      </w:rPr>
                      <w:t>Persona</w:t>
                    </w:r>
                    <w:r>
                      <w:rPr>
                        <w:rFonts w:asciiTheme="majorHAnsi" w:eastAsiaTheme="majorEastAsia" w:hAnsiTheme="majorHAnsi" w:cstheme="majorBidi"/>
                        <w:color w:val="4F81BD" w:themeColor="accent1"/>
                        <w:sz w:val="80"/>
                        <w:szCs w:val="80"/>
                      </w:rPr>
                      <w:t>s</w:t>
                    </w:r>
                    <w:proofErr w:type="spellEnd"/>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Ref289372492"/>
      <w:bookmarkStart w:id="2" w:name="_Toc289376499"/>
      <w:r>
        <w:lastRenderedPageBreak/>
        <w:t>Inhaltsverzeichnis</w:t>
      </w:r>
      <w:bookmarkEnd w:id="0"/>
      <w:bookmarkEnd w:id="1"/>
      <w:bookmarkEnd w:id="2"/>
    </w:p>
    <w:sdt>
      <w:sdtPr>
        <w:rPr>
          <w:b w:val="0"/>
          <w:lang w:val="de-DE"/>
        </w:rPr>
        <w:id w:val="380598614"/>
        <w:docPartObj>
          <w:docPartGallery w:val="Table of Contents"/>
          <w:docPartUnique/>
        </w:docPartObj>
      </w:sdtPr>
      <w:sdtEndPr>
        <w:rPr>
          <w:bCs/>
        </w:rPr>
      </w:sdtEndPr>
      <w:sdtContent>
        <w:p w:rsidR="0039467F"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9376499" w:history="1">
            <w:r w:rsidR="0039467F" w:rsidRPr="0087266C">
              <w:rPr>
                <w:rStyle w:val="Hyperlink"/>
                <w:noProof/>
              </w:rPr>
              <w:t>1</w:t>
            </w:r>
            <w:r w:rsidR="0039467F">
              <w:rPr>
                <w:b w:val="0"/>
                <w:noProof/>
                <w:sz w:val="22"/>
                <w:szCs w:val="22"/>
                <w:lang w:eastAsia="de-CH"/>
              </w:rPr>
              <w:tab/>
            </w:r>
            <w:r w:rsidR="0039467F" w:rsidRPr="0087266C">
              <w:rPr>
                <w:rStyle w:val="Hyperlink"/>
                <w:noProof/>
              </w:rPr>
              <w:t>Inhaltsverzeichnis</w:t>
            </w:r>
            <w:r w:rsidR="0039467F">
              <w:rPr>
                <w:noProof/>
                <w:webHidden/>
              </w:rPr>
              <w:tab/>
            </w:r>
            <w:r w:rsidR="0039467F">
              <w:rPr>
                <w:noProof/>
                <w:webHidden/>
              </w:rPr>
              <w:fldChar w:fldCharType="begin"/>
            </w:r>
            <w:r w:rsidR="0039467F">
              <w:rPr>
                <w:noProof/>
                <w:webHidden/>
              </w:rPr>
              <w:instrText xml:space="preserve"> PAGEREF _Toc289376499 \h </w:instrText>
            </w:r>
            <w:r w:rsidR="0039467F">
              <w:rPr>
                <w:noProof/>
                <w:webHidden/>
              </w:rPr>
            </w:r>
            <w:r w:rsidR="0039467F">
              <w:rPr>
                <w:noProof/>
                <w:webHidden/>
              </w:rPr>
              <w:fldChar w:fldCharType="separate"/>
            </w:r>
            <w:r w:rsidR="0039467F">
              <w:rPr>
                <w:noProof/>
                <w:webHidden/>
              </w:rPr>
              <w:t>1</w:t>
            </w:r>
            <w:r w:rsidR="0039467F">
              <w:rPr>
                <w:noProof/>
                <w:webHidden/>
              </w:rPr>
              <w:fldChar w:fldCharType="end"/>
            </w:r>
          </w:hyperlink>
        </w:p>
        <w:p w:rsidR="0039467F" w:rsidRDefault="0039467F">
          <w:pPr>
            <w:pStyle w:val="Verzeichnis1"/>
            <w:tabs>
              <w:tab w:val="left" w:pos="440"/>
              <w:tab w:val="right" w:leader="dot" w:pos="9062"/>
            </w:tabs>
            <w:rPr>
              <w:b w:val="0"/>
              <w:noProof/>
              <w:sz w:val="22"/>
              <w:szCs w:val="22"/>
              <w:lang w:eastAsia="de-CH"/>
            </w:rPr>
          </w:pPr>
          <w:hyperlink w:anchor="_Toc289376500" w:history="1">
            <w:r w:rsidRPr="0087266C">
              <w:rPr>
                <w:rStyle w:val="Hyperlink"/>
                <w:noProof/>
                <w:lang w:val="de-DE"/>
              </w:rPr>
              <w:t>2</w:t>
            </w:r>
            <w:r>
              <w:rPr>
                <w:b w:val="0"/>
                <w:noProof/>
                <w:sz w:val="22"/>
                <w:szCs w:val="22"/>
                <w:lang w:eastAsia="de-CH"/>
              </w:rPr>
              <w:tab/>
            </w:r>
            <w:r w:rsidRPr="0087266C">
              <w:rPr>
                <w:rStyle w:val="Hyperlink"/>
                <w:noProof/>
                <w:lang w:val="de-DE"/>
              </w:rPr>
              <w:t>Abbildungsverzeichnis</w:t>
            </w:r>
            <w:r>
              <w:rPr>
                <w:noProof/>
                <w:webHidden/>
              </w:rPr>
              <w:tab/>
            </w:r>
            <w:r>
              <w:rPr>
                <w:noProof/>
                <w:webHidden/>
              </w:rPr>
              <w:fldChar w:fldCharType="begin"/>
            </w:r>
            <w:r>
              <w:rPr>
                <w:noProof/>
                <w:webHidden/>
              </w:rPr>
              <w:instrText xml:space="preserve"> PAGEREF _Toc289376500 \h </w:instrText>
            </w:r>
            <w:r>
              <w:rPr>
                <w:noProof/>
                <w:webHidden/>
              </w:rPr>
            </w:r>
            <w:r>
              <w:rPr>
                <w:noProof/>
                <w:webHidden/>
              </w:rPr>
              <w:fldChar w:fldCharType="separate"/>
            </w:r>
            <w:r>
              <w:rPr>
                <w:noProof/>
                <w:webHidden/>
              </w:rPr>
              <w:t>2</w:t>
            </w:r>
            <w:r>
              <w:rPr>
                <w:noProof/>
                <w:webHidden/>
              </w:rPr>
              <w:fldChar w:fldCharType="end"/>
            </w:r>
          </w:hyperlink>
        </w:p>
        <w:p w:rsidR="0039467F" w:rsidRDefault="0039467F">
          <w:pPr>
            <w:pStyle w:val="Verzeichnis1"/>
            <w:tabs>
              <w:tab w:val="left" w:pos="440"/>
              <w:tab w:val="right" w:leader="dot" w:pos="9062"/>
            </w:tabs>
            <w:rPr>
              <w:b w:val="0"/>
              <w:noProof/>
              <w:sz w:val="22"/>
              <w:szCs w:val="22"/>
              <w:lang w:eastAsia="de-CH"/>
            </w:rPr>
          </w:pPr>
          <w:hyperlink w:anchor="_Toc289376501" w:history="1">
            <w:r w:rsidRPr="0087266C">
              <w:rPr>
                <w:rStyle w:val="Hyperlink"/>
                <w:noProof/>
              </w:rPr>
              <w:t>3</w:t>
            </w:r>
            <w:r>
              <w:rPr>
                <w:b w:val="0"/>
                <w:noProof/>
                <w:sz w:val="22"/>
                <w:szCs w:val="22"/>
                <w:lang w:eastAsia="de-CH"/>
              </w:rPr>
              <w:tab/>
            </w:r>
            <w:r w:rsidRPr="0087266C">
              <w:rPr>
                <w:rStyle w:val="Hyperlink"/>
                <w:noProof/>
              </w:rPr>
              <w:t>Affinity Diagram</w:t>
            </w:r>
            <w:r>
              <w:rPr>
                <w:noProof/>
                <w:webHidden/>
              </w:rPr>
              <w:tab/>
            </w:r>
            <w:r>
              <w:rPr>
                <w:noProof/>
                <w:webHidden/>
              </w:rPr>
              <w:fldChar w:fldCharType="begin"/>
            </w:r>
            <w:r>
              <w:rPr>
                <w:noProof/>
                <w:webHidden/>
              </w:rPr>
              <w:instrText xml:space="preserve"> PAGEREF _Toc289376501 \h </w:instrText>
            </w:r>
            <w:r>
              <w:rPr>
                <w:noProof/>
                <w:webHidden/>
              </w:rPr>
            </w:r>
            <w:r>
              <w:rPr>
                <w:noProof/>
                <w:webHidden/>
              </w:rPr>
              <w:fldChar w:fldCharType="separate"/>
            </w:r>
            <w:r>
              <w:rPr>
                <w:noProof/>
                <w:webHidden/>
              </w:rPr>
              <w:t>3</w:t>
            </w:r>
            <w:r>
              <w:rPr>
                <w:noProof/>
                <w:webHidden/>
              </w:rPr>
              <w:fldChar w:fldCharType="end"/>
            </w:r>
          </w:hyperlink>
        </w:p>
        <w:p w:rsidR="0039467F" w:rsidRDefault="0039467F">
          <w:pPr>
            <w:pStyle w:val="Verzeichnis2"/>
            <w:tabs>
              <w:tab w:val="left" w:pos="880"/>
              <w:tab w:val="right" w:leader="dot" w:pos="9062"/>
            </w:tabs>
            <w:rPr>
              <w:noProof/>
              <w:sz w:val="22"/>
              <w:szCs w:val="22"/>
              <w:lang w:eastAsia="de-CH"/>
            </w:rPr>
          </w:pPr>
          <w:hyperlink w:anchor="_Toc289376502" w:history="1">
            <w:r w:rsidRPr="0087266C">
              <w:rPr>
                <w:rStyle w:val="Hyperlink"/>
                <w:noProof/>
              </w:rPr>
              <w:t>3.1</w:t>
            </w:r>
            <w:r>
              <w:rPr>
                <w:noProof/>
                <w:sz w:val="22"/>
                <w:szCs w:val="22"/>
                <w:lang w:eastAsia="de-CH"/>
              </w:rPr>
              <w:tab/>
            </w:r>
            <w:r w:rsidRPr="0087266C">
              <w:rPr>
                <w:rStyle w:val="Hyperlink"/>
                <w:noProof/>
              </w:rPr>
              <w:t>Übersicht</w:t>
            </w:r>
            <w:r>
              <w:rPr>
                <w:noProof/>
                <w:webHidden/>
              </w:rPr>
              <w:tab/>
            </w:r>
            <w:r>
              <w:rPr>
                <w:noProof/>
                <w:webHidden/>
              </w:rPr>
              <w:fldChar w:fldCharType="begin"/>
            </w:r>
            <w:r>
              <w:rPr>
                <w:noProof/>
                <w:webHidden/>
              </w:rPr>
              <w:instrText xml:space="preserve"> PAGEREF _Toc289376502 \h </w:instrText>
            </w:r>
            <w:r>
              <w:rPr>
                <w:noProof/>
                <w:webHidden/>
              </w:rPr>
            </w:r>
            <w:r>
              <w:rPr>
                <w:noProof/>
                <w:webHidden/>
              </w:rPr>
              <w:fldChar w:fldCharType="separate"/>
            </w:r>
            <w:r>
              <w:rPr>
                <w:noProof/>
                <w:webHidden/>
              </w:rPr>
              <w:t>3</w:t>
            </w:r>
            <w:r>
              <w:rPr>
                <w:noProof/>
                <w:webHidden/>
              </w:rPr>
              <w:fldChar w:fldCharType="end"/>
            </w:r>
          </w:hyperlink>
        </w:p>
        <w:p w:rsidR="0039467F" w:rsidRDefault="0039467F">
          <w:pPr>
            <w:pStyle w:val="Verzeichnis2"/>
            <w:tabs>
              <w:tab w:val="left" w:pos="880"/>
              <w:tab w:val="right" w:leader="dot" w:pos="9062"/>
            </w:tabs>
            <w:rPr>
              <w:noProof/>
              <w:sz w:val="22"/>
              <w:szCs w:val="22"/>
              <w:lang w:eastAsia="de-CH"/>
            </w:rPr>
          </w:pPr>
          <w:hyperlink w:anchor="_Toc289376503" w:history="1">
            <w:r w:rsidRPr="0087266C">
              <w:rPr>
                <w:rStyle w:val="Hyperlink"/>
                <w:noProof/>
              </w:rPr>
              <w:t>3.2</w:t>
            </w:r>
            <w:r>
              <w:rPr>
                <w:noProof/>
                <w:sz w:val="22"/>
                <w:szCs w:val="22"/>
                <w:lang w:eastAsia="de-CH"/>
              </w:rPr>
              <w:tab/>
            </w:r>
            <w:r w:rsidRPr="0087266C">
              <w:rPr>
                <w:rStyle w:val="Hyperlink"/>
                <w:noProof/>
              </w:rPr>
              <w:t>Kommunikation</w:t>
            </w:r>
            <w:r>
              <w:rPr>
                <w:noProof/>
                <w:webHidden/>
              </w:rPr>
              <w:tab/>
            </w:r>
            <w:r>
              <w:rPr>
                <w:noProof/>
                <w:webHidden/>
              </w:rPr>
              <w:fldChar w:fldCharType="begin"/>
            </w:r>
            <w:r>
              <w:rPr>
                <w:noProof/>
                <w:webHidden/>
              </w:rPr>
              <w:instrText xml:space="preserve"> PAGEREF _Toc289376503 \h </w:instrText>
            </w:r>
            <w:r>
              <w:rPr>
                <w:noProof/>
                <w:webHidden/>
              </w:rPr>
            </w:r>
            <w:r>
              <w:rPr>
                <w:noProof/>
                <w:webHidden/>
              </w:rPr>
              <w:fldChar w:fldCharType="separate"/>
            </w:r>
            <w:r>
              <w:rPr>
                <w:noProof/>
                <w:webHidden/>
              </w:rPr>
              <w:t>5</w:t>
            </w:r>
            <w:r>
              <w:rPr>
                <w:noProof/>
                <w:webHidden/>
              </w:rPr>
              <w:fldChar w:fldCharType="end"/>
            </w:r>
          </w:hyperlink>
        </w:p>
        <w:p w:rsidR="0039467F" w:rsidRDefault="0039467F">
          <w:pPr>
            <w:pStyle w:val="Verzeichnis2"/>
            <w:tabs>
              <w:tab w:val="left" w:pos="880"/>
              <w:tab w:val="right" w:leader="dot" w:pos="9062"/>
            </w:tabs>
            <w:rPr>
              <w:noProof/>
              <w:sz w:val="22"/>
              <w:szCs w:val="22"/>
              <w:lang w:eastAsia="de-CH"/>
            </w:rPr>
          </w:pPr>
          <w:hyperlink w:anchor="_Toc289376504" w:history="1">
            <w:r w:rsidRPr="0087266C">
              <w:rPr>
                <w:rStyle w:val="Hyperlink"/>
                <w:noProof/>
              </w:rPr>
              <w:t>3.3</w:t>
            </w:r>
            <w:r>
              <w:rPr>
                <w:noProof/>
                <w:sz w:val="22"/>
                <w:szCs w:val="22"/>
                <w:lang w:eastAsia="de-CH"/>
              </w:rPr>
              <w:tab/>
            </w:r>
            <w:r w:rsidRPr="0087266C">
              <w:rPr>
                <w:rStyle w:val="Hyperlink"/>
                <w:noProof/>
              </w:rPr>
              <w:t>Ideen / Vision</w:t>
            </w:r>
            <w:r>
              <w:rPr>
                <w:noProof/>
                <w:webHidden/>
              </w:rPr>
              <w:tab/>
            </w:r>
            <w:r>
              <w:rPr>
                <w:noProof/>
                <w:webHidden/>
              </w:rPr>
              <w:fldChar w:fldCharType="begin"/>
            </w:r>
            <w:r>
              <w:rPr>
                <w:noProof/>
                <w:webHidden/>
              </w:rPr>
              <w:instrText xml:space="preserve"> PAGEREF _Toc289376504 \h </w:instrText>
            </w:r>
            <w:r>
              <w:rPr>
                <w:noProof/>
                <w:webHidden/>
              </w:rPr>
            </w:r>
            <w:r>
              <w:rPr>
                <w:noProof/>
                <w:webHidden/>
              </w:rPr>
              <w:fldChar w:fldCharType="separate"/>
            </w:r>
            <w:r>
              <w:rPr>
                <w:noProof/>
                <w:webHidden/>
              </w:rPr>
              <w:t>5</w:t>
            </w:r>
            <w:r>
              <w:rPr>
                <w:noProof/>
                <w:webHidden/>
              </w:rPr>
              <w:fldChar w:fldCharType="end"/>
            </w:r>
          </w:hyperlink>
        </w:p>
        <w:p w:rsidR="0039467F" w:rsidRDefault="0039467F">
          <w:pPr>
            <w:pStyle w:val="Verzeichnis2"/>
            <w:tabs>
              <w:tab w:val="left" w:pos="880"/>
              <w:tab w:val="right" w:leader="dot" w:pos="9062"/>
            </w:tabs>
            <w:rPr>
              <w:noProof/>
              <w:sz w:val="22"/>
              <w:szCs w:val="22"/>
              <w:lang w:eastAsia="de-CH"/>
            </w:rPr>
          </w:pPr>
          <w:hyperlink w:anchor="_Toc289376505" w:history="1">
            <w:r w:rsidRPr="0087266C">
              <w:rPr>
                <w:rStyle w:val="Hyperlink"/>
                <w:noProof/>
              </w:rPr>
              <w:t>3.4</w:t>
            </w:r>
            <w:r>
              <w:rPr>
                <w:noProof/>
                <w:sz w:val="22"/>
                <w:szCs w:val="22"/>
                <w:lang w:eastAsia="de-CH"/>
              </w:rPr>
              <w:tab/>
            </w:r>
            <w:r w:rsidRPr="0087266C">
              <w:rPr>
                <w:rStyle w:val="Hyperlink"/>
                <w:noProof/>
              </w:rPr>
              <w:t>Effektivität</w:t>
            </w:r>
            <w:r>
              <w:rPr>
                <w:noProof/>
                <w:webHidden/>
              </w:rPr>
              <w:tab/>
            </w:r>
            <w:r>
              <w:rPr>
                <w:noProof/>
                <w:webHidden/>
              </w:rPr>
              <w:fldChar w:fldCharType="begin"/>
            </w:r>
            <w:r>
              <w:rPr>
                <w:noProof/>
                <w:webHidden/>
              </w:rPr>
              <w:instrText xml:space="preserve"> PAGEREF _Toc289376505 \h </w:instrText>
            </w:r>
            <w:r>
              <w:rPr>
                <w:noProof/>
                <w:webHidden/>
              </w:rPr>
            </w:r>
            <w:r>
              <w:rPr>
                <w:noProof/>
                <w:webHidden/>
              </w:rPr>
              <w:fldChar w:fldCharType="separate"/>
            </w:r>
            <w:r>
              <w:rPr>
                <w:noProof/>
                <w:webHidden/>
              </w:rPr>
              <w:t>6</w:t>
            </w:r>
            <w:r>
              <w:rPr>
                <w:noProof/>
                <w:webHidden/>
              </w:rPr>
              <w:fldChar w:fldCharType="end"/>
            </w:r>
          </w:hyperlink>
        </w:p>
        <w:p w:rsidR="0039467F" w:rsidRDefault="0039467F">
          <w:pPr>
            <w:pStyle w:val="Verzeichnis2"/>
            <w:tabs>
              <w:tab w:val="left" w:pos="880"/>
              <w:tab w:val="right" w:leader="dot" w:pos="9062"/>
            </w:tabs>
            <w:rPr>
              <w:noProof/>
              <w:sz w:val="22"/>
              <w:szCs w:val="22"/>
              <w:lang w:eastAsia="de-CH"/>
            </w:rPr>
          </w:pPr>
          <w:hyperlink w:anchor="_Toc289376506" w:history="1">
            <w:r w:rsidRPr="0087266C">
              <w:rPr>
                <w:rStyle w:val="Hyperlink"/>
                <w:noProof/>
              </w:rPr>
              <w:t>3.5</w:t>
            </w:r>
            <w:r>
              <w:rPr>
                <w:noProof/>
                <w:sz w:val="22"/>
                <w:szCs w:val="22"/>
                <w:lang w:eastAsia="de-CH"/>
              </w:rPr>
              <w:tab/>
            </w:r>
            <w:r w:rsidRPr="0087266C">
              <w:rPr>
                <w:rStyle w:val="Hyperlink"/>
                <w:noProof/>
              </w:rPr>
              <w:t>Probleme</w:t>
            </w:r>
            <w:r>
              <w:rPr>
                <w:noProof/>
                <w:webHidden/>
              </w:rPr>
              <w:tab/>
            </w:r>
            <w:r>
              <w:rPr>
                <w:noProof/>
                <w:webHidden/>
              </w:rPr>
              <w:fldChar w:fldCharType="begin"/>
            </w:r>
            <w:r>
              <w:rPr>
                <w:noProof/>
                <w:webHidden/>
              </w:rPr>
              <w:instrText xml:space="preserve"> PAGEREF _Toc289376506 \h </w:instrText>
            </w:r>
            <w:r>
              <w:rPr>
                <w:noProof/>
                <w:webHidden/>
              </w:rPr>
            </w:r>
            <w:r>
              <w:rPr>
                <w:noProof/>
                <w:webHidden/>
              </w:rPr>
              <w:fldChar w:fldCharType="separate"/>
            </w:r>
            <w:r>
              <w:rPr>
                <w:noProof/>
                <w:webHidden/>
              </w:rPr>
              <w:t>6</w:t>
            </w:r>
            <w:r>
              <w:rPr>
                <w:noProof/>
                <w:webHidden/>
              </w:rPr>
              <w:fldChar w:fldCharType="end"/>
            </w:r>
          </w:hyperlink>
        </w:p>
        <w:p w:rsidR="0039467F" w:rsidRDefault="0039467F">
          <w:pPr>
            <w:pStyle w:val="Verzeichnis2"/>
            <w:tabs>
              <w:tab w:val="left" w:pos="880"/>
              <w:tab w:val="right" w:leader="dot" w:pos="9062"/>
            </w:tabs>
            <w:rPr>
              <w:noProof/>
              <w:sz w:val="22"/>
              <w:szCs w:val="22"/>
              <w:lang w:eastAsia="de-CH"/>
            </w:rPr>
          </w:pPr>
          <w:hyperlink w:anchor="_Toc289376507" w:history="1">
            <w:r w:rsidRPr="0087266C">
              <w:rPr>
                <w:rStyle w:val="Hyperlink"/>
                <w:noProof/>
              </w:rPr>
              <w:t>3.6</w:t>
            </w:r>
            <w:r>
              <w:rPr>
                <w:noProof/>
                <w:sz w:val="22"/>
                <w:szCs w:val="22"/>
                <w:lang w:eastAsia="de-CH"/>
              </w:rPr>
              <w:tab/>
            </w:r>
            <w:r w:rsidRPr="0087266C">
              <w:rPr>
                <w:rStyle w:val="Hyperlink"/>
                <w:noProof/>
              </w:rPr>
              <w:t>Regeln</w:t>
            </w:r>
            <w:r>
              <w:rPr>
                <w:noProof/>
                <w:webHidden/>
              </w:rPr>
              <w:tab/>
            </w:r>
            <w:r>
              <w:rPr>
                <w:noProof/>
                <w:webHidden/>
              </w:rPr>
              <w:fldChar w:fldCharType="begin"/>
            </w:r>
            <w:r>
              <w:rPr>
                <w:noProof/>
                <w:webHidden/>
              </w:rPr>
              <w:instrText xml:space="preserve"> PAGEREF _Toc289376507 \h </w:instrText>
            </w:r>
            <w:r>
              <w:rPr>
                <w:noProof/>
                <w:webHidden/>
              </w:rPr>
            </w:r>
            <w:r>
              <w:rPr>
                <w:noProof/>
                <w:webHidden/>
              </w:rPr>
              <w:fldChar w:fldCharType="separate"/>
            </w:r>
            <w:r>
              <w:rPr>
                <w:noProof/>
                <w:webHidden/>
              </w:rPr>
              <w:t>7</w:t>
            </w:r>
            <w:r>
              <w:rPr>
                <w:noProof/>
                <w:webHidden/>
              </w:rPr>
              <w:fldChar w:fldCharType="end"/>
            </w:r>
          </w:hyperlink>
        </w:p>
        <w:p w:rsidR="0039467F" w:rsidRDefault="0039467F">
          <w:pPr>
            <w:pStyle w:val="Verzeichnis2"/>
            <w:tabs>
              <w:tab w:val="left" w:pos="880"/>
              <w:tab w:val="right" w:leader="dot" w:pos="9062"/>
            </w:tabs>
            <w:rPr>
              <w:noProof/>
              <w:sz w:val="22"/>
              <w:szCs w:val="22"/>
              <w:lang w:eastAsia="de-CH"/>
            </w:rPr>
          </w:pPr>
          <w:hyperlink w:anchor="_Toc289376508" w:history="1">
            <w:r w:rsidRPr="0087266C">
              <w:rPr>
                <w:rStyle w:val="Hyperlink"/>
                <w:noProof/>
              </w:rPr>
              <w:t>3.7</w:t>
            </w:r>
            <w:r>
              <w:rPr>
                <w:noProof/>
                <w:sz w:val="22"/>
                <w:szCs w:val="22"/>
                <w:lang w:eastAsia="de-CH"/>
              </w:rPr>
              <w:tab/>
            </w:r>
            <w:r w:rsidRPr="0087266C">
              <w:rPr>
                <w:rStyle w:val="Hyperlink"/>
                <w:noProof/>
              </w:rPr>
              <w:t>Effizienz</w:t>
            </w:r>
            <w:r>
              <w:rPr>
                <w:noProof/>
                <w:webHidden/>
              </w:rPr>
              <w:tab/>
            </w:r>
            <w:r>
              <w:rPr>
                <w:noProof/>
                <w:webHidden/>
              </w:rPr>
              <w:fldChar w:fldCharType="begin"/>
            </w:r>
            <w:r>
              <w:rPr>
                <w:noProof/>
                <w:webHidden/>
              </w:rPr>
              <w:instrText xml:space="preserve"> PAGEREF _Toc289376508 \h </w:instrText>
            </w:r>
            <w:r>
              <w:rPr>
                <w:noProof/>
                <w:webHidden/>
              </w:rPr>
            </w:r>
            <w:r>
              <w:rPr>
                <w:noProof/>
                <w:webHidden/>
              </w:rPr>
              <w:fldChar w:fldCharType="separate"/>
            </w:r>
            <w:r>
              <w:rPr>
                <w:noProof/>
                <w:webHidden/>
              </w:rPr>
              <w:t>7</w:t>
            </w:r>
            <w:r>
              <w:rPr>
                <w:noProof/>
                <w:webHidden/>
              </w:rPr>
              <w:fldChar w:fldCharType="end"/>
            </w:r>
          </w:hyperlink>
        </w:p>
        <w:p w:rsidR="0039467F" w:rsidRDefault="0039467F">
          <w:pPr>
            <w:pStyle w:val="Verzeichnis1"/>
            <w:tabs>
              <w:tab w:val="left" w:pos="440"/>
              <w:tab w:val="right" w:leader="dot" w:pos="9062"/>
            </w:tabs>
            <w:rPr>
              <w:b w:val="0"/>
              <w:noProof/>
              <w:sz w:val="22"/>
              <w:szCs w:val="22"/>
              <w:lang w:eastAsia="de-CH"/>
            </w:rPr>
          </w:pPr>
          <w:hyperlink w:anchor="_Toc289376509" w:history="1">
            <w:r w:rsidRPr="0087266C">
              <w:rPr>
                <w:rStyle w:val="Hyperlink"/>
                <w:noProof/>
              </w:rPr>
              <w:t>4</w:t>
            </w:r>
            <w:r>
              <w:rPr>
                <w:b w:val="0"/>
                <w:noProof/>
                <w:sz w:val="22"/>
                <w:szCs w:val="22"/>
                <w:lang w:eastAsia="de-CH"/>
              </w:rPr>
              <w:tab/>
            </w:r>
            <w:r w:rsidRPr="0087266C">
              <w:rPr>
                <w:rStyle w:val="Hyperlink"/>
                <w:noProof/>
              </w:rPr>
              <w:t>Behaviour Pattern</w:t>
            </w:r>
            <w:r>
              <w:rPr>
                <w:noProof/>
                <w:webHidden/>
              </w:rPr>
              <w:tab/>
            </w:r>
            <w:r>
              <w:rPr>
                <w:noProof/>
                <w:webHidden/>
              </w:rPr>
              <w:fldChar w:fldCharType="begin"/>
            </w:r>
            <w:r>
              <w:rPr>
                <w:noProof/>
                <w:webHidden/>
              </w:rPr>
              <w:instrText xml:space="preserve"> PAGEREF _Toc289376509 \h </w:instrText>
            </w:r>
            <w:r>
              <w:rPr>
                <w:noProof/>
                <w:webHidden/>
              </w:rPr>
            </w:r>
            <w:r>
              <w:rPr>
                <w:noProof/>
                <w:webHidden/>
              </w:rPr>
              <w:fldChar w:fldCharType="separate"/>
            </w:r>
            <w:r>
              <w:rPr>
                <w:noProof/>
                <w:webHidden/>
              </w:rPr>
              <w:t>8</w:t>
            </w:r>
            <w:r>
              <w:rPr>
                <w:noProof/>
                <w:webHidden/>
              </w:rPr>
              <w:fldChar w:fldCharType="end"/>
            </w:r>
          </w:hyperlink>
        </w:p>
        <w:p w:rsidR="0039467F" w:rsidRDefault="0039467F">
          <w:pPr>
            <w:pStyle w:val="Verzeichnis2"/>
            <w:tabs>
              <w:tab w:val="left" w:pos="880"/>
              <w:tab w:val="right" w:leader="dot" w:pos="9062"/>
            </w:tabs>
            <w:rPr>
              <w:noProof/>
              <w:sz w:val="22"/>
              <w:szCs w:val="22"/>
              <w:lang w:eastAsia="de-CH"/>
            </w:rPr>
          </w:pPr>
          <w:hyperlink w:anchor="_Toc289376510" w:history="1">
            <w:r w:rsidRPr="0087266C">
              <w:rPr>
                <w:rStyle w:val="Hyperlink"/>
                <w:noProof/>
                <w:lang w:val="en-GB"/>
              </w:rPr>
              <w:t>4.1</w:t>
            </w:r>
            <w:r>
              <w:rPr>
                <w:noProof/>
                <w:sz w:val="22"/>
                <w:szCs w:val="22"/>
                <w:lang w:eastAsia="de-CH"/>
              </w:rPr>
              <w:tab/>
            </w:r>
            <w:r w:rsidRPr="0087266C">
              <w:rPr>
                <w:rStyle w:val="Hyperlink"/>
                <w:noProof/>
                <w:lang w:val="en-GB"/>
              </w:rPr>
              <w:t>Interview Punkte</w:t>
            </w:r>
            <w:r>
              <w:rPr>
                <w:noProof/>
                <w:webHidden/>
              </w:rPr>
              <w:tab/>
            </w:r>
            <w:r>
              <w:rPr>
                <w:noProof/>
                <w:webHidden/>
              </w:rPr>
              <w:fldChar w:fldCharType="begin"/>
            </w:r>
            <w:r>
              <w:rPr>
                <w:noProof/>
                <w:webHidden/>
              </w:rPr>
              <w:instrText xml:space="preserve"> PAGEREF _Toc289376510 \h </w:instrText>
            </w:r>
            <w:r>
              <w:rPr>
                <w:noProof/>
                <w:webHidden/>
              </w:rPr>
            </w:r>
            <w:r>
              <w:rPr>
                <w:noProof/>
                <w:webHidden/>
              </w:rPr>
              <w:fldChar w:fldCharType="separate"/>
            </w:r>
            <w:r>
              <w:rPr>
                <w:noProof/>
                <w:webHidden/>
              </w:rPr>
              <w:t>8</w:t>
            </w:r>
            <w:r>
              <w:rPr>
                <w:noProof/>
                <w:webHidden/>
              </w:rPr>
              <w:fldChar w:fldCharType="end"/>
            </w:r>
          </w:hyperlink>
        </w:p>
        <w:p w:rsidR="0039467F" w:rsidRDefault="0039467F">
          <w:pPr>
            <w:pStyle w:val="Verzeichnis3"/>
            <w:rPr>
              <w:noProof/>
              <w:sz w:val="22"/>
            </w:rPr>
          </w:pPr>
          <w:hyperlink w:anchor="_Toc289376511" w:history="1">
            <w:r w:rsidRPr="0087266C">
              <w:rPr>
                <w:rStyle w:val="Hyperlink"/>
                <w:noProof/>
                <w:lang w:val="en-GB"/>
              </w:rPr>
              <w:t>4.1.1</w:t>
            </w:r>
            <w:r>
              <w:rPr>
                <w:noProof/>
                <w:sz w:val="22"/>
              </w:rPr>
              <w:tab/>
            </w:r>
            <w:r w:rsidRPr="0087266C">
              <w:rPr>
                <w:rStyle w:val="Hyperlink"/>
                <w:noProof/>
                <w:lang w:val="en-GB"/>
              </w:rPr>
              <w:t>Unternehmerisches Denken</w:t>
            </w:r>
            <w:r>
              <w:rPr>
                <w:noProof/>
                <w:webHidden/>
              </w:rPr>
              <w:tab/>
            </w:r>
            <w:r>
              <w:rPr>
                <w:noProof/>
                <w:webHidden/>
              </w:rPr>
              <w:fldChar w:fldCharType="begin"/>
            </w:r>
            <w:r>
              <w:rPr>
                <w:noProof/>
                <w:webHidden/>
              </w:rPr>
              <w:instrText xml:space="preserve"> PAGEREF _Toc289376511 \h </w:instrText>
            </w:r>
            <w:r>
              <w:rPr>
                <w:noProof/>
                <w:webHidden/>
              </w:rPr>
            </w:r>
            <w:r>
              <w:rPr>
                <w:noProof/>
                <w:webHidden/>
              </w:rPr>
              <w:fldChar w:fldCharType="separate"/>
            </w:r>
            <w:r>
              <w:rPr>
                <w:noProof/>
                <w:webHidden/>
              </w:rPr>
              <w:t>8</w:t>
            </w:r>
            <w:r>
              <w:rPr>
                <w:noProof/>
                <w:webHidden/>
              </w:rPr>
              <w:fldChar w:fldCharType="end"/>
            </w:r>
          </w:hyperlink>
        </w:p>
        <w:p w:rsidR="0039467F" w:rsidRDefault="0039467F">
          <w:pPr>
            <w:pStyle w:val="Verzeichnis3"/>
            <w:rPr>
              <w:noProof/>
              <w:sz w:val="22"/>
            </w:rPr>
          </w:pPr>
          <w:hyperlink w:anchor="_Toc289376512" w:history="1">
            <w:r w:rsidRPr="0087266C">
              <w:rPr>
                <w:rStyle w:val="Hyperlink"/>
                <w:noProof/>
              </w:rPr>
              <w:t>4.1.2</w:t>
            </w:r>
            <w:r>
              <w:rPr>
                <w:noProof/>
                <w:sz w:val="22"/>
              </w:rPr>
              <w:tab/>
            </w:r>
            <w:r w:rsidRPr="0087266C">
              <w:rPr>
                <w:rStyle w:val="Hyperlink"/>
                <w:noProof/>
              </w:rPr>
              <w:t>Genauigkeit Rapport/Materialliste</w:t>
            </w:r>
            <w:r>
              <w:rPr>
                <w:noProof/>
                <w:webHidden/>
              </w:rPr>
              <w:tab/>
            </w:r>
            <w:r>
              <w:rPr>
                <w:noProof/>
                <w:webHidden/>
              </w:rPr>
              <w:fldChar w:fldCharType="begin"/>
            </w:r>
            <w:r>
              <w:rPr>
                <w:noProof/>
                <w:webHidden/>
              </w:rPr>
              <w:instrText xml:space="preserve"> PAGEREF _Toc289376512 \h </w:instrText>
            </w:r>
            <w:r>
              <w:rPr>
                <w:noProof/>
                <w:webHidden/>
              </w:rPr>
            </w:r>
            <w:r>
              <w:rPr>
                <w:noProof/>
                <w:webHidden/>
              </w:rPr>
              <w:fldChar w:fldCharType="separate"/>
            </w:r>
            <w:r>
              <w:rPr>
                <w:noProof/>
                <w:webHidden/>
              </w:rPr>
              <w:t>8</w:t>
            </w:r>
            <w:r>
              <w:rPr>
                <w:noProof/>
                <w:webHidden/>
              </w:rPr>
              <w:fldChar w:fldCharType="end"/>
            </w:r>
          </w:hyperlink>
        </w:p>
        <w:p w:rsidR="0039467F" w:rsidRDefault="0039467F">
          <w:pPr>
            <w:pStyle w:val="Verzeichnis3"/>
            <w:rPr>
              <w:noProof/>
              <w:sz w:val="22"/>
            </w:rPr>
          </w:pPr>
          <w:hyperlink w:anchor="_Toc289376513" w:history="1">
            <w:r w:rsidRPr="0087266C">
              <w:rPr>
                <w:rStyle w:val="Hyperlink"/>
                <w:noProof/>
              </w:rPr>
              <w:t>4.1.3</w:t>
            </w:r>
            <w:r>
              <w:rPr>
                <w:noProof/>
                <w:sz w:val="22"/>
              </w:rPr>
              <w:tab/>
            </w:r>
            <w:r w:rsidRPr="0087266C">
              <w:rPr>
                <w:rStyle w:val="Hyperlink"/>
                <w:noProof/>
              </w:rPr>
              <w:t>Zuverlässigkeit Rapport/Materialliste</w:t>
            </w:r>
            <w:r>
              <w:rPr>
                <w:noProof/>
                <w:webHidden/>
              </w:rPr>
              <w:tab/>
            </w:r>
            <w:r>
              <w:rPr>
                <w:noProof/>
                <w:webHidden/>
              </w:rPr>
              <w:fldChar w:fldCharType="begin"/>
            </w:r>
            <w:r>
              <w:rPr>
                <w:noProof/>
                <w:webHidden/>
              </w:rPr>
              <w:instrText xml:space="preserve"> PAGEREF _Toc289376513 \h </w:instrText>
            </w:r>
            <w:r>
              <w:rPr>
                <w:noProof/>
                <w:webHidden/>
              </w:rPr>
            </w:r>
            <w:r>
              <w:rPr>
                <w:noProof/>
                <w:webHidden/>
              </w:rPr>
              <w:fldChar w:fldCharType="separate"/>
            </w:r>
            <w:r>
              <w:rPr>
                <w:noProof/>
                <w:webHidden/>
              </w:rPr>
              <w:t>8</w:t>
            </w:r>
            <w:r>
              <w:rPr>
                <w:noProof/>
                <w:webHidden/>
              </w:rPr>
              <w:fldChar w:fldCharType="end"/>
            </w:r>
          </w:hyperlink>
        </w:p>
        <w:p w:rsidR="0039467F" w:rsidRDefault="0039467F">
          <w:pPr>
            <w:pStyle w:val="Verzeichnis3"/>
            <w:rPr>
              <w:noProof/>
              <w:sz w:val="22"/>
            </w:rPr>
          </w:pPr>
          <w:hyperlink w:anchor="_Toc289376514" w:history="1">
            <w:r w:rsidRPr="0087266C">
              <w:rPr>
                <w:rStyle w:val="Hyperlink"/>
                <w:noProof/>
              </w:rPr>
              <w:t>4.1.4</w:t>
            </w:r>
            <w:r>
              <w:rPr>
                <w:noProof/>
                <w:sz w:val="22"/>
              </w:rPr>
              <w:tab/>
            </w:r>
            <w:r w:rsidRPr="0087266C">
              <w:rPr>
                <w:rStyle w:val="Hyperlink"/>
                <w:noProof/>
              </w:rPr>
              <w:t>Technisches Wissen</w:t>
            </w:r>
            <w:r>
              <w:rPr>
                <w:noProof/>
                <w:webHidden/>
              </w:rPr>
              <w:tab/>
            </w:r>
            <w:r>
              <w:rPr>
                <w:noProof/>
                <w:webHidden/>
              </w:rPr>
              <w:fldChar w:fldCharType="begin"/>
            </w:r>
            <w:r>
              <w:rPr>
                <w:noProof/>
                <w:webHidden/>
              </w:rPr>
              <w:instrText xml:space="preserve"> PAGEREF _Toc289376514 \h </w:instrText>
            </w:r>
            <w:r>
              <w:rPr>
                <w:noProof/>
                <w:webHidden/>
              </w:rPr>
            </w:r>
            <w:r>
              <w:rPr>
                <w:noProof/>
                <w:webHidden/>
              </w:rPr>
              <w:fldChar w:fldCharType="separate"/>
            </w:r>
            <w:r>
              <w:rPr>
                <w:noProof/>
                <w:webHidden/>
              </w:rPr>
              <w:t>8</w:t>
            </w:r>
            <w:r>
              <w:rPr>
                <w:noProof/>
                <w:webHidden/>
              </w:rPr>
              <w:fldChar w:fldCharType="end"/>
            </w:r>
          </w:hyperlink>
        </w:p>
        <w:p w:rsidR="0039467F" w:rsidRDefault="0039467F">
          <w:pPr>
            <w:pStyle w:val="Verzeichnis3"/>
            <w:rPr>
              <w:noProof/>
              <w:sz w:val="22"/>
            </w:rPr>
          </w:pPr>
          <w:hyperlink w:anchor="_Toc289376515" w:history="1">
            <w:r w:rsidRPr="0087266C">
              <w:rPr>
                <w:rStyle w:val="Hyperlink"/>
                <w:noProof/>
              </w:rPr>
              <w:t>4.1.5</w:t>
            </w:r>
            <w:r>
              <w:rPr>
                <w:noProof/>
                <w:sz w:val="22"/>
              </w:rPr>
              <w:tab/>
            </w:r>
            <w:r w:rsidRPr="0087266C">
              <w:rPr>
                <w:rStyle w:val="Hyperlink"/>
                <w:noProof/>
              </w:rPr>
              <w:t>Effizienz bei Arbeit</w:t>
            </w:r>
            <w:r>
              <w:rPr>
                <w:noProof/>
                <w:webHidden/>
              </w:rPr>
              <w:tab/>
            </w:r>
            <w:r>
              <w:rPr>
                <w:noProof/>
                <w:webHidden/>
              </w:rPr>
              <w:fldChar w:fldCharType="begin"/>
            </w:r>
            <w:r>
              <w:rPr>
                <w:noProof/>
                <w:webHidden/>
              </w:rPr>
              <w:instrText xml:space="preserve"> PAGEREF _Toc289376515 \h </w:instrText>
            </w:r>
            <w:r>
              <w:rPr>
                <w:noProof/>
                <w:webHidden/>
              </w:rPr>
            </w:r>
            <w:r>
              <w:rPr>
                <w:noProof/>
                <w:webHidden/>
              </w:rPr>
              <w:fldChar w:fldCharType="separate"/>
            </w:r>
            <w:r>
              <w:rPr>
                <w:noProof/>
                <w:webHidden/>
              </w:rPr>
              <w:t>8</w:t>
            </w:r>
            <w:r>
              <w:rPr>
                <w:noProof/>
                <w:webHidden/>
              </w:rPr>
              <w:fldChar w:fldCharType="end"/>
            </w:r>
          </w:hyperlink>
        </w:p>
        <w:p w:rsidR="0039467F" w:rsidRDefault="0039467F">
          <w:pPr>
            <w:pStyle w:val="Verzeichnis3"/>
            <w:rPr>
              <w:noProof/>
              <w:sz w:val="22"/>
            </w:rPr>
          </w:pPr>
          <w:hyperlink w:anchor="_Toc289376516" w:history="1">
            <w:r w:rsidRPr="0087266C">
              <w:rPr>
                <w:rStyle w:val="Hyperlink"/>
                <w:noProof/>
              </w:rPr>
              <w:t>4.1.6</w:t>
            </w:r>
            <w:r>
              <w:rPr>
                <w:noProof/>
                <w:sz w:val="22"/>
              </w:rPr>
              <w:tab/>
            </w:r>
            <w:r w:rsidRPr="0087266C">
              <w:rPr>
                <w:rStyle w:val="Hyperlink"/>
                <w:noProof/>
              </w:rPr>
              <w:t>Gesamtübersicht Aufträge</w:t>
            </w:r>
            <w:r>
              <w:rPr>
                <w:noProof/>
                <w:webHidden/>
              </w:rPr>
              <w:tab/>
            </w:r>
            <w:r>
              <w:rPr>
                <w:noProof/>
                <w:webHidden/>
              </w:rPr>
              <w:fldChar w:fldCharType="begin"/>
            </w:r>
            <w:r>
              <w:rPr>
                <w:noProof/>
                <w:webHidden/>
              </w:rPr>
              <w:instrText xml:space="preserve"> PAGEREF _Toc289376516 \h </w:instrText>
            </w:r>
            <w:r>
              <w:rPr>
                <w:noProof/>
                <w:webHidden/>
              </w:rPr>
            </w:r>
            <w:r>
              <w:rPr>
                <w:noProof/>
                <w:webHidden/>
              </w:rPr>
              <w:fldChar w:fldCharType="separate"/>
            </w:r>
            <w:r>
              <w:rPr>
                <w:noProof/>
                <w:webHidden/>
              </w:rPr>
              <w:t>9</w:t>
            </w:r>
            <w:r>
              <w:rPr>
                <w:noProof/>
                <w:webHidden/>
              </w:rPr>
              <w:fldChar w:fldCharType="end"/>
            </w:r>
          </w:hyperlink>
        </w:p>
        <w:p w:rsidR="0039467F" w:rsidRDefault="0039467F">
          <w:pPr>
            <w:pStyle w:val="Verzeichnis3"/>
            <w:rPr>
              <w:noProof/>
              <w:sz w:val="22"/>
            </w:rPr>
          </w:pPr>
          <w:hyperlink w:anchor="_Toc289376517" w:history="1">
            <w:r w:rsidRPr="0087266C">
              <w:rPr>
                <w:rStyle w:val="Hyperlink"/>
                <w:noProof/>
              </w:rPr>
              <w:t>4.1.7</w:t>
            </w:r>
            <w:r>
              <w:rPr>
                <w:noProof/>
                <w:sz w:val="22"/>
              </w:rPr>
              <w:tab/>
            </w:r>
            <w:r w:rsidRPr="0087266C">
              <w:rPr>
                <w:rStyle w:val="Hyperlink"/>
                <w:noProof/>
              </w:rPr>
              <w:t>Organisation</w:t>
            </w:r>
            <w:r>
              <w:rPr>
                <w:noProof/>
                <w:webHidden/>
              </w:rPr>
              <w:tab/>
            </w:r>
            <w:r>
              <w:rPr>
                <w:noProof/>
                <w:webHidden/>
              </w:rPr>
              <w:fldChar w:fldCharType="begin"/>
            </w:r>
            <w:r>
              <w:rPr>
                <w:noProof/>
                <w:webHidden/>
              </w:rPr>
              <w:instrText xml:space="preserve"> PAGEREF _Toc289376517 \h </w:instrText>
            </w:r>
            <w:r>
              <w:rPr>
                <w:noProof/>
                <w:webHidden/>
              </w:rPr>
            </w:r>
            <w:r>
              <w:rPr>
                <w:noProof/>
                <w:webHidden/>
              </w:rPr>
              <w:fldChar w:fldCharType="separate"/>
            </w:r>
            <w:r>
              <w:rPr>
                <w:noProof/>
                <w:webHidden/>
              </w:rPr>
              <w:t>9</w:t>
            </w:r>
            <w:r>
              <w:rPr>
                <w:noProof/>
                <w:webHidden/>
              </w:rPr>
              <w:fldChar w:fldCharType="end"/>
            </w:r>
          </w:hyperlink>
        </w:p>
        <w:p w:rsidR="0039467F" w:rsidRDefault="0039467F">
          <w:pPr>
            <w:pStyle w:val="Verzeichnis3"/>
            <w:rPr>
              <w:noProof/>
              <w:sz w:val="22"/>
            </w:rPr>
          </w:pPr>
          <w:hyperlink w:anchor="_Toc289376518" w:history="1">
            <w:r w:rsidRPr="0087266C">
              <w:rPr>
                <w:rStyle w:val="Hyperlink"/>
                <w:noProof/>
              </w:rPr>
              <w:t>4.1.8</w:t>
            </w:r>
            <w:r>
              <w:rPr>
                <w:noProof/>
                <w:sz w:val="22"/>
              </w:rPr>
              <w:tab/>
            </w:r>
            <w:r w:rsidRPr="0087266C">
              <w:rPr>
                <w:rStyle w:val="Hyperlink"/>
                <w:noProof/>
              </w:rPr>
              <w:t>Zufriedenheit mit aktuellem System</w:t>
            </w:r>
            <w:r>
              <w:rPr>
                <w:noProof/>
                <w:webHidden/>
              </w:rPr>
              <w:tab/>
            </w:r>
            <w:r>
              <w:rPr>
                <w:noProof/>
                <w:webHidden/>
              </w:rPr>
              <w:fldChar w:fldCharType="begin"/>
            </w:r>
            <w:r>
              <w:rPr>
                <w:noProof/>
                <w:webHidden/>
              </w:rPr>
              <w:instrText xml:space="preserve"> PAGEREF _Toc289376518 \h </w:instrText>
            </w:r>
            <w:r>
              <w:rPr>
                <w:noProof/>
                <w:webHidden/>
              </w:rPr>
            </w:r>
            <w:r>
              <w:rPr>
                <w:noProof/>
                <w:webHidden/>
              </w:rPr>
              <w:fldChar w:fldCharType="separate"/>
            </w:r>
            <w:r>
              <w:rPr>
                <w:noProof/>
                <w:webHidden/>
              </w:rPr>
              <w:t>9</w:t>
            </w:r>
            <w:r>
              <w:rPr>
                <w:noProof/>
                <w:webHidden/>
              </w:rPr>
              <w:fldChar w:fldCharType="end"/>
            </w:r>
          </w:hyperlink>
        </w:p>
        <w:p w:rsidR="0039467F" w:rsidRDefault="0039467F">
          <w:pPr>
            <w:pStyle w:val="Verzeichnis3"/>
            <w:rPr>
              <w:noProof/>
              <w:sz w:val="22"/>
            </w:rPr>
          </w:pPr>
          <w:hyperlink w:anchor="_Toc289376519" w:history="1">
            <w:r w:rsidRPr="0087266C">
              <w:rPr>
                <w:rStyle w:val="Hyperlink"/>
                <w:noProof/>
              </w:rPr>
              <w:t>4.1.9</w:t>
            </w:r>
            <w:r>
              <w:rPr>
                <w:noProof/>
                <w:sz w:val="22"/>
              </w:rPr>
              <w:tab/>
            </w:r>
            <w:r w:rsidRPr="0087266C">
              <w:rPr>
                <w:rStyle w:val="Hyperlink"/>
                <w:noProof/>
              </w:rPr>
              <w:t>Terminvereinbarung mit Kunden</w:t>
            </w:r>
            <w:r>
              <w:rPr>
                <w:noProof/>
                <w:webHidden/>
              </w:rPr>
              <w:tab/>
            </w:r>
            <w:r>
              <w:rPr>
                <w:noProof/>
                <w:webHidden/>
              </w:rPr>
              <w:fldChar w:fldCharType="begin"/>
            </w:r>
            <w:r>
              <w:rPr>
                <w:noProof/>
                <w:webHidden/>
              </w:rPr>
              <w:instrText xml:space="preserve"> PAGEREF _Toc289376519 \h </w:instrText>
            </w:r>
            <w:r>
              <w:rPr>
                <w:noProof/>
                <w:webHidden/>
              </w:rPr>
            </w:r>
            <w:r>
              <w:rPr>
                <w:noProof/>
                <w:webHidden/>
              </w:rPr>
              <w:fldChar w:fldCharType="separate"/>
            </w:r>
            <w:r>
              <w:rPr>
                <w:noProof/>
                <w:webHidden/>
              </w:rPr>
              <w:t>9</w:t>
            </w:r>
            <w:r>
              <w:rPr>
                <w:noProof/>
                <w:webHidden/>
              </w:rPr>
              <w:fldChar w:fldCharType="end"/>
            </w:r>
          </w:hyperlink>
        </w:p>
        <w:p w:rsidR="0039467F" w:rsidRDefault="0039467F">
          <w:pPr>
            <w:pStyle w:val="Verzeichnis3"/>
            <w:rPr>
              <w:noProof/>
              <w:sz w:val="22"/>
            </w:rPr>
          </w:pPr>
          <w:hyperlink w:anchor="_Toc289376520" w:history="1">
            <w:r w:rsidRPr="0087266C">
              <w:rPr>
                <w:rStyle w:val="Hyperlink"/>
                <w:noProof/>
              </w:rPr>
              <w:t>4.1.10</w:t>
            </w:r>
            <w:r>
              <w:rPr>
                <w:noProof/>
                <w:sz w:val="22"/>
              </w:rPr>
              <w:tab/>
            </w:r>
            <w:r w:rsidRPr="0087266C">
              <w:rPr>
                <w:rStyle w:val="Hyperlink"/>
                <w:noProof/>
              </w:rPr>
              <w:t>Kommunikation zwischen Mitarbeitern</w:t>
            </w:r>
            <w:r>
              <w:rPr>
                <w:noProof/>
                <w:webHidden/>
              </w:rPr>
              <w:tab/>
            </w:r>
            <w:r>
              <w:rPr>
                <w:noProof/>
                <w:webHidden/>
              </w:rPr>
              <w:fldChar w:fldCharType="begin"/>
            </w:r>
            <w:r>
              <w:rPr>
                <w:noProof/>
                <w:webHidden/>
              </w:rPr>
              <w:instrText xml:space="preserve"> PAGEREF _Toc289376520 \h </w:instrText>
            </w:r>
            <w:r>
              <w:rPr>
                <w:noProof/>
                <w:webHidden/>
              </w:rPr>
            </w:r>
            <w:r>
              <w:rPr>
                <w:noProof/>
                <w:webHidden/>
              </w:rPr>
              <w:fldChar w:fldCharType="separate"/>
            </w:r>
            <w:r>
              <w:rPr>
                <w:noProof/>
                <w:webHidden/>
              </w:rPr>
              <w:t>9</w:t>
            </w:r>
            <w:r>
              <w:rPr>
                <w:noProof/>
                <w:webHidden/>
              </w:rPr>
              <w:fldChar w:fldCharType="end"/>
            </w:r>
          </w:hyperlink>
        </w:p>
        <w:p w:rsidR="0039467F" w:rsidRDefault="0039467F">
          <w:pPr>
            <w:pStyle w:val="Verzeichnis2"/>
            <w:tabs>
              <w:tab w:val="left" w:pos="880"/>
              <w:tab w:val="right" w:leader="dot" w:pos="9062"/>
            </w:tabs>
            <w:rPr>
              <w:noProof/>
              <w:sz w:val="22"/>
              <w:szCs w:val="22"/>
              <w:lang w:eastAsia="de-CH"/>
            </w:rPr>
          </w:pPr>
          <w:hyperlink w:anchor="_Toc289376521" w:history="1">
            <w:r w:rsidRPr="0087266C">
              <w:rPr>
                <w:rStyle w:val="Hyperlink"/>
                <w:noProof/>
              </w:rPr>
              <w:t>4.2</w:t>
            </w:r>
            <w:r>
              <w:rPr>
                <w:noProof/>
                <w:sz w:val="22"/>
                <w:szCs w:val="22"/>
                <w:lang w:eastAsia="de-CH"/>
              </w:rPr>
              <w:tab/>
            </w:r>
            <w:r w:rsidRPr="0087266C">
              <w:rPr>
                <w:rStyle w:val="Hyperlink"/>
                <w:noProof/>
              </w:rPr>
              <w:t>Persona Linien</w:t>
            </w:r>
            <w:r>
              <w:rPr>
                <w:noProof/>
                <w:webHidden/>
              </w:rPr>
              <w:tab/>
            </w:r>
            <w:r>
              <w:rPr>
                <w:noProof/>
                <w:webHidden/>
              </w:rPr>
              <w:fldChar w:fldCharType="begin"/>
            </w:r>
            <w:r>
              <w:rPr>
                <w:noProof/>
                <w:webHidden/>
              </w:rPr>
              <w:instrText xml:space="preserve"> PAGEREF _Toc289376521 \h </w:instrText>
            </w:r>
            <w:r>
              <w:rPr>
                <w:noProof/>
                <w:webHidden/>
              </w:rPr>
            </w:r>
            <w:r>
              <w:rPr>
                <w:noProof/>
                <w:webHidden/>
              </w:rPr>
              <w:fldChar w:fldCharType="separate"/>
            </w:r>
            <w:r>
              <w:rPr>
                <w:noProof/>
                <w:webHidden/>
              </w:rPr>
              <w:t>10</w:t>
            </w:r>
            <w:r>
              <w:rPr>
                <w:noProof/>
                <w:webHidden/>
              </w:rPr>
              <w:fldChar w:fldCharType="end"/>
            </w:r>
          </w:hyperlink>
        </w:p>
        <w:p w:rsidR="0039467F" w:rsidRDefault="0039467F">
          <w:pPr>
            <w:pStyle w:val="Verzeichnis1"/>
            <w:tabs>
              <w:tab w:val="left" w:pos="440"/>
              <w:tab w:val="right" w:leader="dot" w:pos="9062"/>
            </w:tabs>
            <w:rPr>
              <w:b w:val="0"/>
              <w:noProof/>
              <w:sz w:val="22"/>
              <w:szCs w:val="22"/>
              <w:lang w:eastAsia="de-CH"/>
            </w:rPr>
          </w:pPr>
          <w:hyperlink w:anchor="_Toc289376522" w:history="1">
            <w:r w:rsidRPr="0087266C">
              <w:rPr>
                <w:rStyle w:val="Hyperlink"/>
                <w:noProof/>
              </w:rPr>
              <w:t>5</w:t>
            </w:r>
            <w:r>
              <w:rPr>
                <w:b w:val="0"/>
                <w:noProof/>
                <w:sz w:val="22"/>
                <w:szCs w:val="22"/>
                <w:lang w:eastAsia="de-CH"/>
              </w:rPr>
              <w:tab/>
            </w:r>
            <w:r w:rsidRPr="0087266C">
              <w:rPr>
                <w:rStyle w:val="Hyperlink"/>
                <w:noProof/>
              </w:rPr>
              <w:t>Personas</w:t>
            </w:r>
            <w:r>
              <w:rPr>
                <w:noProof/>
                <w:webHidden/>
              </w:rPr>
              <w:tab/>
            </w:r>
            <w:r>
              <w:rPr>
                <w:noProof/>
                <w:webHidden/>
              </w:rPr>
              <w:fldChar w:fldCharType="begin"/>
            </w:r>
            <w:r>
              <w:rPr>
                <w:noProof/>
                <w:webHidden/>
              </w:rPr>
              <w:instrText xml:space="preserve"> PAGEREF _Toc289376522 \h </w:instrText>
            </w:r>
            <w:r>
              <w:rPr>
                <w:noProof/>
                <w:webHidden/>
              </w:rPr>
            </w:r>
            <w:r>
              <w:rPr>
                <w:noProof/>
                <w:webHidden/>
              </w:rPr>
              <w:fldChar w:fldCharType="separate"/>
            </w:r>
            <w:r>
              <w:rPr>
                <w:noProof/>
                <w:webHidden/>
              </w:rPr>
              <w:t>11</w:t>
            </w:r>
            <w:r>
              <w:rPr>
                <w:noProof/>
                <w:webHidden/>
              </w:rPr>
              <w:fldChar w:fldCharType="end"/>
            </w:r>
          </w:hyperlink>
        </w:p>
        <w:p w:rsidR="0039467F" w:rsidRDefault="0039467F">
          <w:pPr>
            <w:pStyle w:val="Verzeichnis2"/>
            <w:tabs>
              <w:tab w:val="left" w:pos="880"/>
              <w:tab w:val="right" w:leader="dot" w:pos="9062"/>
            </w:tabs>
            <w:rPr>
              <w:noProof/>
              <w:sz w:val="22"/>
              <w:szCs w:val="22"/>
              <w:lang w:eastAsia="de-CH"/>
            </w:rPr>
          </w:pPr>
          <w:hyperlink w:anchor="_Toc289376523" w:history="1">
            <w:r w:rsidRPr="0087266C">
              <w:rPr>
                <w:rStyle w:val="Hyperlink"/>
                <w:noProof/>
              </w:rPr>
              <w:t>5.1</w:t>
            </w:r>
            <w:r>
              <w:rPr>
                <w:noProof/>
                <w:sz w:val="22"/>
                <w:szCs w:val="22"/>
                <w:lang w:eastAsia="de-CH"/>
              </w:rPr>
              <w:tab/>
            </w:r>
            <w:r w:rsidRPr="0087266C">
              <w:rPr>
                <w:rStyle w:val="Hyperlink"/>
                <w:noProof/>
              </w:rPr>
              <w:t>Tamara Tüchtig</w:t>
            </w:r>
            <w:r>
              <w:rPr>
                <w:noProof/>
                <w:webHidden/>
              </w:rPr>
              <w:tab/>
            </w:r>
            <w:r>
              <w:rPr>
                <w:noProof/>
                <w:webHidden/>
              </w:rPr>
              <w:fldChar w:fldCharType="begin"/>
            </w:r>
            <w:r>
              <w:rPr>
                <w:noProof/>
                <w:webHidden/>
              </w:rPr>
              <w:instrText xml:space="preserve"> PAGEREF _Toc289376523 \h </w:instrText>
            </w:r>
            <w:r>
              <w:rPr>
                <w:noProof/>
                <w:webHidden/>
              </w:rPr>
            </w:r>
            <w:r>
              <w:rPr>
                <w:noProof/>
                <w:webHidden/>
              </w:rPr>
              <w:fldChar w:fldCharType="separate"/>
            </w:r>
            <w:r>
              <w:rPr>
                <w:noProof/>
                <w:webHidden/>
              </w:rPr>
              <w:t>11</w:t>
            </w:r>
            <w:r>
              <w:rPr>
                <w:noProof/>
                <w:webHidden/>
              </w:rPr>
              <w:fldChar w:fldCharType="end"/>
            </w:r>
          </w:hyperlink>
        </w:p>
        <w:p w:rsidR="0039467F" w:rsidRDefault="0039467F">
          <w:pPr>
            <w:pStyle w:val="Verzeichnis3"/>
            <w:rPr>
              <w:noProof/>
              <w:sz w:val="22"/>
            </w:rPr>
          </w:pPr>
          <w:hyperlink w:anchor="_Toc289376524" w:history="1">
            <w:r w:rsidRPr="0087266C">
              <w:rPr>
                <w:rStyle w:val="Hyperlink"/>
                <w:noProof/>
              </w:rPr>
              <w:t>5.1.1</w:t>
            </w:r>
            <w:r>
              <w:rPr>
                <w:noProof/>
                <w:sz w:val="22"/>
              </w:rPr>
              <w:tab/>
            </w:r>
            <w:r w:rsidRPr="0087266C">
              <w:rPr>
                <w:rStyle w:val="Hyperlink"/>
                <w:noProof/>
              </w:rPr>
              <w:t>Day-in-the-Live Szenario</w:t>
            </w:r>
            <w:r>
              <w:rPr>
                <w:noProof/>
                <w:webHidden/>
              </w:rPr>
              <w:tab/>
            </w:r>
            <w:r>
              <w:rPr>
                <w:noProof/>
                <w:webHidden/>
              </w:rPr>
              <w:fldChar w:fldCharType="begin"/>
            </w:r>
            <w:r>
              <w:rPr>
                <w:noProof/>
                <w:webHidden/>
              </w:rPr>
              <w:instrText xml:space="preserve"> PAGEREF _Toc289376524 \h </w:instrText>
            </w:r>
            <w:r>
              <w:rPr>
                <w:noProof/>
                <w:webHidden/>
              </w:rPr>
            </w:r>
            <w:r>
              <w:rPr>
                <w:noProof/>
                <w:webHidden/>
              </w:rPr>
              <w:fldChar w:fldCharType="separate"/>
            </w:r>
            <w:r>
              <w:rPr>
                <w:noProof/>
                <w:webHidden/>
              </w:rPr>
              <w:t>12</w:t>
            </w:r>
            <w:r>
              <w:rPr>
                <w:noProof/>
                <w:webHidden/>
              </w:rPr>
              <w:fldChar w:fldCharType="end"/>
            </w:r>
          </w:hyperlink>
        </w:p>
        <w:p w:rsidR="0039467F" w:rsidRDefault="0039467F">
          <w:pPr>
            <w:pStyle w:val="Verzeichnis3"/>
            <w:rPr>
              <w:noProof/>
              <w:sz w:val="22"/>
            </w:rPr>
          </w:pPr>
          <w:hyperlink w:anchor="_Toc289376525" w:history="1">
            <w:r w:rsidRPr="0087266C">
              <w:rPr>
                <w:rStyle w:val="Hyperlink"/>
                <w:noProof/>
                <w:lang w:val="en-GB"/>
              </w:rPr>
              <w:t>5.1.2</w:t>
            </w:r>
            <w:r>
              <w:rPr>
                <w:noProof/>
                <w:sz w:val="22"/>
              </w:rPr>
              <w:tab/>
            </w:r>
            <w:r w:rsidRPr="0087266C">
              <w:rPr>
                <w:rStyle w:val="Hyperlink"/>
                <w:noProof/>
                <w:lang w:val="en-GB"/>
              </w:rPr>
              <w:t>Vision Day-in-the-Live Szenario</w:t>
            </w:r>
            <w:r>
              <w:rPr>
                <w:noProof/>
                <w:webHidden/>
              </w:rPr>
              <w:tab/>
            </w:r>
            <w:r>
              <w:rPr>
                <w:noProof/>
                <w:webHidden/>
              </w:rPr>
              <w:fldChar w:fldCharType="begin"/>
            </w:r>
            <w:r>
              <w:rPr>
                <w:noProof/>
                <w:webHidden/>
              </w:rPr>
              <w:instrText xml:space="preserve"> PAGEREF _Toc289376525 \h </w:instrText>
            </w:r>
            <w:r>
              <w:rPr>
                <w:noProof/>
                <w:webHidden/>
              </w:rPr>
            </w:r>
            <w:r>
              <w:rPr>
                <w:noProof/>
                <w:webHidden/>
              </w:rPr>
              <w:fldChar w:fldCharType="separate"/>
            </w:r>
            <w:r>
              <w:rPr>
                <w:noProof/>
                <w:webHidden/>
              </w:rPr>
              <w:t>14</w:t>
            </w:r>
            <w:r>
              <w:rPr>
                <w:noProof/>
                <w:webHidden/>
              </w:rPr>
              <w:fldChar w:fldCharType="end"/>
            </w:r>
          </w:hyperlink>
        </w:p>
        <w:p w:rsidR="0039467F" w:rsidRDefault="0039467F">
          <w:pPr>
            <w:pStyle w:val="Verzeichnis2"/>
            <w:tabs>
              <w:tab w:val="left" w:pos="880"/>
              <w:tab w:val="right" w:leader="dot" w:pos="9062"/>
            </w:tabs>
            <w:rPr>
              <w:noProof/>
              <w:sz w:val="22"/>
              <w:szCs w:val="22"/>
              <w:lang w:eastAsia="de-CH"/>
            </w:rPr>
          </w:pPr>
          <w:hyperlink w:anchor="_Toc289376526" w:history="1">
            <w:r w:rsidRPr="0087266C">
              <w:rPr>
                <w:rStyle w:val="Hyperlink"/>
                <w:noProof/>
              </w:rPr>
              <w:t>5.2</w:t>
            </w:r>
            <w:r>
              <w:rPr>
                <w:noProof/>
                <w:sz w:val="22"/>
                <w:szCs w:val="22"/>
                <w:lang w:eastAsia="de-CH"/>
              </w:rPr>
              <w:tab/>
            </w:r>
            <w:r w:rsidRPr="0087266C">
              <w:rPr>
                <w:rStyle w:val="Hyperlink"/>
                <w:noProof/>
              </w:rPr>
              <w:t>Arnold Arglos</w:t>
            </w:r>
            <w:r>
              <w:rPr>
                <w:noProof/>
                <w:webHidden/>
              </w:rPr>
              <w:tab/>
            </w:r>
            <w:r>
              <w:rPr>
                <w:noProof/>
                <w:webHidden/>
              </w:rPr>
              <w:fldChar w:fldCharType="begin"/>
            </w:r>
            <w:r>
              <w:rPr>
                <w:noProof/>
                <w:webHidden/>
              </w:rPr>
              <w:instrText xml:space="preserve"> PAGEREF _Toc289376526 \h </w:instrText>
            </w:r>
            <w:r>
              <w:rPr>
                <w:noProof/>
                <w:webHidden/>
              </w:rPr>
            </w:r>
            <w:r>
              <w:rPr>
                <w:noProof/>
                <w:webHidden/>
              </w:rPr>
              <w:fldChar w:fldCharType="separate"/>
            </w:r>
            <w:r>
              <w:rPr>
                <w:noProof/>
                <w:webHidden/>
              </w:rPr>
              <w:t>15</w:t>
            </w:r>
            <w:r>
              <w:rPr>
                <w:noProof/>
                <w:webHidden/>
              </w:rPr>
              <w:fldChar w:fldCharType="end"/>
            </w:r>
          </w:hyperlink>
        </w:p>
        <w:p w:rsidR="0039467F" w:rsidRDefault="0039467F">
          <w:pPr>
            <w:pStyle w:val="Verzeichnis3"/>
            <w:rPr>
              <w:noProof/>
              <w:sz w:val="22"/>
            </w:rPr>
          </w:pPr>
          <w:hyperlink w:anchor="_Toc289376527" w:history="1">
            <w:r w:rsidRPr="0087266C">
              <w:rPr>
                <w:rStyle w:val="Hyperlink"/>
                <w:noProof/>
              </w:rPr>
              <w:t>5.2.1</w:t>
            </w:r>
            <w:r>
              <w:rPr>
                <w:noProof/>
                <w:sz w:val="22"/>
              </w:rPr>
              <w:tab/>
            </w:r>
            <w:r w:rsidRPr="0087266C">
              <w:rPr>
                <w:rStyle w:val="Hyperlink"/>
                <w:noProof/>
              </w:rPr>
              <w:t>Day-in-the-Live Szenario</w:t>
            </w:r>
            <w:r>
              <w:rPr>
                <w:noProof/>
                <w:webHidden/>
              </w:rPr>
              <w:tab/>
            </w:r>
            <w:r>
              <w:rPr>
                <w:noProof/>
                <w:webHidden/>
              </w:rPr>
              <w:fldChar w:fldCharType="begin"/>
            </w:r>
            <w:r>
              <w:rPr>
                <w:noProof/>
                <w:webHidden/>
              </w:rPr>
              <w:instrText xml:space="preserve"> PAGEREF _Toc289376527 \h </w:instrText>
            </w:r>
            <w:r>
              <w:rPr>
                <w:noProof/>
                <w:webHidden/>
              </w:rPr>
            </w:r>
            <w:r>
              <w:rPr>
                <w:noProof/>
                <w:webHidden/>
              </w:rPr>
              <w:fldChar w:fldCharType="separate"/>
            </w:r>
            <w:r>
              <w:rPr>
                <w:noProof/>
                <w:webHidden/>
              </w:rPr>
              <w:t>17</w:t>
            </w:r>
            <w:r>
              <w:rPr>
                <w:noProof/>
                <w:webHidden/>
              </w:rPr>
              <w:fldChar w:fldCharType="end"/>
            </w:r>
          </w:hyperlink>
        </w:p>
        <w:p w:rsidR="0039467F" w:rsidRDefault="0039467F">
          <w:pPr>
            <w:pStyle w:val="Verzeichnis3"/>
            <w:rPr>
              <w:noProof/>
              <w:sz w:val="22"/>
            </w:rPr>
          </w:pPr>
          <w:hyperlink w:anchor="_Toc289376528" w:history="1">
            <w:r w:rsidRPr="0087266C">
              <w:rPr>
                <w:rStyle w:val="Hyperlink"/>
                <w:noProof/>
                <w:lang w:val="en-GB"/>
              </w:rPr>
              <w:t>5.2.2</w:t>
            </w:r>
            <w:r>
              <w:rPr>
                <w:noProof/>
                <w:sz w:val="22"/>
              </w:rPr>
              <w:tab/>
            </w:r>
            <w:r w:rsidRPr="0087266C">
              <w:rPr>
                <w:rStyle w:val="Hyperlink"/>
                <w:noProof/>
                <w:lang w:val="en-GB"/>
              </w:rPr>
              <w:t>Vision Day-in-the-Live Szenario</w:t>
            </w:r>
            <w:r>
              <w:rPr>
                <w:noProof/>
                <w:webHidden/>
              </w:rPr>
              <w:tab/>
            </w:r>
            <w:r>
              <w:rPr>
                <w:noProof/>
                <w:webHidden/>
              </w:rPr>
              <w:fldChar w:fldCharType="begin"/>
            </w:r>
            <w:r>
              <w:rPr>
                <w:noProof/>
                <w:webHidden/>
              </w:rPr>
              <w:instrText xml:space="preserve"> PAGEREF _Toc289376528 \h </w:instrText>
            </w:r>
            <w:r>
              <w:rPr>
                <w:noProof/>
                <w:webHidden/>
              </w:rPr>
            </w:r>
            <w:r>
              <w:rPr>
                <w:noProof/>
                <w:webHidden/>
              </w:rPr>
              <w:fldChar w:fldCharType="separate"/>
            </w:r>
            <w:r>
              <w:rPr>
                <w:noProof/>
                <w:webHidden/>
              </w:rPr>
              <w:t>19</w:t>
            </w:r>
            <w:r>
              <w:rPr>
                <w:noProof/>
                <w:webHidden/>
              </w:rPr>
              <w:fldChar w:fldCharType="end"/>
            </w:r>
          </w:hyperlink>
        </w:p>
        <w:p w:rsidR="00A06B4F" w:rsidRDefault="00AF4AE0">
          <w:pPr>
            <w:rPr>
              <w:bCs/>
              <w:lang w:val="de-DE"/>
            </w:rPr>
          </w:pPr>
          <w:r>
            <w:rPr>
              <w:b/>
              <w:bCs/>
              <w:lang w:val="de-DE"/>
            </w:rPr>
            <w:fldChar w:fldCharType="end"/>
          </w:r>
        </w:p>
      </w:sdtContent>
    </w:sdt>
    <w:p w:rsidR="0039467F" w:rsidRDefault="0039467F">
      <w:pPr>
        <w:rPr>
          <w:b/>
          <w:bCs/>
          <w:color w:val="FFFFFF" w:themeColor="background1"/>
          <w:spacing w:val="15"/>
          <w:sz w:val="22"/>
          <w:szCs w:val="22"/>
          <w:lang w:val="de-DE"/>
        </w:rPr>
      </w:pPr>
      <w:r>
        <w:rPr>
          <w:lang w:val="de-DE"/>
        </w:rPr>
        <w:br w:type="page"/>
      </w:r>
    </w:p>
    <w:p w:rsidR="00AA6603" w:rsidRDefault="00AA6603" w:rsidP="00AA6603">
      <w:pPr>
        <w:pStyle w:val="berschrift1"/>
        <w:rPr>
          <w:lang w:val="de-DE"/>
        </w:rPr>
      </w:pPr>
      <w:bookmarkStart w:id="3" w:name="_Toc289376500"/>
      <w:r>
        <w:rPr>
          <w:lang w:val="de-DE"/>
        </w:rPr>
        <w:lastRenderedPageBreak/>
        <w:t>Abbildungsverzeichnis</w:t>
      </w:r>
      <w:bookmarkEnd w:id="3"/>
    </w:p>
    <w:p w:rsidR="004B4E2D" w:rsidRDefault="004B4E2D">
      <w:pPr>
        <w:pStyle w:val="Abbildungsverzeichnis"/>
        <w:tabs>
          <w:tab w:val="right" w:leader="dot" w:pos="9062"/>
        </w:tabs>
        <w:rPr>
          <w:noProof/>
        </w:rPr>
      </w:pPr>
      <w:r>
        <w:rPr>
          <w:bCs/>
          <w:lang w:val="de-DE"/>
        </w:rPr>
        <w:fldChar w:fldCharType="begin"/>
      </w:r>
      <w:r>
        <w:rPr>
          <w:bCs/>
          <w:lang w:val="de-DE"/>
        </w:rPr>
        <w:instrText xml:space="preserve"> TOC \h \z \c "Abbildung" </w:instrText>
      </w:r>
      <w:r>
        <w:rPr>
          <w:bCs/>
          <w:lang w:val="de-DE"/>
        </w:rPr>
        <w:fldChar w:fldCharType="separate"/>
      </w:r>
      <w:hyperlink w:anchor="_Toc288845573" w:history="1">
        <w:r w:rsidRPr="008F709D">
          <w:rPr>
            <w:rStyle w:val="Hyperlink"/>
            <w:noProof/>
          </w:rPr>
          <w:t>Abbildung 1 - Affinity Diagram Übersicht</w:t>
        </w:r>
        <w:r>
          <w:rPr>
            <w:noProof/>
            <w:webHidden/>
          </w:rPr>
          <w:tab/>
        </w:r>
        <w:r>
          <w:rPr>
            <w:noProof/>
            <w:webHidden/>
          </w:rPr>
          <w:fldChar w:fldCharType="begin"/>
        </w:r>
        <w:r>
          <w:rPr>
            <w:noProof/>
            <w:webHidden/>
          </w:rPr>
          <w:instrText xml:space="preserve"> PAGEREF _Toc288845573 \h </w:instrText>
        </w:r>
        <w:r>
          <w:rPr>
            <w:noProof/>
            <w:webHidden/>
          </w:rPr>
        </w:r>
        <w:r>
          <w:rPr>
            <w:noProof/>
            <w:webHidden/>
          </w:rPr>
          <w:fldChar w:fldCharType="separate"/>
        </w:r>
        <w:r w:rsidR="00FC1682">
          <w:rPr>
            <w:noProof/>
            <w:webHidden/>
          </w:rPr>
          <w:t>2</w:t>
        </w:r>
        <w:r>
          <w:rPr>
            <w:noProof/>
            <w:webHidden/>
          </w:rPr>
          <w:fldChar w:fldCharType="end"/>
        </w:r>
      </w:hyperlink>
    </w:p>
    <w:p w:rsidR="004B4E2D" w:rsidRDefault="00742B63">
      <w:pPr>
        <w:pStyle w:val="Abbildungsverzeichnis"/>
        <w:tabs>
          <w:tab w:val="right" w:leader="dot" w:pos="9062"/>
        </w:tabs>
        <w:rPr>
          <w:noProof/>
        </w:rPr>
      </w:pPr>
      <w:hyperlink w:anchor="_Toc288845574" w:history="1">
        <w:r w:rsidR="004B4E2D" w:rsidRPr="008F709D">
          <w:rPr>
            <w:rStyle w:val="Hyperlink"/>
            <w:noProof/>
          </w:rPr>
          <w:t>Abbildung 2 - Affinity Diagram Übersicht</w:t>
        </w:r>
        <w:r w:rsidR="004B4E2D">
          <w:rPr>
            <w:noProof/>
            <w:webHidden/>
          </w:rPr>
          <w:tab/>
        </w:r>
        <w:r w:rsidR="004B4E2D">
          <w:rPr>
            <w:noProof/>
            <w:webHidden/>
          </w:rPr>
          <w:fldChar w:fldCharType="begin"/>
        </w:r>
        <w:r w:rsidR="004B4E2D">
          <w:rPr>
            <w:noProof/>
            <w:webHidden/>
          </w:rPr>
          <w:instrText xml:space="preserve"> PAGEREF _Toc288845574 \h </w:instrText>
        </w:r>
        <w:r w:rsidR="004B4E2D">
          <w:rPr>
            <w:noProof/>
            <w:webHidden/>
          </w:rPr>
        </w:r>
        <w:r w:rsidR="004B4E2D">
          <w:rPr>
            <w:noProof/>
            <w:webHidden/>
          </w:rPr>
          <w:fldChar w:fldCharType="separate"/>
        </w:r>
        <w:r w:rsidR="00FC1682">
          <w:rPr>
            <w:noProof/>
            <w:webHidden/>
          </w:rPr>
          <w:t>2</w:t>
        </w:r>
        <w:r w:rsidR="004B4E2D">
          <w:rPr>
            <w:noProof/>
            <w:webHidden/>
          </w:rPr>
          <w:fldChar w:fldCharType="end"/>
        </w:r>
      </w:hyperlink>
    </w:p>
    <w:p w:rsidR="004B4E2D" w:rsidRDefault="00742B63">
      <w:pPr>
        <w:pStyle w:val="Abbildungsverzeichnis"/>
        <w:tabs>
          <w:tab w:val="right" w:leader="dot" w:pos="9062"/>
        </w:tabs>
        <w:rPr>
          <w:noProof/>
        </w:rPr>
      </w:pPr>
      <w:hyperlink w:anchor="_Toc288845575" w:history="1">
        <w:r w:rsidR="004B4E2D" w:rsidRPr="008F709D">
          <w:rPr>
            <w:rStyle w:val="Hyperlink"/>
            <w:noProof/>
          </w:rPr>
          <w:t>Abbildung 3 - Interpretation Session</w:t>
        </w:r>
        <w:r w:rsidR="004B4E2D">
          <w:rPr>
            <w:noProof/>
            <w:webHidden/>
          </w:rPr>
          <w:tab/>
        </w:r>
        <w:r w:rsidR="004B4E2D">
          <w:rPr>
            <w:noProof/>
            <w:webHidden/>
          </w:rPr>
          <w:fldChar w:fldCharType="begin"/>
        </w:r>
        <w:r w:rsidR="004B4E2D">
          <w:rPr>
            <w:noProof/>
            <w:webHidden/>
          </w:rPr>
          <w:instrText xml:space="preserve"> PAGEREF _Toc288845575 \h </w:instrText>
        </w:r>
        <w:r w:rsidR="004B4E2D">
          <w:rPr>
            <w:noProof/>
            <w:webHidden/>
          </w:rPr>
        </w:r>
        <w:r w:rsidR="004B4E2D">
          <w:rPr>
            <w:noProof/>
            <w:webHidden/>
          </w:rPr>
          <w:fldChar w:fldCharType="separate"/>
        </w:r>
        <w:r w:rsidR="00FC1682">
          <w:rPr>
            <w:noProof/>
            <w:webHidden/>
          </w:rPr>
          <w:t>3</w:t>
        </w:r>
        <w:r w:rsidR="004B4E2D">
          <w:rPr>
            <w:noProof/>
            <w:webHidden/>
          </w:rPr>
          <w:fldChar w:fldCharType="end"/>
        </w:r>
      </w:hyperlink>
    </w:p>
    <w:p w:rsidR="004B4E2D" w:rsidRDefault="00742B63">
      <w:pPr>
        <w:pStyle w:val="Abbildungsverzeichnis"/>
        <w:tabs>
          <w:tab w:val="right" w:leader="dot" w:pos="9062"/>
        </w:tabs>
        <w:rPr>
          <w:noProof/>
        </w:rPr>
      </w:pPr>
      <w:hyperlink w:anchor="_Toc288845576" w:history="1">
        <w:r w:rsidR="004B4E2D" w:rsidRPr="008F709D">
          <w:rPr>
            <w:rStyle w:val="Hyperlink"/>
            <w:noProof/>
          </w:rPr>
          <w:t>Abbildung 4 - Kommunikation</w:t>
        </w:r>
        <w:r w:rsidR="004B4E2D">
          <w:rPr>
            <w:noProof/>
            <w:webHidden/>
          </w:rPr>
          <w:tab/>
        </w:r>
        <w:r w:rsidR="004B4E2D">
          <w:rPr>
            <w:noProof/>
            <w:webHidden/>
          </w:rPr>
          <w:fldChar w:fldCharType="begin"/>
        </w:r>
        <w:r w:rsidR="004B4E2D">
          <w:rPr>
            <w:noProof/>
            <w:webHidden/>
          </w:rPr>
          <w:instrText xml:space="preserve"> PAGEREF _Toc288845576 \h </w:instrText>
        </w:r>
        <w:r w:rsidR="004B4E2D">
          <w:rPr>
            <w:noProof/>
            <w:webHidden/>
          </w:rPr>
        </w:r>
        <w:r w:rsidR="004B4E2D">
          <w:rPr>
            <w:noProof/>
            <w:webHidden/>
          </w:rPr>
          <w:fldChar w:fldCharType="separate"/>
        </w:r>
        <w:r w:rsidR="00FC1682">
          <w:rPr>
            <w:noProof/>
            <w:webHidden/>
          </w:rPr>
          <w:t>4</w:t>
        </w:r>
        <w:r w:rsidR="004B4E2D">
          <w:rPr>
            <w:noProof/>
            <w:webHidden/>
          </w:rPr>
          <w:fldChar w:fldCharType="end"/>
        </w:r>
      </w:hyperlink>
    </w:p>
    <w:p w:rsidR="004B4E2D" w:rsidRDefault="00742B63">
      <w:pPr>
        <w:pStyle w:val="Abbildungsverzeichnis"/>
        <w:tabs>
          <w:tab w:val="right" w:leader="dot" w:pos="9062"/>
        </w:tabs>
        <w:rPr>
          <w:noProof/>
        </w:rPr>
      </w:pPr>
      <w:hyperlink r:id="rId10" w:anchor="_Toc288845577" w:history="1">
        <w:r w:rsidR="004B4E2D" w:rsidRPr="008F709D">
          <w:rPr>
            <w:rStyle w:val="Hyperlink"/>
            <w:noProof/>
          </w:rPr>
          <w:t>Abbildung 5 - Ideen / Vision</w:t>
        </w:r>
        <w:r w:rsidR="004B4E2D">
          <w:rPr>
            <w:noProof/>
            <w:webHidden/>
          </w:rPr>
          <w:tab/>
        </w:r>
        <w:r w:rsidR="004B4E2D">
          <w:rPr>
            <w:noProof/>
            <w:webHidden/>
          </w:rPr>
          <w:fldChar w:fldCharType="begin"/>
        </w:r>
        <w:r w:rsidR="004B4E2D">
          <w:rPr>
            <w:noProof/>
            <w:webHidden/>
          </w:rPr>
          <w:instrText xml:space="preserve"> PAGEREF _Toc288845577 \h </w:instrText>
        </w:r>
        <w:r w:rsidR="004B4E2D">
          <w:rPr>
            <w:noProof/>
            <w:webHidden/>
          </w:rPr>
        </w:r>
        <w:r w:rsidR="004B4E2D">
          <w:rPr>
            <w:noProof/>
            <w:webHidden/>
          </w:rPr>
          <w:fldChar w:fldCharType="separate"/>
        </w:r>
        <w:r w:rsidR="00FC1682">
          <w:rPr>
            <w:noProof/>
            <w:webHidden/>
          </w:rPr>
          <w:t>4</w:t>
        </w:r>
        <w:r w:rsidR="004B4E2D">
          <w:rPr>
            <w:noProof/>
            <w:webHidden/>
          </w:rPr>
          <w:fldChar w:fldCharType="end"/>
        </w:r>
      </w:hyperlink>
    </w:p>
    <w:p w:rsidR="004B4E2D" w:rsidRDefault="00742B63">
      <w:pPr>
        <w:pStyle w:val="Abbildungsverzeichnis"/>
        <w:tabs>
          <w:tab w:val="right" w:leader="dot" w:pos="9062"/>
        </w:tabs>
        <w:rPr>
          <w:noProof/>
        </w:rPr>
      </w:pPr>
      <w:hyperlink r:id="rId11" w:anchor="_Toc288845578" w:history="1">
        <w:r w:rsidR="004B4E2D" w:rsidRPr="008F709D">
          <w:rPr>
            <w:rStyle w:val="Hyperlink"/>
            <w:noProof/>
          </w:rPr>
          <w:t>Abbildung 6 - Effektivität</w:t>
        </w:r>
        <w:r w:rsidR="004B4E2D">
          <w:rPr>
            <w:noProof/>
            <w:webHidden/>
          </w:rPr>
          <w:tab/>
        </w:r>
        <w:r w:rsidR="004B4E2D">
          <w:rPr>
            <w:noProof/>
            <w:webHidden/>
          </w:rPr>
          <w:fldChar w:fldCharType="begin"/>
        </w:r>
        <w:r w:rsidR="004B4E2D">
          <w:rPr>
            <w:noProof/>
            <w:webHidden/>
          </w:rPr>
          <w:instrText xml:space="preserve"> PAGEREF _Toc288845578 \h </w:instrText>
        </w:r>
        <w:r w:rsidR="004B4E2D">
          <w:rPr>
            <w:noProof/>
            <w:webHidden/>
          </w:rPr>
        </w:r>
        <w:r w:rsidR="004B4E2D">
          <w:rPr>
            <w:noProof/>
            <w:webHidden/>
          </w:rPr>
          <w:fldChar w:fldCharType="separate"/>
        </w:r>
        <w:r w:rsidR="00FC1682">
          <w:rPr>
            <w:noProof/>
            <w:webHidden/>
          </w:rPr>
          <w:t>5</w:t>
        </w:r>
        <w:r w:rsidR="004B4E2D">
          <w:rPr>
            <w:noProof/>
            <w:webHidden/>
          </w:rPr>
          <w:fldChar w:fldCharType="end"/>
        </w:r>
      </w:hyperlink>
    </w:p>
    <w:p w:rsidR="004B4E2D" w:rsidRDefault="00742B63">
      <w:pPr>
        <w:pStyle w:val="Abbildungsverzeichnis"/>
        <w:tabs>
          <w:tab w:val="right" w:leader="dot" w:pos="9062"/>
        </w:tabs>
        <w:rPr>
          <w:noProof/>
        </w:rPr>
      </w:pPr>
      <w:hyperlink r:id="rId12" w:anchor="_Toc288845579" w:history="1">
        <w:r w:rsidR="004B4E2D" w:rsidRPr="008F709D">
          <w:rPr>
            <w:rStyle w:val="Hyperlink"/>
            <w:noProof/>
          </w:rPr>
          <w:t>Abbildung 7 - Probleme</w:t>
        </w:r>
        <w:r w:rsidR="004B4E2D">
          <w:rPr>
            <w:noProof/>
            <w:webHidden/>
          </w:rPr>
          <w:tab/>
        </w:r>
        <w:r w:rsidR="004B4E2D">
          <w:rPr>
            <w:noProof/>
            <w:webHidden/>
          </w:rPr>
          <w:fldChar w:fldCharType="begin"/>
        </w:r>
        <w:r w:rsidR="004B4E2D">
          <w:rPr>
            <w:noProof/>
            <w:webHidden/>
          </w:rPr>
          <w:instrText xml:space="preserve"> PAGEREF _Toc288845579 \h </w:instrText>
        </w:r>
        <w:r w:rsidR="004B4E2D">
          <w:rPr>
            <w:noProof/>
            <w:webHidden/>
          </w:rPr>
        </w:r>
        <w:r w:rsidR="004B4E2D">
          <w:rPr>
            <w:noProof/>
            <w:webHidden/>
          </w:rPr>
          <w:fldChar w:fldCharType="separate"/>
        </w:r>
        <w:r w:rsidR="00FC1682">
          <w:rPr>
            <w:noProof/>
            <w:webHidden/>
          </w:rPr>
          <w:t>5</w:t>
        </w:r>
        <w:r w:rsidR="004B4E2D">
          <w:rPr>
            <w:noProof/>
            <w:webHidden/>
          </w:rPr>
          <w:fldChar w:fldCharType="end"/>
        </w:r>
      </w:hyperlink>
    </w:p>
    <w:p w:rsidR="004B4E2D" w:rsidRDefault="00742B63">
      <w:pPr>
        <w:pStyle w:val="Abbildungsverzeichnis"/>
        <w:tabs>
          <w:tab w:val="right" w:leader="dot" w:pos="9062"/>
        </w:tabs>
        <w:rPr>
          <w:noProof/>
        </w:rPr>
      </w:pPr>
      <w:hyperlink w:anchor="_Toc288845580" w:history="1">
        <w:r w:rsidR="004B4E2D" w:rsidRPr="008F709D">
          <w:rPr>
            <w:rStyle w:val="Hyperlink"/>
            <w:noProof/>
          </w:rPr>
          <w:t>Abbildung 8 - Regeln</w:t>
        </w:r>
        <w:r w:rsidR="004B4E2D">
          <w:rPr>
            <w:noProof/>
            <w:webHidden/>
          </w:rPr>
          <w:tab/>
        </w:r>
        <w:r w:rsidR="004B4E2D">
          <w:rPr>
            <w:noProof/>
            <w:webHidden/>
          </w:rPr>
          <w:fldChar w:fldCharType="begin"/>
        </w:r>
        <w:r w:rsidR="004B4E2D">
          <w:rPr>
            <w:noProof/>
            <w:webHidden/>
          </w:rPr>
          <w:instrText xml:space="preserve"> PAGEREF _Toc288845580 \h </w:instrText>
        </w:r>
        <w:r w:rsidR="004B4E2D">
          <w:rPr>
            <w:noProof/>
            <w:webHidden/>
          </w:rPr>
        </w:r>
        <w:r w:rsidR="004B4E2D">
          <w:rPr>
            <w:noProof/>
            <w:webHidden/>
          </w:rPr>
          <w:fldChar w:fldCharType="separate"/>
        </w:r>
        <w:r w:rsidR="00FC1682">
          <w:rPr>
            <w:noProof/>
            <w:webHidden/>
          </w:rPr>
          <w:t>6</w:t>
        </w:r>
        <w:r w:rsidR="004B4E2D">
          <w:rPr>
            <w:noProof/>
            <w:webHidden/>
          </w:rPr>
          <w:fldChar w:fldCharType="end"/>
        </w:r>
      </w:hyperlink>
    </w:p>
    <w:p w:rsidR="004B4E2D" w:rsidRDefault="00742B63">
      <w:pPr>
        <w:pStyle w:val="Abbildungsverzeichnis"/>
        <w:tabs>
          <w:tab w:val="right" w:leader="dot" w:pos="9062"/>
        </w:tabs>
        <w:rPr>
          <w:noProof/>
        </w:rPr>
      </w:pPr>
      <w:hyperlink r:id="rId13" w:anchor="_Toc288845581" w:history="1">
        <w:r w:rsidR="004B4E2D" w:rsidRPr="008F709D">
          <w:rPr>
            <w:rStyle w:val="Hyperlink"/>
            <w:noProof/>
          </w:rPr>
          <w:t>Abbildung 9 - Effizienz</w:t>
        </w:r>
        <w:r w:rsidR="004B4E2D">
          <w:rPr>
            <w:noProof/>
            <w:webHidden/>
          </w:rPr>
          <w:tab/>
        </w:r>
        <w:r w:rsidR="004B4E2D">
          <w:rPr>
            <w:noProof/>
            <w:webHidden/>
          </w:rPr>
          <w:fldChar w:fldCharType="begin"/>
        </w:r>
        <w:r w:rsidR="004B4E2D">
          <w:rPr>
            <w:noProof/>
            <w:webHidden/>
          </w:rPr>
          <w:instrText xml:space="preserve"> PAGEREF _Toc288845581 \h </w:instrText>
        </w:r>
        <w:r w:rsidR="004B4E2D">
          <w:rPr>
            <w:noProof/>
            <w:webHidden/>
          </w:rPr>
        </w:r>
        <w:r w:rsidR="004B4E2D">
          <w:rPr>
            <w:noProof/>
            <w:webHidden/>
          </w:rPr>
          <w:fldChar w:fldCharType="separate"/>
        </w:r>
        <w:r w:rsidR="00FC1682">
          <w:rPr>
            <w:noProof/>
            <w:webHidden/>
          </w:rPr>
          <w:t>6</w:t>
        </w:r>
        <w:r w:rsidR="004B4E2D">
          <w:rPr>
            <w:noProof/>
            <w:webHidden/>
          </w:rPr>
          <w:fldChar w:fldCharType="end"/>
        </w:r>
      </w:hyperlink>
    </w:p>
    <w:p w:rsidR="00E0412E" w:rsidRPr="002F0D4F" w:rsidRDefault="004B4E2D">
      <w:pPr>
        <w:rPr>
          <w:bCs/>
          <w:lang w:val="de-DE"/>
        </w:rPr>
      </w:pPr>
      <w:r>
        <w:rPr>
          <w:bCs/>
          <w:lang w:val="de-DE"/>
        </w:rPr>
        <w:fldChar w:fldCharType="end"/>
      </w:r>
      <w:bookmarkStart w:id="4" w:name="h.llbcbqil7m8w"/>
      <w:bookmarkEnd w:id="4"/>
    </w:p>
    <w:p w:rsidR="0039467F" w:rsidRDefault="0039467F">
      <w:pPr>
        <w:rPr>
          <w:b/>
          <w:bCs/>
          <w:color w:val="FFFFFF" w:themeColor="background1"/>
          <w:spacing w:val="15"/>
          <w:sz w:val="22"/>
          <w:szCs w:val="22"/>
        </w:rPr>
      </w:pPr>
      <w:r>
        <w:br w:type="page"/>
      </w:r>
    </w:p>
    <w:p w:rsidR="00E42C0D" w:rsidRDefault="00446AD7" w:rsidP="00E0412E">
      <w:pPr>
        <w:pStyle w:val="berschrift1"/>
      </w:pPr>
      <w:bookmarkStart w:id="5" w:name="_Toc289376501"/>
      <w:proofErr w:type="spellStart"/>
      <w:r>
        <w:lastRenderedPageBreak/>
        <w:t>Affinity</w:t>
      </w:r>
      <w:proofErr w:type="spellEnd"/>
      <w:r>
        <w:t xml:space="preserve"> </w:t>
      </w:r>
      <w:proofErr w:type="spellStart"/>
      <w:r>
        <w:t>Diagram</w:t>
      </w:r>
      <w:bookmarkEnd w:id="5"/>
      <w:proofErr w:type="spellEnd"/>
    </w:p>
    <w:p w:rsidR="00B72688" w:rsidRPr="00B72688" w:rsidRDefault="00B72688" w:rsidP="00B72688">
      <w:pPr>
        <w:pStyle w:val="berschrift2"/>
      </w:pPr>
      <w:bookmarkStart w:id="6" w:name="_Toc289376502"/>
      <w:r>
        <w:t>Übersicht</w:t>
      </w:r>
      <w:bookmarkEnd w:id="6"/>
    </w:p>
    <w:p w:rsidR="00C51361" w:rsidRDefault="00B72688" w:rsidP="004B4E2D">
      <w:pPr>
        <w:keepNext/>
        <w:jc w:val="center"/>
      </w:pPr>
      <w:r>
        <w:rPr>
          <w:noProof/>
          <w:lang w:eastAsia="de-CH"/>
        </w:rPr>
        <w:drawing>
          <wp:inline distT="0" distB="0" distL="0" distR="0" wp14:anchorId="37978AB6" wp14:editId="4BB132D2">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bookmarkStart w:id="7" w:name="_Toc288845573"/>
      <w:r>
        <w:t xml:space="preserve">Abbildung </w:t>
      </w:r>
      <w:r w:rsidR="00742B63">
        <w:fldChar w:fldCharType="begin"/>
      </w:r>
      <w:r w:rsidR="00742B63">
        <w:instrText xml:space="preserve"> SEQ Abbildung \* ARABIC </w:instrText>
      </w:r>
      <w:r w:rsidR="00742B63">
        <w:fldChar w:fldCharType="separate"/>
      </w:r>
      <w:r w:rsidR="00FC1682">
        <w:rPr>
          <w:noProof/>
        </w:rPr>
        <w:t>1</w:t>
      </w:r>
      <w:r w:rsidR="00742B63">
        <w:rPr>
          <w:noProof/>
        </w:rPr>
        <w:fldChar w:fldCharType="end"/>
      </w:r>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bookmarkEnd w:id="7"/>
    </w:p>
    <w:p w:rsidR="00392A68" w:rsidRDefault="00392A68" w:rsidP="00154C6D">
      <w:pPr>
        <w:pStyle w:val="Beschriftung"/>
      </w:pPr>
      <w:r>
        <w:rPr>
          <w:noProof/>
          <w:lang w:eastAsia="de-CH"/>
        </w:rPr>
        <w:drawing>
          <wp:inline distT="0" distB="0" distL="0" distR="0" wp14:anchorId="67F77FCC" wp14:editId="1CEEA953">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bookmarkStart w:id="8" w:name="_Toc288845574"/>
      <w:r>
        <w:t xml:space="preserve">Abbildung </w:t>
      </w:r>
      <w:r w:rsidR="00742B63">
        <w:fldChar w:fldCharType="begin"/>
      </w:r>
      <w:r w:rsidR="00742B63">
        <w:instrText xml:space="preserve"> SEQ Abbildung \* ARABIC </w:instrText>
      </w:r>
      <w:r w:rsidR="00742B63">
        <w:fldChar w:fldCharType="separate"/>
      </w:r>
      <w:r w:rsidR="00FC1682">
        <w:rPr>
          <w:noProof/>
        </w:rPr>
        <w:t>2</w:t>
      </w:r>
      <w:r w:rsidR="00742B63">
        <w:rPr>
          <w:noProof/>
        </w:rPr>
        <w:fldChar w:fldCharType="end"/>
      </w:r>
      <w:r>
        <w:t xml:space="preserve"> - </w:t>
      </w:r>
      <w:proofErr w:type="spellStart"/>
      <w:r>
        <w:t>Affinity</w:t>
      </w:r>
      <w:proofErr w:type="spellEnd"/>
      <w:r>
        <w:t xml:space="preserve"> </w:t>
      </w:r>
      <w:proofErr w:type="spellStart"/>
      <w:r>
        <w:t>Diagram</w:t>
      </w:r>
      <w:proofErr w:type="spellEnd"/>
      <w:r>
        <w:t xml:space="preserve"> Übersicht</w:t>
      </w:r>
      <w:bookmarkEnd w:id="8"/>
    </w:p>
    <w:p w:rsidR="00882EFA" w:rsidRDefault="00C029CF" w:rsidP="004B4E2D">
      <w:pPr>
        <w:keepNext/>
        <w:jc w:val="center"/>
      </w:pPr>
      <w:r>
        <w:rPr>
          <w:noProof/>
          <w:lang w:eastAsia="de-CH"/>
        </w:rPr>
        <w:lastRenderedPageBreak/>
        <w:drawing>
          <wp:inline distT="0" distB="0" distL="0" distR="0" wp14:anchorId="0AE2A46E" wp14:editId="33CACA2E">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bookmarkStart w:id="9" w:name="_Toc288845575"/>
      <w:r>
        <w:t xml:space="preserve">Abbildung </w:t>
      </w:r>
      <w:r w:rsidR="00742B63">
        <w:fldChar w:fldCharType="begin"/>
      </w:r>
      <w:r w:rsidR="00742B63">
        <w:instrText xml:space="preserve"> SEQ Abbildung \* ARABIC </w:instrText>
      </w:r>
      <w:r w:rsidR="00742B63">
        <w:fldChar w:fldCharType="separate"/>
      </w:r>
      <w:r w:rsidR="00FC1682">
        <w:rPr>
          <w:noProof/>
        </w:rPr>
        <w:t>3</w:t>
      </w:r>
      <w:r w:rsidR="00742B63">
        <w:rPr>
          <w:noProof/>
        </w:rPr>
        <w:fldChar w:fldCharType="end"/>
      </w:r>
      <w:r>
        <w:t xml:space="preserve"> - Interpretation Session</w:t>
      </w:r>
      <w:bookmarkEnd w:id="9"/>
    </w:p>
    <w:p w:rsidR="00C029CF" w:rsidRDefault="00C029CF"/>
    <w:p w:rsidR="0057433D" w:rsidRDefault="00C51361">
      <w:r>
        <w:t xml:space="preserve">Nachdem wir die einzelnen Beobachtungen / </w:t>
      </w:r>
      <w:proofErr w:type="spellStart"/>
      <w:r>
        <w:t>Insights</w:t>
      </w:r>
      <w:proofErr w:type="spellEnd"/>
      <w:r>
        <w:t xml:space="preserve"> auf die Post</w:t>
      </w:r>
      <w:r w:rsidR="004B4E2D">
        <w:t>-</w:t>
      </w:r>
      <w:proofErr w:type="spellStart"/>
      <w:r>
        <w:t>Its</w:t>
      </w:r>
      <w:proofErr w:type="spellEnd"/>
      <w:r>
        <w:t xml:space="preserve"> geschrieben hatten, haben wir die einzelnen Beobachtungen gruppiert.</w:t>
      </w:r>
      <w:r w:rsidR="00FF2577">
        <w:t xml:space="preserve"> Die einzelnen Gruppen haben wir dann noch visuell ansprechen</w:t>
      </w:r>
      <w:r w:rsidR="004B4E2D">
        <w:t>d</w:t>
      </w:r>
      <w:r w:rsidR="00FF2577">
        <w:t xml:space="preserve"> dargestellt.</w:t>
      </w:r>
      <w:r w:rsidR="0057433D">
        <w:br w:type="page"/>
      </w:r>
    </w:p>
    <w:p w:rsidR="00446AD7" w:rsidRDefault="00B72688" w:rsidP="00CA1AF3">
      <w:pPr>
        <w:pStyle w:val="berschrift2"/>
      </w:pPr>
      <w:bookmarkStart w:id="10" w:name="_Toc289376503"/>
      <w:r>
        <w:lastRenderedPageBreak/>
        <w:t>Kommunikation</w:t>
      </w:r>
      <w:bookmarkEnd w:id="10"/>
    </w:p>
    <w:p w:rsidR="00155BBC" w:rsidRDefault="004569EF" w:rsidP="004B4E2D">
      <w:pPr>
        <w:keepNext/>
        <w:jc w:val="center"/>
      </w:pPr>
      <w:r>
        <w:rPr>
          <w:noProof/>
          <w:lang w:eastAsia="de-CH"/>
        </w:rPr>
        <w:drawing>
          <wp:inline distT="0" distB="0" distL="0" distR="0" wp14:anchorId="05BB25B9" wp14:editId="77A2E9F8">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bookmarkStart w:id="11" w:name="_Toc288845576"/>
      <w:r>
        <w:t xml:space="preserve">Abbildung </w:t>
      </w:r>
      <w:r w:rsidR="00742B63">
        <w:fldChar w:fldCharType="begin"/>
      </w:r>
      <w:r w:rsidR="00742B63">
        <w:instrText xml:space="preserve"> SEQ Abbildung \* ARABIC </w:instrText>
      </w:r>
      <w:r w:rsidR="00742B63">
        <w:fldChar w:fldCharType="separate"/>
      </w:r>
      <w:r w:rsidR="00FC1682">
        <w:rPr>
          <w:noProof/>
        </w:rPr>
        <w:t>4</w:t>
      </w:r>
      <w:r w:rsidR="00742B63">
        <w:rPr>
          <w:noProof/>
        </w:rPr>
        <w:fldChar w:fldCharType="end"/>
      </w:r>
      <w:r>
        <w:t xml:space="preserve"> - Kommunikation</w:t>
      </w:r>
      <w:bookmarkEnd w:id="11"/>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12" w:name="_Toc289376504"/>
      <w:r>
        <w:t>Ideen / Vision</w:t>
      </w:r>
      <w:bookmarkEnd w:id="12"/>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3FF6BF09" wp14:editId="780BA47E">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w:t>
      </w:r>
      <w:proofErr w:type="spellStart"/>
      <w:r>
        <w:t>Android</w:t>
      </w:r>
      <w:proofErr w:type="spellEnd"/>
      <w:r>
        <w:t xml:space="preserve">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71B26903" wp14:editId="64738003">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F461A0" w:rsidRPr="00586AB4" w:rsidRDefault="00F461A0" w:rsidP="00A5506B">
                            <w:pPr>
                              <w:pStyle w:val="Beschriftung"/>
                              <w:rPr>
                                <w:noProof/>
                                <w:sz w:val="20"/>
                                <w:szCs w:val="20"/>
                              </w:rPr>
                            </w:pPr>
                            <w:bookmarkStart w:id="13" w:name="_Toc288845577"/>
                            <w:r>
                              <w:t xml:space="preserve">Abbildung </w:t>
                            </w:r>
                            <w:r w:rsidR="00742B63">
                              <w:fldChar w:fldCharType="begin"/>
                            </w:r>
                            <w:r w:rsidR="00742B63">
                              <w:instrText xml:space="preserve"> SEQ Abbildung \* ARABIC </w:instrText>
                            </w:r>
                            <w:r w:rsidR="00742B63">
                              <w:fldChar w:fldCharType="separate"/>
                            </w:r>
                            <w:r>
                              <w:rPr>
                                <w:noProof/>
                              </w:rPr>
                              <w:t>5</w:t>
                            </w:r>
                            <w:r w:rsidR="00742B63">
                              <w:rPr>
                                <w:noProof/>
                              </w:rPr>
                              <w:fldChar w:fldCharType="end"/>
                            </w:r>
                            <w:r>
                              <w:t xml:space="preserve"> - Ideen / Vision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124965" w:rsidRPr="00586AB4" w:rsidRDefault="00124965" w:rsidP="00A5506B">
                      <w:pPr>
                        <w:pStyle w:val="Beschriftung"/>
                        <w:rPr>
                          <w:noProof/>
                          <w:sz w:val="20"/>
                          <w:szCs w:val="20"/>
                        </w:rPr>
                      </w:pPr>
                      <w:bookmarkStart w:id="13" w:name="_Toc288845577"/>
                      <w:r>
                        <w:t xml:space="preserve">Abbildung </w:t>
                      </w:r>
                      <w:r w:rsidR="00597A44">
                        <w:fldChar w:fldCharType="begin"/>
                      </w:r>
                      <w:r w:rsidR="00597A44">
                        <w:instrText xml:space="preserve"> SEQ Abbildung \* ARABIC </w:instrText>
                      </w:r>
                      <w:r w:rsidR="00597A44">
                        <w:fldChar w:fldCharType="separate"/>
                      </w:r>
                      <w:r>
                        <w:rPr>
                          <w:noProof/>
                        </w:rPr>
                        <w:t>5</w:t>
                      </w:r>
                      <w:r w:rsidR="00597A44">
                        <w:rPr>
                          <w:noProof/>
                        </w:rPr>
                        <w:fldChar w:fldCharType="end"/>
                      </w:r>
                      <w:r>
                        <w:t xml:space="preserve"> - Ideen / Vision</w:t>
                      </w:r>
                      <w:bookmarkEnd w:id="13"/>
                    </w:p>
                  </w:txbxContent>
                </v:textbox>
                <w10:wrap type="square"/>
              </v:shape>
            </w:pict>
          </mc:Fallback>
        </mc:AlternateContent>
      </w:r>
      <w:r w:rsidR="00BF157D">
        <w:br w:type="page"/>
      </w:r>
    </w:p>
    <w:p w:rsidR="00B72688" w:rsidRDefault="00B72688" w:rsidP="00CA1AF3">
      <w:pPr>
        <w:pStyle w:val="berschrift2"/>
      </w:pPr>
      <w:bookmarkStart w:id="14" w:name="_Toc289376505"/>
      <w:r>
        <w:lastRenderedPageBreak/>
        <w:t>Effektivität</w:t>
      </w:r>
      <w:bookmarkEnd w:id="14"/>
    </w:p>
    <w:p w:rsidR="00A5506B" w:rsidRDefault="00A5506B" w:rsidP="000E3E9C">
      <w:r>
        <w:rPr>
          <w:noProof/>
          <w:lang w:eastAsia="de-CH"/>
        </w:rPr>
        <w:drawing>
          <wp:anchor distT="0" distB="0" distL="114300" distR="114300" simplePos="0" relativeHeight="251662336" behindDoc="0" locked="0" layoutInCell="1" allowOverlap="1" wp14:anchorId="3E02F0E5" wp14:editId="11E05A0F">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66EBB542" wp14:editId="7B958D93">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F461A0" w:rsidRPr="002B0EA2" w:rsidRDefault="00F461A0" w:rsidP="009731A1">
                            <w:pPr>
                              <w:pStyle w:val="Beschriftung"/>
                              <w:rPr>
                                <w:noProof/>
                                <w:sz w:val="20"/>
                                <w:szCs w:val="20"/>
                              </w:rPr>
                            </w:pPr>
                            <w:bookmarkStart w:id="15" w:name="_Toc288845578"/>
                            <w:r>
                              <w:t xml:space="preserve">Abbildung </w:t>
                            </w:r>
                            <w:r w:rsidR="00742B63">
                              <w:fldChar w:fldCharType="begin"/>
                            </w:r>
                            <w:r w:rsidR="00742B63">
                              <w:instrText xml:space="preserve"> SEQ Abbildung \* ARABIC </w:instrText>
                            </w:r>
                            <w:r w:rsidR="00742B63">
                              <w:fldChar w:fldCharType="separate"/>
                            </w:r>
                            <w:r>
                              <w:rPr>
                                <w:noProof/>
                              </w:rPr>
                              <w:t>6</w:t>
                            </w:r>
                            <w:r w:rsidR="00742B63">
                              <w:rPr>
                                <w:noProof/>
                              </w:rPr>
                              <w:fldChar w:fldCharType="end"/>
                            </w:r>
                            <w:r>
                              <w:t xml:space="preserve"> - Effektivität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124965" w:rsidRPr="002B0EA2" w:rsidRDefault="00124965" w:rsidP="009731A1">
                      <w:pPr>
                        <w:pStyle w:val="Beschriftung"/>
                        <w:rPr>
                          <w:noProof/>
                          <w:sz w:val="20"/>
                          <w:szCs w:val="20"/>
                        </w:rPr>
                      </w:pPr>
                      <w:bookmarkStart w:id="16" w:name="_Toc288845578"/>
                      <w:r>
                        <w:t xml:space="preserve">Abbildung </w:t>
                      </w:r>
                      <w:r w:rsidR="00597A44">
                        <w:fldChar w:fldCharType="begin"/>
                      </w:r>
                      <w:r w:rsidR="00597A44">
                        <w:instrText xml:space="preserve"> SEQ Abbildung \* ARABIC </w:instrText>
                      </w:r>
                      <w:r w:rsidR="00597A44">
                        <w:fldChar w:fldCharType="separate"/>
                      </w:r>
                      <w:r>
                        <w:rPr>
                          <w:noProof/>
                        </w:rPr>
                        <w:t>6</w:t>
                      </w:r>
                      <w:r w:rsidR="00597A44">
                        <w:rPr>
                          <w:noProof/>
                        </w:rPr>
                        <w:fldChar w:fldCharType="end"/>
                      </w:r>
                      <w:r>
                        <w:t xml:space="preserve"> - Effektivität</w:t>
                      </w:r>
                      <w:bookmarkEnd w:id="16"/>
                    </w:p>
                  </w:txbxContent>
                </v:textbox>
                <w10:wrap type="square"/>
              </v:shape>
            </w:pict>
          </mc:Fallback>
        </mc:AlternateContent>
      </w:r>
    </w:p>
    <w:p w:rsidR="009731A1" w:rsidRPr="000E3E9C" w:rsidRDefault="009731A1" w:rsidP="000E3E9C"/>
    <w:p w:rsidR="00B72688" w:rsidRDefault="00B72688" w:rsidP="00CA1AF3">
      <w:pPr>
        <w:pStyle w:val="berschrift2"/>
      </w:pPr>
      <w:bookmarkStart w:id="16" w:name="_Toc289376506"/>
      <w:r>
        <w:t>Probleme</w:t>
      </w:r>
      <w:bookmarkEnd w:id="16"/>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3365301F" wp14:editId="4BF3E88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672B957F" wp14:editId="0E1313EA">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F461A0" w:rsidRPr="00C74BCA" w:rsidRDefault="00F461A0" w:rsidP="00A1318C">
                            <w:pPr>
                              <w:pStyle w:val="Beschriftung"/>
                              <w:rPr>
                                <w:noProof/>
                                <w:sz w:val="20"/>
                                <w:szCs w:val="20"/>
                              </w:rPr>
                            </w:pPr>
                            <w:bookmarkStart w:id="17" w:name="_Toc288845579"/>
                            <w:r>
                              <w:t xml:space="preserve">Abbildung </w:t>
                            </w:r>
                            <w:r w:rsidR="00742B63">
                              <w:fldChar w:fldCharType="begin"/>
                            </w:r>
                            <w:r w:rsidR="00742B63">
                              <w:instrText xml:space="preserve"> SEQ Abbildung \* ARABIC </w:instrText>
                            </w:r>
                            <w:r w:rsidR="00742B63">
                              <w:fldChar w:fldCharType="separate"/>
                            </w:r>
                            <w:r>
                              <w:rPr>
                                <w:noProof/>
                              </w:rPr>
                              <w:t>7</w:t>
                            </w:r>
                            <w:r w:rsidR="00742B63">
                              <w:rPr>
                                <w:noProof/>
                              </w:rPr>
                              <w:fldChar w:fldCharType="end"/>
                            </w:r>
                            <w:r>
                              <w:t xml:space="preserve"> - Probleme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124965" w:rsidRPr="00C74BCA" w:rsidRDefault="00124965" w:rsidP="00A1318C">
                      <w:pPr>
                        <w:pStyle w:val="Beschriftung"/>
                        <w:rPr>
                          <w:noProof/>
                          <w:sz w:val="20"/>
                          <w:szCs w:val="20"/>
                        </w:rPr>
                      </w:pPr>
                      <w:bookmarkStart w:id="19" w:name="_Toc288845579"/>
                      <w:r>
                        <w:t xml:space="preserve">Abbildung </w:t>
                      </w:r>
                      <w:r w:rsidR="00597A44">
                        <w:fldChar w:fldCharType="begin"/>
                      </w:r>
                      <w:r w:rsidR="00597A44">
                        <w:instrText xml:space="preserve"> SEQ Abbildung \* ARABIC </w:instrText>
                      </w:r>
                      <w:r w:rsidR="00597A44">
                        <w:fldChar w:fldCharType="separate"/>
                      </w:r>
                      <w:r>
                        <w:rPr>
                          <w:noProof/>
                        </w:rPr>
                        <w:t>7</w:t>
                      </w:r>
                      <w:r w:rsidR="00597A44">
                        <w:rPr>
                          <w:noProof/>
                        </w:rPr>
                        <w:fldChar w:fldCharType="end"/>
                      </w:r>
                      <w:r>
                        <w:t xml:space="preserve"> - Probleme</w:t>
                      </w:r>
                      <w:bookmarkEnd w:id="19"/>
                    </w:p>
                  </w:txbxContent>
                </v:textbox>
                <w10:wrap type="square"/>
              </v:shape>
            </w:pict>
          </mc:Fallback>
        </mc:AlternateContent>
      </w:r>
      <w:r w:rsidR="00A1318C">
        <w:rPr>
          <w:noProof/>
          <w:lang w:eastAsia="de-CH"/>
        </w:rPr>
        <w:br w:type="page"/>
      </w:r>
    </w:p>
    <w:p w:rsidR="00B72688" w:rsidRDefault="00B72688" w:rsidP="00CA1AF3">
      <w:pPr>
        <w:pStyle w:val="berschrift2"/>
      </w:pPr>
      <w:bookmarkStart w:id="18" w:name="_Toc289376507"/>
      <w:r>
        <w:lastRenderedPageBreak/>
        <w:t>Regeln</w:t>
      </w:r>
      <w:bookmarkEnd w:id="18"/>
    </w:p>
    <w:p w:rsidR="00A1318C" w:rsidRDefault="000B01D3" w:rsidP="004B4E2D">
      <w:pPr>
        <w:keepNext/>
        <w:jc w:val="center"/>
      </w:pPr>
      <w:r>
        <w:rPr>
          <w:noProof/>
          <w:lang w:eastAsia="de-CH"/>
        </w:rPr>
        <w:drawing>
          <wp:inline distT="0" distB="0" distL="0" distR="0" wp14:anchorId="0CEFA545" wp14:editId="60A3F073">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bookmarkStart w:id="19" w:name="_Toc288845580"/>
      <w:r>
        <w:t xml:space="preserve">Abbildung </w:t>
      </w:r>
      <w:r w:rsidR="00742B63">
        <w:fldChar w:fldCharType="begin"/>
      </w:r>
      <w:r w:rsidR="00742B63">
        <w:instrText xml:space="preserve"> SEQ Abbildung \* ARABIC </w:instrText>
      </w:r>
      <w:r w:rsidR="00742B63">
        <w:fldChar w:fldCharType="separate"/>
      </w:r>
      <w:r w:rsidR="00FC1682">
        <w:rPr>
          <w:noProof/>
        </w:rPr>
        <w:t>8</w:t>
      </w:r>
      <w:r w:rsidR="00742B63">
        <w:rPr>
          <w:noProof/>
        </w:rPr>
        <w:fldChar w:fldCharType="end"/>
      </w:r>
      <w:r>
        <w:t xml:space="preserve"> - Regeln</w:t>
      </w:r>
      <w:bookmarkEnd w:id="19"/>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20" w:name="_Toc289376508"/>
      <w:r>
        <w:t>Effizienz</w:t>
      </w:r>
      <w:bookmarkEnd w:id="20"/>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0C4C6850" wp14:editId="6A4A7431">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45585F4E" wp14:editId="6A4D1591">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F461A0" w:rsidRPr="005C117C" w:rsidRDefault="00F461A0" w:rsidP="00060D29">
                            <w:pPr>
                              <w:pStyle w:val="Beschriftung"/>
                              <w:rPr>
                                <w:noProof/>
                                <w:sz w:val="20"/>
                                <w:szCs w:val="20"/>
                              </w:rPr>
                            </w:pPr>
                            <w:bookmarkStart w:id="21" w:name="_Toc288845581"/>
                            <w:r>
                              <w:t xml:space="preserve">Abbildung </w:t>
                            </w:r>
                            <w:r w:rsidR="00742B63">
                              <w:fldChar w:fldCharType="begin"/>
                            </w:r>
                            <w:r w:rsidR="00742B63">
                              <w:instrText xml:space="preserve"> SEQ Abbildung \* ARABIC </w:instrText>
                            </w:r>
                            <w:r w:rsidR="00742B63">
                              <w:fldChar w:fldCharType="separate"/>
                            </w:r>
                            <w:r>
                              <w:rPr>
                                <w:noProof/>
                              </w:rPr>
                              <w:t>9</w:t>
                            </w:r>
                            <w:r w:rsidR="00742B63">
                              <w:rPr>
                                <w:noProof/>
                              </w:rPr>
                              <w:fldChar w:fldCharType="end"/>
                            </w:r>
                            <w:r>
                              <w:t xml:space="preserve"> - Effizienz</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124965" w:rsidRPr="005C117C" w:rsidRDefault="00124965" w:rsidP="00060D29">
                      <w:pPr>
                        <w:pStyle w:val="Beschriftung"/>
                        <w:rPr>
                          <w:noProof/>
                          <w:sz w:val="20"/>
                          <w:szCs w:val="20"/>
                        </w:rPr>
                      </w:pPr>
                      <w:bookmarkStart w:id="24" w:name="_Toc288845581"/>
                      <w:r>
                        <w:t xml:space="preserve">Abbildung </w:t>
                      </w:r>
                      <w:r w:rsidR="00597A44">
                        <w:fldChar w:fldCharType="begin"/>
                      </w:r>
                      <w:r w:rsidR="00597A44">
                        <w:instrText xml:space="preserve"> SEQ Abbildung \* ARABIC </w:instrText>
                      </w:r>
                      <w:r w:rsidR="00597A44">
                        <w:fldChar w:fldCharType="separate"/>
                      </w:r>
                      <w:r>
                        <w:rPr>
                          <w:noProof/>
                        </w:rPr>
                        <w:t>9</w:t>
                      </w:r>
                      <w:r w:rsidR="00597A44">
                        <w:rPr>
                          <w:noProof/>
                        </w:rPr>
                        <w:fldChar w:fldCharType="end"/>
                      </w:r>
                      <w:r>
                        <w:t xml:space="preserve"> - Effizienz</w:t>
                      </w:r>
                      <w:bookmarkEnd w:id="24"/>
                    </w:p>
                  </w:txbxContent>
                </v:textbox>
                <w10:wrap type="square"/>
              </v:shape>
            </w:pict>
          </mc:Fallback>
        </mc:AlternateContent>
      </w:r>
      <w:r w:rsidR="00E42C0D">
        <w:br w:type="page"/>
      </w:r>
    </w:p>
    <w:p w:rsidR="00E42C0D" w:rsidRDefault="000F7725" w:rsidP="008A1F7A">
      <w:pPr>
        <w:pStyle w:val="berschrift1"/>
      </w:pPr>
      <w:bookmarkStart w:id="22" w:name="_Toc289376509"/>
      <w:proofErr w:type="spellStart"/>
      <w:r>
        <w:lastRenderedPageBreak/>
        <w:t>Behaviour</w:t>
      </w:r>
      <w:proofErr w:type="spellEnd"/>
      <w:r>
        <w:t xml:space="preserve"> Pattern</w:t>
      </w:r>
      <w:bookmarkEnd w:id="22"/>
    </w:p>
    <w:p w:rsidR="00F3070B" w:rsidRDefault="00AD0F56" w:rsidP="00F3070B">
      <w:r>
        <w:t>Für die Interview Punkte und Persona Linien</w:t>
      </w:r>
      <w:r w:rsidR="00160882">
        <w:t xml:space="preserv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Default="00BD2C4F" w:rsidP="00F3070B">
      <w:pPr>
        <w:pStyle w:val="berschrift2"/>
        <w:rPr>
          <w:lang w:val="en-GB"/>
        </w:rPr>
      </w:pPr>
      <w:bookmarkStart w:id="23" w:name="_Toc289376510"/>
      <w:r>
        <w:rPr>
          <w:lang w:val="en-GB"/>
        </w:rPr>
        <w:t xml:space="preserve">Interview </w:t>
      </w:r>
      <w:proofErr w:type="spellStart"/>
      <w:r>
        <w:rPr>
          <w:lang w:val="en-GB"/>
        </w:rPr>
        <w:t>Punkte</w:t>
      </w:r>
      <w:bookmarkEnd w:id="23"/>
      <w:proofErr w:type="spellEnd"/>
    </w:p>
    <w:tbl>
      <w:tblPr>
        <w:tblStyle w:val="MittlereListe1-Akzent1"/>
        <w:tblW w:w="0" w:type="auto"/>
        <w:tblLook w:val="04A0" w:firstRow="1" w:lastRow="0" w:firstColumn="1" w:lastColumn="0" w:noHBand="0" w:noVBand="1"/>
      </w:tblPr>
      <w:tblGrid>
        <w:gridCol w:w="3369"/>
        <w:gridCol w:w="5843"/>
      </w:tblGrid>
      <w:tr w:rsidR="00D43C58" w:rsidRPr="00D43C58" w:rsidTr="00961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D43C58" w:rsidRDefault="00D43C58" w:rsidP="00D43C58">
            <w:r w:rsidRPr="00687DF5">
              <w:rPr>
                <w:rFonts w:asciiTheme="minorHAnsi" w:hAnsiTheme="minorHAnsi" w:cstheme="minorHAnsi"/>
              </w:rPr>
              <w:t>Bezeichnung</w:t>
            </w:r>
            <w:r w:rsidRPr="00141BC7">
              <w:t xml:space="preserve"> </w:t>
            </w:r>
          </w:p>
        </w:tc>
        <w:tc>
          <w:tcPr>
            <w:tcW w:w="5843" w:type="dxa"/>
          </w:tcPr>
          <w:p w:rsidR="00D43C58" w:rsidRPr="00687DF5" w:rsidRDefault="00D43C58" w:rsidP="00D43C58">
            <w:pPr>
              <w:cnfStyle w:val="100000000000" w:firstRow="1" w:lastRow="0" w:firstColumn="0" w:lastColumn="0" w:oddVBand="0" w:evenVBand="0" w:oddHBand="0" w:evenHBand="0" w:firstRowFirstColumn="0" w:firstRowLastColumn="0" w:lastRowFirstColumn="0" w:lastRowLastColumn="0"/>
              <w:rPr>
                <w:b/>
              </w:rPr>
            </w:pPr>
            <w:r w:rsidRPr="00687DF5">
              <w:rPr>
                <w:rFonts w:asciiTheme="minorHAnsi" w:hAnsiTheme="minorHAnsi" w:cstheme="minorHAnsi"/>
                <w:b/>
              </w:rPr>
              <w:t>Person</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A</w:t>
            </w:r>
          </w:p>
        </w:tc>
        <w:tc>
          <w:tcPr>
            <w:tcW w:w="5843" w:type="dxa"/>
          </w:tcPr>
          <w:p w:rsidR="00D43C58" w:rsidRPr="00D43C58" w:rsidRDefault="00D43C58" w:rsidP="00D43C58">
            <w:pPr>
              <w:cnfStyle w:val="000000100000" w:firstRow="0" w:lastRow="0" w:firstColumn="0" w:lastColumn="0" w:oddVBand="0" w:evenVBand="0" w:oddHBand="1" w:evenHBand="0" w:firstRowFirstColumn="0" w:firstRowLastColumn="0" w:lastRowFirstColumn="0" w:lastRowLastColumn="0"/>
            </w:pPr>
            <w:r>
              <w:t>Sekretärin</w:t>
            </w:r>
          </w:p>
        </w:tc>
      </w:tr>
      <w:tr w:rsidR="00D43C58" w:rsidRPr="00D43C58" w:rsidTr="00961346">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B</w:t>
            </w:r>
          </w:p>
        </w:tc>
        <w:tc>
          <w:tcPr>
            <w:tcW w:w="5843" w:type="dxa"/>
          </w:tcPr>
          <w:p w:rsidR="00D43C58" w:rsidRPr="00D43C58" w:rsidRDefault="00A367E8" w:rsidP="00D43C58">
            <w:pPr>
              <w:cnfStyle w:val="000000000000" w:firstRow="0" w:lastRow="0" w:firstColumn="0" w:lastColumn="0" w:oddVBand="0" w:evenVBand="0" w:oddHBand="0" w:evenHBand="0" w:firstRowFirstColumn="0" w:firstRowLastColumn="0" w:lastRowFirstColumn="0" w:lastRowLastColumn="0"/>
            </w:pPr>
            <w:r>
              <w:t>Sanitär</w:t>
            </w:r>
            <w:r w:rsidR="00D43C58">
              <w:t xml:space="preserve"> Vollzeit</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C</w:t>
            </w:r>
          </w:p>
        </w:tc>
        <w:tc>
          <w:tcPr>
            <w:tcW w:w="5843" w:type="dxa"/>
          </w:tcPr>
          <w:p w:rsidR="00D43C58" w:rsidRDefault="00A367E8" w:rsidP="00D43C58">
            <w:pPr>
              <w:cnfStyle w:val="000000100000" w:firstRow="0" w:lastRow="0" w:firstColumn="0" w:lastColumn="0" w:oddVBand="0" w:evenVBand="0" w:oddHBand="1" w:evenHBand="0" w:firstRowFirstColumn="0" w:firstRowLastColumn="0" w:lastRowFirstColumn="0" w:lastRowLastColumn="0"/>
            </w:pPr>
            <w:r>
              <w:t>Sanitär</w:t>
            </w:r>
            <w:r w:rsidR="00D43C58">
              <w:t xml:space="preserve"> Teilzeit</w:t>
            </w:r>
          </w:p>
        </w:tc>
      </w:tr>
    </w:tbl>
    <w:p w:rsidR="00902ED0" w:rsidRPr="00902ED0" w:rsidRDefault="00902ED0" w:rsidP="00902ED0">
      <w:pPr>
        <w:pStyle w:val="berschrift3"/>
        <w:rPr>
          <w:lang w:val="en-GB"/>
        </w:rPr>
      </w:pPr>
      <w:bookmarkStart w:id="24" w:name="_Toc289376511"/>
      <w:proofErr w:type="spellStart"/>
      <w:r>
        <w:rPr>
          <w:lang w:val="en-GB"/>
        </w:rPr>
        <w:t>Unternehmerisches</w:t>
      </w:r>
      <w:proofErr w:type="spellEnd"/>
      <w:r>
        <w:rPr>
          <w:lang w:val="en-GB"/>
        </w:rPr>
        <w:t xml:space="preserve"> </w:t>
      </w:r>
      <w:proofErr w:type="spellStart"/>
      <w:r>
        <w:rPr>
          <w:lang w:val="en-GB"/>
        </w:rPr>
        <w:t>Denken</w:t>
      </w:r>
      <w:bookmarkEnd w:id="24"/>
      <w:proofErr w:type="spellEnd"/>
    </w:p>
    <w:p w:rsidR="00B01B44" w:rsidRDefault="00902ED0" w:rsidP="00E70840">
      <w:r>
        <w:rPr>
          <w:noProof/>
          <w:lang w:eastAsia="de-CH"/>
        </w:rPr>
        <w:drawing>
          <wp:inline distT="0" distB="0" distL="0" distR="0" wp14:anchorId="2A413A89" wp14:editId="236F71F6">
            <wp:extent cx="5756953" cy="7226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rnehmerisches_denken.png"/>
                    <pic:cNvPicPr/>
                  </pic:nvPicPr>
                  <pic:blipFill>
                    <a:blip r:embed="rId23">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5" w:name="_Toc289376512"/>
      <w:r>
        <w:t>Genauigkeit Rapport/Materialliste</w:t>
      </w:r>
      <w:bookmarkEnd w:id="25"/>
    </w:p>
    <w:p w:rsidR="004B4E2D" w:rsidRDefault="004B4E2D" w:rsidP="00E70840">
      <w:r>
        <w:rPr>
          <w:noProof/>
          <w:lang w:eastAsia="de-CH"/>
        </w:rPr>
        <w:drawing>
          <wp:inline distT="0" distB="0" distL="0" distR="0" wp14:anchorId="0573BC31" wp14:editId="440764C4">
            <wp:extent cx="5756953" cy="722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auigkeit_rapport.png"/>
                    <pic:cNvPicPr/>
                  </pic:nvPicPr>
                  <pic:blipFill>
                    <a:blip r:embed="rId24">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6" w:name="_Toc289376513"/>
      <w:r>
        <w:t>Zuverlässigkeit Rapport/Materialliste</w:t>
      </w:r>
      <w:bookmarkEnd w:id="26"/>
    </w:p>
    <w:p w:rsidR="004B4E2D" w:rsidRDefault="004B4E2D" w:rsidP="00E70840">
      <w:r>
        <w:rPr>
          <w:noProof/>
          <w:lang w:eastAsia="de-CH"/>
        </w:rPr>
        <w:drawing>
          <wp:inline distT="0" distB="0" distL="0" distR="0" wp14:anchorId="6AB1792F" wp14:editId="3582F2F1">
            <wp:extent cx="5756953" cy="7226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verlässigkeit_rapport.png"/>
                    <pic:cNvPicPr/>
                  </pic:nvPicPr>
                  <pic:blipFill>
                    <a:blip r:embed="rId25">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27" w:name="_Toc289376514"/>
      <w:r>
        <w:t>Technisches Wissen</w:t>
      </w:r>
      <w:bookmarkEnd w:id="27"/>
    </w:p>
    <w:p w:rsidR="004B4E2D" w:rsidRDefault="00902ED0" w:rsidP="00902ED0">
      <w:r>
        <w:rPr>
          <w:noProof/>
          <w:lang w:eastAsia="de-CH"/>
        </w:rPr>
        <w:drawing>
          <wp:inline distT="0" distB="0" distL="0" distR="0" wp14:anchorId="7BAECC7B" wp14:editId="7BE78F14">
            <wp:extent cx="5759480" cy="96393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sches_wissen.png"/>
                    <pic:cNvPicPr/>
                  </pic:nvPicPr>
                  <pic:blipFill>
                    <a:blip r:embed="rId26">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28" w:name="_Toc289376515"/>
      <w:r>
        <w:t>Effizienz bei Arbeit</w:t>
      </w:r>
      <w:bookmarkEnd w:id="28"/>
    </w:p>
    <w:p w:rsidR="00902ED0" w:rsidRDefault="00902ED0" w:rsidP="00902ED0">
      <w:r>
        <w:rPr>
          <w:noProof/>
          <w:lang w:eastAsia="de-CH"/>
        </w:rPr>
        <w:drawing>
          <wp:inline distT="0" distB="0" distL="0" distR="0" wp14:anchorId="7D68F0F7" wp14:editId="3DF139ED">
            <wp:extent cx="5756953" cy="7226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zienz_arbeit.png"/>
                    <pic:cNvPicPr/>
                  </pic:nvPicPr>
                  <pic:blipFill>
                    <a:blip r:embed="rId27">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29" w:name="_Toc289376516"/>
      <w:r>
        <w:lastRenderedPageBreak/>
        <w:t>Gesamtübersicht Aufträge</w:t>
      </w:r>
      <w:bookmarkEnd w:id="29"/>
    </w:p>
    <w:p w:rsidR="00902ED0" w:rsidRDefault="00902ED0" w:rsidP="00902ED0">
      <w:r>
        <w:rPr>
          <w:noProof/>
          <w:lang w:eastAsia="de-CH"/>
        </w:rPr>
        <w:drawing>
          <wp:inline distT="0" distB="0" distL="0" distR="0" wp14:anchorId="6A481F39" wp14:editId="6BE2BDA6">
            <wp:extent cx="5759480" cy="9639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amtübersicht_aufträge.png"/>
                    <pic:cNvPicPr/>
                  </pic:nvPicPr>
                  <pic:blipFill>
                    <a:blip r:embed="rId28">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0" w:name="_Toc289376517"/>
      <w:r>
        <w:t>Organisation</w:t>
      </w:r>
      <w:bookmarkEnd w:id="30"/>
    </w:p>
    <w:p w:rsidR="006348D0" w:rsidRPr="006348D0" w:rsidRDefault="006348D0" w:rsidP="006348D0">
      <w:r>
        <w:t>Hierbei ist die Organisation während der Arbeit gemeint, beispielweise die Routenplanung, Bereitstellung des benötigten Materials oder die Ordentlichkeit der Arbeitsumgebung.</w:t>
      </w:r>
    </w:p>
    <w:p w:rsidR="00902ED0" w:rsidRDefault="00902ED0" w:rsidP="00243083">
      <w:r>
        <w:rPr>
          <w:noProof/>
          <w:lang w:eastAsia="de-CH"/>
        </w:rPr>
        <w:drawing>
          <wp:inline distT="0" distB="0" distL="0" distR="0" wp14:anchorId="74927161" wp14:editId="31147B9E">
            <wp:extent cx="5756953" cy="7226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a:blip r:embed="rId29">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1" w:name="_Toc289376518"/>
      <w:r>
        <w:t>Zufriedenheit mit aktuellem System</w:t>
      </w:r>
      <w:bookmarkEnd w:id="31"/>
    </w:p>
    <w:p w:rsidR="00902ED0" w:rsidRDefault="00902ED0" w:rsidP="00243083">
      <w:r>
        <w:rPr>
          <w:noProof/>
          <w:lang w:eastAsia="de-CH"/>
        </w:rPr>
        <w:drawing>
          <wp:inline distT="0" distB="0" distL="0" distR="0" wp14:anchorId="79D72D18" wp14:editId="4EE9E39C">
            <wp:extent cx="5759480" cy="9639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friedenheit_system.png"/>
                    <pic:cNvPicPr/>
                  </pic:nvPicPr>
                  <pic:blipFill>
                    <a:blip r:embed="rId30">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2" w:name="_Toc289376519"/>
      <w:r>
        <w:t>Terminvereinbarung mit Kunden</w:t>
      </w:r>
      <w:bookmarkEnd w:id="32"/>
    </w:p>
    <w:p w:rsidR="00902ED0" w:rsidRDefault="00FA6300" w:rsidP="00902ED0">
      <w:r>
        <w:rPr>
          <w:noProof/>
          <w:lang w:eastAsia="de-CH"/>
        </w:rPr>
        <w:drawing>
          <wp:inline distT="0" distB="0" distL="0" distR="0" wp14:anchorId="7DCDB51B" wp14:editId="57A9BA0E">
            <wp:extent cx="5759480" cy="96393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vereinbarung_kunden.png"/>
                    <pic:cNvPicPr/>
                  </pic:nvPicPr>
                  <pic:blipFill>
                    <a:blip r:embed="rId31">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3" w:name="_Toc289376520"/>
      <w:r>
        <w:t>Kommunikation zwischen Mitarbeitern</w:t>
      </w:r>
      <w:bookmarkEnd w:id="33"/>
    </w:p>
    <w:p w:rsidR="00E13E60" w:rsidRDefault="00902ED0" w:rsidP="00902ED0">
      <w:r>
        <w:rPr>
          <w:noProof/>
          <w:lang w:eastAsia="de-CH"/>
        </w:rPr>
        <w:drawing>
          <wp:inline distT="0" distB="0" distL="0" distR="0" wp14:anchorId="25537EA2" wp14:editId="0F2DD4A3">
            <wp:extent cx="5759480" cy="9639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munikation_mitarbeiter.png"/>
                    <pic:cNvPicPr/>
                  </pic:nvPicPr>
                  <pic:blipFill>
                    <a:blip r:embed="rId32">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4B4E2D" w:rsidRDefault="004B4E2D">
      <w:pPr>
        <w:rPr>
          <w:spacing w:val="15"/>
          <w:sz w:val="22"/>
          <w:szCs w:val="22"/>
        </w:rPr>
      </w:pPr>
      <w:r>
        <w:br w:type="page"/>
      </w:r>
    </w:p>
    <w:p w:rsidR="00E13E60" w:rsidRDefault="00E13E60" w:rsidP="00E13E60">
      <w:pPr>
        <w:pStyle w:val="berschrift2"/>
      </w:pPr>
      <w:bookmarkStart w:id="34" w:name="_Toc289376521"/>
      <w:r>
        <w:lastRenderedPageBreak/>
        <w:t>Persona Linien</w:t>
      </w:r>
      <w:bookmarkEnd w:id="34"/>
    </w:p>
    <w:p w:rsidR="006230ED" w:rsidRDefault="00E13E60" w:rsidP="00412F92">
      <w:r>
        <w:rPr>
          <w:noProof/>
          <w:lang w:eastAsia="de-CH"/>
        </w:rPr>
        <w:drawing>
          <wp:inline distT="0" distB="0" distL="0" distR="0" wp14:anchorId="6C432523" wp14:editId="66F4AB32">
            <wp:extent cx="5760720" cy="7560944"/>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_linie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7560944"/>
                    </a:xfrm>
                    <a:prstGeom prst="rect">
                      <a:avLst/>
                    </a:prstGeom>
                  </pic:spPr>
                </pic:pic>
              </a:graphicData>
            </a:graphic>
          </wp:inline>
        </w:drawing>
      </w:r>
    </w:p>
    <w:p w:rsidR="006230ED" w:rsidRDefault="006230ED">
      <w:r>
        <w:br w:type="page"/>
      </w:r>
    </w:p>
    <w:p w:rsidR="000F7725" w:rsidRDefault="000F7725" w:rsidP="000F7725">
      <w:pPr>
        <w:pStyle w:val="berschrift1"/>
      </w:pPr>
      <w:bookmarkStart w:id="35" w:name="_Toc289376522"/>
      <w:proofErr w:type="spellStart"/>
      <w:r>
        <w:lastRenderedPageBreak/>
        <w:t>Personas</w:t>
      </w:r>
      <w:bookmarkEnd w:id="35"/>
      <w:proofErr w:type="spellEnd"/>
    </w:p>
    <w:p w:rsidR="000F7725" w:rsidRPr="00412F92" w:rsidRDefault="000F7725" w:rsidP="00412F92">
      <w:r>
        <w:t xml:space="preserve">Der Voll- und Teilzeit-Monteur sind zu einer Persona zusammengefasst worden. Somit gibt es für unser System zwei </w:t>
      </w:r>
      <w:proofErr w:type="spellStart"/>
      <w:r>
        <w:t>Personas</w:t>
      </w:r>
      <w:proofErr w:type="spellEnd"/>
      <w:r>
        <w:t>.</w:t>
      </w:r>
    </w:p>
    <w:p w:rsidR="006015CA" w:rsidRPr="006015CA" w:rsidRDefault="004D75C0" w:rsidP="00A64D30">
      <w:pPr>
        <w:pStyle w:val="berschrift2"/>
      </w:pPr>
      <w:bookmarkStart w:id="36" w:name="_Toc289376523"/>
      <w:r>
        <w:t>Tamara</w:t>
      </w:r>
      <w:r w:rsidR="006015CA">
        <w:t xml:space="preserve"> </w:t>
      </w:r>
      <w:r w:rsidR="006015CA" w:rsidRPr="00A64D30">
        <w:t>Tüchtig</w:t>
      </w:r>
      <w:bookmarkEnd w:id="36"/>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53588431" wp14:editId="05D41C47">
                  <wp:extent cx="1228725" cy="1771650"/>
                  <wp:effectExtent l="190500" t="190500" r="200025" b="190500"/>
                  <wp:docPr id="34" name="Grafik 34" descr="D:\Users\Lukas Elmer\AppData\Local\Microsoft\Windows\Temporary Internet Files\Content.IE5\14XRP3MN\MP90043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022"/>
                          <a:stretch/>
                        </pic:blipFill>
                        <pic:spPr bwMode="auto">
                          <a:xfrm>
                            <a:off x="0" y="0"/>
                            <a:ext cx="1228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 xml:space="preserve">-verarbeitung und </w:t>
            </w:r>
            <w:r w:rsidR="002E4863">
              <w:br/>
            </w:r>
            <w:r w:rsidR="005A67E3">
              <w:t>-v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Arbeitskontext (Lärm, Unterbrüche, Regeln)</w:t>
            </w:r>
          </w:p>
        </w:tc>
        <w:tc>
          <w:tcPr>
            <w:tcW w:w="5560" w:type="dxa"/>
          </w:tcPr>
          <w:p w:rsidR="001C4D85" w:rsidRDefault="006E6B21" w:rsidP="003006BC">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Dort findet sich ein Schreibtisch auf welchem sich ihr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C4D85">
              <w:t>.</w:t>
            </w:r>
          </w:p>
          <w:p w:rsidR="0020762A" w:rsidRDefault="001C4D85" w:rsidP="001C4D85">
            <w:pPr>
              <w:cnfStyle w:val="000000000000" w:firstRow="0" w:lastRow="0" w:firstColumn="0" w:lastColumn="0" w:oddVBand="0" w:evenVBand="0" w:oddHBand="0" w:evenHBand="0" w:firstRowFirstColumn="0" w:firstRowLastColumn="0" w:lastRowFirstColumn="0" w:lastRowLastColumn="0"/>
              <w:rPr>
                <w:i/>
              </w:rPr>
            </w:pPr>
            <w:r w:rsidRPr="001C4D85">
              <w:rPr>
                <w:i/>
              </w:rPr>
              <w:t>„Ich schreibe mir hierbei den Namen und das Problem auf, bei Unklarheiten frage ich auch nach und lasse mir na</w:t>
            </w:r>
            <w:r w:rsidR="0096695F">
              <w:rPr>
                <w:i/>
              </w:rPr>
              <w:t xml:space="preserve">ch Erhalt der Telefonnummer </w:t>
            </w:r>
            <w:r w:rsidRPr="001C4D85">
              <w:rPr>
                <w:i/>
              </w:rPr>
              <w:t>diese auch nochmal</w:t>
            </w:r>
            <w:r w:rsidR="002E4863">
              <w:rPr>
                <w:i/>
              </w:rPr>
              <w:t>s</w:t>
            </w:r>
            <w:r w:rsidRPr="001C4D85">
              <w:rPr>
                <w:i/>
              </w:rPr>
              <w:t xml:space="preserve"> bestätigen.“</w:t>
            </w:r>
          </w:p>
          <w:p w:rsidR="002149AB" w:rsidRPr="0020762A" w:rsidRDefault="00213CE4" w:rsidP="001C4D85">
            <w:pPr>
              <w:cnfStyle w:val="000000000000" w:firstRow="0" w:lastRow="0" w:firstColumn="0" w:lastColumn="0" w:oddVBand="0" w:evenVBand="0" w:oddHBand="0" w:evenHBand="0" w:firstRowFirstColumn="0" w:firstRowLastColumn="0" w:lastRowFirstColumn="0" w:lastRowLastColumn="0"/>
              <w:rPr>
                <w:i/>
              </w:rPr>
            </w:pPr>
            <w:r>
              <w:t>Unterbrüche können durch Familienmitglieder oder alltägliche Aufgaben wie die Führung des Haushalts</w:t>
            </w:r>
            <w:r w:rsidR="003006BC">
              <w:t xml:space="preserve"> entstehen</w:t>
            </w:r>
            <w:r>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t>Arbeitsstil</w:t>
            </w:r>
          </w:p>
        </w:tc>
        <w:tc>
          <w:tcPr>
            <w:tcW w:w="5560" w:type="dxa"/>
          </w:tcPr>
          <w:p w:rsidR="00006EDC" w:rsidRDefault="00C26F83" w:rsidP="00E84ADD">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eine Rechnung zu generieren.</w:t>
            </w:r>
            <w:r w:rsidR="004D07A4">
              <w:t xml:space="preserve"> Da die Rapporte und Materiallisten zu den Aufträgen jedoch</w:t>
            </w:r>
            <w:r w:rsidR="00D81B8C">
              <w:t xml:space="preserve"> </w:t>
            </w:r>
            <w:r w:rsidR="004D07A4">
              <w:t xml:space="preserve"> sehr verschieden oder teilweise unübersichtlich ausgefüllt wurden, verbraucht </w:t>
            </w:r>
            <w:r w:rsidR="004D75C0">
              <w:t>Tamara</w:t>
            </w:r>
            <w:r w:rsidR="004D07A4">
              <w:t xml:space="preserve"> oft viel Zeit die Rapporte richtig zu ordnen. Dabei hat sie sich angewöhnt</w:t>
            </w:r>
            <w:r w:rsidR="002E4863">
              <w:t>,</w:t>
            </w:r>
            <w:r w:rsidR="004D07A4">
              <w:t xml:space="preserve"> die unvollständige</w:t>
            </w:r>
            <w:r w:rsidR="00EE0E1F">
              <w:t>n</w:t>
            </w:r>
            <w:r w:rsidR="004D07A4">
              <w:t xml:space="preserve"> Aufträge und die dazugehörigen Rapporte/Materiallisten auszubreiten. Dadurch wird extrem viel Platz auf dem Arbeitstisch und teilweise </w:t>
            </w:r>
            <w:r w:rsidR="002E4863">
              <w:t xml:space="preserve">sogar auf </w:t>
            </w:r>
            <w:r w:rsidR="004D07A4">
              <w:t>dem Boden verbraucht. D</w:t>
            </w:r>
            <w:r w:rsidR="00EE0E1F">
              <w:t>er</w:t>
            </w:r>
            <w:r w:rsidR="004D07A4">
              <w:t xml:space="preserve"> </w:t>
            </w:r>
            <w:r w:rsidR="00EE0E1F">
              <w:t>Arbeitsplatz</w:t>
            </w:r>
            <w:r w:rsidR="004D07A4">
              <w:t xml:space="preserve"> wirkt dadurch auf Aussenstehende chaotisch. </w:t>
            </w:r>
            <w:r w:rsidR="00E84ADD">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CE17E5" w:rsidRDefault="004D75C0" w:rsidP="00D95935">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w:t>
            </w:r>
            <w:r w:rsidR="00632AF5">
              <w:t>Auftragssystems</w:t>
            </w:r>
            <w:r w:rsidR="00863385">
              <w:t xml:space="preserve"> </w:t>
            </w:r>
            <w:r w:rsidR="00B87F48">
              <w:t>zeitweise</w:t>
            </w:r>
            <w:r w:rsidR="006C75AE">
              <w:t xml:space="preserve"> den Überblick.</w:t>
            </w:r>
            <w:r w:rsidR="005B5F94">
              <w:t xml:space="preserve"> Sie würde es bevorzugen</w:t>
            </w:r>
            <w:r w:rsidR="002E4863">
              <w:t>,</w:t>
            </w:r>
            <w:r w:rsidR="005B5F94">
              <w:t xml:space="preserve"> wenn alle Aufträge über das Sekretariat weitergeleitet werden würden. Somit hätte sie eine klare Übersicht</w:t>
            </w:r>
            <w:r w:rsidR="002E4863">
              <w:t>,</w:t>
            </w:r>
            <w:r w:rsidR="005B5F94">
              <w:t xml:space="preserve"> welche Aufträge </w:t>
            </w:r>
            <w:r w:rsidR="00D95935">
              <w:t>erteilt wurden</w:t>
            </w:r>
            <w:r w:rsidR="005B5F94">
              <w:t xml:space="preserve"> und zu welchen noch die Rapporte/Materiallisten fehlen.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Vorkenntn</w:t>
            </w:r>
            <w:r w:rsidR="000A2548">
              <w:t>isse &amp; Lernen (Computer, Domain</w:t>
            </w:r>
            <w:r>
              <w:t>)</w:t>
            </w:r>
          </w:p>
        </w:tc>
        <w:tc>
          <w:tcPr>
            <w:tcW w:w="5560" w:type="dxa"/>
          </w:tcPr>
          <w:p w:rsidR="004D07A4" w:rsidRDefault="004D75C0" w:rsidP="002E4863">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w:t>
            </w:r>
            <w:r w:rsidR="002E4863">
              <w:t>,</w:t>
            </w:r>
            <w:r w:rsidR="00D73EA7">
              <w:t xml:space="preserve"> die für die Führung</w:t>
            </w:r>
            <w:r w:rsidR="00264D78">
              <w:t xml:space="preserve"> des Sekretariats von Nöten sind. </w:t>
            </w:r>
            <w:r w:rsidR="009D3F72">
              <w:t xml:space="preserve">Im </w:t>
            </w:r>
            <w:r w:rsidR="009D3F72">
              <w:lastRenderedPageBreak/>
              <w:t>Gegenteil dazu besitzt sie wenig Wissen üb</w:t>
            </w:r>
            <w:r w:rsidR="00FE6955">
              <w:t xml:space="preserve">er die verwendeten Materialien der Sanitäre. </w:t>
            </w:r>
            <w:r w:rsidR="002E4863">
              <w:t>Zusätzlich werden diese auf verschiedenste Weisen</w:t>
            </w:r>
            <w:r w:rsidR="00DD5EC8">
              <w:t xml:space="preserve"> auf </w:t>
            </w:r>
            <w:r w:rsidR="002E4863">
              <w:t>dem Rapport aufgeschrieben</w:t>
            </w:r>
            <w:r w:rsidR="00DD5EC8">
              <w:t xml:space="preserve"> (oft mit umgangssprachlicher Bezeichnung anstelle des offiziellen Terminus). </w:t>
            </w:r>
            <w:r>
              <w:t>Tamara</w:t>
            </w:r>
            <w:r w:rsidR="006F2477">
              <w:t xml:space="preserve"> wendet daher viel Zeit auf</w:t>
            </w:r>
            <w:r w:rsidR="002E4863">
              <w:t>,</w:t>
            </w:r>
            <w:r w:rsidR="006F2477">
              <w:t xml:space="preserve"> um festzustelle</w:t>
            </w:r>
            <w:r w:rsidR="00E806FC">
              <w:t>n</w:t>
            </w:r>
            <w:r w:rsidR="002E4863">
              <w:t>,</w:t>
            </w:r>
            <w:r w:rsidR="00E806FC">
              <w:t xml:space="preserve">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proofErr w:type="spellStart"/>
            <w:r>
              <w:lastRenderedPageBreak/>
              <w:t>Pain</w:t>
            </w:r>
            <w:proofErr w:type="spellEnd"/>
            <w:r>
              <w:t xml:space="preserve"> Points / Frustrationen</w:t>
            </w:r>
          </w:p>
        </w:tc>
        <w:tc>
          <w:tcPr>
            <w:tcW w:w="5560" w:type="dxa"/>
          </w:tcPr>
          <w:p w:rsidR="00D7493E"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p>
          <w:p w:rsidR="00D7493E" w:rsidRPr="00D7493E" w:rsidRDefault="00D7493E" w:rsidP="002B78F6">
            <w:pPr>
              <w:cnfStyle w:val="000000000000" w:firstRow="0" w:lastRow="0" w:firstColumn="0" w:lastColumn="0" w:oddVBand="0" w:evenVBand="0" w:oddHBand="0" w:evenHBand="0" w:firstRowFirstColumn="0" w:firstRowLastColumn="0" w:lastRowFirstColumn="0" w:lastRowLastColumn="0"/>
              <w:rPr>
                <w:i/>
              </w:rPr>
            </w:pPr>
            <w:r w:rsidRPr="00D7493E">
              <w:rPr>
                <w:i/>
              </w:rPr>
              <w:t xml:space="preserve">„Ich verschwende </w:t>
            </w:r>
            <w:r w:rsidR="00363C95">
              <w:rPr>
                <w:i/>
              </w:rPr>
              <w:t>extrem viel Zeit für das Suchen, b</w:t>
            </w:r>
            <w:r w:rsidRPr="00D7493E">
              <w:rPr>
                <w:i/>
              </w:rPr>
              <w:t>eispielsweise wo der Monteur nun das Material geholt hat, dabei steht oft nur die Strasse aber nicht die eigentliche Firma.“</w:t>
            </w:r>
          </w:p>
          <w:p w:rsidR="00F65FDD" w:rsidRDefault="00667EFF" w:rsidP="002B78F6">
            <w:pPr>
              <w:cnfStyle w:val="000000000000" w:firstRow="0" w:lastRow="0" w:firstColumn="0" w:lastColumn="0" w:oddVBand="0" w:evenVBand="0" w:oddHBand="0" w:evenHBand="0" w:firstRowFirstColumn="0" w:firstRowLastColumn="0" w:lastRowFirstColumn="0" w:lastRowLastColumn="0"/>
            </w:pPr>
            <w:r>
              <w:t xml:space="preserve">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 ganz vergess</w:t>
            </w:r>
            <w:r w:rsidR="0009683B">
              <w:t>en.</w:t>
            </w:r>
          </w:p>
          <w:p w:rsidR="004D07A4" w:rsidRDefault="00925186" w:rsidP="002B78F6">
            <w:pPr>
              <w:cnfStyle w:val="000000000000" w:firstRow="0" w:lastRow="0" w:firstColumn="0" w:lastColumn="0" w:oddVBand="0" w:evenVBand="0" w:oddHBand="0" w:evenHBand="0" w:firstRowFirstColumn="0" w:firstRowLastColumn="0" w:lastRowFirstColumn="0" w:lastRowLastColumn="0"/>
            </w:pPr>
            <w:r>
              <w:t>Zudem vergeht zu viel Zeit bis die Rechnung ausgestellt und verschickt werden kann</w:t>
            </w:r>
            <w:r w:rsidR="00363C95">
              <w:t>,</w:t>
            </w:r>
            <w:r>
              <w:t xml:space="preserve"> was sich ebenfalls negativ auf die finanzielle Lage auswirkt.</w:t>
            </w:r>
          </w:p>
          <w:p w:rsidR="00925186" w:rsidRPr="00D7493E" w:rsidRDefault="00925186" w:rsidP="00D05A1B">
            <w:pPr>
              <w:cnfStyle w:val="000000000000" w:firstRow="0" w:lastRow="0" w:firstColumn="0" w:lastColumn="0" w:oddVBand="0" w:evenVBand="0" w:oddHBand="0" w:evenHBand="0" w:firstRowFirstColumn="0" w:firstRowLastColumn="0" w:lastRowFirstColumn="0" w:lastRowLastColumn="0"/>
              <w:rPr>
                <w:i/>
              </w:rPr>
            </w:pPr>
            <w:r w:rsidRPr="00D7493E">
              <w:rPr>
                <w:i/>
              </w:rPr>
              <w:t>„Oft vergehen sechs bis sieben Wochen bis die eigentliche Rechnung verschickt wird, dies ist viel zu lange</w:t>
            </w:r>
            <w:r w:rsidR="00167E0F">
              <w:rPr>
                <w:i/>
              </w:rPr>
              <w:t>.</w:t>
            </w:r>
            <w:r w:rsidR="00D05A1B" w:rsidRPr="00D7493E">
              <w:rPr>
                <w:i/>
              </w:rPr>
              <w:t>“</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proofErr w:type="spellStart"/>
            <w:r w:rsidRPr="009D3F72">
              <w:t>Beha</w:t>
            </w:r>
            <w:r w:rsidRPr="0086572C">
              <w:t>viour</w:t>
            </w:r>
            <w:proofErr w:type="spellEnd"/>
            <w:r>
              <w:t xml:space="preserve"> Variables</w:t>
            </w:r>
          </w:p>
        </w:tc>
        <w:tc>
          <w:tcPr>
            <w:tcW w:w="5560" w:type="dxa"/>
          </w:tcPr>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Unternehmerisches Denken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Technisches Wissen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Effizient bei Arbeit</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Gesamtübersicht Aufträge</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Organisation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Terminvereinbarung mit Kunden</w:t>
            </w:r>
          </w:p>
          <w:p w:rsidR="004D07A4" w:rsidRPr="00FA6300" w:rsidRDefault="00FA6300" w:rsidP="00FA6300">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Default="00FF13FD" w:rsidP="00220B61">
            <w:pPr>
              <w:cnfStyle w:val="000000000000" w:firstRow="0" w:lastRow="0" w:firstColumn="0" w:lastColumn="0" w:oddVBand="0" w:evenVBand="0" w:oddHBand="0" w:evenHBand="0" w:firstRowFirstColumn="0" w:firstRowLastColumn="0" w:lastRowFirstColumn="0" w:lastRowLastColumn="0"/>
            </w:pPr>
            <w:r>
              <w:t>Verb</w:t>
            </w:r>
            <w:r w:rsidR="00C15DEA">
              <w:t>esserung der Auftragsübersicht.</w:t>
            </w:r>
          </w:p>
          <w:p w:rsidR="00A301C2" w:rsidRDefault="00C15DEA" w:rsidP="00220B61">
            <w:pPr>
              <w:cnfStyle w:val="000000000000" w:firstRow="0" w:lastRow="0" w:firstColumn="0" w:lastColumn="0" w:oddVBand="0" w:evenVBand="0" w:oddHBand="0" w:evenHBand="0" w:firstRowFirstColumn="0" w:firstRowLastColumn="0" w:lastRowFirstColumn="0" w:lastRowLastColumn="0"/>
            </w:pPr>
            <w:r>
              <w:t>Rasche Rechnungserstellung</w:t>
            </w:r>
            <w:r w:rsidR="00A301C2">
              <w:t>.</w:t>
            </w:r>
          </w:p>
          <w:p w:rsidR="00A301C2" w:rsidRDefault="00383C10" w:rsidP="00383C10">
            <w:pPr>
              <w:cnfStyle w:val="000000000000" w:firstRow="0" w:lastRow="0" w:firstColumn="0" w:lastColumn="0" w:oddVBand="0" w:evenVBand="0" w:oddHBand="0" w:evenHBand="0" w:firstRowFirstColumn="0" w:firstRowLastColumn="0" w:lastRowFirstColumn="0" w:lastRowLastColumn="0"/>
            </w:pPr>
            <w:r>
              <w:t xml:space="preserve">Kommunikation </w:t>
            </w:r>
            <w:r w:rsidR="00A301C2">
              <w:t>steigern.</w:t>
            </w:r>
          </w:p>
        </w:tc>
      </w:tr>
    </w:tbl>
    <w:p w:rsidR="00220B61" w:rsidRDefault="00220B61" w:rsidP="00220B61">
      <w:pPr>
        <w:pStyle w:val="berschrift3"/>
      </w:pPr>
      <w:bookmarkStart w:id="37" w:name="_Toc289376524"/>
      <w:r>
        <w:t>Day-in-</w:t>
      </w:r>
      <w:proofErr w:type="spellStart"/>
      <w:r>
        <w:t>the</w:t>
      </w:r>
      <w:proofErr w:type="spellEnd"/>
      <w:r>
        <w:t>-Live Szenario</w:t>
      </w:r>
      <w:bookmarkEnd w:id="37"/>
    </w:p>
    <w:p w:rsidR="007F09B3" w:rsidRDefault="007F09B3" w:rsidP="007F09B3">
      <w:r w:rsidRPr="008D6B50">
        <w:t>Tam</w:t>
      </w:r>
      <w:r>
        <w:t>aras Tag beginnt meist um acht</w:t>
      </w:r>
      <w:r w:rsidRPr="008D6B50">
        <w:t xml:space="preserve"> Uhr, da sie dann ihren jü</w:t>
      </w:r>
      <w:r>
        <w:t xml:space="preserve">ngsten Sohn wecken, ihn für den Kindergarten </w:t>
      </w:r>
      <w:r w:rsidRPr="008D6B50">
        <w:t>vorbereiten und das Frühstück herrichten muss. Die restlichen Familienmitglieder stehen selbständig auf. Nachdem diese das Haus verlassen haben</w:t>
      </w:r>
      <w:r w:rsidR="00766F3B">
        <w:t>,</w:t>
      </w:r>
      <w:r w:rsidRPr="008D6B50">
        <w:t xml:space="preserve"> hat Tamara Zeit</w:t>
      </w:r>
      <w:r w:rsidR="00766F3B">
        <w:t>,</w:t>
      </w:r>
      <w:r w:rsidRPr="008D6B50">
        <w:t xml:space="preserve"> sich selbst zu versorgen und anzuziehen.</w:t>
      </w:r>
      <w:r>
        <w:t xml:space="preserve"> Anschliessend beginnt sie</w:t>
      </w:r>
      <w:r w:rsidR="00766F3B">
        <w:t>,</w:t>
      </w:r>
      <w:r>
        <w:t xml:space="preserve"> Rapporte zu sortieren. </w:t>
      </w:r>
      <w:r w:rsidRPr="008D6B50">
        <w:t>Kurz darauf ruft die Verwaltung der Hofwiesen Überbauung an</w:t>
      </w:r>
      <w:r>
        <w:t xml:space="preserve"> (siehe Ist-Szenario 1)</w:t>
      </w:r>
      <w:r w:rsidRPr="008D6B50">
        <w:t>. In einer ihrer vermieteten Wohnungen fliesse kein Wasser mehr in der Küc</w:t>
      </w:r>
      <w:r w:rsidR="000E7534">
        <w:t>he. Tamara notiert sich hierfür</w:t>
      </w:r>
      <w:r w:rsidRPr="008D6B50">
        <w:t xml:space="preserve"> </w:t>
      </w:r>
      <w:r>
        <w:t>alle wichtigen Informationen auf einen dafür bereitgelegten Notizblock</w:t>
      </w:r>
      <w:r w:rsidRPr="008D6B50">
        <w:t xml:space="preserve">. Nach Abschluss des Telefonats ruft Tamara den Vollzeitmonteur an und gibt ihm die Angaben weiter. Daraufhin </w:t>
      </w:r>
      <w:r w:rsidR="000E7534">
        <w:t>widmet sie sich wieder ihrer vorhergegangenen Tätigkeit</w:t>
      </w:r>
      <w:r w:rsidR="00766F3B">
        <w:t>,</w:t>
      </w:r>
      <w:r w:rsidR="000E7534">
        <w:t xml:space="preserve"> bis ihr einfällt</w:t>
      </w:r>
      <w:r w:rsidRPr="008D6B50">
        <w:t>, dass sie noch einige Einkäufe tätigen muss. Tamara verlässt ihre Wohnung deshalb für gut e</w:t>
      </w:r>
      <w:r>
        <w:t xml:space="preserve">ine Stunde und kehrt gegen elf </w:t>
      </w:r>
      <w:r w:rsidRPr="008D6B50">
        <w:t>Uhr zurück. Nach dem Einräumen der erworbenen Waren</w:t>
      </w:r>
      <w:r w:rsidR="00E46670">
        <w:t>,</w:t>
      </w:r>
      <w:r w:rsidRPr="008D6B50">
        <w:t xml:space="preserve"> </w:t>
      </w:r>
      <w:r w:rsidR="00E46670">
        <w:t>fährt sie</w:t>
      </w:r>
      <w:r w:rsidRPr="008D6B50">
        <w:t xml:space="preserve"> mit dem Sortieren der erhaltenen Rapporte</w:t>
      </w:r>
      <w:r w:rsidR="00E46670">
        <w:t xml:space="preserve"> weiter</w:t>
      </w:r>
      <w:r w:rsidRPr="008D6B50">
        <w:t xml:space="preserve">. </w:t>
      </w:r>
      <w:r>
        <w:t xml:space="preserve">Nach </w:t>
      </w:r>
      <w:r w:rsidRPr="008D6B50">
        <w:t xml:space="preserve">gut zwanzig Minuten wird sie jedoch von einem weiteren Anruf unterbrochen. Sie schreibt wiederum </w:t>
      </w:r>
      <w:r>
        <w:t>alle essenziellen Informationen  auf</w:t>
      </w:r>
      <w:r w:rsidRPr="008D6B50">
        <w:t>.</w:t>
      </w:r>
      <w:r>
        <w:t xml:space="preserve"> Tamara möchte die Angaben weiterleiten, da es aber bereits halb zwölf</w:t>
      </w:r>
      <w:r w:rsidR="00E46670">
        <w:t xml:space="preserve"> Uhr</w:t>
      </w:r>
      <w:r>
        <w:t xml:space="preserve"> ist, entschliesst sie sich</w:t>
      </w:r>
      <w:r w:rsidR="00E46670">
        <w:t>,</w:t>
      </w:r>
      <w:r>
        <w:t xml:space="preserve"> dies auf den Nachmittag zu verschieben. Sie muss sich nun an das Kochen des Mittagsessens machen. Kurz darauf kommt zudem auch ihr jüngster Sprössling nach Hause. Nach einer längeren Mittagspause und einer ausgiebigen Mahlzeit ruft sie schliesslich den Monteur an</w:t>
      </w:r>
      <w:r w:rsidR="00E46670">
        <w:t>,</w:t>
      </w:r>
      <w:r>
        <w:t xml:space="preserve"> um ihm die </w:t>
      </w:r>
      <w:r w:rsidR="00E46670">
        <w:t xml:space="preserve">am Vormittag </w:t>
      </w:r>
      <w:r>
        <w:t xml:space="preserve">erhaltenen Informationen weiterzuleiten. Da sich Tamara ebenfalls um den Haushalt kümmern muss, macht sie sich nun daran, Bad und Küche zu reinigen. </w:t>
      </w:r>
      <w:r w:rsidR="008215FB">
        <w:t>Nun will</w:t>
      </w:r>
      <w:r>
        <w:t xml:space="preserve"> sie eigentlich weiter Rapporte sortieren</w:t>
      </w:r>
      <w:r w:rsidR="0007110E">
        <w:t xml:space="preserve"> und Rechnungen dazu erstell</w:t>
      </w:r>
      <w:r w:rsidR="00547F08">
        <w:t>e</w:t>
      </w:r>
      <w:r w:rsidR="0007110E">
        <w:t>n</w:t>
      </w:r>
      <w:r>
        <w:t>, doch in diesem Moment möchte ihr Sohn etwas essen. Sie macht ihm ein paar belegte Brote und setzt sich dann wieder an den Schreibtisch. Nachdem sie einige Rapporte erfolgreich zu einem kompletten Auftrag zusammenstellen konnte, findet sie jedoch einen Rapport</w:t>
      </w:r>
      <w:r w:rsidR="00E46670">
        <w:t>,</w:t>
      </w:r>
      <w:r>
        <w:t xml:space="preserve"> zu </w:t>
      </w:r>
      <w:r w:rsidR="00E46670">
        <w:t>dem</w:t>
      </w:r>
      <w:r>
        <w:t xml:space="preserve"> die Materialliste fehlt (siehe Ist-Szenario 2). Nachdem Tamara das Problem nach einiger Zeit beheben konnte, macht sie </w:t>
      </w:r>
      <w:r w:rsidR="00E46670">
        <w:t xml:space="preserve">sich </w:t>
      </w:r>
      <w:r>
        <w:t xml:space="preserve">nun wieder an ihre bisherige </w:t>
      </w:r>
      <w:r>
        <w:lastRenderedPageBreak/>
        <w:t>Arbeit. Doch nach kaum einer Stunde stösst Tamara auf einen Rapport</w:t>
      </w:r>
      <w:r w:rsidR="00E46670">
        <w:t>,</w:t>
      </w:r>
      <w:r>
        <w:t xml:space="preserve"> bei welchem die Materialien nur mit Abkürzungen bezeichnet sind (siehe Ist-Szenario 3). Mit grossem Aufwand schafft es Tamara schliesslich</w:t>
      </w:r>
      <w:r w:rsidR="00E46670">
        <w:t>,</w:t>
      </w:r>
      <w:r>
        <w:t xml:space="preserve"> auch dieses Problem zu lösen, je</w:t>
      </w:r>
      <w:r w:rsidR="00E46670">
        <w:t xml:space="preserve">doch ist es nun bereits Zeit, </w:t>
      </w:r>
      <w:r>
        <w:t>das Abendessen vorzubereiten. Innerhalb einer Stunde finden sich auch alle Familienmitglieder ein. Nach der Mahlzeit macht sich Tamara an den Abwasch. Den Arbeitstag lässt sie danach mit einem guten Buch ausklingen und</w:t>
      </w:r>
      <w:r w:rsidR="00E46670">
        <w:t xml:space="preserve"> begibt sich gegen zwölf Uhr zu</w:t>
      </w:r>
      <w:r>
        <w:t xml:space="preserve"> Bett. </w:t>
      </w:r>
    </w:p>
    <w:p w:rsidR="00220B61" w:rsidRDefault="00220B61" w:rsidP="00220B61">
      <w:pPr>
        <w:pStyle w:val="berschrift4"/>
      </w:pPr>
      <w:r>
        <w:t>Ist-Szenario 1</w:t>
      </w:r>
      <w:r w:rsidR="00C70E2D">
        <w:t>: Auftragsentgegennahme</w:t>
      </w:r>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rsidRPr="00EA5FA7">
              <w:t>Ausganssituation</w:t>
            </w:r>
          </w:p>
        </w:tc>
        <w:tc>
          <w:tcPr>
            <w:tcW w:w="5560" w:type="dxa"/>
          </w:tcPr>
          <w:p w:rsidR="00AC1D70" w:rsidRDefault="00275B38" w:rsidP="00FE26F0">
            <w:pPr>
              <w:cnfStyle w:val="000000100000" w:firstRow="0" w:lastRow="0" w:firstColumn="0" w:lastColumn="0" w:oddVBand="0" w:evenVBand="0" w:oddHBand="1" w:evenHBand="0" w:firstRowFirstColumn="0" w:firstRowLastColumn="0" w:lastRowFirstColumn="0" w:lastRowLastColumn="0"/>
            </w:pPr>
            <w:r>
              <w:t xml:space="preserve">Morgens sortiert </w:t>
            </w:r>
            <w:r w:rsidR="004078AA">
              <w:t>Tamara gerade Rapporte</w:t>
            </w:r>
            <w:r w:rsidR="00363C95">
              <w:t>,</w:t>
            </w:r>
            <w:r w:rsidR="004078AA">
              <w:t xml:space="preserve"> als sie ein dringender Anruf erreicht. </w:t>
            </w:r>
            <w:r w:rsidR="00E357C5">
              <w:t>Die Verwaltung der Hofwiesen</w:t>
            </w:r>
            <w:r w:rsidR="00650743">
              <w:t xml:space="preserve"> Überbauung erläutert ihr, dass bei einem ihrer Wohnobjekte </w:t>
            </w:r>
            <w:r w:rsidR="00FE26F0">
              <w:t>das Wasser in der Küche nicht mehr fliesst.</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E167F3">
            <w:r>
              <w:t>Schritte</w:t>
            </w:r>
          </w:p>
        </w:tc>
        <w:tc>
          <w:tcPr>
            <w:tcW w:w="5560" w:type="dxa"/>
          </w:tcPr>
          <w:p w:rsidR="00AC1D70" w:rsidRDefault="00CD6877" w:rsidP="00F6433B">
            <w:pPr>
              <w:cnfStyle w:val="000000000000" w:firstRow="0" w:lastRow="0" w:firstColumn="0" w:lastColumn="0" w:oddVBand="0" w:evenVBand="0" w:oddHBand="0" w:evenHBand="0" w:firstRowFirstColumn="0" w:firstRowLastColumn="0" w:lastRowFirstColumn="0" w:lastRowLastColumn="0"/>
            </w:pPr>
            <w:r>
              <w:t>Tamara notiert sich den Namen der Verwaltung</w:t>
            </w:r>
            <w:r w:rsidR="00F6433B">
              <w:t xml:space="preserve"> und des Mieters</w:t>
            </w:r>
            <w:r>
              <w:t>, die Hausadres</w:t>
            </w:r>
            <w:r w:rsidR="00363C95">
              <w:t>se und den groben Problembeschr</w:t>
            </w:r>
            <w:r>
              <w:t>i</w:t>
            </w:r>
            <w:r w:rsidR="00363C95">
              <w:t>e</w:t>
            </w:r>
            <w:r>
              <w:t>b.</w:t>
            </w:r>
            <w:r w:rsidR="004350BC">
              <w:t xml:space="preserve"> Sie versichert der Verwaltung, dass die Firma sich so bald wie mögl</w:t>
            </w:r>
            <w:r w:rsidR="00363C95">
              <w:t>ich um den Vorfall kümmern wird</w:t>
            </w:r>
            <w:r w:rsidR="004350BC">
              <w:t>.</w:t>
            </w:r>
            <w:r>
              <w:t xml:space="preserve"> Nach Beendigung des Telefonats setzt sie sich mit einem der Sanitäre in Verbindung</w:t>
            </w:r>
            <w:r w:rsidR="00455023">
              <w:t>. Tamara erkl</w:t>
            </w:r>
            <w:r w:rsidR="00FE30DF">
              <w:t>ärt ihm das Problem und gibt dem Sanitär</w:t>
            </w:r>
            <w:r w:rsidR="00455023">
              <w:t xml:space="preserve"> die dazugehörig</w:t>
            </w:r>
            <w:r w:rsidR="00E53D5A">
              <w:t xml:space="preserve">e Adresse und die </w:t>
            </w:r>
            <w:r w:rsidR="00F6433B">
              <w:t xml:space="preserve">Namen von Verwaltung und Mieter </w:t>
            </w:r>
            <w:r w:rsidR="00E53D5A">
              <w:t>an. D</w:t>
            </w:r>
            <w:r w:rsidR="00455023">
              <w:t xml:space="preserve">iese </w:t>
            </w:r>
            <w:r w:rsidR="00E53D5A">
              <w:t xml:space="preserve">Angaben </w:t>
            </w:r>
            <w:r w:rsidR="00455023">
              <w:t>soll</w:t>
            </w:r>
            <w:r w:rsidR="008739A1">
              <w:t>e</w:t>
            </w:r>
            <w:r w:rsidR="00455023">
              <w:t xml:space="preserve"> er unbedingt auf dem Rapport miterfassen.</w:t>
            </w:r>
            <w:r w:rsidR="00FE30DF">
              <w:t xml:space="preserve"> </w:t>
            </w:r>
            <w:r w:rsidR="00522421">
              <w:t xml:space="preserve">Nach der Auftragsweiterleitung </w:t>
            </w:r>
            <w:r w:rsidR="00D52C36">
              <w:t>widmet</w:t>
            </w:r>
            <w:r w:rsidR="00522421">
              <w:t xml:space="preserve"> sich Tamara wieder </w:t>
            </w:r>
            <w:r w:rsidR="00D52C36">
              <w:t>den Rapporten.</w:t>
            </w: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Probleme</w:t>
            </w:r>
          </w:p>
        </w:tc>
        <w:tc>
          <w:tcPr>
            <w:tcW w:w="5560" w:type="dxa"/>
          </w:tcPr>
          <w:p w:rsidR="00AC1D70" w:rsidRDefault="008E1B49" w:rsidP="00E167F3">
            <w:pPr>
              <w:cnfStyle w:val="000000100000" w:firstRow="0" w:lastRow="0" w:firstColumn="0" w:lastColumn="0" w:oddVBand="0" w:evenVBand="0" w:oddHBand="1" w:evenHBand="0" w:firstRowFirstColumn="0" w:firstRowLastColumn="0" w:lastRowFirstColumn="0" w:lastRowLastColumn="0"/>
            </w:pPr>
            <w:r>
              <w:t>Tamara ist sich trotz den expliziten Hinweisen nie sicher</w:t>
            </w:r>
            <w:r w:rsidR="00363C95">
              <w:t>,</w:t>
            </w:r>
            <w:r>
              <w:t xml:space="preserve"> ob der Sanitär nun wirklich alle Angaben später auch auf den Rapport schreiben wird. Tut er das nicht</w:t>
            </w:r>
            <w:r w:rsidR="007C6B8F">
              <w:t>,</w:t>
            </w:r>
            <w:r>
              <w:t xml:space="preserve"> bedeutet das für Tamara wieder einen wesentlichen Mehraufwand.</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Ziel</w:t>
            </w:r>
          </w:p>
        </w:tc>
        <w:tc>
          <w:tcPr>
            <w:tcW w:w="5560" w:type="dxa"/>
          </w:tcPr>
          <w:p w:rsidR="00AC1D70" w:rsidRDefault="00CD6877" w:rsidP="008C05F2">
            <w:pPr>
              <w:cnfStyle w:val="000000000000" w:firstRow="0" w:lastRow="0" w:firstColumn="0" w:lastColumn="0" w:oddVBand="0" w:evenVBand="0" w:oddHBand="0" w:evenHBand="0" w:firstRowFirstColumn="0" w:firstRowLastColumn="0" w:lastRowFirstColumn="0" w:lastRowLastColumn="0"/>
            </w:pPr>
            <w:r>
              <w:t xml:space="preserve">Tamara hat den Auftrag </w:t>
            </w:r>
            <w:r w:rsidR="00146789">
              <w:t xml:space="preserve">erfolgreich </w:t>
            </w:r>
            <w:r w:rsidR="00143F2B">
              <w:t>an den Sanitär weitergeleitet. Wie dieser mit den Informationen weiterverfährt kann von Tamara nicht weiter beeinflusst werden.</w:t>
            </w:r>
          </w:p>
        </w:tc>
      </w:tr>
    </w:tbl>
    <w:p w:rsidR="00220B61" w:rsidRDefault="00220B61" w:rsidP="00220B61">
      <w:pPr>
        <w:pStyle w:val="berschrift4"/>
      </w:pPr>
      <w:r>
        <w:t>Ist-Szenario 2</w:t>
      </w:r>
      <w:r w:rsidR="00891734">
        <w:t>: Fehlende Materialliste</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2100B" w:rsidP="00363C95">
            <w:pPr>
              <w:cnfStyle w:val="000000100000" w:firstRow="0" w:lastRow="0" w:firstColumn="0" w:lastColumn="0" w:oddVBand="0" w:evenVBand="0" w:oddHBand="1" w:evenHBand="0" w:firstRowFirstColumn="0" w:firstRowLastColumn="0" w:lastRowFirstColumn="0" w:lastRowLastColumn="0"/>
            </w:pPr>
            <w:r>
              <w:t>Nachdem sie einige weitere Rapporte erfolgreich zu ei</w:t>
            </w:r>
            <w:r w:rsidR="00EB7121">
              <w:t>nem kompletten Auftrag zusammen</w:t>
            </w:r>
            <w:r w:rsidR="00A562BE">
              <w:t xml:space="preserve">stellen </w:t>
            </w:r>
            <w:r w:rsidR="00731D7A">
              <w:t>konnte</w:t>
            </w:r>
            <w:r>
              <w:t xml:space="preserve"> und die Rechnung dazu generiert</w:t>
            </w:r>
            <w:r w:rsidR="00774E35">
              <w:t xml:space="preserve"> hat</w:t>
            </w:r>
            <w:r w:rsidR="00363C95">
              <w:t>,</w:t>
            </w:r>
            <w:r>
              <w:t xml:space="preserve"> </w:t>
            </w:r>
            <w:r w:rsidR="009973C5">
              <w:t xml:space="preserve">findet </w:t>
            </w:r>
            <w:r>
              <w:t xml:space="preserve">Tamara </w:t>
            </w:r>
            <w:r w:rsidR="009973C5">
              <w:t xml:space="preserve">einen Rapport zu </w:t>
            </w:r>
            <w:r w:rsidR="00363C95">
              <w:t>dem</w:t>
            </w:r>
            <w:r w:rsidR="009973C5">
              <w:t xml:space="preserve"> die Materialliste fehlt.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43FFD" w:rsidP="00363C95">
            <w:pPr>
              <w:cnfStyle w:val="000000000000" w:firstRow="0" w:lastRow="0" w:firstColumn="0" w:lastColumn="0" w:oddVBand="0" w:evenVBand="0" w:oddHBand="0" w:evenHBand="0" w:firstRowFirstColumn="0" w:firstRowLastColumn="0" w:lastRowFirstColumn="0" w:lastRowLastColumn="0"/>
            </w:pPr>
            <w:r>
              <w:t>Als erstes holt sich Tamara eine der vorgedruckten Materiallisten, welche von Hand ergänz</w:t>
            </w:r>
            <w:r w:rsidR="00363C95">
              <w:t>t</w:t>
            </w:r>
            <w:r>
              <w:t xml:space="preserve"> werden können. </w:t>
            </w:r>
            <w:r w:rsidR="00BC7C8F">
              <w:t>Daraufhin ruft sie</w:t>
            </w:r>
            <w:r w:rsidR="00C0293A">
              <w:t xml:space="preserve"> umgehend den Sanitär an</w:t>
            </w:r>
            <w:r w:rsidR="00363C95">
              <w:t>,</w:t>
            </w:r>
            <w:r w:rsidR="00C0293A">
              <w:t xml:space="preserve"> welcher diesen Rapport ausgefüllt hat. </w:t>
            </w:r>
            <w:r w:rsidR="00FF6733">
              <w:t>Gereizt erklärt Tamara ihm, dass die Materialliste wichtig sei f</w:t>
            </w:r>
            <w:r w:rsidR="000A4611">
              <w:t xml:space="preserve">ür die Schlussabrechnung und er ihr und sich selbst wieder zusätzliche Arbeit </w:t>
            </w:r>
            <w:r w:rsidR="00363C95">
              <w:t>gemacht habe</w:t>
            </w:r>
            <w:r w:rsidR="000A4611">
              <w:t xml:space="preserve">. Nach </w:t>
            </w:r>
            <w:r w:rsidR="00363C95">
              <w:t>kurzer</w:t>
            </w:r>
            <w:r w:rsidR="000A4611">
              <w:t xml:space="preserve"> Überlegung zählt</w:t>
            </w:r>
            <w:r w:rsidR="00E550E3">
              <w:t xml:space="preserve"> der Sanitär zögerlich die Materialien</w:t>
            </w:r>
            <w:r w:rsidR="000A4611">
              <w:t xml:space="preserve"> auf, die er glaub</w:t>
            </w:r>
            <w:r w:rsidR="00363C95">
              <w:t>t,</w:t>
            </w:r>
            <w:r w:rsidR="000A4611">
              <w:t xml:space="preserve"> bei diesem Auftrag benutzt zu haben. </w:t>
            </w:r>
            <w:r w:rsidR="00564DCF">
              <w:t xml:space="preserve">Tamara schreibt sich die aufgezählten </w:t>
            </w:r>
            <w:r w:rsidR="00F548B1">
              <w:t>Werkstoffe auf und heftet die Materialliste an den dazugehörigen Rapport.</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287D3C" w:rsidP="00B11330">
            <w:pPr>
              <w:cnfStyle w:val="000000100000" w:firstRow="0" w:lastRow="0" w:firstColumn="0" w:lastColumn="0" w:oddVBand="0" w:evenVBand="0" w:oddHBand="1" w:evenHBand="0" w:firstRowFirstColumn="0" w:firstRowLastColumn="0" w:lastRowFirstColumn="0" w:lastRowLastColumn="0"/>
            </w:pPr>
            <w:r>
              <w:t>Da der Auftrag vor 3 Wochen ausgeführt</w:t>
            </w:r>
            <w:r w:rsidR="005C2C2B">
              <w:t xml:space="preserve"> wurde</w:t>
            </w:r>
            <w:r w:rsidR="00363C95">
              <w:t>,</w:t>
            </w:r>
            <w:r w:rsidR="005C2C2B">
              <w:t xml:space="preserve"> ist sich Tamara</w:t>
            </w:r>
            <w:r>
              <w:t xml:space="preserve"> sicher, dass der Sanitär sich nicht mehr an alle verwendeten </w:t>
            </w:r>
            <w:r w:rsidR="005C2C2B">
              <w:t xml:space="preserve">Arbeitsmaterialien erinnern kann. </w:t>
            </w:r>
            <w:r w:rsidR="00B01B9B">
              <w:t>Ihr ist bewusst, dass dadurch wieder ein finanzieller Verlust entsteht</w:t>
            </w:r>
            <w:r w:rsidR="00363C95">
              <w:t>,</w:t>
            </w:r>
            <w:r w:rsidR="00B01B9B">
              <w:t xml:space="preserve"> hat aber keine Möglichkeit</w:t>
            </w:r>
            <w:r w:rsidR="00363C95">
              <w:t>,</w:t>
            </w:r>
            <w:r w:rsidR="00B01B9B">
              <w:t xml:space="preserve"> dieses Problem zu lösen.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0C6AFA" w:rsidP="00367606">
            <w:pPr>
              <w:cnfStyle w:val="000000000000" w:firstRow="0" w:lastRow="0" w:firstColumn="0" w:lastColumn="0" w:oddVBand="0" w:evenVBand="0" w:oddHBand="0" w:evenHBand="0" w:firstRowFirstColumn="0" w:firstRowLastColumn="0" w:lastRowFirstColumn="0" w:lastRowLastColumn="0"/>
            </w:pPr>
            <w:r>
              <w:t>Um eine Rechnung auszufüllen benötigt es zu jedem Auftrag zwingen</w:t>
            </w:r>
            <w:r w:rsidR="007146FB">
              <w:t>d</w:t>
            </w:r>
            <w:r>
              <w:t xml:space="preserve"> eine Liste mit den verwendeten </w:t>
            </w:r>
            <w:r w:rsidR="00893175">
              <w:t>Werkstoffen</w:t>
            </w:r>
            <w:r>
              <w:t xml:space="preserve">. </w:t>
            </w:r>
            <w:r w:rsidR="00B11330">
              <w:t>Die Materialliste w</w:t>
            </w:r>
            <w:r w:rsidR="00C45F13">
              <w:t xml:space="preserve">urde </w:t>
            </w:r>
            <w:r w:rsidR="002F3F5B">
              <w:t>zwar n</w:t>
            </w:r>
            <w:r w:rsidR="00367606">
              <w:t xml:space="preserve">un </w:t>
            </w:r>
            <w:r w:rsidR="00C45F13">
              <w:t xml:space="preserve">ausgefüllt und </w:t>
            </w:r>
            <w:r w:rsidR="00227B01">
              <w:t>hinzugefügt, dessen Korrektheit ist aber ungewiss.</w:t>
            </w:r>
          </w:p>
        </w:tc>
      </w:tr>
    </w:tbl>
    <w:p w:rsidR="00220B61" w:rsidRDefault="00220B61" w:rsidP="00220B61">
      <w:pPr>
        <w:pStyle w:val="berschrift4"/>
      </w:pPr>
      <w:r>
        <w:lastRenderedPageBreak/>
        <w:t>Ist-Szenario 3</w:t>
      </w:r>
      <w:r w:rsidR="005316A2">
        <w:t>:</w:t>
      </w:r>
      <w:r w:rsidR="003A5F6E">
        <w:t xml:space="preserve"> </w:t>
      </w:r>
      <w:r w:rsidR="003553AA">
        <w:t>Unbekanntes Material</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B49B0" w:rsidP="00363C95">
            <w:pPr>
              <w:cnfStyle w:val="000000100000" w:firstRow="0" w:lastRow="0" w:firstColumn="0" w:lastColumn="0" w:oddVBand="0" w:evenVBand="0" w:oddHBand="1" w:evenHBand="0" w:firstRowFirstColumn="0" w:firstRowLastColumn="0" w:lastRowFirstColumn="0" w:lastRowLastColumn="0"/>
            </w:pPr>
            <w:r>
              <w:t>Nachmittags</w:t>
            </w:r>
            <w:r w:rsidR="000E7E72">
              <w:t xml:space="preserve"> kümmert sich Tamara weiter um die Rapporte. </w:t>
            </w:r>
            <w:r w:rsidR="002D49B6">
              <w:t>Nachdem sie zwei davon einordnen konnte</w:t>
            </w:r>
            <w:r w:rsidR="00363C95">
              <w:t>,</w:t>
            </w:r>
            <w:r w:rsidR="002D49B6">
              <w:t xml:space="preserve"> stösst sie auf einen Rapport</w:t>
            </w:r>
            <w:r w:rsidR="00363C95">
              <w:t>,</w:t>
            </w:r>
            <w:r w:rsidR="002D49B6">
              <w:t xml:space="preserve"> auf dem die Materialien nur mit Abkürzungen beschrieben sind</w:t>
            </w:r>
            <w:r w:rsidR="002D1BE2">
              <w: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63C95" w:rsidP="00CB6E7C">
            <w:pPr>
              <w:cnfStyle w:val="000000000000" w:firstRow="0" w:lastRow="0" w:firstColumn="0" w:lastColumn="0" w:oddVBand="0" w:evenVBand="0" w:oddHBand="0" w:evenHBand="0" w:firstRowFirstColumn="0" w:firstRowLastColumn="0" w:lastRowFirstColumn="0" w:lastRowLastColumn="0"/>
            </w:pPr>
            <w:r>
              <w:t>Tamara fehlt bezüglich der</w:t>
            </w:r>
            <w:r w:rsidR="00E20611">
              <w:t xml:space="preserve"> Materiali</w:t>
            </w:r>
            <w:r w:rsidR="00CE1E15">
              <w:t>en das nötige Fachwissen. Nach zwei</w:t>
            </w:r>
            <w:r w:rsidR="00E20611">
              <w:t xml:space="preserve"> </w:t>
            </w:r>
            <w:r w:rsidR="00A57EBB">
              <w:t xml:space="preserve">Jahren kennt sie zwar einige Begriffe, viele sind ihr jedoch </w:t>
            </w:r>
            <w:r w:rsidR="00D308C2">
              <w:t xml:space="preserve">noch </w:t>
            </w:r>
            <w:r w:rsidR="00A57EBB">
              <w:t xml:space="preserve">komplett unbekannt. </w:t>
            </w:r>
            <w:r w:rsidR="00B6752F">
              <w:t>Sie recherchiert</w:t>
            </w:r>
            <w:r w:rsidR="00C32DBB">
              <w:t xml:space="preserve"> die Werkstoffe</w:t>
            </w:r>
            <w:r>
              <w:t>,</w:t>
            </w:r>
            <w:r w:rsidR="00C32DBB">
              <w:t xml:space="preserve"> indem sie </w:t>
            </w:r>
            <w:r>
              <w:t xml:space="preserve">die </w:t>
            </w:r>
            <w:r w:rsidR="00C32DBB">
              <w:t>aktuel</w:t>
            </w:r>
            <w:r w:rsidR="00DE3596">
              <w:t>le Materialliste mit der eines anderen, ähnlichen Auftrags</w:t>
            </w:r>
            <w:r w:rsidR="00C32DBB">
              <w:t xml:space="preserve"> vergleicht. </w:t>
            </w:r>
            <w:r w:rsidR="00CA5F1C">
              <w:t xml:space="preserve">Dies führt jedoch nur teilweise zum Erfolg. </w:t>
            </w:r>
            <w:r w:rsidR="00CB6E7C">
              <w:t>Darum</w:t>
            </w:r>
            <w:r w:rsidR="00CA5F1C">
              <w:t xml:space="preserve"> versucht sie es</w:t>
            </w:r>
            <w:r w:rsidR="00CB6E7C">
              <w:t xml:space="preserve"> noch</w:t>
            </w:r>
            <w:r w:rsidR="00CA5F1C">
              <w:t xml:space="preserve"> mit dem Katalog des aufgelisteten Zulieferers. </w:t>
            </w:r>
            <w:r w:rsidR="00CB6E7C">
              <w:t>Leider</w:t>
            </w:r>
            <w:r w:rsidR="00A31257">
              <w:t xml:space="preserve"> ist auch dies</w:t>
            </w:r>
            <w:r w:rsidR="00CB6E7C">
              <w:t>e Recherche</w:t>
            </w:r>
            <w:r w:rsidR="00A31257">
              <w:t xml:space="preserve"> </w:t>
            </w:r>
            <w:r w:rsidR="00CB6E7C">
              <w:t>von nur mässigem Erfolg gekrönt.</w:t>
            </w:r>
            <w:r w:rsidR="00A31257">
              <w:t xml:space="preserve"> Tamara entscheidet sich deshalb</w:t>
            </w:r>
            <w:r w:rsidR="00CB6E7C">
              <w:t>,</w:t>
            </w:r>
            <w:r w:rsidR="00A31257">
              <w:t xml:space="preserve"> den Sanitär dazu zu befragen. </w:t>
            </w:r>
            <w:r w:rsidR="000C76B2">
              <w:t xml:space="preserve">Nach einigen Versuchen kann Tamara diesen auch erreichen. </w:t>
            </w:r>
            <w:r w:rsidR="0041466E">
              <w:t>Der Sanitär erklärt ihr daraufhin</w:t>
            </w:r>
            <w:r w:rsidR="00CB6E7C">
              <w:t>,</w:t>
            </w:r>
            <w:r w:rsidR="0041466E">
              <w:t xml:space="preserve"> um was für Werkstoffe es sich tatsächlich handelt.</w:t>
            </w:r>
            <w:r w:rsidR="004F63B7">
              <w:t xml:space="preserve"> Erleichtert notiert Tamara die Angaben und ermahnt den Sanitär, die Materialien das nächste Mal genau aufzuschreiben.</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FD1F66" w:rsidP="00363C95">
            <w:pPr>
              <w:cnfStyle w:val="000000100000" w:firstRow="0" w:lastRow="0" w:firstColumn="0" w:lastColumn="0" w:oddVBand="0" w:evenVBand="0" w:oddHBand="1" w:evenHBand="0" w:firstRowFirstColumn="0" w:firstRowLastColumn="0" w:lastRowFirstColumn="0" w:lastRowLastColumn="0"/>
            </w:pPr>
            <w:r>
              <w:t>Resigniert stellt Tamara fest, dass sie diese Ermittlungen über eine Stunde beschäftigt haben.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7158FE" w:rsidP="009B1CA3">
            <w:pPr>
              <w:cnfStyle w:val="000000000000" w:firstRow="0" w:lastRow="0" w:firstColumn="0" w:lastColumn="0" w:oddVBand="0" w:evenVBand="0" w:oddHBand="0" w:evenHBand="0" w:firstRowFirstColumn="0" w:firstRowLastColumn="0" w:lastRowFirstColumn="0" w:lastRowLastColumn="0"/>
            </w:pPr>
            <w:r>
              <w:t xml:space="preserve">Tamara kann die Materialliste erfolgreich anpassen und die Werkstoffpreise der </w:t>
            </w:r>
            <w:r w:rsidR="009B1CA3">
              <w:t>R</w:t>
            </w:r>
            <w:r>
              <w:t>echnung hinzufügen.</w:t>
            </w:r>
          </w:p>
        </w:tc>
      </w:tr>
    </w:tbl>
    <w:p w:rsidR="00E9487F" w:rsidRPr="00E9487F" w:rsidRDefault="00E9487F" w:rsidP="00E9487F">
      <w:pPr>
        <w:pStyle w:val="berschrift3"/>
        <w:rPr>
          <w:lang w:val="en-GB"/>
        </w:rPr>
      </w:pPr>
      <w:bookmarkStart w:id="38" w:name="_Toc289376525"/>
      <w:r w:rsidRPr="00E9487F">
        <w:rPr>
          <w:lang w:val="en-GB"/>
        </w:rPr>
        <w:t xml:space="preserve">Vision Day-in-the-Live </w:t>
      </w:r>
      <w:proofErr w:type="spellStart"/>
      <w:r w:rsidRPr="00E9487F">
        <w:rPr>
          <w:lang w:val="en-GB"/>
        </w:rPr>
        <w:t>Szenario</w:t>
      </w:r>
      <w:bookmarkEnd w:id="38"/>
      <w:proofErr w:type="spellEnd"/>
    </w:p>
    <w:p w:rsidR="00AA6603" w:rsidRDefault="00B86359" w:rsidP="00AA6603">
      <w:pPr>
        <w:rPr>
          <w:lang w:val="en-GB"/>
        </w:rPr>
      </w:pPr>
      <w:r>
        <w:rPr>
          <w:lang w:val="en-GB"/>
        </w:rPr>
        <w:t>Blah</w:t>
      </w:r>
    </w:p>
    <w:p w:rsidR="00B86359" w:rsidRDefault="00B86359" w:rsidP="00B86359">
      <w:pPr>
        <w:pStyle w:val="berschrift4"/>
      </w:pPr>
      <w:r>
        <w:t>Soll-Szenario 1: Auftrag erstellen</w:t>
      </w:r>
    </w:p>
    <w:tbl>
      <w:tblPr>
        <w:tblStyle w:val="MittleresRaster2-Akzent1"/>
        <w:tblW w:w="0" w:type="auto"/>
        <w:tblLook w:val="04A0" w:firstRow="1" w:lastRow="0" w:firstColumn="1" w:lastColumn="0" w:noHBand="0" w:noVBand="1"/>
      </w:tblPr>
      <w:tblGrid>
        <w:gridCol w:w="3652"/>
        <w:gridCol w:w="5560"/>
      </w:tblGrid>
      <w:tr w:rsidR="00B86359" w:rsidRPr="00632AF5"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Pr="00632AF5" w:rsidRDefault="00B86359" w:rsidP="00632AF5">
            <w:r w:rsidRPr="00632AF5">
              <w:t>Ausgangssituation</w:t>
            </w:r>
          </w:p>
        </w:tc>
        <w:tc>
          <w:tcPr>
            <w:tcW w:w="5560" w:type="dxa"/>
          </w:tcPr>
          <w:p w:rsidR="00B86359" w:rsidRPr="00632AF5" w:rsidRDefault="00B86359" w:rsidP="00632AF5">
            <w:pPr>
              <w:cnfStyle w:val="100000000000" w:firstRow="1" w:lastRow="0" w:firstColumn="0" w:lastColumn="0" w:oddVBand="0" w:evenVBand="0" w:oddHBand="0" w:evenHBand="0" w:firstRowFirstColumn="0" w:firstRowLastColumn="0" w:lastRowFirstColumn="0" w:lastRowLastColumn="0"/>
              <w:rPr>
                <w:b w:val="0"/>
              </w:rPr>
            </w:pPr>
            <w:r w:rsidRPr="00632AF5">
              <w:rPr>
                <w:b w:val="0"/>
              </w:rPr>
              <w:t>Morgens sortiert Tamara gerade Rapporte, als sie ein dringender Anruf erreicht. Die Verwaltung der Hofwiesen Überbauung erläutert ihr, dass bei einem ihrer Wohnobjekte das Wasser in der Küche nicht mehr fliesst.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erstellt sogleich einen neuen Auftrag. Dort füllt sie die Angaben zum Auftragsgeber und die Problembeschreibung ein. Daraufhin erstellt sie auch einen neuen Kunden, gibt dort die Informationen über dessen Adresse, Name und Telefonnummer an und verknüpft in sogleich mit dem Auftrag.</w:t>
            </w:r>
          </w:p>
          <w:p w:rsidR="00B86359" w:rsidRDefault="00B86359" w:rsidP="00632AF5">
            <w:pPr>
              <w:cnfStyle w:val="000000100000" w:firstRow="0" w:lastRow="0" w:firstColumn="0" w:lastColumn="0" w:oddVBand="0" w:evenVBand="0" w:oddHBand="1" w:evenHBand="0" w:firstRowFirstColumn="0" w:firstRowLastColumn="0" w:lastRowFirstColumn="0" w:lastRowLastColumn="0"/>
            </w:pPr>
            <w:r>
              <w:t>Nach Beendigung des Telefonats setzt sie sich mit einem der Sanitäre in Verbindung. Tamara erklärt ihm das Problem und gibt dem Sanitär die dazugehörige Adresse und den Namen des Mieters an. Sie weist ihm zudem daraufhin, dass der Mieter und der Auftrag im System bereits erfasst sind.</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Auch hier kann Tamara nie komplett sicher sein, dass der Sanitär sich alle Informationen aufschreibt. Jedoch hat er nun die Möglichkeit die Informationen online abzurufen. Hierbei handelt es sich vor allem um ein menschliches Problem, welches auch durch Optimierung der Software nicht eliminiert werden kann.</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Ziel</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hat den Auftrag erfolgreich an den Sanitär weitergeleitet und die Angaben sind auch im System erfasst worden. Wie der Sanitär jedoch mit den Informationen weiterverfährt kann von Tamara nicht weiter beeinflusst werden.</w:t>
            </w:r>
          </w:p>
        </w:tc>
      </w:tr>
    </w:tbl>
    <w:p w:rsidR="00B86359" w:rsidRDefault="00B86359" w:rsidP="00B86359"/>
    <w:p w:rsidR="00B86359" w:rsidRDefault="00B86359" w:rsidP="00B86359">
      <w:pPr>
        <w:pStyle w:val="berschrift4"/>
      </w:pPr>
      <w:r>
        <w:lastRenderedPageBreak/>
        <w:t>Soll-Szenario 2: Stundeneinträge einem Auftrag zuweisen</w:t>
      </w:r>
    </w:p>
    <w:tbl>
      <w:tblPr>
        <w:tblStyle w:val="MittleresRaster2-Akzent1"/>
        <w:tblW w:w="0" w:type="auto"/>
        <w:tblLook w:val="04A0" w:firstRow="1" w:lastRow="0" w:firstColumn="1" w:lastColumn="0" w:noHBand="0" w:noVBand="1"/>
      </w:tblPr>
      <w:tblGrid>
        <w:gridCol w:w="3652"/>
        <w:gridCol w:w="5560"/>
      </w:tblGrid>
      <w:tr w:rsidR="00B86359"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Default="00B86359" w:rsidP="00632AF5">
            <w:r>
              <w:t>Ausgangssituation</w:t>
            </w:r>
          </w:p>
        </w:tc>
        <w:tc>
          <w:tcPr>
            <w:tcW w:w="5560" w:type="dxa"/>
          </w:tcPr>
          <w:p w:rsidR="00B86359" w:rsidRPr="00632AF5" w:rsidRDefault="00B86359" w:rsidP="00632AF5">
            <w:pPr>
              <w:cnfStyle w:val="100000000000" w:firstRow="1" w:lastRow="0" w:firstColumn="0" w:lastColumn="0" w:oddVBand="0" w:evenVBand="0" w:oddHBand="0" w:evenHBand="0" w:firstRowFirstColumn="0" w:firstRowLastColumn="0" w:lastRowFirstColumn="0" w:lastRowLastColumn="0"/>
              <w:rPr>
                <w:b w:val="0"/>
              </w:rPr>
            </w:pPr>
            <w:r w:rsidRPr="00632AF5">
              <w:rPr>
                <w:b w:val="0"/>
              </w:rPr>
              <w:t>Tamara weiss von einem der Sanitärmonteure, dass keine weiteren Arbeiten bei der Sonnenallee 32 anfallen. Sie macht sich daher daran, die Stundeneinträge zu einem Auftrag zusammenzustellen.</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hatte bei Erhalt des Auftrags schon ein Auftragsobjekt mit Informationen wie der Rechnungsadresse erstellt. Nun muss sie nur noch die passenden Stundeneinträge dem Auftrag hinzufügen.</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Zu Komplikationen kann es kommen, wenn der Monteur vergisst, den Kunden mit den Stundeneinträgen zu verknüpfen, da diese Möglichkeit aus Zeitoptimierungsgründen optional ist.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Ziel</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Tamara hat den Auftrag erfolgreich zusammenstellen können.</w:t>
            </w:r>
          </w:p>
        </w:tc>
      </w:tr>
    </w:tbl>
    <w:p w:rsidR="00B86359" w:rsidRDefault="00B86359" w:rsidP="00B86359">
      <w:pPr>
        <w:pStyle w:val="berschrift4"/>
      </w:pPr>
      <w:r>
        <w:t>Soll-Szenario 3: Schlussrapport erstellen</w:t>
      </w:r>
    </w:p>
    <w:tbl>
      <w:tblPr>
        <w:tblStyle w:val="MittleresRaster2-Akzent1"/>
        <w:tblW w:w="0" w:type="auto"/>
        <w:tblLook w:val="04A0" w:firstRow="1" w:lastRow="0" w:firstColumn="1" w:lastColumn="0" w:noHBand="0" w:noVBand="1"/>
      </w:tblPr>
      <w:tblGrid>
        <w:gridCol w:w="3652"/>
        <w:gridCol w:w="5560"/>
      </w:tblGrid>
      <w:tr w:rsidR="00B86359" w:rsidTr="00632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tcPr>
          <w:p w:rsidR="00B86359" w:rsidRDefault="00B86359" w:rsidP="00632AF5">
            <w:r>
              <w:t>Ausgangssituation</w:t>
            </w:r>
          </w:p>
        </w:tc>
        <w:tc>
          <w:tcPr>
            <w:tcW w:w="5560" w:type="dxa"/>
          </w:tcPr>
          <w:p w:rsidR="00B86359" w:rsidRPr="00632AF5" w:rsidRDefault="00B86359" w:rsidP="00632AF5">
            <w:pPr>
              <w:cnfStyle w:val="100000000000" w:firstRow="1" w:lastRow="0" w:firstColumn="0" w:lastColumn="0" w:oddVBand="0" w:evenVBand="0" w:oddHBand="0" w:evenHBand="0" w:firstRowFirstColumn="0" w:firstRowLastColumn="0" w:lastRowFirstColumn="0" w:lastRowLastColumn="0"/>
              <w:rPr>
                <w:b w:val="0"/>
              </w:rPr>
            </w:pPr>
            <w:r w:rsidRPr="00632AF5">
              <w:rPr>
                <w:b w:val="0"/>
              </w:rPr>
              <w:t>Tamara erstellt nun zur Sonnenallee 22 den Schlussrapport mit der Abrechnung</w:t>
            </w:r>
            <w:r w:rsidR="00632AF5">
              <w:rPr>
                <w:b w:val="0"/>
              </w:rPr>
              <w: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Schritte</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Da alle Stundeneinträge und Materialien für den Auftrag im System vorhanden sind, muss die Sekretärin nur noch den Rapport generieren lassen. Dabei wird eine Liste von den geleisteten Stunden erstellt und eine mit den verwendeten Materialien und deren Gesamtpreis.</w:t>
            </w:r>
          </w:p>
        </w:tc>
      </w:tr>
      <w:tr w:rsidR="00B86359" w:rsidTr="00632AF5">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Probleme</w:t>
            </w:r>
          </w:p>
        </w:tc>
        <w:tc>
          <w:tcPr>
            <w:tcW w:w="5560" w:type="dxa"/>
          </w:tcPr>
          <w:p w:rsidR="00B86359" w:rsidRDefault="00B86359" w:rsidP="00632AF5">
            <w:pPr>
              <w:cnfStyle w:val="000000000000" w:firstRow="0" w:lastRow="0" w:firstColumn="0" w:lastColumn="0" w:oddVBand="0" w:evenVBand="0" w:oddHBand="0" w:evenHBand="0" w:firstRowFirstColumn="0" w:firstRowLastColumn="0" w:lastRowFirstColumn="0" w:lastRowLastColumn="0"/>
            </w:pPr>
            <w:r>
              <w:t>Auch hier können Probleme entstehen, falls der Sanitär vergis</w:t>
            </w:r>
            <w:r w:rsidR="00F3753B">
              <w:t>st, Stundeneinträge zu verknüpf</w:t>
            </w:r>
            <w:r>
              <w:t>en oder das Material nicht aufzeichnet.</w:t>
            </w:r>
          </w:p>
        </w:tc>
      </w:tr>
      <w:tr w:rsidR="00B86359" w:rsidTr="00632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86359" w:rsidRDefault="00B86359" w:rsidP="00632AF5">
            <w:r>
              <w:t>Ziel</w:t>
            </w:r>
          </w:p>
        </w:tc>
        <w:tc>
          <w:tcPr>
            <w:tcW w:w="5560" w:type="dxa"/>
          </w:tcPr>
          <w:p w:rsidR="00B86359" w:rsidRDefault="00B86359" w:rsidP="00632AF5">
            <w:pPr>
              <w:cnfStyle w:val="000000100000" w:firstRow="0" w:lastRow="0" w:firstColumn="0" w:lastColumn="0" w:oddVBand="0" w:evenVBand="0" w:oddHBand="1" w:evenHBand="0" w:firstRowFirstColumn="0" w:firstRowLastColumn="0" w:lastRowFirstColumn="0" w:lastRowLastColumn="0"/>
            </w:pPr>
            <w:r>
              <w:t>Der Rapport</w:t>
            </w:r>
            <w:r w:rsidR="00F3753B">
              <w:t>, auf welchem</w:t>
            </w:r>
            <w:r>
              <w:t xml:space="preserve"> die Rechnung basiert</w:t>
            </w:r>
            <w:r w:rsidR="00F3753B">
              <w:t>,</w:t>
            </w:r>
            <w:r>
              <w:t xml:space="preserve"> wurde erfolgreich erstellt.</w:t>
            </w:r>
          </w:p>
        </w:tc>
      </w:tr>
    </w:tbl>
    <w:p w:rsidR="00B86359" w:rsidRPr="00B86359" w:rsidRDefault="00B86359" w:rsidP="00AA6603"/>
    <w:p w:rsidR="00835C7D" w:rsidRPr="00124965" w:rsidRDefault="000C750A" w:rsidP="00124965">
      <w:pPr>
        <w:pStyle w:val="berschrift2"/>
      </w:pPr>
      <w:bookmarkStart w:id="39" w:name="_Toc289376526"/>
      <w:r w:rsidRPr="004F63B7">
        <w:t>Arnold Arglos</w:t>
      </w:r>
      <w:bookmarkEnd w:id="39"/>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Arnold Arglos</w:t>
            </w:r>
          </w:p>
        </w:tc>
        <w:tc>
          <w:tcPr>
            <w:tcW w:w="5560" w:type="dxa"/>
          </w:tcPr>
          <w:p w:rsidR="000C750A" w:rsidRDefault="000C750A" w:rsidP="00E167F3">
            <w:pPr>
              <w:cnfStyle w:val="000000100000" w:firstRow="0" w:lastRow="0" w:firstColumn="0" w:lastColumn="0" w:oddVBand="0" w:evenVBand="0" w:oddHBand="1" w:evenHBand="0" w:firstRowFirstColumn="0" w:firstRowLastColumn="0" w:lastRowFirstColumn="0" w:lastRowLastColumn="0"/>
            </w:pP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E82ABF" w:rsidP="00E82ABF">
            <w:pPr>
              <w:jc w:val="center"/>
            </w:pPr>
            <w:r>
              <w:rPr>
                <w:noProof/>
                <w:lang w:eastAsia="de-CH"/>
              </w:rPr>
              <w:drawing>
                <wp:inline distT="0" distB="0" distL="0" distR="0" wp14:anchorId="354D866B" wp14:editId="7A2A7A4E">
                  <wp:extent cx="1929600" cy="1929600"/>
                  <wp:effectExtent l="0" t="0" r="0" b="0"/>
                  <wp:docPr id="5" name="Grafik 5" descr="D:\Users\Lukas Elmer\AppData\Local\Microsoft\Windows\Temporary Internet Files\Content.IE5\OVD3RBME\MP9003992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AppData\Local\Microsoft\Windows\Temporary Internet Files\Content.IE5\OVD3RBME\MP900399219[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29600" cy="1929600"/>
                          </a:xfrm>
                          <a:prstGeom prst="rect">
                            <a:avLst/>
                          </a:prstGeom>
                          <a:noFill/>
                          <a:ln>
                            <a:noFill/>
                          </a:ln>
                        </pic:spPr>
                      </pic:pic>
                    </a:graphicData>
                  </a:graphic>
                </wp:inline>
              </w:drawing>
            </w:r>
          </w:p>
        </w:tc>
        <w:tc>
          <w:tcPr>
            <w:tcW w:w="5560" w:type="dxa"/>
          </w:tcPr>
          <w:p w:rsidR="000C750A" w:rsidRPr="000C750A" w:rsidRDefault="000C750A" w:rsidP="00E167F3">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41 Jahre</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Lehre als Sanitär</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Teilinhaber einer Sanitärfirma</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Familie mit z</w:t>
            </w:r>
            <w:r w:rsidR="000C750A">
              <w:t>wei Kinder</w:t>
            </w:r>
            <w:r>
              <w:t>n</w:t>
            </w:r>
            <w:r w:rsidR="000C750A">
              <w:t xml:space="preserve"> (4 und 6)</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Seit über 10 Jahren für Sanitärfirma tätig</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Funktion</w:t>
            </w:r>
          </w:p>
        </w:tc>
        <w:tc>
          <w:tcPr>
            <w:tcW w:w="5560" w:type="dxa"/>
          </w:tcPr>
          <w:p w:rsidR="000C750A" w:rsidRDefault="00CF1735" w:rsidP="00E167F3">
            <w:pPr>
              <w:cnfStyle w:val="000000100000" w:firstRow="0" w:lastRow="0" w:firstColumn="0" w:lastColumn="0" w:oddVBand="0" w:evenVBand="0" w:oddHBand="1" w:evenHBand="0" w:firstRowFirstColumn="0" w:firstRowLastColumn="0" w:lastRowFirstColumn="0" w:lastRowLastColumn="0"/>
            </w:pPr>
            <w:r>
              <w:t>Arnold arbeitet als Sanitär in einer kleinen Firma mit zwei Aussendienstmitarbeitern und einer Büroangestellten. Er kennt sich aus mit Heizungen, Wärmepumpen und Solar-Energie, macht Reparaturen und Umbauten.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lastRenderedPageBreak/>
              <w:t xml:space="preserve">Nicht selten kommt es vor, dass er während der Arbeit einen Anruf von einem Kunden oder der Sachbearbeiterin erhält. </w:t>
            </w:r>
            <w:r w:rsidRPr="00CF1735">
              <w:rPr>
                <w:i/>
              </w:rPr>
              <w:t>„Manchmal erhalte ich während eines Anrufes noch einen zweiten. Das kann mich schon in Stress versetzen.“</w:t>
            </w: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 xml:space="preserve">Manchmal muss die Arbeit auch unterbrochen, weil spezielles Material </w:t>
            </w:r>
            <w:r w:rsidR="00565CE8">
              <w:t xml:space="preserve">nachträglich </w:t>
            </w:r>
            <w:r>
              <w:t>organisiert werden muss oder weil ein Elektriker benötigt wird.</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lastRenderedPageBreak/>
              <w:t>Arbeitsstil</w:t>
            </w:r>
          </w:p>
        </w:tc>
        <w:tc>
          <w:tcPr>
            <w:tcW w:w="5560" w:type="dxa"/>
          </w:tcPr>
          <w:p w:rsidR="00CF1735" w:rsidRDefault="00E82ABF" w:rsidP="00E167F3">
            <w:pPr>
              <w:cnfStyle w:val="000000100000" w:firstRow="0" w:lastRow="0" w:firstColumn="0" w:lastColumn="0" w:oddVBand="0" w:evenVBand="0" w:oddHBand="1" w:evenHBand="0" w:firstRowFirstColumn="0" w:firstRowLastColumn="0" w:lastRowFirstColumn="0" w:lastRowLastColumn="0"/>
            </w:pPr>
            <w:r w:rsidRPr="00CF1735">
              <w:rPr>
                <w:i/>
              </w:rPr>
              <w:t>„</w:t>
            </w:r>
            <w:r>
              <w:rPr>
                <w:i/>
              </w:rPr>
              <w:t>Ich notiere mir einfach schnell den Namen, die ungefähre Adresse und  ein Stichwort zum Problem</w:t>
            </w:r>
            <w:r w:rsidRPr="00CF1735">
              <w:rPr>
                <w:i/>
              </w:rPr>
              <w:t>.“</w:t>
            </w:r>
            <w:r>
              <w:rPr>
                <w:i/>
              </w:rPr>
              <w:t xml:space="preserve"> </w:t>
            </w:r>
            <w:r w:rsidR="00CF1735">
              <w:t>Um trotz Telefonanrufen schnell wieder weiterarbeiten zu können, notiert sich Arnold Adresse und Problemstellung des nächsten Auftrags auf einem Notizblock.</w:t>
            </w:r>
          </w:p>
          <w:p w:rsidR="00565CE8" w:rsidRDefault="00565CE8" w:rsidP="00E167F3">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0122F4">
            <w:pPr>
              <w:cnfStyle w:val="000000100000" w:firstRow="0" w:lastRow="0" w:firstColumn="0" w:lastColumn="0" w:oddVBand="0" w:evenVBand="0" w:oddHBand="1" w:evenHBand="0" w:firstRowFirstColumn="0" w:firstRowLastColumn="0" w:lastRowFirstColumn="0" w:lastRowLastColumn="0"/>
            </w:pPr>
            <w:r>
              <w:t xml:space="preserve">Das Ausfüllen der Rapporte ist Arnold nicht ganz so wichtig wie die Arbeit beim Kunden. Hier lässt auch seine Sorgfalt zu wünschen übrig. Wenn er sich dann </w:t>
            </w:r>
            <w:r w:rsidR="00E82ABF">
              <w:t>samstags</w:t>
            </w:r>
            <w:r>
              <w:t xml:space="preserve"> doch ans Ausfüllen der Rapporte macht, macht er Angaben über Arbeitszeit und eingesetzte Materialien aus der Erinnerung.</w:t>
            </w:r>
            <w:r w:rsidR="00E82ABF">
              <w:t xml:space="preserve"> </w:t>
            </w:r>
            <w:r w:rsidR="00E82ABF" w:rsidRPr="00CF1735">
              <w:rPr>
                <w:i/>
              </w:rPr>
              <w:t>„</w:t>
            </w:r>
            <w:r w:rsidR="00E82ABF">
              <w:rPr>
                <w:i/>
              </w:rPr>
              <w:t xml:space="preserve">Manchmal muss ich einen noch nicht vollständigen Rapport beiseitelegen. Im Verlaufe des Tages kommt mir dann meisten in den Sinn, was ich da </w:t>
            </w:r>
            <w:r w:rsidR="000122F4">
              <w:rPr>
                <w:i/>
              </w:rPr>
              <w:t>etwa</w:t>
            </w:r>
            <w:r w:rsidR="00E82ABF">
              <w:rPr>
                <w:i/>
              </w:rPr>
              <w:t xml:space="preserve"> gemacht hatte, wie lange und mit welchem Material</w:t>
            </w:r>
            <w:r w:rsidR="00E82ABF" w:rsidRPr="00CF1735">
              <w:rPr>
                <w:i/>
              </w:rPr>
              <w:t>.“</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Persönlichkeit &amp; Vorlieben</w:t>
            </w:r>
          </w:p>
        </w:tc>
        <w:tc>
          <w:tcPr>
            <w:tcW w:w="5560" w:type="dxa"/>
          </w:tcPr>
          <w:p w:rsidR="003203F9" w:rsidRDefault="003203F9" w:rsidP="00E167F3">
            <w:pPr>
              <w:cnfStyle w:val="000000000000" w:firstRow="0" w:lastRow="0" w:firstColumn="0" w:lastColumn="0" w:oddVBand="0" w:evenVBand="0" w:oddHBand="0"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E167F3">
            <w:pPr>
              <w:cnfStyle w:val="000000000000" w:firstRow="0" w:lastRow="0" w:firstColumn="0" w:lastColumn="0" w:oddVBand="0" w:evenVBand="0" w:oddHBand="0"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Punkto Auftragsanfragen wünscht er sich, dass alles über das Sekretariat liefe und er nicht direkt von Kunden angerufen würde.</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0A2548">
            <w:r>
              <w:t>Vorkenntnisse &amp; Lernen (Computer, Domain)</w:t>
            </w:r>
          </w:p>
        </w:tc>
        <w:tc>
          <w:tcPr>
            <w:tcW w:w="5560" w:type="dxa"/>
          </w:tcPr>
          <w:p w:rsidR="003203F9" w:rsidRDefault="003203F9" w:rsidP="003203F9">
            <w:pPr>
              <w:cnfStyle w:val="000000100000" w:firstRow="0" w:lastRow="0" w:firstColumn="0" w:lastColumn="0" w:oddVBand="0" w:evenVBand="0" w:oddHBand="1"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t>Seine Arbeitsmaterialien kennt er in- und auswendig. Um beim Rapportieren schneller voranzukommen, benutzt er inoffizielle Abkürzungen.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proofErr w:type="spellStart"/>
            <w:r>
              <w:t>Pain</w:t>
            </w:r>
            <w:proofErr w:type="spellEnd"/>
            <w:r>
              <w:t xml:space="preserve"> Points / Frustrationen</w:t>
            </w:r>
          </w:p>
        </w:tc>
        <w:tc>
          <w:tcPr>
            <w:tcW w:w="5560" w:type="dxa"/>
          </w:tcPr>
          <w:p w:rsidR="00E50090" w:rsidRDefault="00E50090" w:rsidP="00E167F3">
            <w:pPr>
              <w:cnfStyle w:val="000000000000" w:firstRow="0" w:lastRow="0" w:firstColumn="0" w:lastColumn="0" w:oddVBand="0" w:evenVBand="0" w:oddHBand="0" w:evenHBand="0" w:firstRowFirstColumn="0" w:firstRowLastColumn="0" w:lastRowFirstColumn="0" w:lastRowLastColumn="0"/>
            </w:pPr>
            <w:r>
              <w:t>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nur über einen Teil seiner Arbeiten informiert ist.</w:t>
            </w:r>
          </w:p>
          <w:p w:rsidR="000C750A" w:rsidRDefault="00E50090" w:rsidP="00E50090">
            <w:pPr>
              <w:cnfStyle w:val="000000000000" w:firstRow="0" w:lastRow="0" w:firstColumn="0" w:lastColumn="0" w:oddVBand="0" w:evenVBand="0" w:oddHBand="0"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Eigenschaften / </w:t>
            </w:r>
            <w:proofErr w:type="spellStart"/>
            <w:r w:rsidRPr="009D3F72">
              <w:t>Beha</w:t>
            </w:r>
            <w:r w:rsidRPr="0086572C">
              <w:t>viour</w:t>
            </w:r>
            <w:proofErr w:type="spellEnd"/>
            <w:r>
              <w:t xml:space="preserve"> Variables</w:t>
            </w:r>
          </w:p>
        </w:tc>
        <w:tc>
          <w:tcPr>
            <w:tcW w:w="5560" w:type="dxa"/>
          </w:tcPr>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Unternehmerisches Denken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Genauigkeit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Zuverlässigkeit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Technisches Wissen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Effizient bei Arbeit</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Gesamtübersicht Aufträge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Organisation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Terminvereinbarung mit Kunden</w:t>
            </w:r>
          </w:p>
          <w:p w:rsidR="000C750A"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lastRenderedPageBreak/>
              <w:t>Ziele</w:t>
            </w:r>
          </w:p>
        </w:tc>
        <w:tc>
          <w:tcPr>
            <w:tcW w:w="5560" w:type="dxa"/>
          </w:tcPr>
          <w:p w:rsidR="000C750A" w:rsidRDefault="003203F9" w:rsidP="00E167F3">
            <w:pPr>
              <w:cnfStyle w:val="000000000000" w:firstRow="0" w:lastRow="0" w:firstColumn="0" w:lastColumn="0" w:oddVBand="0" w:evenVBand="0" w:oddHBand="0" w:evenHBand="0" w:firstRowFirstColumn="0" w:firstRowLastColumn="0" w:lastRowFirstColumn="0" w:lastRowLastColumn="0"/>
            </w:pPr>
            <w:r>
              <w:t>Konzentration</w:t>
            </w:r>
            <w:r w:rsidR="000C750A">
              <w:t xml:space="preserve"> der </w:t>
            </w:r>
            <w:r>
              <w:t>Auftragserteilung auf das Sekretariat</w:t>
            </w:r>
            <w:r w:rsidR="000C750A">
              <w:t>.</w:t>
            </w:r>
          </w:p>
          <w:p w:rsidR="000C750A" w:rsidRDefault="003203F9" w:rsidP="00E167F3">
            <w:pPr>
              <w:cnfStyle w:val="000000000000" w:firstRow="0" w:lastRow="0" w:firstColumn="0" w:lastColumn="0" w:oddVBand="0" w:evenVBand="0" w:oddHBand="0" w:evenHBand="0" w:firstRowFirstColumn="0" w:firstRowLastColumn="0" w:lastRowFirstColumn="0" w:lastRowLastColumn="0"/>
            </w:pPr>
            <w:r>
              <w:t>Erleichterung für das Erstellen der Rapporte.</w:t>
            </w:r>
          </w:p>
        </w:tc>
      </w:tr>
    </w:tbl>
    <w:p w:rsidR="00A64D30" w:rsidRDefault="00A64D30" w:rsidP="00851E00">
      <w:pPr>
        <w:pStyle w:val="berschrift3"/>
      </w:pPr>
      <w:bookmarkStart w:id="40" w:name="_Toc289376527"/>
      <w:r>
        <w:t>Day-in-</w:t>
      </w:r>
      <w:proofErr w:type="spellStart"/>
      <w:r>
        <w:t>the</w:t>
      </w:r>
      <w:proofErr w:type="spellEnd"/>
      <w:r>
        <w:t>-Live Szenario</w:t>
      </w:r>
      <w:bookmarkEnd w:id="40"/>
    </w:p>
    <w:p w:rsidR="00851E00" w:rsidRDefault="00124965" w:rsidP="00124965">
      <w:pPr>
        <w:pStyle w:val="KeinLeerraum"/>
        <w:ind w:left="1134" w:hanging="1134"/>
      </w:pPr>
      <w:r>
        <w:t>Anmerkung:</w:t>
      </w:r>
      <w:r>
        <w:tab/>
      </w:r>
      <w:r w:rsidR="00851E00">
        <w:t>Das Day-in-</w:t>
      </w:r>
      <w:proofErr w:type="spellStart"/>
      <w:r w:rsidR="00851E00">
        <w:t>the</w:t>
      </w:r>
      <w:proofErr w:type="spellEnd"/>
      <w:r w:rsidR="00851E00">
        <w:t>-Live Szenari</w:t>
      </w:r>
      <w:r w:rsidR="00F461A0">
        <w:t>o</w:t>
      </w:r>
      <w:r>
        <w:t xml:space="preserve"> beinha</w:t>
      </w:r>
      <w:r w:rsidR="00F461A0">
        <w:t xml:space="preserve">ltet die </w:t>
      </w:r>
      <w:r w:rsidR="00303895">
        <w:t>Szenarien</w:t>
      </w:r>
      <w:r>
        <w:t xml:space="preserve"> </w:t>
      </w:r>
      <w:r w:rsidR="00F461A0">
        <w:t>“</w:t>
      </w:r>
      <w:r w:rsidR="00F461A0">
        <w:fldChar w:fldCharType="begin"/>
      </w:r>
      <w:r w:rsidR="00F461A0">
        <w:instrText xml:space="preserve"> REF _Ref289374393 \h </w:instrText>
      </w:r>
      <w:r w:rsidR="00F461A0">
        <w:fldChar w:fldCharType="separate"/>
      </w:r>
      <w:r w:rsidR="00F461A0">
        <w:t>Ist-Szenario 1: Dringender Auftrag</w:t>
      </w:r>
      <w:r w:rsidR="00F461A0">
        <w:fldChar w:fldCharType="end"/>
      </w:r>
      <w:r w:rsidR="00F461A0">
        <w:t>“ und “</w:t>
      </w:r>
      <w:r w:rsidR="00F461A0">
        <w:fldChar w:fldCharType="begin"/>
      </w:r>
      <w:r w:rsidR="00F461A0">
        <w:instrText xml:space="preserve"> REF _Ref289372566 \h </w:instrText>
      </w:r>
      <w:r w:rsidR="00F461A0">
        <w:fldChar w:fldCharType="separate"/>
      </w:r>
      <w:r w:rsidR="00F461A0">
        <w:t>Ist-Szenario 2: Boiler Reparatur</w:t>
      </w:r>
      <w:r w:rsidR="00F461A0">
        <w:fldChar w:fldCharType="end"/>
      </w:r>
      <w:r w:rsidR="00F461A0">
        <w:t>“. Das “</w:t>
      </w:r>
      <w:r w:rsidR="00F461A0">
        <w:fldChar w:fldCharType="begin"/>
      </w:r>
      <w:r w:rsidR="00F461A0">
        <w:instrText xml:space="preserve"> REF _Ref289374443 \h </w:instrText>
      </w:r>
      <w:r w:rsidR="00F461A0">
        <w:fldChar w:fldCharType="separate"/>
      </w:r>
      <w:r w:rsidR="00F461A0">
        <w:t>Ist-Szenario 3: Rapporte ausfüllen</w:t>
      </w:r>
      <w:r w:rsidR="00F461A0">
        <w:fldChar w:fldCharType="end"/>
      </w:r>
      <w:r w:rsidR="00F461A0">
        <w:t>“</w:t>
      </w:r>
      <w:r w:rsidR="00851E00">
        <w:t xml:space="preserve"> </w:t>
      </w:r>
      <w:r w:rsidR="00303895">
        <w:t>ist</w:t>
      </w:r>
      <w:r>
        <w:t xml:space="preserve">, als eine Erweiterung, </w:t>
      </w:r>
      <w:r w:rsidR="00851E00">
        <w:t>separat aufgeführt.</w:t>
      </w:r>
    </w:p>
    <w:p w:rsidR="00851E00" w:rsidRDefault="00851E00" w:rsidP="00124965">
      <w:pPr>
        <w:pStyle w:val="KeinLeerraum"/>
      </w:pPr>
    </w:p>
    <w:p w:rsidR="00851E00" w:rsidRDefault="00851E00" w:rsidP="00851E00">
      <w:r>
        <w:t>Arnold steht um 6.30 Uhr auf. Seinen Tag beginnt er mit Frühstücken. Dabei bereitet er sich auf den Tag vor, i</w:t>
      </w:r>
      <w:r w:rsidR="006A3549">
        <w:t xml:space="preserve">ndem er sich überlegt, welches </w:t>
      </w:r>
      <w:r>
        <w:t>zusätzliche Material er für die auf diesen Tag vorgesehenen Arbeiten benötigt. Dazu nimmt er seinen Notizblock zur Hand, auf welchem alle Kundenaufträge, bereits erledigte und noch ausstehende, geschrieben stehen.</w:t>
      </w:r>
    </w:p>
    <w:p w:rsidR="00851E00" w:rsidRDefault="00851E00" w:rsidP="00851E00">
      <w:r>
        <w:t>Wenn er das Haus verlässt</w:t>
      </w:r>
      <w:r w:rsidR="00124965">
        <w:t>, um mit dem Firmenwagen zum Lager zu fahren</w:t>
      </w:r>
      <w:r>
        <w:t>, sind seine Kinder noch immer nicht wach. So kann er sich nur von seiner Frau verabschieden.</w:t>
      </w:r>
      <w:r w:rsidR="00124965">
        <w:t xml:space="preserve"> Im Lager angekommen, </w:t>
      </w:r>
      <w:r>
        <w:t>lädt er das Lavabo, welches er am Nachmittag benötigen wird, in den Wagen. Das übrige Material und Werkzeug hat er bereits dabei.</w:t>
      </w:r>
    </w:p>
    <w:p w:rsidR="00A64D30" w:rsidRDefault="00851E00" w:rsidP="00851E00">
      <w:r>
        <w:t>Pünktlich</w:t>
      </w:r>
      <w:r w:rsidR="00124965">
        <w:t xml:space="preserve"> um acht Uhr</w:t>
      </w:r>
      <w:r>
        <w:t xml:space="preserve"> trifft er</w:t>
      </w:r>
      <w:r w:rsidR="006A3549">
        <w:t xml:space="preserve"> bei seinem ersten Kunden ein</w:t>
      </w:r>
      <w:bookmarkStart w:id="41" w:name="_GoBack"/>
      <w:bookmarkEnd w:id="41"/>
      <w:r w:rsidR="006A3549">
        <w:t xml:space="preserve">. </w:t>
      </w:r>
      <w:r>
        <w:t xml:space="preserve">Er </w:t>
      </w:r>
      <w:r w:rsidR="00303895">
        <w:t>macht sich im Keller des Wohnblocks sofort an die Arbeit, zwei Boiler müssen entkalkt werden. So richtet er sich mit seinem Werkzeug im Keller ein und beginn mit dem Entleeren der Boiler.</w:t>
      </w:r>
      <w:r w:rsidR="00124965">
        <w:br/>
        <w:t>Nach einer knappen Stunde erhält er einen ersten Kundenanruf</w:t>
      </w:r>
      <w:r w:rsidR="00F461A0">
        <w:t xml:space="preserve"> (siehe </w:t>
      </w:r>
      <w:r w:rsidR="00F461A0">
        <w:fldChar w:fldCharType="begin"/>
      </w:r>
      <w:r w:rsidR="00F461A0">
        <w:instrText xml:space="preserve"> REF _Ref289374393 \r \h </w:instrText>
      </w:r>
      <w:r w:rsidR="00F461A0">
        <w:fldChar w:fldCharType="separate"/>
      </w:r>
      <w:r w:rsidR="00F461A0">
        <w:t>5.2.1.1</w:t>
      </w:r>
      <w:r w:rsidR="00F461A0">
        <w:fldChar w:fldCharType="end"/>
      </w:r>
      <w:r w:rsidR="00F461A0">
        <w:t xml:space="preserve"> </w:t>
      </w:r>
      <w:r w:rsidR="00F461A0">
        <w:fldChar w:fldCharType="begin"/>
      </w:r>
      <w:r w:rsidR="00F461A0">
        <w:instrText xml:space="preserve"> REF _Ref289374393 \h </w:instrText>
      </w:r>
      <w:r w:rsidR="00F461A0">
        <w:fldChar w:fldCharType="separate"/>
      </w:r>
      <w:r w:rsidR="00F461A0">
        <w:t>Ist-Szenario 1: Dringender Auftrag</w:t>
      </w:r>
      <w:r w:rsidR="00F461A0">
        <w:fldChar w:fldCharType="end"/>
      </w:r>
      <w:r w:rsidR="00303895">
        <w:t>)</w:t>
      </w:r>
      <w:r w:rsidR="00124965">
        <w:t xml:space="preserve">. Es ist eine dringende </w:t>
      </w:r>
      <w:r w:rsidR="00435B9C">
        <w:t>Küchenw</w:t>
      </w:r>
      <w:r w:rsidR="00124965">
        <w:t>asserhahn-Reparatur, die er für den Mittag einplan</w:t>
      </w:r>
      <w:r w:rsidR="00303895">
        <w:t>en kann</w:t>
      </w:r>
      <w:r w:rsidR="00124965">
        <w:t xml:space="preserve">. Er verkürzt so also seine Mittagszeit drastisch und nimmt in Kauf, dass sich die für den Nachmittag geplanten Arbeiten </w:t>
      </w:r>
      <w:r w:rsidR="00435B9C">
        <w:t>verzögern</w:t>
      </w:r>
      <w:r w:rsidR="00124965">
        <w:t>.</w:t>
      </w:r>
      <w:r w:rsidR="00435B9C">
        <w:t xml:space="preserve"> Die Kundin ist hocherfreut, dass Arnold so kurzfristig vorbeikommen kann. So wird sie, wenn auch etwas verspätet, doch unkompliziert ein Mittagessen kochen können.</w:t>
      </w:r>
      <w:r w:rsidR="00303895">
        <w:br/>
        <w:t>Er wendet sich wieder den Boilern zu</w:t>
      </w:r>
      <w:r w:rsidR="003A0FAA">
        <w:t>.</w:t>
      </w:r>
      <w:r w:rsidR="00303895">
        <w:t xml:space="preserve"> </w:t>
      </w:r>
      <w:r w:rsidR="003A0FAA">
        <w:t>S</w:t>
      </w:r>
      <w:r w:rsidR="00303895">
        <w:t>ie sind so</w:t>
      </w:r>
      <w:r w:rsidR="003A0FAA">
        <w:t xml:space="preserve"> </w:t>
      </w:r>
      <w:r w:rsidR="00303895">
        <w:t>weit entleert, dass er</w:t>
      </w:r>
      <w:r w:rsidR="003A0FAA">
        <w:t xml:space="preserve"> mit dem Aufschrauben beg</w:t>
      </w:r>
      <w:r w:rsidR="00F461A0">
        <w:t xml:space="preserve">innen kann (siehe </w:t>
      </w:r>
      <w:r w:rsidR="00F461A0">
        <w:fldChar w:fldCharType="begin"/>
      </w:r>
      <w:r w:rsidR="00F461A0">
        <w:instrText xml:space="preserve"> REF _Ref289372566 \r \h </w:instrText>
      </w:r>
      <w:r w:rsidR="00F461A0">
        <w:fldChar w:fldCharType="separate"/>
      </w:r>
      <w:r w:rsidR="00F461A0">
        <w:t>5.2.1.2</w:t>
      </w:r>
      <w:r w:rsidR="00F461A0">
        <w:fldChar w:fldCharType="end"/>
      </w:r>
      <w:r w:rsidR="00F461A0">
        <w:t xml:space="preserve"> </w:t>
      </w:r>
      <w:r w:rsidR="00F461A0">
        <w:fldChar w:fldCharType="begin"/>
      </w:r>
      <w:r w:rsidR="00F461A0">
        <w:instrText xml:space="preserve"> REF _Ref289372566 \h </w:instrText>
      </w:r>
      <w:r w:rsidR="00F461A0">
        <w:fldChar w:fldCharType="separate"/>
      </w:r>
      <w:r w:rsidR="00F461A0">
        <w:t>Ist-Szenario 2: Boiler Reparatur</w:t>
      </w:r>
      <w:r w:rsidR="00F461A0">
        <w:fldChar w:fldCharType="end"/>
      </w:r>
      <w:r w:rsidR="003A0FAA">
        <w:t>). Beim Auseinanderneh</w:t>
      </w:r>
      <w:r w:rsidR="00E11FC4">
        <w:t>men fällt ihm jedoch auf, dass ein Kabel bei den Heizstäben verbrannt ist. Er informiert die Liegenschaftsverwaltung, damit diese ihm einen Elektriker vorbeischicken. In der Zwischenzeit entkalkt er die Boiler.</w:t>
      </w:r>
      <w:r w:rsidR="00E3327E">
        <w:t xml:space="preserve"> In dieser Zeit läutet das Mobiltelefon zweimal. Beide Male ist es die Sekretärin, die für Arnold einen Auftrag hat. Und beide Male notiert er sich auf seinem Notizblock die Adresse des Kunden und ein Stichwort zur Problemstellung. Die Rückrufe an diese Kunden für eine Terminvereinbarung verschiebt er auf später. </w:t>
      </w:r>
      <w:r w:rsidR="00A713C6">
        <w:br/>
      </w:r>
      <w:r w:rsidR="00E3327E">
        <w:t>Nach einer Stunde kommt der von der Verwaltung aufgebotene Elektriker vorbei. Er sieht sich die verbrannten Kabelstellen an und mei</w:t>
      </w:r>
      <w:r w:rsidR="00E11FC4">
        <w:t xml:space="preserve">nt, dass </w:t>
      </w:r>
      <w:r w:rsidR="00E3327E">
        <w:t>di</w:t>
      </w:r>
      <w:r w:rsidR="00E11FC4">
        <w:t>es nicht zu flicken sei. Arnold muss also Ersatzmaterial bestellen. Er schraubt die zwar entkalkten aber nicht vollumfänglich funktionstüchtigen Boiler wieder zusammen, damit der Wohnblock nicht ohne Heisswasser auskommen muss.</w:t>
      </w:r>
    </w:p>
    <w:p w:rsidR="009C069B" w:rsidRDefault="00435B9C" w:rsidP="00851E00">
      <w:r>
        <w:t xml:space="preserve">Nach </w:t>
      </w:r>
      <w:r w:rsidR="00E11FC4">
        <w:t xml:space="preserve">der teilweisen </w:t>
      </w:r>
      <w:r w:rsidR="00303895">
        <w:t>Erledigung</w:t>
      </w:r>
      <w:r w:rsidR="00E11FC4">
        <w:t xml:space="preserve"> des </w:t>
      </w:r>
      <w:r w:rsidR="00873B5E">
        <w:t>morgendlichen Auftrags macht sich Arnold kurz vor zwölf Uhr auf den Weg zur Kundi</w:t>
      </w:r>
      <w:r w:rsidR="00A713C6">
        <w:t>n mit dem Wasserhahnproblem, deren Auftrag</w:t>
      </w:r>
      <w:r w:rsidR="00873B5E">
        <w:t xml:space="preserve"> er </w:t>
      </w:r>
      <w:r w:rsidR="00E3327E">
        <w:t xml:space="preserve">nach dem Telefonat am frühen Morgen </w:t>
      </w:r>
      <w:r w:rsidR="00873B5E">
        <w:t>dazwischen geschoben hat</w:t>
      </w:r>
      <w:r w:rsidR="00A713C6">
        <w:t>te</w:t>
      </w:r>
      <w:r w:rsidR="00873B5E">
        <w:t>.</w:t>
      </w:r>
      <w:r w:rsidR="004779D6">
        <w:t xml:space="preserve"> Er hat eine längere Fahrt vor sich, der Wohnort der Kundin liegt nicht am Weg.</w:t>
      </w:r>
      <w:r w:rsidR="00873B5E">
        <w:t xml:space="preserve"> Unterwegs kauft er sich an</w:t>
      </w:r>
      <w:r w:rsidR="005763FD">
        <w:t xml:space="preserve"> einem Imbiss-Stand etwas zu essen.</w:t>
      </w:r>
      <w:r w:rsidR="00E3327E">
        <w:t xml:space="preserve"> Noch auf dem Parkplatz vor dem Haus der Kundin, erhält er einen Anruf direkt von einem Kunden. Er nimmt seine Adresse und die Problemstellung auf und versichert ihm, ihn in</w:t>
      </w:r>
      <w:r w:rsidR="00141E12">
        <w:t>nerhalb der</w:t>
      </w:r>
      <w:r w:rsidR="00E3327E">
        <w:t xml:space="preserve"> nächsten zwei Tage zwecks Terminvereinbarung anzurufen.</w:t>
      </w:r>
      <w:r w:rsidR="004779D6">
        <w:br/>
        <w:t>Für die Auftragsausführung bei der Kundin nimmt Arnold das Ersatzmaterial für die Wasserhahnreparatur, welches er in einfacher Ausführung immer mit sich führt, aus dem Firmenauto.</w:t>
      </w:r>
      <w:r w:rsidR="004779D6">
        <w:br/>
        <w:t xml:space="preserve">Die Problemstellung ist schnell erforscht und der defekte Wasserhahn in angemessener Zeit ersetzt. So ist Arnold bereits auf dem Weg zu seinem nächsten </w:t>
      </w:r>
      <w:r w:rsidR="00CD0500">
        <w:t>Kunden</w:t>
      </w:r>
      <w:r w:rsidR="004779D6">
        <w:t>, welcher sich wieder in der Umgebung</w:t>
      </w:r>
      <w:r w:rsidR="00CD0500">
        <w:t xml:space="preserve"> des ersten heutigen Kunden befindet.</w:t>
      </w:r>
      <w:r w:rsidR="00996DEE">
        <w:t xml:space="preserve"> Dieser Auftrag ist durch den ungeplanten Einsatz über Mittag etwas verzögert worden.</w:t>
      </w:r>
    </w:p>
    <w:p w:rsidR="00A6683C" w:rsidRDefault="009C069B" w:rsidP="00851E00">
      <w:r>
        <w:t>Es steht eine Lavabo-Auswechslung an. Arnold richtet sich im Badezimmer des Kunden mit seinem Werkzeug und dem neuen Lavabo ein.</w:t>
      </w:r>
      <w:r w:rsidR="00996DEE">
        <w:t xml:space="preserve"> Es ist eine Routinearbeit. Er kommt gut voran, trotzdem kann er den Zeitverzug nicht aufholen. Der Kunde ist mit der Ausführung des Auftrags zufrieden. Dafür, dass Arnold etwas später als vereinbart eingetroffen ist, hat er vollstes Verständnis.</w:t>
      </w:r>
      <w:r w:rsidR="00A6683C">
        <w:br/>
      </w:r>
      <w:r w:rsidR="00996DEE">
        <w:t>Kaum sitzt Arnold im Auto, bereit für den nächsten Auftrag, erhält er einen Kundenanruf. Wieder notiert er sich Adresse und Proble</w:t>
      </w:r>
      <w:r w:rsidR="00A6683C">
        <w:t>m auf seinem Notizblock. Dann fährt er</w:t>
      </w:r>
      <w:r w:rsidR="00996DEE">
        <w:t xml:space="preserve"> los.</w:t>
      </w:r>
    </w:p>
    <w:p w:rsidR="00996DEE" w:rsidRDefault="00A6683C" w:rsidP="00851E00">
      <w:r>
        <w:t xml:space="preserve">Es ist bereits späterer Nachmittag. Arnolds nächste Herausforderung: </w:t>
      </w:r>
      <w:r w:rsidR="00996DEE">
        <w:t>Im Keller</w:t>
      </w:r>
      <w:r>
        <w:t xml:space="preserve"> der Liegenschaft</w:t>
      </w:r>
      <w:r w:rsidR="00996DEE">
        <w:t xml:space="preserve"> tropft es bei Regen </w:t>
      </w:r>
      <w:r>
        <w:t xml:space="preserve">nahe einer Leitung. Arnolds Auftrag ist, die Ursache zu eruieren und zu beheben. Mit dieser Aufgabenstellung ist er für die nächsten zwei </w:t>
      </w:r>
      <w:r w:rsidR="00D738D8">
        <w:t xml:space="preserve">Stunden </w:t>
      </w:r>
      <w:r>
        <w:t>beschäftig.</w:t>
      </w:r>
    </w:p>
    <w:p w:rsidR="00671BB0" w:rsidRDefault="00A6683C" w:rsidP="00671BB0">
      <w:r>
        <w:lastRenderedPageBreak/>
        <w:t>Die heutige Liste an Kundenbesuchen ist abgearbeitet. Arnold macht sich auf den Weg in Richtung sein Zuhause. Er muss aber noch im Lager vorbei. Dort angekommen, checkt er das Material in seinem Auto und ersetzt Fehlendes mit Material aus dem Lager. Dies beinhaltet einen Ersatzwasserhahn</w:t>
      </w:r>
      <w:r w:rsidR="00156757">
        <w:t xml:space="preserve"> und Reinigungsutensilien.</w:t>
      </w:r>
      <w:r w:rsidR="009722A9">
        <w:br/>
        <w:t xml:space="preserve">Zuhause angekommen, freut er sich auf das Abendessen mit seiner Familie. Nachdem die Kinder im Bett sind, </w:t>
      </w:r>
      <w:r w:rsidR="00094140">
        <w:t xml:space="preserve">sitzt er für kurze Zeit an den Computer und checkt seine Emails. Danach </w:t>
      </w:r>
      <w:r w:rsidR="009722A9">
        <w:t>geniesst er einen gemütlichen Abend mit seiner Frau vor dem Fernseher.</w:t>
      </w:r>
    </w:p>
    <w:p w:rsidR="00240243" w:rsidRDefault="00240243" w:rsidP="00671BB0">
      <w:pPr>
        <w:pStyle w:val="berschrift4"/>
      </w:pPr>
      <w:bookmarkStart w:id="42" w:name="_Ref289374393"/>
      <w:r>
        <w:t>Ist-Szenario 1: Dringender Auftrag</w:t>
      </w:r>
      <w:bookmarkEnd w:id="42"/>
    </w:p>
    <w:tbl>
      <w:tblPr>
        <w:tblStyle w:val="MittleresRaster2-Akzent1"/>
        <w:tblW w:w="0" w:type="auto"/>
        <w:tblLook w:val="0480" w:firstRow="0" w:lastRow="0" w:firstColumn="1" w:lastColumn="0" w:noHBand="0" w:noVBand="1"/>
      </w:tblPr>
      <w:tblGrid>
        <w:gridCol w:w="3652"/>
        <w:gridCol w:w="5560"/>
      </w:tblGrid>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rsidRPr="00EA5FA7">
              <w:t>Ausganssituation</w:t>
            </w:r>
          </w:p>
        </w:tc>
        <w:tc>
          <w:tcPr>
            <w:tcW w:w="5560" w:type="dxa"/>
          </w:tcPr>
          <w:p w:rsidR="00F15C72" w:rsidRDefault="00A713C6" w:rsidP="00124965">
            <w:pPr>
              <w:cnfStyle w:val="000000100000" w:firstRow="0" w:lastRow="0" w:firstColumn="0" w:lastColumn="0" w:oddVBand="0" w:evenVBand="0" w:oddHBand="1" w:evenHBand="0" w:firstRowFirstColumn="0" w:firstRowLastColumn="0" w:lastRowFirstColumn="0" w:lastRowLastColumn="0"/>
            </w:pPr>
            <w:r>
              <w:t>Es ist kurz vor</w:t>
            </w:r>
            <w:r w:rsidR="00F15C72">
              <w:t xml:space="preserve"> </w:t>
            </w:r>
            <w:r w:rsidR="00124965">
              <w:t>neun</w:t>
            </w:r>
            <w:r w:rsidR="00F15C72">
              <w:t xml:space="preserve"> Uhr. Arnold ist bei der Arbeit und erhält direkt von einem Kunden einen Notfallanruf. Eine Frau benötigt seine Hilfe, in ihrer Küche ist der Wasserhahn defekt. </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124965">
            <w:r>
              <w:t>Schritte</w:t>
            </w:r>
          </w:p>
        </w:tc>
        <w:tc>
          <w:tcPr>
            <w:tcW w:w="5560" w:type="dxa"/>
          </w:tcPr>
          <w:p w:rsidR="00F15C72" w:rsidRPr="00A2224F" w:rsidRDefault="00F15C72" w:rsidP="00F3753B">
            <w:pPr>
              <w:cnfStyle w:val="000000000000" w:firstRow="0" w:lastRow="0" w:firstColumn="0" w:lastColumn="0" w:oddVBand="0" w:evenVBand="0" w:oddHBand="0" w:evenHBand="0" w:firstRowFirstColumn="0" w:firstRowLastColumn="0" w:lastRowFirstColumn="0" w:lastRowLastColumn="0"/>
            </w:pPr>
            <w:r>
              <w:t xml:space="preserve">Arnold muss kurz nachdenken: Heute am frühen Nachmittag hat er eine einfache Arbeit geplant, Lavabo-Auswechslung mit fixen Stunden. So verspricht er der Frau, um ca. 12.30 Uhr bei ihr zu sein. </w:t>
            </w:r>
            <w:r w:rsidR="00F3753B">
              <w:t>Er notiert ihre Adresse auf seinem Notizblock. Arnold</w:t>
            </w:r>
            <w:r>
              <w:t xml:space="preserve"> hofft, dass dieser dringende Auftrag seine Tagesplanung nicht zu sehr verzögert. Auch, weil der Wohnort der Notfallkundin nicht gerade am Weg liegt.</w:t>
            </w:r>
          </w:p>
        </w:tc>
      </w:tr>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Probleme</w:t>
            </w:r>
          </w:p>
        </w:tc>
        <w:tc>
          <w:tcPr>
            <w:tcW w:w="5560" w:type="dxa"/>
          </w:tcPr>
          <w:p w:rsidR="00F15C72" w:rsidRDefault="00F15C72" w:rsidP="00124965">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Ziel</w:t>
            </w:r>
          </w:p>
        </w:tc>
        <w:tc>
          <w:tcPr>
            <w:tcW w:w="5560" w:type="dxa"/>
          </w:tcPr>
          <w:p w:rsidR="00F15C72" w:rsidRDefault="00F15C72" w:rsidP="00124965">
            <w:pPr>
              <w:cnfStyle w:val="000000000000" w:firstRow="0" w:lastRow="0" w:firstColumn="0" w:lastColumn="0" w:oddVBand="0" w:evenVBand="0" w:oddHBand="0" w:evenHBand="0" w:firstRowFirstColumn="0" w:firstRowLastColumn="0" w:lastRowFirstColumn="0" w:lastRowLastColumn="0"/>
            </w:pPr>
            <w:r>
              <w:t>Eine Sanitärfirma, die auch kurzfristig vorbeikommen kann, hinterlässt einen guten Eindruck bei den Kunden. Arnold muss aber aufpassen, dass er seine anderen Kunden durch Terminverschiebungen nicht verärgert.</w:t>
            </w:r>
          </w:p>
        </w:tc>
      </w:tr>
    </w:tbl>
    <w:p w:rsidR="00A64D30" w:rsidRDefault="00AA6603" w:rsidP="00240243">
      <w:pPr>
        <w:pStyle w:val="berschrift4"/>
      </w:pPr>
      <w:bookmarkStart w:id="43" w:name="_Ref289372566"/>
      <w:r>
        <w:t>Ist-Szenario</w:t>
      </w:r>
      <w:r w:rsidR="00240243">
        <w:t xml:space="preserve"> 2</w:t>
      </w:r>
      <w:r>
        <w:t xml:space="preserve">: </w:t>
      </w:r>
      <w:r w:rsidR="00F15C72">
        <w:t>Boiler Reparatur</w:t>
      </w:r>
      <w:bookmarkEnd w:id="43"/>
    </w:p>
    <w:tbl>
      <w:tblPr>
        <w:tblStyle w:val="MittleresRaster2-Akzent1"/>
        <w:tblW w:w="0" w:type="auto"/>
        <w:tblLook w:val="0480" w:firstRow="0" w:lastRow="0" w:firstColumn="1" w:lastColumn="0" w:noHBand="0" w:noVBand="1"/>
      </w:tblPr>
      <w:tblGrid>
        <w:gridCol w:w="3652"/>
        <w:gridCol w:w="5560"/>
      </w:tblGrid>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rsidRPr="00EA5FA7">
              <w:t>Ausganssituation</w:t>
            </w:r>
          </w:p>
        </w:tc>
        <w:tc>
          <w:tcPr>
            <w:tcW w:w="5560" w:type="dxa"/>
          </w:tcPr>
          <w:p w:rsidR="00F15C72" w:rsidRDefault="00303895" w:rsidP="00124965">
            <w:pPr>
              <w:cnfStyle w:val="000000100000" w:firstRow="0" w:lastRow="0" w:firstColumn="0" w:lastColumn="0" w:oddVBand="0" w:evenVBand="0" w:oddHBand="1" w:evenHBand="0" w:firstRowFirstColumn="0" w:firstRowLastColumn="0" w:lastRowFirstColumn="0" w:lastRowLastColumn="0"/>
            </w:pPr>
            <w:r>
              <w:t>Heute Morgen</w:t>
            </w:r>
            <w:r w:rsidR="00F15C72">
              <w:t xml:space="preserve"> arbeitet Arnold im Keller eines Wohnblocks. Auftrag ist, die Boiler zu entkalken. Doch beim Aufschrauben und Auseinandernehmen bemerkt er, dass ein Kabel bei den Heizstäben verbrannt ist.</w:t>
            </w:r>
          </w:p>
        </w:tc>
      </w:tr>
      <w:tr w:rsidR="00F15C72" w:rsidRPr="00A2224F"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Pr="00EA5FA7" w:rsidRDefault="00F15C72" w:rsidP="00124965">
            <w:r>
              <w:t>Schritte</w:t>
            </w:r>
          </w:p>
        </w:tc>
        <w:tc>
          <w:tcPr>
            <w:tcW w:w="5560" w:type="dxa"/>
          </w:tcPr>
          <w:p w:rsidR="00F15C72" w:rsidRDefault="00F15C72" w:rsidP="00124965">
            <w:pPr>
              <w:cnfStyle w:val="000000000000" w:firstRow="0" w:lastRow="0" w:firstColumn="0" w:lastColumn="0" w:oddVBand="0" w:evenVBand="0" w:oddHBand="0" w:evenHBand="0" w:firstRowFirstColumn="0" w:firstRowLastColumn="0" w:lastRowFirstColumn="0" w:lastRowLastColumn="0"/>
            </w:pPr>
            <w:r>
              <w:t>Arnold informiert die Liegenschaftsverwaltung, damit ihm diese einen Elektriker vorbeischicken können.</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Während der Wartezeit säubert er den Boiler.</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Nach einer Stunde kommt ein Elektriker vorbei und untersucht die Kabel an den Heizstäben. Er meint, dass dies nicht zu reparieren ist.</w:t>
            </w:r>
          </w:p>
          <w:p w:rsidR="00F15C72" w:rsidRPr="00A2224F" w:rsidRDefault="00F15C72" w:rsidP="00124965">
            <w:pPr>
              <w:cnfStyle w:val="000000000000" w:firstRow="0" w:lastRow="0" w:firstColumn="0" w:lastColumn="0" w:oddVBand="0" w:evenVBand="0" w:oddHBand="0" w:evenHBand="0" w:firstRowFirstColumn="0" w:firstRowLastColumn="0" w:lastRowFirstColumn="0" w:lastRowLastColumn="0"/>
            </w:pPr>
            <w:r>
              <w:t>Arnold baut den Boiler, trotz beschädigtem Kabel an den Heizstäben, wieder zusammen. Er hat kein Ersatzmaterial zur Hand und schliesslich benötigt der Wohnblock heisses Wasser.</w:t>
            </w:r>
          </w:p>
        </w:tc>
      </w:tr>
      <w:tr w:rsidR="00F15C72" w:rsidTr="0012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Probleme</w:t>
            </w:r>
          </w:p>
        </w:tc>
        <w:tc>
          <w:tcPr>
            <w:tcW w:w="5560" w:type="dxa"/>
          </w:tcPr>
          <w:p w:rsidR="00F15C72" w:rsidRDefault="00F15C72" w:rsidP="00124965">
            <w:pPr>
              <w:cnfStyle w:val="000000100000" w:firstRow="0" w:lastRow="0" w:firstColumn="0" w:lastColumn="0" w:oddVBand="0" w:evenVBand="0" w:oddHBand="1" w:evenHBand="0" w:firstRowFirstColumn="0" w:firstRowLastColumn="0" w:lastRowFirstColumn="0" w:lastRowLastColumn="0"/>
            </w:pPr>
            <w:r>
              <w:t>Die Wartezeit auf den Elektriker konnte mit Säuberungsarbeiten überbrückt werden. Doch da Arnold Material nachbestellen muss, wird er in ein bis zwei Wochen nochmals in der gleichen Liegenschaft am Boiler arbeiten müssen um seinen Auftrag abschliessen zu können.</w:t>
            </w:r>
          </w:p>
        </w:tc>
      </w:tr>
      <w:tr w:rsidR="00F15C72" w:rsidTr="00124965">
        <w:tc>
          <w:tcPr>
            <w:cnfStyle w:val="001000000000" w:firstRow="0" w:lastRow="0" w:firstColumn="1" w:lastColumn="0" w:oddVBand="0" w:evenVBand="0" w:oddHBand="0" w:evenHBand="0" w:firstRowFirstColumn="0" w:firstRowLastColumn="0" w:lastRowFirstColumn="0" w:lastRowLastColumn="0"/>
            <w:tcW w:w="3652" w:type="dxa"/>
          </w:tcPr>
          <w:p w:rsidR="00F15C72" w:rsidRDefault="00F15C72" w:rsidP="00124965">
            <w:r>
              <w:t>Ziel</w:t>
            </w:r>
          </w:p>
        </w:tc>
        <w:tc>
          <w:tcPr>
            <w:tcW w:w="5560" w:type="dxa"/>
          </w:tcPr>
          <w:p w:rsidR="00F15C72" w:rsidRDefault="00F15C72" w:rsidP="00124965">
            <w:pPr>
              <w:cnfStyle w:val="000000000000" w:firstRow="0" w:lastRow="0" w:firstColumn="0" w:lastColumn="0" w:oddVBand="0" w:evenVBand="0" w:oddHBand="0" w:evenHBand="0" w:firstRowFirstColumn="0" w:firstRowLastColumn="0" w:lastRowFirstColumn="0" w:lastRowLastColumn="0"/>
            </w:pPr>
            <w:r>
              <w:t>Arnold hat in seinem Firmenwagen immer Material dabei. Je nach Problemstellung nimmt er andere Materialien mit. Es kann aber vorkommen, dass Unerwartetes eintritt und trotzdem Nachbestellungen nötig sind.</w:t>
            </w:r>
          </w:p>
          <w:p w:rsidR="00F15C72" w:rsidRDefault="00F15C72" w:rsidP="00124965">
            <w:pPr>
              <w:cnfStyle w:val="000000000000" w:firstRow="0" w:lastRow="0" w:firstColumn="0" w:lastColumn="0" w:oddVBand="0" w:evenVBand="0" w:oddHBand="0" w:evenHBand="0" w:firstRowFirstColumn="0" w:firstRowLastColumn="0" w:lastRowFirstColumn="0" w:lastRowLastColumn="0"/>
            </w:pPr>
            <w:r>
              <w:t>In diesem Fall setzt sich Arnold mit dem Kunden oder der Liegenschaftsverwaltung in Verbindung um diese aufzuklären und einen neuen Termin zu vereinbaren.</w:t>
            </w:r>
          </w:p>
        </w:tc>
      </w:tr>
    </w:tbl>
    <w:p w:rsidR="00A64D30" w:rsidRDefault="00A64D30" w:rsidP="00240243">
      <w:pPr>
        <w:pStyle w:val="berschrift4"/>
      </w:pPr>
      <w:bookmarkStart w:id="44" w:name="_Ref289374443"/>
      <w:r>
        <w:lastRenderedPageBreak/>
        <w:t>Ist-Szenario</w:t>
      </w:r>
      <w:r w:rsidR="00240243">
        <w:t xml:space="preserve"> 3</w:t>
      </w:r>
      <w:r w:rsidR="00A2224F">
        <w:t>: Rapporte ausfüllen</w:t>
      </w:r>
      <w:bookmarkEnd w:id="44"/>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A64D30" w:rsidP="00E167F3">
            <w:pPr>
              <w:cnfStyle w:val="000000100000" w:firstRow="0" w:lastRow="0" w:firstColumn="0" w:lastColumn="0" w:oddVBand="0" w:evenVBand="0" w:oddHBand="1" w:evenHBand="0" w:firstRowFirstColumn="0" w:firstRowLastColumn="0" w:lastRowFirstColumn="0" w:lastRowLastColumn="0"/>
            </w:pPr>
            <w:r>
              <w:t>Arnold hat die ganze Woche über bei vielen Kunden sanitäre Arbeiten ausgeführt. Nun ist es Samstag, das Wetter ist herrlich. Gerne würde er mit seinen Kindern draussen im Garten Zeit verbringen. Trotzdem macht er sich ans Ausfüllen der Rapporte.</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1236BD" w:rsidRDefault="00A2224F" w:rsidP="001236BD">
            <w:pPr>
              <w:cnfStyle w:val="000000000000" w:firstRow="0" w:lastRow="0" w:firstColumn="0" w:lastColumn="0" w:oddVBand="0" w:evenVBand="0" w:oddHBand="0" w:evenHBand="0" w:firstRowFirstColumn="0" w:firstRowLastColumn="0" w:lastRowFirstColumn="0" w:lastRowLastColumn="0"/>
            </w:pPr>
            <w:r w:rsidRPr="001236BD">
              <w:t>Arnold sucht alle seine Notizblätter mit Kundenadressen und dazugehörigen Problembeschreibungen zusammen und legt sie auf dem Küchentisch aus.  Er setzt sich, neben ihm ein Stapel leere Rapporte und ein Stift</w:t>
            </w:r>
            <w:r w:rsidR="00A64D30" w:rsidRPr="001236BD">
              <w:t>.</w:t>
            </w:r>
          </w:p>
          <w:p w:rsidR="00A64D30" w:rsidRDefault="001236BD" w:rsidP="001236BD">
            <w:pPr>
              <w:cnfStyle w:val="000000000000" w:firstRow="0" w:lastRow="0" w:firstColumn="0" w:lastColumn="0" w:oddVBand="0" w:evenVBand="0" w:oddHBand="0" w:evenHBand="0" w:firstRowFirstColumn="0" w:firstRowLastColumn="0" w:lastRowFirstColumn="0" w:lastRowLastColumn="0"/>
            </w:pPr>
            <w:r w:rsidRPr="001236BD">
              <w:t>Nun füllt er die Rapporte aus: Adresse des Kunden, Rechnungsadresse und Problembeschreibung sind kein Problem.</w:t>
            </w:r>
            <w:r>
              <w:t xml:space="preserve">  Bei Arbeiten mit fixen Zeiten sind die Stundeneinträge und das Material auch schnell aufgelistet.</w:t>
            </w:r>
          </w:p>
          <w:p w:rsidR="001236BD" w:rsidRPr="001236BD" w:rsidRDefault="001236BD" w:rsidP="001236BD">
            <w:pPr>
              <w:cnfStyle w:val="000000000000" w:firstRow="0" w:lastRow="0" w:firstColumn="0" w:lastColumn="0" w:oddVBand="0" w:evenVBand="0" w:oddHBand="0" w:evenHBand="0" w:firstRowFirstColumn="0" w:firstRowLastColumn="0" w:lastRowFirstColumn="0" w:lastRowLastColumn="0"/>
            </w:pPr>
            <w:r>
              <w:t>Durch die Problembeschreibung kann er sich bei atypischen Arbeiten erinnern, wie der Ablauf war und schätzt die benötigten Zeiten. Das Material listet er aus dem Gedächtnis aus.</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1236BD" w:rsidP="00E167F3">
            <w:pPr>
              <w:cnfStyle w:val="000000100000" w:firstRow="0" w:lastRow="0" w:firstColumn="0" w:lastColumn="0" w:oddVBand="0" w:evenVBand="0" w:oddHBand="1" w:evenHBand="0" w:firstRowFirstColumn="0" w:firstRowLastColumn="0" w:lastRowFirstColumn="0" w:lastRowLastColumn="0"/>
            </w:pPr>
            <w:r>
              <w:t>Arnolds Erinnerungsvermögen wird jede Woche erneut auf die Probe gestellt. Meist kann ich sich an die Materialien nicht mehr ganz so genau erinnern. Auch die Arbeitsstunden sind wohl kaum auf eine Viertelstunde genau aufgeschrieben.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1236BD" w:rsidP="00E167F3">
            <w:pPr>
              <w:cnfStyle w:val="000000000000" w:firstRow="0" w:lastRow="0" w:firstColumn="0" w:lastColumn="0" w:oddVBand="0" w:evenVBand="0" w:oddHBand="0" w:evenHBand="0" w:firstRowFirstColumn="0" w:firstRowLastColumn="0" w:lastRowFirstColumn="0" w:lastRowLastColumn="0"/>
            </w:pPr>
            <w:r>
              <w:t>Durch die ausgefüllten Rapporte kann die Sekretärin nun den Kunden die ausgeführte Arbeit in Rechnung stellen. Je schneller jedoch die Rapporte ausgefüllt werden, desto weniger muss sich Arnold auf sein Langzeitgedächtnis verlassen und desto schneller können die Rechnungen an die Kunden versandt werden.</w:t>
            </w:r>
          </w:p>
        </w:tc>
      </w:tr>
    </w:tbl>
    <w:p w:rsidR="00F3753B" w:rsidRPr="00E9487F" w:rsidRDefault="00F3753B" w:rsidP="00F3753B">
      <w:pPr>
        <w:pStyle w:val="berschrift3"/>
        <w:rPr>
          <w:lang w:val="en-GB"/>
        </w:rPr>
      </w:pPr>
      <w:bookmarkStart w:id="45" w:name="_Toc289376528"/>
      <w:r w:rsidRPr="00E9487F">
        <w:rPr>
          <w:lang w:val="en-GB"/>
        </w:rPr>
        <w:t xml:space="preserve">Vision Day-in-the-Live </w:t>
      </w:r>
      <w:proofErr w:type="spellStart"/>
      <w:r w:rsidRPr="00E9487F">
        <w:rPr>
          <w:lang w:val="en-GB"/>
        </w:rPr>
        <w:t>Szenario</w:t>
      </w:r>
      <w:bookmarkEnd w:id="45"/>
      <w:proofErr w:type="spellEnd"/>
    </w:p>
    <w:p w:rsidR="00094140" w:rsidRDefault="00094140" w:rsidP="00094140">
      <w:r>
        <w:t xml:space="preserve">Arnold steht um 6.30 Uhr auf. Seinen Tag beginnt er mit Frühstücken. Dabei bereitet er sich auf den Tag vor, </w:t>
      </w:r>
      <w:r w:rsidR="006A3549">
        <w:t>indem er sich überlegt, welches</w:t>
      </w:r>
      <w:r>
        <w:t xml:space="preserve"> zusätzliche Material er für die auf diesen Tag vorgesehenen Arbeiten benötigt. Dazu nimmt er seinen Notizblock zur Hand, auf welchem alle Kundenaufträge, bereits erledigte und noch ausstehende, geschrieben stehen.</w:t>
      </w:r>
    </w:p>
    <w:p w:rsidR="00094140" w:rsidRDefault="00094140" w:rsidP="00094140">
      <w:r>
        <w:t>Wenn er das Haus verlässt, um mit dem Firmenwagen zum Lager zu fahren, sind seine Kinder noch immer nicht wach. So kann er sich nur von seiner Frau verabschieden. Im Lager angekommen, lädt er das Lavabo, welches er am Nachmittag benötigen wird, in den Wagen. Das übrige Material und Werkzeug hat er bereits dabei.</w:t>
      </w:r>
    </w:p>
    <w:p w:rsidR="00094140" w:rsidRDefault="00094140" w:rsidP="00094140">
      <w:r>
        <w:t>Pünktlich um acht Uhr trifft er</w:t>
      </w:r>
      <w:r w:rsidR="006A3549">
        <w:t xml:space="preserve"> bei seinem ersten Kunden ein</w:t>
      </w:r>
      <w:r w:rsidR="00D738D8">
        <w:t xml:space="preserve"> und startet die Zeitmessung</w:t>
      </w:r>
      <w:r w:rsidR="006A3549">
        <w:t xml:space="preserve">. </w:t>
      </w:r>
      <w:r>
        <w:t>Er macht sich im Keller des Wohnblocks sofort an die Arbeit, zwei Boiler müssen entkalkt werden. So richtet er sich mit seinem Werkzeug im Keller ein und beginn mit dem Entleeren der Boiler.</w:t>
      </w:r>
      <w:r>
        <w:br/>
        <w:t>Nach einer knappen Stunde er</w:t>
      </w:r>
      <w:r w:rsidR="00D738D8">
        <w:t>hält er einen ersten A</w:t>
      </w:r>
      <w:r>
        <w:t>nruf</w:t>
      </w:r>
      <w:r w:rsidR="00F461A0">
        <w:t xml:space="preserve"> (siehe </w:t>
      </w:r>
      <w:r w:rsidR="00F461A0">
        <w:fldChar w:fldCharType="begin"/>
      </w:r>
      <w:r w:rsidR="00F461A0">
        <w:instrText xml:space="preserve"> REF _Ref289374335 \r \h </w:instrText>
      </w:r>
      <w:r w:rsidR="00F461A0">
        <w:fldChar w:fldCharType="separate"/>
      </w:r>
      <w:r w:rsidR="00F461A0">
        <w:t>5.2.2.1</w:t>
      </w:r>
      <w:r w:rsidR="00F461A0">
        <w:fldChar w:fldCharType="end"/>
      </w:r>
      <w:r w:rsidR="00F461A0">
        <w:t xml:space="preserve"> </w:t>
      </w:r>
      <w:r w:rsidR="00F461A0">
        <w:fldChar w:fldCharType="begin"/>
      </w:r>
      <w:r w:rsidR="00F461A0">
        <w:instrText xml:space="preserve"> REF _Ref289374335 \h </w:instrText>
      </w:r>
      <w:r w:rsidR="00F461A0">
        <w:fldChar w:fldCharType="separate"/>
      </w:r>
      <w:r w:rsidR="00F461A0">
        <w:t>Soll-Szenario 1: Dringender Auftrag</w:t>
      </w:r>
      <w:r w:rsidR="00F461A0">
        <w:fldChar w:fldCharType="end"/>
      </w:r>
      <w:r>
        <w:t>). Es ist eine dringende Küchenwasserhahn-Reparatur, die er für den Mittag einplanen kann. Er verkürzt so also seine Mittagszeit drastisch und nimmt in Kauf, dass sich die für den Nachmittag geplanten Arbeiten verzögern. Die Kundin ist hocherfreut, dass Arnold so kurzfristig vorbeikommen kann. So wird sie, wenn auch etwas verspätet, doch unkompliziert ein Mittagessen kochen können.</w:t>
      </w:r>
      <w:r>
        <w:br/>
        <w:t>Er wendet sich wieder den Boilern zu. Sie sind so weit entleert, dass er mit dem Aufsc</w:t>
      </w:r>
      <w:r w:rsidR="00F461A0">
        <w:t xml:space="preserve">hrauben beginnen kann (siehe </w:t>
      </w:r>
      <w:r w:rsidR="00F461A0">
        <w:fldChar w:fldCharType="begin"/>
      </w:r>
      <w:r w:rsidR="00F461A0">
        <w:instrText xml:space="preserve"> REF _Ref289374277 \r \h </w:instrText>
      </w:r>
      <w:r w:rsidR="00F461A0">
        <w:fldChar w:fldCharType="separate"/>
      </w:r>
      <w:r w:rsidR="00F461A0">
        <w:t>5.2.2.2</w:t>
      </w:r>
      <w:r w:rsidR="00F461A0">
        <w:fldChar w:fldCharType="end"/>
      </w:r>
      <w:r w:rsidR="00F461A0">
        <w:t xml:space="preserve"> </w:t>
      </w:r>
      <w:r w:rsidR="00F461A0">
        <w:fldChar w:fldCharType="begin"/>
      </w:r>
      <w:r w:rsidR="00F461A0">
        <w:instrText xml:space="preserve"> REF _Ref289374277 \h </w:instrText>
      </w:r>
      <w:r w:rsidR="00F461A0">
        <w:fldChar w:fldCharType="separate"/>
      </w:r>
      <w:r w:rsidR="00F461A0">
        <w:t>Soll-Szenario 2: Boiler Reparatur</w:t>
      </w:r>
      <w:r w:rsidR="00F461A0">
        <w:fldChar w:fldCharType="end"/>
      </w:r>
      <w:r>
        <w:t>). Beim Auseinandernehmen fällt ihm jedoch auf, dass ein Kabel bei den Heizstäben verbrannt ist. Er informiert die Liegenschaftsverwaltung, damit diese ihm einen Elektriker vorbeischicken. In der Zwischenzeit entkalkt er die Boiler. In dieser</w:t>
      </w:r>
      <w:r w:rsidR="00D738D8">
        <w:t xml:space="preserve"> Zeit läutet das Mobiltelefon ein</w:t>
      </w:r>
      <w:r>
        <w:t xml:space="preserve">mal. </w:t>
      </w:r>
      <w:r w:rsidR="00D738D8">
        <w:t>Die Sekretärin hat für Arnold zwei Aufträge</w:t>
      </w:r>
      <w:r>
        <w:t>.</w:t>
      </w:r>
      <w:r w:rsidR="00D738D8">
        <w:t xml:space="preserve"> E</w:t>
      </w:r>
      <w:r>
        <w:t xml:space="preserve">r </w:t>
      </w:r>
      <w:r w:rsidR="00D738D8">
        <w:t xml:space="preserve">notiert </w:t>
      </w:r>
      <w:r>
        <w:t>sich auf seinem Notizblock die Adresse</w:t>
      </w:r>
      <w:r w:rsidR="00D738D8">
        <w:t>n der</w:t>
      </w:r>
      <w:r>
        <w:t xml:space="preserve"> Kunden und </w:t>
      </w:r>
      <w:r w:rsidR="00D738D8">
        <w:t xml:space="preserve">je </w:t>
      </w:r>
      <w:r>
        <w:t xml:space="preserve">ein Stichwort zur Problemstellung. </w:t>
      </w:r>
      <w:r w:rsidR="00F461A0">
        <w:t>Er teilt der Sekretärin mit, dass er den dringenden Auftrag für die Kundin mit dem defekten Wasserhahn heute Mittag erledigen wird</w:t>
      </w:r>
      <w:r w:rsidR="00EA63C4">
        <w:t>. S</w:t>
      </w:r>
      <w:r w:rsidR="00CC4865">
        <w:t xml:space="preserve">ie wiederum versichert ihm, dass diese Kundin und die Kunden der </w:t>
      </w:r>
      <w:r w:rsidR="00EA63C4">
        <w:t>zwei soeben erh</w:t>
      </w:r>
      <w:r w:rsidR="00CC4865">
        <w:t xml:space="preserve">alten Aufträge </w:t>
      </w:r>
      <w:r w:rsidR="00EA63C4">
        <w:t>bereits im System erfasst</w:t>
      </w:r>
      <w:r w:rsidR="00CC4865">
        <w:t xml:space="preserve"> seien</w:t>
      </w:r>
      <w:r w:rsidR="00F461A0">
        <w:t>.</w:t>
      </w:r>
      <w:r w:rsidR="00EA63C4">
        <w:t xml:space="preserve"> Arnold bedankt sich und beendet den Anruf.</w:t>
      </w:r>
      <w:r w:rsidR="00F461A0">
        <w:t xml:space="preserve"> </w:t>
      </w:r>
      <w:r w:rsidR="00EA63C4">
        <w:t>Die Rückrufe an die</w:t>
      </w:r>
      <w:r>
        <w:t xml:space="preserve"> Kunden</w:t>
      </w:r>
      <w:r w:rsidR="00CC4865">
        <w:t xml:space="preserve"> der</w:t>
      </w:r>
      <w:r w:rsidR="00EA63C4">
        <w:t xml:space="preserve"> eben erhaltenen Aufträge</w:t>
      </w:r>
      <w:r>
        <w:t xml:space="preserve"> für eine Terminvereinbarung verschiebt er auf später. </w:t>
      </w:r>
      <w:r>
        <w:br/>
      </w:r>
      <w:r>
        <w:lastRenderedPageBreak/>
        <w:t>Nach einer Stunde kommt der von der Verwaltung aufgebotene Elektriker vorbei. Er sieht sich die verbrannten Kabelstellen an und meint, dass dies nicht zu flicken sei. Arnold muss also Ersatzmaterial bestellen. Er schraubt die zwar entkalkten aber nicht vollumfänglich funktionstüchtigen Boiler wieder zusammen, damit der Wohnblock nicht ohne Heisswasser auskommen muss.</w:t>
      </w:r>
      <w:r w:rsidR="00D738D8">
        <w:t xml:space="preserve"> Nachdem er mit der Arbeit fertig ist, drückt er die Stopp-Schaltfläche auf seinem Smartphone.</w:t>
      </w:r>
    </w:p>
    <w:p w:rsidR="00094140" w:rsidRDefault="00094140" w:rsidP="00094140">
      <w:r>
        <w:t>Nach der teilweisen Erledigung des morgendlichen Auftrags macht sich Arnold kurz vor zwölf Uhr auf den Weg zur Kundin mit dem Wasserhahnproblem, deren Auftrag er nach dem Telefonat am frühen Morgen dazwischen geschoben hatte. Er hat eine längere Fahrt vor sich, der Wohnort der Kundin liegt nicht am Weg. Unterwegs kauft er sich an einem Imbiss-Stand etwas zu essen. Noch auf dem Parkplatz vor dem Haus der Kundin</w:t>
      </w:r>
      <w:r w:rsidR="00D738D8">
        <w:t xml:space="preserve"> drückt er die Start-Schaltfläche auf seinem Mobiltelefon. </w:t>
      </w:r>
      <w:r>
        <w:t>Für die Auftragsausführung bei der Kundin nimmt Arnold das Ersatzmaterial für die Wasserhahnreparatur, welches er in einfacher Ausführung immer mit sich führt, aus dem Firmenauto.</w:t>
      </w:r>
      <w:r>
        <w:br/>
        <w:t>Die Problemstellung ist schnell erforscht und der defekte Wasserhahn in angemessener Zeit ersetzt. So</w:t>
      </w:r>
      <w:r w:rsidR="00D738D8">
        <w:t xml:space="preserve"> stoppt er, nachdem alles Material wieder ins Auto eingeräumt ist, die Zeitmessung und ist </w:t>
      </w:r>
      <w:r>
        <w:t>bereits auf dem Weg zu seinem nächsten Kunden, welcher sich wieder in der Umgebung des ersten heutigen Kunden befindet.</w:t>
      </w:r>
      <w:r w:rsidR="00D738D8">
        <w:t xml:space="preserve"> Diese</w:t>
      </w:r>
      <w:r w:rsidR="00F461A0">
        <w:t>r</w:t>
      </w:r>
      <w:r w:rsidR="00D738D8">
        <w:t xml:space="preserve"> A</w:t>
      </w:r>
      <w:r>
        <w:t>uftrag ist durch den ungeplanten Einsatz über Mittag etwas verzögert worden.</w:t>
      </w:r>
    </w:p>
    <w:p w:rsidR="00094140" w:rsidRDefault="00094140" w:rsidP="00094140">
      <w:r>
        <w:t xml:space="preserve">Es steht eine Lavabo-Auswechslung an. </w:t>
      </w:r>
      <w:r w:rsidR="00D738D8">
        <w:t>Arnold drückt Start, nimmt sein Werkzeug und das neue Lavabo mit und</w:t>
      </w:r>
      <w:r>
        <w:t xml:space="preserve"> richtet sich i</w:t>
      </w:r>
      <w:r w:rsidR="00D738D8">
        <w:t>m Badezimmer des Kunden</w:t>
      </w:r>
      <w:r>
        <w:t xml:space="preserve"> ein. Es ist eine Routinearbeit. Er kommt gut voran, trotzdem kann er den Zeitverzug nicht aufholen. Der Kunde ist mit der Ausführung des Auftrags zufrieden. Dafür, dass Arnold etwas später als vereinbart eingetroffen ist, hat er vollstes Verständnis.</w:t>
      </w:r>
      <w:r>
        <w:br/>
        <w:t>Kaum sitzt Arnold im Auto,</w:t>
      </w:r>
      <w:r w:rsidR="00D738D8">
        <w:t xml:space="preserve"> bereit für den nächsten Auftrag, drückt er die Stopp-Schaltfläche. Und dan</w:t>
      </w:r>
      <w:r>
        <w:t>n fährt er los.</w:t>
      </w:r>
    </w:p>
    <w:p w:rsidR="00094140" w:rsidRDefault="00094140" w:rsidP="00094140">
      <w:r>
        <w:t xml:space="preserve">Es ist bereits späterer Nachmittag. Arnolds nächste Herausforderung: Im Keller der Liegenschaft tropft es bei Regen nahe einer Leitung. Arnolds Auftrag ist, die Ursache zu eruieren und zu beheben. </w:t>
      </w:r>
      <w:r w:rsidR="00D738D8">
        <w:t xml:space="preserve">Bevor er sich an die Arbeit macht, startet er die Zeitmessung. </w:t>
      </w:r>
      <w:r>
        <w:t>Mit dieser Aufgabenstellung ist er für die nächsten zwei</w:t>
      </w:r>
      <w:r w:rsidR="00D738D8">
        <w:t xml:space="preserve"> Stunden</w:t>
      </w:r>
      <w:r>
        <w:t xml:space="preserve"> beschäftig.</w:t>
      </w:r>
    </w:p>
    <w:p w:rsidR="00EA63C4" w:rsidRDefault="00094140" w:rsidP="00094140">
      <w:r>
        <w:t>Die heutige Liste an Kundenbesuchen ist abgearbeitet. Arnold</w:t>
      </w:r>
      <w:r w:rsidR="00EA63C4">
        <w:t xml:space="preserve"> tippt für heute</w:t>
      </w:r>
      <w:r w:rsidR="00D738D8">
        <w:t xml:space="preserve"> ein letztes Mal auf die Stopp-Schaltfläche und</w:t>
      </w:r>
      <w:r>
        <w:t xml:space="preserve"> macht sich auf den Weg in Richtung sein Zuhause. Er muss aber noch im Lager vorbei. Dort angekommen, checkt er das Material in seinem Auto und ersetzt Fehlendes mit Material aus dem Lager. Dies beinhaltet einen Ersatzwasserhahn und Reinigungsutensilien.</w:t>
      </w:r>
      <w:r w:rsidR="00F461A0">
        <w:t xml:space="preserve"> Während des Einladens des Material</w:t>
      </w:r>
      <w:r w:rsidR="00EA63C4">
        <w:t>s</w:t>
      </w:r>
      <w:r w:rsidR="00F461A0">
        <w:t xml:space="preserve"> erhält er einen dritten Anruf von der Sekretärin.</w:t>
      </w:r>
      <w:r w:rsidR="00EA63C4">
        <w:t xml:space="preserve"> Sie hat heute nochmals zwei Aufträge erhalten.</w:t>
      </w:r>
      <w:r w:rsidR="00CC4865">
        <w:t xml:space="preserve"> Die Kunden</w:t>
      </w:r>
      <w:r w:rsidR="00EA63C4">
        <w:t xml:space="preserve"> seien </w:t>
      </w:r>
      <w:r w:rsidR="00CC4865">
        <w:t>würden beide bereits im System existieren</w:t>
      </w:r>
      <w:r w:rsidR="00EA63C4">
        <w:t xml:space="preserve">. Arnold notiert sich die Adressen trotzdem, er muss ja wissen, wo diese Aufträge auszuführen sind. Und wieder schreibt er sich noch je ein Stichwort zur Problemstellung auf. Er spricht noch kurz mit der Sekretärin, informiert sie über die heute erledigten Arbeiten und verspricht ihr, </w:t>
      </w:r>
      <w:r w:rsidR="00CC4865">
        <w:t xml:space="preserve">mindestens </w:t>
      </w:r>
      <w:r w:rsidR="00EA63C4">
        <w:t xml:space="preserve">die Stundeneinträge </w:t>
      </w:r>
      <w:r w:rsidR="00CC4865">
        <w:t xml:space="preserve">der bereits abgeschlossenen Aufträgen </w:t>
      </w:r>
      <w:r w:rsidR="00EA63C4">
        <w:t xml:space="preserve">noch heute zu bereinigen, damit sie morgen </w:t>
      </w:r>
      <w:r w:rsidR="00CC4865">
        <w:t>schon</w:t>
      </w:r>
      <w:r w:rsidR="00EA63C4">
        <w:t xml:space="preserve"> die Rapporte generieren könne.</w:t>
      </w:r>
      <w:r w:rsidR="00EA63C4">
        <w:br/>
        <w:t xml:space="preserve">Da es </w:t>
      </w:r>
      <w:r w:rsidR="00CC4865">
        <w:t xml:space="preserve">bereits </w:t>
      </w:r>
      <w:r w:rsidR="00EA63C4">
        <w:t>zu spät ist, um Anrufe für Terminvereinbarungen zu tätigen, verschiebt er dies auf morgen. Er will es noch vor Arbeitsbeginn erledigen.</w:t>
      </w:r>
    </w:p>
    <w:p w:rsidR="00F3753B" w:rsidRPr="00094140" w:rsidRDefault="00094140" w:rsidP="00F3753B">
      <w:r>
        <w:t>Zuhause angekommen, freut er sich auf das Abendessen mit seiner Familie. Nachdem die Kinder im Bett sind, sitzt er für kurze Zeit an den Computer und checkt seine Emails</w:t>
      </w:r>
      <w:r w:rsidR="00F461A0">
        <w:t xml:space="preserve">. Gleich danach bereinigt er seine Stundeneinträge von heute, vier an der Zahl (siehe </w:t>
      </w:r>
      <w:r w:rsidR="00F461A0">
        <w:fldChar w:fldCharType="begin"/>
      </w:r>
      <w:r w:rsidR="00F461A0">
        <w:instrText xml:space="preserve"> REF _Ref289374300 \r \h </w:instrText>
      </w:r>
      <w:r w:rsidR="00F461A0">
        <w:fldChar w:fldCharType="separate"/>
      </w:r>
      <w:r w:rsidR="00F461A0">
        <w:t>5.2.2.3</w:t>
      </w:r>
      <w:r w:rsidR="00F461A0">
        <w:fldChar w:fldCharType="end"/>
      </w:r>
      <w:r w:rsidR="00F461A0">
        <w:t xml:space="preserve"> </w:t>
      </w:r>
      <w:r w:rsidR="00F461A0">
        <w:fldChar w:fldCharType="begin"/>
      </w:r>
      <w:r w:rsidR="00F461A0">
        <w:instrText xml:space="preserve"> REF _Ref289374300 \h </w:instrText>
      </w:r>
      <w:r w:rsidR="00F461A0">
        <w:fldChar w:fldCharType="separate"/>
      </w:r>
      <w:r w:rsidR="00F461A0">
        <w:t>Ist-Szenario 3: Rapporte ausfüllen</w:t>
      </w:r>
      <w:r w:rsidR="00F461A0">
        <w:fldChar w:fldCharType="end"/>
      </w:r>
      <w:r w:rsidR="00F461A0">
        <w:t>)</w:t>
      </w:r>
      <w:r>
        <w:t xml:space="preserve">. </w:t>
      </w:r>
      <w:r w:rsidR="00412ECA">
        <w:t xml:space="preserve">Kurz darauf ist er bereits damit fertig und geniesst </w:t>
      </w:r>
      <w:r>
        <w:t>einen gemütlichen Abend mit</w:t>
      </w:r>
      <w:r w:rsidR="00EA63C4">
        <w:t xml:space="preserve"> seiner Frau vor dem Fernseher.</w:t>
      </w:r>
    </w:p>
    <w:p w:rsidR="00F3753B" w:rsidRDefault="00F3753B" w:rsidP="00F3753B">
      <w:pPr>
        <w:pStyle w:val="berschrift4"/>
      </w:pPr>
      <w:bookmarkStart w:id="46" w:name="_Ref289374335"/>
      <w:r>
        <w:t>Soll-Szenario 1: Dringender Auftrag</w:t>
      </w:r>
      <w:bookmarkEnd w:id="46"/>
    </w:p>
    <w:p w:rsidR="00094140" w:rsidRPr="00094140" w:rsidRDefault="00EA63C4" w:rsidP="00094140">
      <w:r>
        <w:t>I</w:t>
      </w:r>
      <w:r w:rsidR="00094140">
        <w:t>n Szenario 1 hat sich nur geändert, dass der Auftrag nicht direkt vom Kunden, sondern von der Sekretärin kommt.</w:t>
      </w:r>
    </w:p>
    <w:tbl>
      <w:tblPr>
        <w:tblStyle w:val="MittleresRaster2-Akzent1"/>
        <w:tblW w:w="0" w:type="auto"/>
        <w:tblLook w:val="0480" w:firstRow="0" w:lastRow="0" w:firstColumn="1" w:lastColumn="0" w:noHBand="0" w:noVBand="1"/>
      </w:tblPr>
      <w:tblGrid>
        <w:gridCol w:w="3652"/>
        <w:gridCol w:w="5560"/>
      </w:tblGrid>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rsidRPr="00EA5FA7">
              <w:t>Ausganssituation</w:t>
            </w:r>
          </w:p>
        </w:tc>
        <w:tc>
          <w:tcPr>
            <w:tcW w:w="5560" w:type="dxa"/>
          </w:tcPr>
          <w:p w:rsidR="00F3753B" w:rsidRDefault="00F3753B" w:rsidP="00F3753B">
            <w:pPr>
              <w:cnfStyle w:val="000000100000" w:firstRow="0" w:lastRow="0" w:firstColumn="0" w:lastColumn="0" w:oddVBand="0" w:evenVBand="0" w:oddHBand="1" w:evenHBand="0" w:firstRowFirstColumn="0" w:firstRowLastColumn="0" w:lastRowFirstColumn="0" w:lastRowLastColumn="0"/>
            </w:pPr>
            <w:r>
              <w:t xml:space="preserve">Es ist kurz vor neun Uhr. Arnold ist bei der Arbeit und erhält einen Anruf von der Sekretärin. Es sei dringend, eine Frau benötige seine Hilfe, da in ihrer Küche der Wasserhahn defekt sei. </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Pr="00EA5FA7" w:rsidRDefault="00F3753B" w:rsidP="00F461A0">
            <w:r>
              <w:t>Schritte</w:t>
            </w:r>
          </w:p>
        </w:tc>
        <w:tc>
          <w:tcPr>
            <w:tcW w:w="5560" w:type="dxa"/>
          </w:tcPr>
          <w:p w:rsidR="00F3753B" w:rsidRDefault="00F3753B" w:rsidP="00F3753B">
            <w:pPr>
              <w:cnfStyle w:val="000000000000" w:firstRow="0" w:lastRow="0" w:firstColumn="0" w:lastColumn="0" w:oddVBand="0" w:evenVBand="0" w:oddHBand="0" w:evenHBand="0" w:firstRowFirstColumn="0" w:firstRowLastColumn="0" w:lastRowFirstColumn="0" w:lastRowLastColumn="0"/>
            </w:pPr>
            <w:r>
              <w:t>Arnold notiert sich den Namen, die Adresse und die Telefonnummer, die ihm die Sekretärin angibt.</w:t>
            </w:r>
          </w:p>
          <w:p w:rsidR="00F3753B" w:rsidRDefault="00F3753B" w:rsidP="00F3753B">
            <w:pPr>
              <w:cnfStyle w:val="000000000000" w:firstRow="0" w:lastRow="0" w:firstColumn="0" w:lastColumn="0" w:oddVBand="0" w:evenVBand="0" w:oddHBand="0" w:evenHBand="0" w:firstRowFirstColumn="0" w:firstRowLastColumn="0" w:lastRowFirstColumn="0" w:lastRowLastColumn="0"/>
            </w:pPr>
            <w:r>
              <w:t xml:space="preserve">Er muss kurz nachdenken: Heute am frühen Nachmittag hat er eine einfache Arbeit geplant, Lavabo-Auswechslung mit fixen </w:t>
            </w:r>
            <w:r>
              <w:lastRenderedPageBreak/>
              <w:t>Stunden. Hier hätte er also für diesen Auftrag Zeit. Umgehend ruft er die Kundin an und fragt, ob es ihr recht wäre, wenn er um ca. 12.30 Uhr bei ihr sein würde.</w:t>
            </w:r>
          </w:p>
          <w:p w:rsidR="00F3753B" w:rsidRPr="00A2224F" w:rsidRDefault="00F3753B" w:rsidP="00F3753B">
            <w:pPr>
              <w:cnfStyle w:val="000000000000" w:firstRow="0" w:lastRow="0" w:firstColumn="0" w:lastColumn="0" w:oddVBand="0" w:evenVBand="0" w:oddHBand="0" w:evenHBand="0" w:firstRowFirstColumn="0" w:firstRowLastColumn="0" w:lastRowFirstColumn="0" w:lastRowLastColumn="0"/>
            </w:pPr>
            <w:r>
              <w:t>Er hofft, dass dieser dringende Auftrag seine Tagesplanung nicht zu sehr verzögert. Auch, weil der Wohnort der Notfallkundin nicht gerade am Weg liegt.</w:t>
            </w:r>
          </w:p>
        </w:tc>
      </w:tr>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lastRenderedPageBreak/>
              <w:t>Probleme</w:t>
            </w:r>
          </w:p>
        </w:tc>
        <w:tc>
          <w:tcPr>
            <w:tcW w:w="5560" w:type="dxa"/>
          </w:tcPr>
          <w:p w:rsidR="00F3753B" w:rsidRDefault="00F3753B" w:rsidP="00F461A0">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Ziel</w:t>
            </w:r>
          </w:p>
        </w:tc>
        <w:tc>
          <w:tcPr>
            <w:tcW w:w="5560" w:type="dxa"/>
          </w:tcPr>
          <w:p w:rsidR="00F3753B" w:rsidRDefault="00F3753B" w:rsidP="00F461A0">
            <w:pPr>
              <w:cnfStyle w:val="000000000000" w:firstRow="0" w:lastRow="0" w:firstColumn="0" w:lastColumn="0" w:oddVBand="0" w:evenVBand="0" w:oddHBand="0" w:evenHBand="0" w:firstRowFirstColumn="0" w:firstRowLastColumn="0" w:lastRowFirstColumn="0" w:lastRowLastColumn="0"/>
            </w:pPr>
            <w:r>
              <w:t>Eine Sanitärfirma, die auch kurzfristig vorbeikommen kann, hinterlässt einen guten Eindruck bei den Kunden. Arnold muss aber aufpassen, dass er seine anderen Kunden durch Terminverschiebungen nicht verärgert.</w:t>
            </w:r>
          </w:p>
        </w:tc>
      </w:tr>
    </w:tbl>
    <w:p w:rsidR="00F3753B" w:rsidRDefault="00F3753B" w:rsidP="00F3753B">
      <w:pPr>
        <w:pStyle w:val="berschrift4"/>
      </w:pPr>
      <w:bookmarkStart w:id="47" w:name="_Ref289374277"/>
      <w:r>
        <w:t>Soll-Szenario 2: Boiler Reparatur</w:t>
      </w:r>
      <w:bookmarkEnd w:id="47"/>
    </w:p>
    <w:p w:rsidR="00F3753B" w:rsidRDefault="00094140" w:rsidP="00101986">
      <w:r>
        <w:t>Zwischen Ist- und Soll-Szenario 2 ändert sich nichts, darum s</w:t>
      </w:r>
      <w:r w:rsidR="007E1E11">
        <w:t xml:space="preserve">iehe </w:t>
      </w:r>
      <w:r w:rsidR="00C03236">
        <w:fldChar w:fldCharType="begin"/>
      </w:r>
      <w:r w:rsidR="00C03236">
        <w:instrText xml:space="preserve"> REF _Ref289372566 \r \h </w:instrText>
      </w:r>
      <w:r w:rsidR="00C03236">
        <w:fldChar w:fldCharType="separate"/>
      </w:r>
      <w:r w:rsidR="00C03236">
        <w:t>5.2.1.2</w:t>
      </w:r>
      <w:r w:rsidR="00C03236">
        <w:fldChar w:fldCharType="end"/>
      </w:r>
      <w:r w:rsidR="00C03236">
        <w:t xml:space="preserve"> </w:t>
      </w:r>
      <w:r w:rsidR="00C03236">
        <w:fldChar w:fldCharType="begin"/>
      </w:r>
      <w:r w:rsidR="00C03236">
        <w:instrText xml:space="preserve"> REF _Ref289372566 \h </w:instrText>
      </w:r>
      <w:r w:rsidR="00C03236">
        <w:fldChar w:fldCharType="separate"/>
      </w:r>
      <w:r w:rsidR="00C03236">
        <w:t>Ist-Szenario 2: Boiler Reparatur</w:t>
      </w:r>
      <w:r w:rsidR="00C03236">
        <w:fldChar w:fldCharType="end"/>
      </w:r>
      <w:r w:rsidR="00EA63C4">
        <w:t>.</w:t>
      </w:r>
    </w:p>
    <w:p w:rsidR="00F3753B" w:rsidRDefault="00F461A0" w:rsidP="00F3753B">
      <w:pPr>
        <w:pStyle w:val="berschrift4"/>
      </w:pPr>
      <w:bookmarkStart w:id="48" w:name="_Ref289374300"/>
      <w:r>
        <w:t>Soll</w:t>
      </w:r>
      <w:r w:rsidR="00F3753B">
        <w:t>-Szenario 3: Rapporte ausfüllen</w:t>
      </w:r>
      <w:bookmarkEnd w:id="48"/>
    </w:p>
    <w:tbl>
      <w:tblPr>
        <w:tblStyle w:val="MittleresRaster2-Akzent1"/>
        <w:tblW w:w="0" w:type="auto"/>
        <w:tblLook w:val="0480" w:firstRow="0" w:lastRow="0" w:firstColumn="1" w:lastColumn="0" w:noHBand="0" w:noVBand="1"/>
      </w:tblPr>
      <w:tblGrid>
        <w:gridCol w:w="3652"/>
        <w:gridCol w:w="5560"/>
      </w:tblGrid>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rsidRPr="00EA5FA7">
              <w:t>Ausganssituation</w:t>
            </w:r>
          </w:p>
        </w:tc>
        <w:tc>
          <w:tcPr>
            <w:tcW w:w="5560" w:type="dxa"/>
          </w:tcPr>
          <w:p w:rsidR="00F3753B" w:rsidRDefault="00F3753B" w:rsidP="006A3549">
            <w:pPr>
              <w:cnfStyle w:val="000000100000" w:firstRow="0" w:lastRow="0" w:firstColumn="0" w:lastColumn="0" w:oddVBand="0" w:evenVBand="0" w:oddHBand="1" w:evenHBand="0" w:firstRowFirstColumn="0" w:firstRowLastColumn="0" w:lastRowFirstColumn="0" w:lastRowLastColumn="0"/>
            </w:pPr>
            <w:r>
              <w:t>Arnold hat d</w:t>
            </w:r>
            <w:r w:rsidR="006A3549">
              <w:t>en</w:t>
            </w:r>
            <w:r>
              <w:t xml:space="preserve"> </w:t>
            </w:r>
            <w:r w:rsidR="006A3549">
              <w:t xml:space="preserve">Tag </w:t>
            </w:r>
            <w:r>
              <w:t xml:space="preserve">über bei </w:t>
            </w:r>
            <w:r w:rsidR="006A3549">
              <w:t>einigen</w:t>
            </w:r>
            <w:r>
              <w:t xml:space="preserve"> Kunden sanitäre Arbeiten ausgeführt. </w:t>
            </w:r>
            <w:r w:rsidR="006A3549">
              <w:t>Abends vervollständigt er seine Stundeneinträge.</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Pr="00EA5FA7" w:rsidRDefault="00F3753B" w:rsidP="00F461A0">
            <w:r>
              <w:t>Schritte</w:t>
            </w:r>
          </w:p>
        </w:tc>
        <w:tc>
          <w:tcPr>
            <w:tcW w:w="5560" w:type="dxa"/>
          </w:tcPr>
          <w:p w:rsidR="00F3753B" w:rsidRPr="001236BD" w:rsidRDefault="00412ECA" w:rsidP="00412ECA">
            <w:pPr>
              <w:cnfStyle w:val="000000000000" w:firstRow="0" w:lastRow="0" w:firstColumn="0" w:lastColumn="0" w:oddVBand="0" w:evenVBand="0" w:oddHBand="0" w:evenHBand="0" w:firstRowFirstColumn="0" w:firstRowLastColumn="0" w:lastRowFirstColumn="0" w:lastRowLastColumn="0"/>
            </w:pPr>
            <w:r>
              <w:t xml:space="preserve">Nach dem Checken seiner Emails - </w:t>
            </w:r>
            <w:r w:rsidR="00094140">
              <w:t>eine Tätigkeit</w:t>
            </w:r>
            <w:r>
              <w:t xml:space="preserve">, die Arnold jeden Abend macht - </w:t>
            </w:r>
            <w:r w:rsidR="00094140">
              <w:t xml:space="preserve">loggt er sich über den Webbrowser ins System ein. </w:t>
            </w:r>
            <w:r w:rsidR="006A3549">
              <w:t xml:space="preserve">Seine </w:t>
            </w:r>
            <w:r>
              <w:t xml:space="preserve">vier </w:t>
            </w:r>
            <w:r w:rsidR="006A3549">
              <w:t>Stundeneinträge, die er heute über das Mobiltelefon erfasst hat, sind zwar im System erfasst, a</w:t>
            </w:r>
            <w:r>
              <w:t>ber noch nicht mit einem Kunden</w:t>
            </w:r>
            <w:r w:rsidR="006A3549">
              <w:t xml:space="preserve"> assoziiert</w:t>
            </w:r>
            <w:r>
              <w:t>, da er dazu einfach keine Zeit fand</w:t>
            </w:r>
            <w:r w:rsidR="006A3549">
              <w:t>.</w:t>
            </w:r>
            <w:r w:rsidR="006A3549">
              <w:br/>
              <w:t>Arnold klickt</w:t>
            </w:r>
            <w:r>
              <w:t xml:space="preserve"> auf</w:t>
            </w:r>
            <w:r w:rsidR="006A3549">
              <w:t xml:space="preserve"> den ersten Stundeneintrag: </w:t>
            </w:r>
            <w:r>
              <w:t>Boiler Reparatur. Er verlinkt ihn mit dem entsprechenden Kunden und fügt sogleich das benötigte Material hinzu.</w:t>
            </w:r>
            <w:r>
              <w:br/>
              <w:t>Genau gleich verfährt er mit den anderen drei Stundeneinträgen. Für den Stundeneintrag für die Lavabo-Auswechslung übernimmt er den passenden Stundeneintragstyp, da diese Art Auftrag fix vorgegebene Stunden und Material benötigt. Alsbald er begonnen hat, ist er auch schon fertig. Er loggt sich aus, streicht die soeben bereinigten Aufträge von seinem Notizblock und gesellt sich zu seiner Frau, für einen gemütlichen Abend vor den Fernseher.</w:t>
            </w:r>
          </w:p>
        </w:tc>
      </w:tr>
      <w:tr w:rsidR="00F3753B" w:rsidTr="00F4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Probleme</w:t>
            </w:r>
          </w:p>
        </w:tc>
        <w:tc>
          <w:tcPr>
            <w:tcW w:w="5560" w:type="dxa"/>
          </w:tcPr>
          <w:p w:rsidR="00F3753B" w:rsidRDefault="00412ECA" w:rsidP="005239B5">
            <w:pPr>
              <w:cnfStyle w:val="000000100000" w:firstRow="0" w:lastRow="0" w:firstColumn="0" w:lastColumn="0" w:oddVBand="0" w:evenVBand="0" w:oddHBand="1" w:evenHBand="0" w:firstRowFirstColumn="0" w:firstRowLastColumn="0" w:lastRowFirstColumn="0" w:lastRowLastColumn="0"/>
            </w:pPr>
            <w:r>
              <w:t xml:space="preserve">Besteht ein Kunde noch nicht im System, erhöht das den administrativen Aufwand für </w:t>
            </w:r>
            <w:r w:rsidR="00F3753B">
              <w:t>Arnold</w:t>
            </w:r>
            <w:r>
              <w:t>.</w:t>
            </w:r>
            <w:r w:rsidR="00F3753B">
              <w:t xml:space="preserve"> </w:t>
            </w:r>
            <w:r w:rsidR="005239B5">
              <w:t>Zudem müssen eventuell, je nach zusätzlichem Aufwand, die Stundeneinträge manuell angepasst werden.</w:t>
            </w:r>
          </w:p>
        </w:tc>
      </w:tr>
      <w:tr w:rsidR="00F3753B" w:rsidTr="00F461A0">
        <w:tc>
          <w:tcPr>
            <w:cnfStyle w:val="001000000000" w:firstRow="0" w:lastRow="0" w:firstColumn="1" w:lastColumn="0" w:oddVBand="0" w:evenVBand="0" w:oddHBand="0" w:evenHBand="0" w:firstRowFirstColumn="0" w:firstRowLastColumn="0" w:lastRowFirstColumn="0" w:lastRowLastColumn="0"/>
            <w:tcW w:w="3652" w:type="dxa"/>
          </w:tcPr>
          <w:p w:rsidR="00F3753B" w:rsidRDefault="00F3753B" w:rsidP="00F461A0">
            <w:r>
              <w:t>Ziel</w:t>
            </w:r>
          </w:p>
        </w:tc>
        <w:tc>
          <w:tcPr>
            <w:tcW w:w="5560" w:type="dxa"/>
          </w:tcPr>
          <w:p w:rsidR="00F3753B" w:rsidRDefault="00F3753B" w:rsidP="005239B5">
            <w:pPr>
              <w:cnfStyle w:val="000000000000" w:firstRow="0" w:lastRow="0" w:firstColumn="0" w:lastColumn="0" w:oddVBand="0" w:evenVBand="0" w:oddHBand="0" w:evenHBand="0" w:firstRowFirstColumn="0" w:firstRowLastColumn="0" w:lastRowFirstColumn="0" w:lastRowLastColumn="0"/>
            </w:pPr>
            <w:r>
              <w:t xml:space="preserve">Durch </w:t>
            </w:r>
            <w:r w:rsidR="005239B5">
              <w:t>das Bereinigen der Stundeneinträge kann die Sekretärin</w:t>
            </w:r>
            <w:r>
              <w:t xml:space="preserve"> den Kunden </w:t>
            </w:r>
            <w:r w:rsidR="005239B5">
              <w:t xml:space="preserve">gleich tags darauf </w:t>
            </w:r>
            <w:r>
              <w:t>die ausgeführte</w:t>
            </w:r>
            <w:r w:rsidR="005239B5">
              <w:t>n</w:t>
            </w:r>
            <w:r>
              <w:t xml:space="preserve"> Arbeit</w:t>
            </w:r>
            <w:r w:rsidR="005239B5">
              <w:t>en</w:t>
            </w:r>
            <w:r>
              <w:t xml:space="preserve"> in Rechnung stellen.</w:t>
            </w:r>
          </w:p>
        </w:tc>
      </w:tr>
    </w:tbl>
    <w:p w:rsidR="00F3753B" w:rsidRPr="00902ED0" w:rsidRDefault="00F3753B" w:rsidP="00101986"/>
    <w:sectPr w:rsidR="00F3753B" w:rsidRPr="00902ED0" w:rsidSect="008E328B">
      <w:headerReference w:type="default" r:id="rId36"/>
      <w:footerReference w:type="default" r:id="rId3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2B63" w:rsidRDefault="00742B63" w:rsidP="008F2373">
      <w:pPr>
        <w:spacing w:after="0"/>
      </w:pPr>
      <w:r>
        <w:separator/>
      </w:r>
    </w:p>
  </w:endnote>
  <w:endnote w:type="continuationSeparator" w:id="0">
    <w:p w:rsidR="00742B63" w:rsidRDefault="00742B6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1A0" w:rsidRDefault="00F461A0">
    <w:pPr>
      <w:pStyle w:val="Fuzeile"/>
    </w:pPr>
    <w:r w:rsidRPr="00DF0721">
      <w:t>EL, HC, TD</w:t>
    </w:r>
    <w:r w:rsidRPr="00DF0721">
      <w:tab/>
    </w:r>
    <w:r>
      <w:fldChar w:fldCharType="begin"/>
    </w:r>
    <w:r>
      <w:instrText xml:space="preserve"> DATE  \@ "d. MMMM yyyy"  \* MERGEFORMAT </w:instrText>
    </w:r>
    <w:r>
      <w:fldChar w:fldCharType="separate"/>
    </w:r>
    <w:r w:rsidR="0039467F">
      <w:rPr>
        <w:noProof/>
      </w:rPr>
      <w:t>31. März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39467F" w:rsidRPr="0039467F">
      <w:rPr>
        <w:b/>
        <w:noProof/>
        <w:lang w:val="de-DE"/>
      </w:rPr>
      <w:t>21</w:t>
    </w:r>
    <w:r>
      <w:rPr>
        <w:b/>
      </w:rPr>
      <w:fldChar w:fldCharType="end"/>
    </w:r>
    <w:r>
      <w:rPr>
        <w:lang w:val="de-DE"/>
      </w:rPr>
      <w:t xml:space="preserve"> von </w:t>
    </w:r>
    <w:r w:rsidR="00742B63">
      <w:fldChar w:fldCharType="begin"/>
    </w:r>
    <w:r w:rsidR="00742B63">
      <w:instrText>NUMPAGES  \* Arabic  \* MERGEFORMAT</w:instrText>
    </w:r>
    <w:r w:rsidR="00742B63">
      <w:fldChar w:fldCharType="separate"/>
    </w:r>
    <w:r w:rsidR="0039467F" w:rsidRPr="0039467F">
      <w:rPr>
        <w:b/>
        <w:noProof/>
        <w:lang w:val="de-DE"/>
      </w:rPr>
      <w:t>21</w:t>
    </w:r>
    <w:r w:rsidR="00742B63">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2B63" w:rsidRDefault="00742B63" w:rsidP="008F2373">
      <w:pPr>
        <w:spacing w:after="0"/>
      </w:pPr>
      <w:r>
        <w:separator/>
      </w:r>
    </w:p>
  </w:footnote>
  <w:footnote w:type="continuationSeparator" w:id="0">
    <w:p w:rsidR="00742B63" w:rsidRDefault="00742B63"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1A0" w:rsidRDefault="00F461A0">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 xml:space="preserve">User Interfaces 2 – </w:t>
    </w:r>
    <w:proofErr w:type="spellStart"/>
    <w:r>
      <w:t>Affinity</w:t>
    </w:r>
    <w:proofErr w:type="spellEnd"/>
    <w:r>
      <w:t xml:space="preserve"> &amp; </w:t>
    </w:r>
    <w:proofErr w:type="spellStart"/>
    <w:r>
      <w:t>Personas</w:t>
    </w:r>
    <w:proofErr w:type="spellEnd"/>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8A384A"/>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AD87A27"/>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4343F9"/>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6"/>
  </w:num>
  <w:num w:numId="4">
    <w:abstractNumId w:val="20"/>
  </w:num>
  <w:num w:numId="5">
    <w:abstractNumId w:val="0"/>
  </w:num>
  <w:num w:numId="6">
    <w:abstractNumId w:val="1"/>
  </w:num>
  <w:num w:numId="7">
    <w:abstractNumId w:val="2"/>
  </w:num>
  <w:num w:numId="8">
    <w:abstractNumId w:val="3"/>
  </w:num>
  <w:num w:numId="9">
    <w:abstractNumId w:val="4"/>
  </w:num>
  <w:num w:numId="10">
    <w:abstractNumId w:val="5"/>
  </w:num>
  <w:num w:numId="11">
    <w:abstractNumId w:val="19"/>
  </w:num>
  <w:num w:numId="12">
    <w:abstractNumId w:val="8"/>
  </w:num>
  <w:num w:numId="13">
    <w:abstractNumId w:val="7"/>
  </w:num>
  <w:num w:numId="14">
    <w:abstractNumId w:val="15"/>
  </w:num>
  <w:num w:numId="15">
    <w:abstractNumId w:val="17"/>
  </w:num>
  <w:num w:numId="16">
    <w:abstractNumId w:val="25"/>
  </w:num>
  <w:num w:numId="17">
    <w:abstractNumId w:val="11"/>
  </w:num>
  <w:num w:numId="18">
    <w:abstractNumId w:val="16"/>
  </w:num>
  <w:num w:numId="19">
    <w:abstractNumId w:val="21"/>
  </w:num>
  <w:num w:numId="20">
    <w:abstractNumId w:val="28"/>
  </w:num>
  <w:num w:numId="21">
    <w:abstractNumId w:val="9"/>
  </w:num>
  <w:num w:numId="22">
    <w:abstractNumId w:val="29"/>
  </w:num>
  <w:num w:numId="23">
    <w:abstractNumId w:val="18"/>
  </w:num>
  <w:num w:numId="24">
    <w:abstractNumId w:val="10"/>
  </w:num>
  <w:num w:numId="25">
    <w:abstractNumId w:val="24"/>
  </w:num>
  <w:num w:numId="26">
    <w:abstractNumId w:val="14"/>
  </w:num>
  <w:num w:numId="27">
    <w:abstractNumId w:val="23"/>
  </w:num>
  <w:num w:numId="28">
    <w:abstractNumId w:val="27"/>
  </w:num>
  <w:num w:numId="29">
    <w:abstractNumId w:val="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22F4"/>
    <w:rsid w:val="00016478"/>
    <w:rsid w:val="00024374"/>
    <w:rsid w:val="00025CAB"/>
    <w:rsid w:val="00030969"/>
    <w:rsid w:val="00031D8E"/>
    <w:rsid w:val="00054354"/>
    <w:rsid w:val="00060D29"/>
    <w:rsid w:val="000634E0"/>
    <w:rsid w:val="00065BCD"/>
    <w:rsid w:val="00070F0D"/>
    <w:rsid w:val="0007110E"/>
    <w:rsid w:val="000716AC"/>
    <w:rsid w:val="00080F18"/>
    <w:rsid w:val="000856F7"/>
    <w:rsid w:val="00085A6A"/>
    <w:rsid w:val="0009027D"/>
    <w:rsid w:val="000924F1"/>
    <w:rsid w:val="00094140"/>
    <w:rsid w:val="0009683B"/>
    <w:rsid w:val="00097AB6"/>
    <w:rsid w:val="000A21B6"/>
    <w:rsid w:val="000A2548"/>
    <w:rsid w:val="000A4611"/>
    <w:rsid w:val="000A59E7"/>
    <w:rsid w:val="000B01D3"/>
    <w:rsid w:val="000B211D"/>
    <w:rsid w:val="000B3F57"/>
    <w:rsid w:val="000B51AE"/>
    <w:rsid w:val="000B658F"/>
    <w:rsid w:val="000B752A"/>
    <w:rsid w:val="000C6AFA"/>
    <w:rsid w:val="000C750A"/>
    <w:rsid w:val="000C76B2"/>
    <w:rsid w:val="000E21FD"/>
    <w:rsid w:val="000E3E9C"/>
    <w:rsid w:val="000E71F7"/>
    <w:rsid w:val="000E7534"/>
    <w:rsid w:val="000E7E72"/>
    <w:rsid w:val="000F7725"/>
    <w:rsid w:val="0010136C"/>
    <w:rsid w:val="00101986"/>
    <w:rsid w:val="001066C7"/>
    <w:rsid w:val="001109FC"/>
    <w:rsid w:val="0011365D"/>
    <w:rsid w:val="001217A3"/>
    <w:rsid w:val="00121E1E"/>
    <w:rsid w:val="001236BD"/>
    <w:rsid w:val="00124965"/>
    <w:rsid w:val="001263AF"/>
    <w:rsid w:val="00127342"/>
    <w:rsid w:val="001314A6"/>
    <w:rsid w:val="0013180D"/>
    <w:rsid w:val="0013598A"/>
    <w:rsid w:val="00141BC7"/>
    <w:rsid w:val="00141E12"/>
    <w:rsid w:val="001434FC"/>
    <w:rsid w:val="00143F2B"/>
    <w:rsid w:val="00146789"/>
    <w:rsid w:val="00154C6D"/>
    <w:rsid w:val="00155BBC"/>
    <w:rsid w:val="00156757"/>
    <w:rsid w:val="00156A5E"/>
    <w:rsid w:val="00160882"/>
    <w:rsid w:val="001609C2"/>
    <w:rsid w:val="00163838"/>
    <w:rsid w:val="00163883"/>
    <w:rsid w:val="001639B8"/>
    <w:rsid w:val="00166698"/>
    <w:rsid w:val="00167E0F"/>
    <w:rsid w:val="0019016E"/>
    <w:rsid w:val="0019467A"/>
    <w:rsid w:val="001A1FE3"/>
    <w:rsid w:val="001B75AF"/>
    <w:rsid w:val="001B779C"/>
    <w:rsid w:val="001C2D18"/>
    <w:rsid w:val="001C4D85"/>
    <w:rsid w:val="001D17F5"/>
    <w:rsid w:val="001F1125"/>
    <w:rsid w:val="001F2A8C"/>
    <w:rsid w:val="00206BD8"/>
    <w:rsid w:val="0020762A"/>
    <w:rsid w:val="00211E44"/>
    <w:rsid w:val="00213CE4"/>
    <w:rsid w:val="002149AB"/>
    <w:rsid w:val="00216F7D"/>
    <w:rsid w:val="00220B61"/>
    <w:rsid w:val="00223137"/>
    <w:rsid w:val="00223DCB"/>
    <w:rsid w:val="00227B01"/>
    <w:rsid w:val="00232672"/>
    <w:rsid w:val="00235E83"/>
    <w:rsid w:val="00240243"/>
    <w:rsid w:val="00243083"/>
    <w:rsid w:val="00252A65"/>
    <w:rsid w:val="00253D87"/>
    <w:rsid w:val="00264D78"/>
    <w:rsid w:val="0026560F"/>
    <w:rsid w:val="00275B38"/>
    <w:rsid w:val="0028190D"/>
    <w:rsid w:val="00287D3C"/>
    <w:rsid w:val="002975B3"/>
    <w:rsid w:val="002A406A"/>
    <w:rsid w:val="002B78F6"/>
    <w:rsid w:val="002D0E36"/>
    <w:rsid w:val="002D1BE2"/>
    <w:rsid w:val="002D49B6"/>
    <w:rsid w:val="002D6F1B"/>
    <w:rsid w:val="002E05E3"/>
    <w:rsid w:val="002E16A4"/>
    <w:rsid w:val="002E4863"/>
    <w:rsid w:val="002E65A6"/>
    <w:rsid w:val="002F0D4F"/>
    <w:rsid w:val="002F229F"/>
    <w:rsid w:val="002F23FB"/>
    <w:rsid w:val="002F28DD"/>
    <w:rsid w:val="002F3F5B"/>
    <w:rsid w:val="003006BC"/>
    <w:rsid w:val="00300CC2"/>
    <w:rsid w:val="00301C4B"/>
    <w:rsid w:val="00303895"/>
    <w:rsid w:val="0030414E"/>
    <w:rsid w:val="00304409"/>
    <w:rsid w:val="0031237A"/>
    <w:rsid w:val="003203F9"/>
    <w:rsid w:val="00326033"/>
    <w:rsid w:val="0033301F"/>
    <w:rsid w:val="00343FFD"/>
    <w:rsid w:val="00353578"/>
    <w:rsid w:val="003553AA"/>
    <w:rsid w:val="00355E2E"/>
    <w:rsid w:val="00363C95"/>
    <w:rsid w:val="00363F16"/>
    <w:rsid w:val="00367606"/>
    <w:rsid w:val="003751E2"/>
    <w:rsid w:val="00376BAE"/>
    <w:rsid w:val="00383C10"/>
    <w:rsid w:val="003928A3"/>
    <w:rsid w:val="00392A68"/>
    <w:rsid w:val="0039467F"/>
    <w:rsid w:val="003963DE"/>
    <w:rsid w:val="003A0ADD"/>
    <w:rsid w:val="003A0FAA"/>
    <w:rsid w:val="003A36DC"/>
    <w:rsid w:val="003A4730"/>
    <w:rsid w:val="003A4C5C"/>
    <w:rsid w:val="003A5C55"/>
    <w:rsid w:val="003A5F6E"/>
    <w:rsid w:val="003C05F0"/>
    <w:rsid w:val="003C34D9"/>
    <w:rsid w:val="003C3BB7"/>
    <w:rsid w:val="003D0B8A"/>
    <w:rsid w:val="003D0DC2"/>
    <w:rsid w:val="003D5605"/>
    <w:rsid w:val="003D5687"/>
    <w:rsid w:val="003E133F"/>
    <w:rsid w:val="003E40FB"/>
    <w:rsid w:val="003E72C0"/>
    <w:rsid w:val="00403B58"/>
    <w:rsid w:val="004078AA"/>
    <w:rsid w:val="00412ECA"/>
    <w:rsid w:val="00412F92"/>
    <w:rsid w:val="0041466E"/>
    <w:rsid w:val="00424D6B"/>
    <w:rsid w:val="004260B2"/>
    <w:rsid w:val="004263DE"/>
    <w:rsid w:val="004302EA"/>
    <w:rsid w:val="00434583"/>
    <w:rsid w:val="004350BC"/>
    <w:rsid w:val="00435B9C"/>
    <w:rsid w:val="0044597F"/>
    <w:rsid w:val="00446AD7"/>
    <w:rsid w:val="0045107E"/>
    <w:rsid w:val="00455023"/>
    <w:rsid w:val="004569EF"/>
    <w:rsid w:val="00456D1F"/>
    <w:rsid w:val="00460F5C"/>
    <w:rsid w:val="00462CF2"/>
    <w:rsid w:val="00464BC5"/>
    <w:rsid w:val="0047431E"/>
    <w:rsid w:val="004779D6"/>
    <w:rsid w:val="00483F92"/>
    <w:rsid w:val="0048746F"/>
    <w:rsid w:val="004978A4"/>
    <w:rsid w:val="004A2884"/>
    <w:rsid w:val="004A3145"/>
    <w:rsid w:val="004A33B5"/>
    <w:rsid w:val="004A586C"/>
    <w:rsid w:val="004A6CAA"/>
    <w:rsid w:val="004B36A6"/>
    <w:rsid w:val="004B4E2D"/>
    <w:rsid w:val="004D07A4"/>
    <w:rsid w:val="004D75C0"/>
    <w:rsid w:val="004E248A"/>
    <w:rsid w:val="004E2553"/>
    <w:rsid w:val="004E3C38"/>
    <w:rsid w:val="004E6AA0"/>
    <w:rsid w:val="004F63B7"/>
    <w:rsid w:val="00505848"/>
    <w:rsid w:val="005159CF"/>
    <w:rsid w:val="00522421"/>
    <w:rsid w:val="005239B5"/>
    <w:rsid w:val="00524925"/>
    <w:rsid w:val="005316A2"/>
    <w:rsid w:val="00532E6C"/>
    <w:rsid w:val="00535785"/>
    <w:rsid w:val="005362C5"/>
    <w:rsid w:val="00544F65"/>
    <w:rsid w:val="00547F08"/>
    <w:rsid w:val="00550967"/>
    <w:rsid w:val="00553256"/>
    <w:rsid w:val="0055676A"/>
    <w:rsid w:val="00564DCF"/>
    <w:rsid w:val="00565CE8"/>
    <w:rsid w:val="00570A8F"/>
    <w:rsid w:val="00571759"/>
    <w:rsid w:val="0057433D"/>
    <w:rsid w:val="00574771"/>
    <w:rsid w:val="005763FD"/>
    <w:rsid w:val="00597A44"/>
    <w:rsid w:val="005A0E85"/>
    <w:rsid w:val="005A26C9"/>
    <w:rsid w:val="005A67E3"/>
    <w:rsid w:val="005B081C"/>
    <w:rsid w:val="005B5F94"/>
    <w:rsid w:val="005B5FBC"/>
    <w:rsid w:val="005B6059"/>
    <w:rsid w:val="005B77C2"/>
    <w:rsid w:val="005C119F"/>
    <w:rsid w:val="005C1ECA"/>
    <w:rsid w:val="005C2C2B"/>
    <w:rsid w:val="005C485E"/>
    <w:rsid w:val="005C68A1"/>
    <w:rsid w:val="005D1D46"/>
    <w:rsid w:val="005D68BD"/>
    <w:rsid w:val="005E6C04"/>
    <w:rsid w:val="005F0B6E"/>
    <w:rsid w:val="005F1292"/>
    <w:rsid w:val="005F7467"/>
    <w:rsid w:val="006015CA"/>
    <w:rsid w:val="00607CF2"/>
    <w:rsid w:val="0061301E"/>
    <w:rsid w:val="00615459"/>
    <w:rsid w:val="006156A4"/>
    <w:rsid w:val="0062100B"/>
    <w:rsid w:val="00621112"/>
    <w:rsid w:val="006230ED"/>
    <w:rsid w:val="00624902"/>
    <w:rsid w:val="00630A48"/>
    <w:rsid w:val="00632AF5"/>
    <w:rsid w:val="006348D0"/>
    <w:rsid w:val="0065060F"/>
    <w:rsid w:val="00650743"/>
    <w:rsid w:val="00651384"/>
    <w:rsid w:val="00652242"/>
    <w:rsid w:val="0065317F"/>
    <w:rsid w:val="006552C1"/>
    <w:rsid w:val="00657F0C"/>
    <w:rsid w:val="00667A9F"/>
    <w:rsid w:val="00667BF5"/>
    <w:rsid w:val="00667EFF"/>
    <w:rsid w:val="00671BB0"/>
    <w:rsid w:val="0068541C"/>
    <w:rsid w:val="00685A9E"/>
    <w:rsid w:val="00687DF5"/>
    <w:rsid w:val="0069030B"/>
    <w:rsid w:val="006939B6"/>
    <w:rsid w:val="0069446F"/>
    <w:rsid w:val="00695F14"/>
    <w:rsid w:val="006A3549"/>
    <w:rsid w:val="006B2560"/>
    <w:rsid w:val="006B49B0"/>
    <w:rsid w:val="006C3D10"/>
    <w:rsid w:val="006C6507"/>
    <w:rsid w:val="006C75AE"/>
    <w:rsid w:val="006D633F"/>
    <w:rsid w:val="006E6B21"/>
    <w:rsid w:val="006E7952"/>
    <w:rsid w:val="006F2255"/>
    <w:rsid w:val="006F2477"/>
    <w:rsid w:val="006F72A6"/>
    <w:rsid w:val="00700FFC"/>
    <w:rsid w:val="007010F0"/>
    <w:rsid w:val="00706755"/>
    <w:rsid w:val="007146FB"/>
    <w:rsid w:val="007158FE"/>
    <w:rsid w:val="00722836"/>
    <w:rsid w:val="007259A6"/>
    <w:rsid w:val="007263B5"/>
    <w:rsid w:val="00731D7A"/>
    <w:rsid w:val="00742B63"/>
    <w:rsid w:val="00743446"/>
    <w:rsid w:val="0075029B"/>
    <w:rsid w:val="007537D1"/>
    <w:rsid w:val="00757FBC"/>
    <w:rsid w:val="00763BC9"/>
    <w:rsid w:val="00765F67"/>
    <w:rsid w:val="007663A7"/>
    <w:rsid w:val="00766A65"/>
    <w:rsid w:val="00766F3B"/>
    <w:rsid w:val="00770EB4"/>
    <w:rsid w:val="00772462"/>
    <w:rsid w:val="00774E35"/>
    <w:rsid w:val="00775765"/>
    <w:rsid w:val="00780831"/>
    <w:rsid w:val="00786962"/>
    <w:rsid w:val="0079139A"/>
    <w:rsid w:val="00791A9F"/>
    <w:rsid w:val="007A158A"/>
    <w:rsid w:val="007A1FAE"/>
    <w:rsid w:val="007A2394"/>
    <w:rsid w:val="007A2641"/>
    <w:rsid w:val="007B2F55"/>
    <w:rsid w:val="007B442E"/>
    <w:rsid w:val="007C3C49"/>
    <w:rsid w:val="007C6B8F"/>
    <w:rsid w:val="007D405F"/>
    <w:rsid w:val="007D7BDB"/>
    <w:rsid w:val="007D7D1D"/>
    <w:rsid w:val="007E1E11"/>
    <w:rsid w:val="007E5DA0"/>
    <w:rsid w:val="007F09B3"/>
    <w:rsid w:val="007F383C"/>
    <w:rsid w:val="007F5E0B"/>
    <w:rsid w:val="00806703"/>
    <w:rsid w:val="00810AFB"/>
    <w:rsid w:val="008137B8"/>
    <w:rsid w:val="008215FB"/>
    <w:rsid w:val="00830B7B"/>
    <w:rsid w:val="00835C7D"/>
    <w:rsid w:val="00836B77"/>
    <w:rsid w:val="0083795D"/>
    <w:rsid w:val="00843501"/>
    <w:rsid w:val="00851E00"/>
    <w:rsid w:val="00855BC3"/>
    <w:rsid w:val="008620BA"/>
    <w:rsid w:val="00863385"/>
    <w:rsid w:val="0086572C"/>
    <w:rsid w:val="00865842"/>
    <w:rsid w:val="00870990"/>
    <w:rsid w:val="00870C31"/>
    <w:rsid w:val="008722E3"/>
    <w:rsid w:val="00873452"/>
    <w:rsid w:val="008739A1"/>
    <w:rsid w:val="00873B5E"/>
    <w:rsid w:val="00881F74"/>
    <w:rsid w:val="00882EFA"/>
    <w:rsid w:val="00887085"/>
    <w:rsid w:val="00891734"/>
    <w:rsid w:val="00893175"/>
    <w:rsid w:val="00895F13"/>
    <w:rsid w:val="008961F0"/>
    <w:rsid w:val="008A1F7A"/>
    <w:rsid w:val="008A4E18"/>
    <w:rsid w:val="008A58FC"/>
    <w:rsid w:val="008A6EFD"/>
    <w:rsid w:val="008B030A"/>
    <w:rsid w:val="008B10FA"/>
    <w:rsid w:val="008B1E9C"/>
    <w:rsid w:val="008B2908"/>
    <w:rsid w:val="008B540E"/>
    <w:rsid w:val="008B5B75"/>
    <w:rsid w:val="008B7CD3"/>
    <w:rsid w:val="008C05F2"/>
    <w:rsid w:val="008C238C"/>
    <w:rsid w:val="008C4809"/>
    <w:rsid w:val="008C54BF"/>
    <w:rsid w:val="008C58F0"/>
    <w:rsid w:val="008D07A5"/>
    <w:rsid w:val="008E1B49"/>
    <w:rsid w:val="008E328B"/>
    <w:rsid w:val="008E4B3E"/>
    <w:rsid w:val="008E79BE"/>
    <w:rsid w:val="008F1785"/>
    <w:rsid w:val="008F2373"/>
    <w:rsid w:val="008F5A0F"/>
    <w:rsid w:val="00901120"/>
    <w:rsid w:val="00902ED0"/>
    <w:rsid w:val="009030F0"/>
    <w:rsid w:val="00910AF9"/>
    <w:rsid w:val="00910EC5"/>
    <w:rsid w:val="00915411"/>
    <w:rsid w:val="00916E0B"/>
    <w:rsid w:val="00917074"/>
    <w:rsid w:val="0091709A"/>
    <w:rsid w:val="00923992"/>
    <w:rsid w:val="00924C78"/>
    <w:rsid w:val="00925186"/>
    <w:rsid w:val="0092696F"/>
    <w:rsid w:val="00927181"/>
    <w:rsid w:val="009373E1"/>
    <w:rsid w:val="00943460"/>
    <w:rsid w:val="009445BB"/>
    <w:rsid w:val="00952B86"/>
    <w:rsid w:val="00955D7D"/>
    <w:rsid w:val="00961346"/>
    <w:rsid w:val="00964872"/>
    <w:rsid w:val="0096695F"/>
    <w:rsid w:val="009722A9"/>
    <w:rsid w:val="009731A1"/>
    <w:rsid w:val="00976CE1"/>
    <w:rsid w:val="00982C51"/>
    <w:rsid w:val="009879A6"/>
    <w:rsid w:val="0099391A"/>
    <w:rsid w:val="00996DEE"/>
    <w:rsid w:val="009973C5"/>
    <w:rsid w:val="009A2552"/>
    <w:rsid w:val="009B1CA3"/>
    <w:rsid w:val="009B3F93"/>
    <w:rsid w:val="009C069B"/>
    <w:rsid w:val="009C3F78"/>
    <w:rsid w:val="009D3338"/>
    <w:rsid w:val="009D3F72"/>
    <w:rsid w:val="009E22F3"/>
    <w:rsid w:val="009E7B6A"/>
    <w:rsid w:val="009F579D"/>
    <w:rsid w:val="009F79B8"/>
    <w:rsid w:val="00A026C1"/>
    <w:rsid w:val="00A06B4F"/>
    <w:rsid w:val="00A10C46"/>
    <w:rsid w:val="00A12AAE"/>
    <w:rsid w:val="00A1318C"/>
    <w:rsid w:val="00A2224F"/>
    <w:rsid w:val="00A25919"/>
    <w:rsid w:val="00A301C2"/>
    <w:rsid w:val="00A31257"/>
    <w:rsid w:val="00A367E8"/>
    <w:rsid w:val="00A40682"/>
    <w:rsid w:val="00A53880"/>
    <w:rsid w:val="00A5506B"/>
    <w:rsid w:val="00A55B69"/>
    <w:rsid w:val="00A562BE"/>
    <w:rsid w:val="00A57EBB"/>
    <w:rsid w:val="00A611DF"/>
    <w:rsid w:val="00A64D30"/>
    <w:rsid w:val="00A6683C"/>
    <w:rsid w:val="00A67326"/>
    <w:rsid w:val="00A700B2"/>
    <w:rsid w:val="00A70F34"/>
    <w:rsid w:val="00A713C6"/>
    <w:rsid w:val="00A82BC4"/>
    <w:rsid w:val="00A94783"/>
    <w:rsid w:val="00A951A8"/>
    <w:rsid w:val="00AA0107"/>
    <w:rsid w:val="00AA1F0E"/>
    <w:rsid w:val="00AA6603"/>
    <w:rsid w:val="00AA6E56"/>
    <w:rsid w:val="00AB51D5"/>
    <w:rsid w:val="00AC1D70"/>
    <w:rsid w:val="00AC1E92"/>
    <w:rsid w:val="00AC40CC"/>
    <w:rsid w:val="00AD0F56"/>
    <w:rsid w:val="00AE119D"/>
    <w:rsid w:val="00AE3C66"/>
    <w:rsid w:val="00AF03C3"/>
    <w:rsid w:val="00AF109B"/>
    <w:rsid w:val="00AF2D0F"/>
    <w:rsid w:val="00AF4AE0"/>
    <w:rsid w:val="00AF62D6"/>
    <w:rsid w:val="00B0134F"/>
    <w:rsid w:val="00B01B44"/>
    <w:rsid w:val="00B01B9B"/>
    <w:rsid w:val="00B0366D"/>
    <w:rsid w:val="00B038C9"/>
    <w:rsid w:val="00B10239"/>
    <w:rsid w:val="00B11330"/>
    <w:rsid w:val="00B114F1"/>
    <w:rsid w:val="00B12D2B"/>
    <w:rsid w:val="00B1324E"/>
    <w:rsid w:val="00B34106"/>
    <w:rsid w:val="00B36E18"/>
    <w:rsid w:val="00B4132C"/>
    <w:rsid w:val="00B46EB0"/>
    <w:rsid w:val="00B50DC1"/>
    <w:rsid w:val="00B52C4D"/>
    <w:rsid w:val="00B55B60"/>
    <w:rsid w:val="00B56025"/>
    <w:rsid w:val="00B572CF"/>
    <w:rsid w:val="00B64607"/>
    <w:rsid w:val="00B647EF"/>
    <w:rsid w:val="00B6752F"/>
    <w:rsid w:val="00B712B5"/>
    <w:rsid w:val="00B72688"/>
    <w:rsid w:val="00B74AD6"/>
    <w:rsid w:val="00B81525"/>
    <w:rsid w:val="00B83B45"/>
    <w:rsid w:val="00B86359"/>
    <w:rsid w:val="00B86CD3"/>
    <w:rsid w:val="00B87B2A"/>
    <w:rsid w:val="00B87F48"/>
    <w:rsid w:val="00B964BF"/>
    <w:rsid w:val="00BB1425"/>
    <w:rsid w:val="00BB20D5"/>
    <w:rsid w:val="00BB64B0"/>
    <w:rsid w:val="00BC0048"/>
    <w:rsid w:val="00BC3950"/>
    <w:rsid w:val="00BC7C8F"/>
    <w:rsid w:val="00BD2C4F"/>
    <w:rsid w:val="00BE266B"/>
    <w:rsid w:val="00BE6DFC"/>
    <w:rsid w:val="00BF157D"/>
    <w:rsid w:val="00BF2E75"/>
    <w:rsid w:val="00BF320E"/>
    <w:rsid w:val="00BF7A3E"/>
    <w:rsid w:val="00C02102"/>
    <w:rsid w:val="00C0293A"/>
    <w:rsid w:val="00C029CF"/>
    <w:rsid w:val="00C03236"/>
    <w:rsid w:val="00C07C93"/>
    <w:rsid w:val="00C11148"/>
    <w:rsid w:val="00C14F5B"/>
    <w:rsid w:val="00C15DEA"/>
    <w:rsid w:val="00C22202"/>
    <w:rsid w:val="00C26F83"/>
    <w:rsid w:val="00C32DBB"/>
    <w:rsid w:val="00C3352D"/>
    <w:rsid w:val="00C359A8"/>
    <w:rsid w:val="00C45C8D"/>
    <w:rsid w:val="00C45F13"/>
    <w:rsid w:val="00C47BE9"/>
    <w:rsid w:val="00C51361"/>
    <w:rsid w:val="00C629ED"/>
    <w:rsid w:val="00C703E2"/>
    <w:rsid w:val="00C70E2D"/>
    <w:rsid w:val="00C73FD2"/>
    <w:rsid w:val="00C74BF5"/>
    <w:rsid w:val="00C76C93"/>
    <w:rsid w:val="00C771CA"/>
    <w:rsid w:val="00C819EF"/>
    <w:rsid w:val="00C84258"/>
    <w:rsid w:val="00C85D28"/>
    <w:rsid w:val="00C90348"/>
    <w:rsid w:val="00C9533A"/>
    <w:rsid w:val="00CA1AF3"/>
    <w:rsid w:val="00CA4B8C"/>
    <w:rsid w:val="00CA5F1C"/>
    <w:rsid w:val="00CA6E3F"/>
    <w:rsid w:val="00CB0412"/>
    <w:rsid w:val="00CB1FAD"/>
    <w:rsid w:val="00CB5E88"/>
    <w:rsid w:val="00CB5F11"/>
    <w:rsid w:val="00CB6E7C"/>
    <w:rsid w:val="00CC24E1"/>
    <w:rsid w:val="00CC4865"/>
    <w:rsid w:val="00CD0500"/>
    <w:rsid w:val="00CD42C7"/>
    <w:rsid w:val="00CD6877"/>
    <w:rsid w:val="00CD764A"/>
    <w:rsid w:val="00CE17E5"/>
    <w:rsid w:val="00CE1E11"/>
    <w:rsid w:val="00CE1E15"/>
    <w:rsid w:val="00CE484B"/>
    <w:rsid w:val="00CE5107"/>
    <w:rsid w:val="00CE533D"/>
    <w:rsid w:val="00CE7F59"/>
    <w:rsid w:val="00CF1735"/>
    <w:rsid w:val="00D03DF1"/>
    <w:rsid w:val="00D05A1B"/>
    <w:rsid w:val="00D258FD"/>
    <w:rsid w:val="00D26638"/>
    <w:rsid w:val="00D308C2"/>
    <w:rsid w:val="00D43C58"/>
    <w:rsid w:val="00D52C36"/>
    <w:rsid w:val="00D532F0"/>
    <w:rsid w:val="00D553E4"/>
    <w:rsid w:val="00D60573"/>
    <w:rsid w:val="00D67E1B"/>
    <w:rsid w:val="00D738D8"/>
    <w:rsid w:val="00D73EA7"/>
    <w:rsid w:val="00D7493E"/>
    <w:rsid w:val="00D761A7"/>
    <w:rsid w:val="00D81B8C"/>
    <w:rsid w:val="00D8368F"/>
    <w:rsid w:val="00D870FE"/>
    <w:rsid w:val="00D92F55"/>
    <w:rsid w:val="00D95935"/>
    <w:rsid w:val="00DA42E8"/>
    <w:rsid w:val="00DA5849"/>
    <w:rsid w:val="00DC4902"/>
    <w:rsid w:val="00DC4F4C"/>
    <w:rsid w:val="00DC7D02"/>
    <w:rsid w:val="00DD05CC"/>
    <w:rsid w:val="00DD5EC8"/>
    <w:rsid w:val="00DE04A7"/>
    <w:rsid w:val="00DE3596"/>
    <w:rsid w:val="00DE3D70"/>
    <w:rsid w:val="00DF06C1"/>
    <w:rsid w:val="00DF0721"/>
    <w:rsid w:val="00DF1ED7"/>
    <w:rsid w:val="00DF6FD7"/>
    <w:rsid w:val="00E0412E"/>
    <w:rsid w:val="00E11FC4"/>
    <w:rsid w:val="00E12864"/>
    <w:rsid w:val="00E13BEF"/>
    <w:rsid w:val="00E13E60"/>
    <w:rsid w:val="00E167F3"/>
    <w:rsid w:val="00E17CAA"/>
    <w:rsid w:val="00E20611"/>
    <w:rsid w:val="00E20CB6"/>
    <w:rsid w:val="00E22264"/>
    <w:rsid w:val="00E27E18"/>
    <w:rsid w:val="00E3327E"/>
    <w:rsid w:val="00E357C5"/>
    <w:rsid w:val="00E36183"/>
    <w:rsid w:val="00E36CBB"/>
    <w:rsid w:val="00E407D8"/>
    <w:rsid w:val="00E41A6F"/>
    <w:rsid w:val="00E42C0D"/>
    <w:rsid w:val="00E46670"/>
    <w:rsid w:val="00E50090"/>
    <w:rsid w:val="00E53D5A"/>
    <w:rsid w:val="00E550E3"/>
    <w:rsid w:val="00E6138D"/>
    <w:rsid w:val="00E63CEE"/>
    <w:rsid w:val="00E67D29"/>
    <w:rsid w:val="00E70840"/>
    <w:rsid w:val="00E711E0"/>
    <w:rsid w:val="00E8050E"/>
    <w:rsid w:val="00E806FC"/>
    <w:rsid w:val="00E82ABF"/>
    <w:rsid w:val="00E84110"/>
    <w:rsid w:val="00E84ADD"/>
    <w:rsid w:val="00E860CF"/>
    <w:rsid w:val="00E87169"/>
    <w:rsid w:val="00E9104C"/>
    <w:rsid w:val="00E9111B"/>
    <w:rsid w:val="00E918F6"/>
    <w:rsid w:val="00E9487F"/>
    <w:rsid w:val="00E95282"/>
    <w:rsid w:val="00E95507"/>
    <w:rsid w:val="00EA2342"/>
    <w:rsid w:val="00EA5FA7"/>
    <w:rsid w:val="00EA63C4"/>
    <w:rsid w:val="00EB1F09"/>
    <w:rsid w:val="00EB7121"/>
    <w:rsid w:val="00EB7C14"/>
    <w:rsid w:val="00EC1269"/>
    <w:rsid w:val="00EC1CA0"/>
    <w:rsid w:val="00ED124F"/>
    <w:rsid w:val="00ED1FC0"/>
    <w:rsid w:val="00EE0898"/>
    <w:rsid w:val="00EE0E1F"/>
    <w:rsid w:val="00EE2AB1"/>
    <w:rsid w:val="00EF0A23"/>
    <w:rsid w:val="00EF5214"/>
    <w:rsid w:val="00F007DF"/>
    <w:rsid w:val="00F110DC"/>
    <w:rsid w:val="00F15C72"/>
    <w:rsid w:val="00F2533A"/>
    <w:rsid w:val="00F3070B"/>
    <w:rsid w:val="00F3753B"/>
    <w:rsid w:val="00F42E13"/>
    <w:rsid w:val="00F433D5"/>
    <w:rsid w:val="00F461A0"/>
    <w:rsid w:val="00F50658"/>
    <w:rsid w:val="00F548B1"/>
    <w:rsid w:val="00F55969"/>
    <w:rsid w:val="00F559D6"/>
    <w:rsid w:val="00F6433B"/>
    <w:rsid w:val="00F65FDD"/>
    <w:rsid w:val="00F7507C"/>
    <w:rsid w:val="00F767A8"/>
    <w:rsid w:val="00F82BB8"/>
    <w:rsid w:val="00F83C63"/>
    <w:rsid w:val="00F915E8"/>
    <w:rsid w:val="00F9181E"/>
    <w:rsid w:val="00F932D6"/>
    <w:rsid w:val="00FA3EA3"/>
    <w:rsid w:val="00FA6300"/>
    <w:rsid w:val="00FA79BC"/>
    <w:rsid w:val="00FC1682"/>
    <w:rsid w:val="00FD1F66"/>
    <w:rsid w:val="00FD4011"/>
    <w:rsid w:val="00FD56A7"/>
    <w:rsid w:val="00FE26F0"/>
    <w:rsid w:val="00FE30DF"/>
    <w:rsid w:val="00FE6955"/>
    <w:rsid w:val="00FE7DEF"/>
    <w:rsid w:val="00FF13FD"/>
    <w:rsid w:val="00FF2577"/>
    <w:rsid w:val="00FF3202"/>
    <w:rsid w:val="00FF3397"/>
    <w:rsid w:val="00FF6733"/>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uint2\affinity_personas_v1.docx"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hyperlink" Target="file:///E:\EigeneDateien\Studium\WorkspaceEclipse\se2p_svn.elmermx.ch\doc\uint2\affinity_personas_v1.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EigeneDateien\Studium\WorkspaceEclipse\se2p_svn.elmermx.ch\doc\uint2\affinity_personas_v1.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file:///E:\EigeneDateien\Studium\WorkspaceEclipse\se2p_svn.elmermx.ch\doc\uint2\affinity_personas_v1.docx" TargetMode="Externa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A1428F-7D2A-40A7-826C-EA15F798F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22</Pages>
  <Words>5929</Words>
  <Characters>37357</Characters>
  <Application>Microsoft Office Word</Application>
  <DocSecurity>0</DocSecurity>
  <Lines>311</Lines>
  <Paragraphs>86</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43200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Delia</cp:lastModifiedBy>
  <cp:revision>537</cp:revision>
  <cp:lastPrinted>2011-03-28T14:07:00Z</cp:lastPrinted>
  <dcterms:created xsi:type="dcterms:W3CDTF">2011-03-04T23:11:00Z</dcterms:created>
  <dcterms:modified xsi:type="dcterms:W3CDTF">2011-03-31T21:13:00Z</dcterms:modified>
</cp:coreProperties>
</file>
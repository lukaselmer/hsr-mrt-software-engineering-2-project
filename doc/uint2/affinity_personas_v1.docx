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693B32">
                  <w:rPr>
                    <w:noProof/>
                    <w:color w:val="4F81BD" w:themeColor="accent1"/>
                  </w:rPr>
                  <w:t>9. April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D476AD"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90150337"/>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7C2AEB"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90150337" w:history="1">
            <w:r w:rsidR="007C2AEB" w:rsidRPr="00E624CA">
              <w:rPr>
                <w:rStyle w:val="Hyperlink"/>
                <w:noProof/>
              </w:rPr>
              <w:t>1</w:t>
            </w:r>
            <w:r w:rsidR="007C2AEB">
              <w:rPr>
                <w:b w:val="0"/>
                <w:noProof/>
                <w:sz w:val="22"/>
                <w:szCs w:val="22"/>
                <w:lang w:eastAsia="de-CH"/>
              </w:rPr>
              <w:tab/>
            </w:r>
            <w:r w:rsidR="007C2AEB" w:rsidRPr="00E624CA">
              <w:rPr>
                <w:rStyle w:val="Hyperlink"/>
                <w:noProof/>
              </w:rPr>
              <w:t>Inhaltsverzeichnis</w:t>
            </w:r>
            <w:r w:rsidR="007C2AEB">
              <w:rPr>
                <w:noProof/>
                <w:webHidden/>
              </w:rPr>
              <w:tab/>
            </w:r>
            <w:r w:rsidR="007C2AEB">
              <w:rPr>
                <w:noProof/>
                <w:webHidden/>
              </w:rPr>
              <w:fldChar w:fldCharType="begin"/>
            </w:r>
            <w:r w:rsidR="007C2AEB">
              <w:rPr>
                <w:noProof/>
                <w:webHidden/>
              </w:rPr>
              <w:instrText xml:space="preserve"> PAGEREF _Toc290150337 \h </w:instrText>
            </w:r>
            <w:r w:rsidR="007C2AEB">
              <w:rPr>
                <w:noProof/>
                <w:webHidden/>
              </w:rPr>
            </w:r>
            <w:r w:rsidR="007C2AEB">
              <w:rPr>
                <w:noProof/>
                <w:webHidden/>
              </w:rPr>
              <w:fldChar w:fldCharType="separate"/>
            </w:r>
            <w:r w:rsidR="00693B32">
              <w:rPr>
                <w:noProof/>
                <w:webHidden/>
              </w:rPr>
              <w:t>1</w:t>
            </w:r>
            <w:r w:rsidR="007C2AEB">
              <w:rPr>
                <w:noProof/>
                <w:webHidden/>
              </w:rPr>
              <w:fldChar w:fldCharType="end"/>
            </w:r>
          </w:hyperlink>
        </w:p>
        <w:p w:rsidR="007C2AEB" w:rsidRDefault="007C2AEB">
          <w:pPr>
            <w:pStyle w:val="Verzeichnis1"/>
            <w:tabs>
              <w:tab w:val="left" w:pos="440"/>
              <w:tab w:val="right" w:leader="dot" w:pos="9062"/>
            </w:tabs>
            <w:rPr>
              <w:b w:val="0"/>
              <w:noProof/>
              <w:sz w:val="22"/>
              <w:szCs w:val="22"/>
              <w:lang w:eastAsia="de-CH"/>
            </w:rPr>
          </w:pPr>
          <w:hyperlink w:anchor="_Toc290150338" w:history="1">
            <w:r w:rsidRPr="00E624CA">
              <w:rPr>
                <w:rStyle w:val="Hyperlink"/>
                <w:noProof/>
                <w:lang w:val="de-DE"/>
              </w:rPr>
              <w:t>2</w:t>
            </w:r>
            <w:r>
              <w:rPr>
                <w:b w:val="0"/>
                <w:noProof/>
                <w:sz w:val="22"/>
                <w:szCs w:val="22"/>
                <w:lang w:eastAsia="de-CH"/>
              </w:rPr>
              <w:tab/>
            </w:r>
            <w:r w:rsidRPr="00E624CA">
              <w:rPr>
                <w:rStyle w:val="Hyperlink"/>
                <w:noProof/>
                <w:lang w:val="de-DE"/>
              </w:rPr>
              <w:t>Abbildungsverzeichnis</w:t>
            </w:r>
            <w:r>
              <w:rPr>
                <w:noProof/>
                <w:webHidden/>
              </w:rPr>
              <w:tab/>
            </w:r>
            <w:r>
              <w:rPr>
                <w:noProof/>
                <w:webHidden/>
              </w:rPr>
              <w:fldChar w:fldCharType="begin"/>
            </w:r>
            <w:r>
              <w:rPr>
                <w:noProof/>
                <w:webHidden/>
              </w:rPr>
              <w:instrText xml:space="preserve"> PAGEREF _Toc290150338 \h </w:instrText>
            </w:r>
            <w:r>
              <w:rPr>
                <w:noProof/>
                <w:webHidden/>
              </w:rPr>
            </w:r>
            <w:r>
              <w:rPr>
                <w:noProof/>
                <w:webHidden/>
              </w:rPr>
              <w:fldChar w:fldCharType="separate"/>
            </w:r>
            <w:r w:rsidR="00693B32">
              <w:rPr>
                <w:noProof/>
                <w:webHidden/>
              </w:rPr>
              <w:t>2</w:t>
            </w:r>
            <w:r>
              <w:rPr>
                <w:noProof/>
                <w:webHidden/>
              </w:rPr>
              <w:fldChar w:fldCharType="end"/>
            </w:r>
          </w:hyperlink>
        </w:p>
        <w:p w:rsidR="007C2AEB" w:rsidRDefault="007C2AEB">
          <w:pPr>
            <w:pStyle w:val="Verzeichnis1"/>
            <w:tabs>
              <w:tab w:val="left" w:pos="440"/>
              <w:tab w:val="right" w:leader="dot" w:pos="9062"/>
            </w:tabs>
            <w:rPr>
              <w:b w:val="0"/>
              <w:noProof/>
              <w:sz w:val="22"/>
              <w:szCs w:val="22"/>
              <w:lang w:eastAsia="de-CH"/>
            </w:rPr>
          </w:pPr>
          <w:hyperlink w:anchor="_Toc290150339" w:history="1">
            <w:r w:rsidRPr="00E624CA">
              <w:rPr>
                <w:rStyle w:val="Hyperlink"/>
                <w:noProof/>
              </w:rPr>
              <w:t>3</w:t>
            </w:r>
            <w:r>
              <w:rPr>
                <w:b w:val="0"/>
                <w:noProof/>
                <w:sz w:val="22"/>
                <w:szCs w:val="22"/>
                <w:lang w:eastAsia="de-CH"/>
              </w:rPr>
              <w:tab/>
            </w:r>
            <w:r w:rsidRPr="00E624CA">
              <w:rPr>
                <w:rStyle w:val="Hyperlink"/>
                <w:noProof/>
              </w:rPr>
              <w:t>Affinity Diagram</w:t>
            </w:r>
            <w:r>
              <w:rPr>
                <w:noProof/>
                <w:webHidden/>
              </w:rPr>
              <w:tab/>
            </w:r>
            <w:r>
              <w:rPr>
                <w:noProof/>
                <w:webHidden/>
              </w:rPr>
              <w:fldChar w:fldCharType="begin"/>
            </w:r>
            <w:r>
              <w:rPr>
                <w:noProof/>
                <w:webHidden/>
              </w:rPr>
              <w:instrText xml:space="preserve"> PAGEREF _Toc290150339 \h </w:instrText>
            </w:r>
            <w:r>
              <w:rPr>
                <w:noProof/>
                <w:webHidden/>
              </w:rPr>
            </w:r>
            <w:r>
              <w:rPr>
                <w:noProof/>
                <w:webHidden/>
              </w:rPr>
              <w:fldChar w:fldCharType="separate"/>
            </w:r>
            <w:r w:rsidR="00693B32">
              <w:rPr>
                <w:noProof/>
                <w:webHidden/>
              </w:rPr>
              <w:t>3</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0" w:history="1">
            <w:r w:rsidRPr="00E624CA">
              <w:rPr>
                <w:rStyle w:val="Hyperlink"/>
                <w:noProof/>
              </w:rPr>
              <w:t>3.1</w:t>
            </w:r>
            <w:r>
              <w:rPr>
                <w:noProof/>
                <w:sz w:val="22"/>
                <w:szCs w:val="22"/>
                <w:lang w:eastAsia="de-CH"/>
              </w:rPr>
              <w:tab/>
            </w:r>
            <w:r w:rsidRPr="00E624CA">
              <w:rPr>
                <w:rStyle w:val="Hyperlink"/>
                <w:noProof/>
              </w:rPr>
              <w:t>Übersicht</w:t>
            </w:r>
            <w:r>
              <w:rPr>
                <w:noProof/>
                <w:webHidden/>
              </w:rPr>
              <w:tab/>
            </w:r>
            <w:r>
              <w:rPr>
                <w:noProof/>
                <w:webHidden/>
              </w:rPr>
              <w:fldChar w:fldCharType="begin"/>
            </w:r>
            <w:r>
              <w:rPr>
                <w:noProof/>
                <w:webHidden/>
              </w:rPr>
              <w:instrText xml:space="preserve"> PAGEREF _Toc290150340 \h </w:instrText>
            </w:r>
            <w:r>
              <w:rPr>
                <w:noProof/>
                <w:webHidden/>
              </w:rPr>
            </w:r>
            <w:r>
              <w:rPr>
                <w:noProof/>
                <w:webHidden/>
              </w:rPr>
              <w:fldChar w:fldCharType="separate"/>
            </w:r>
            <w:r w:rsidR="00693B32">
              <w:rPr>
                <w:noProof/>
                <w:webHidden/>
              </w:rPr>
              <w:t>3</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1" w:history="1">
            <w:r w:rsidRPr="00E624CA">
              <w:rPr>
                <w:rStyle w:val="Hyperlink"/>
                <w:noProof/>
              </w:rPr>
              <w:t>3.2</w:t>
            </w:r>
            <w:r>
              <w:rPr>
                <w:noProof/>
                <w:sz w:val="22"/>
                <w:szCs w:val="22"/>
                <w:lang w:eastAsia="de-CH"/>
              </w:rPr>
              <w:tab/>
            </w:r>
            <w:r w:rsidRPr="00E624CA">
              <w:rPr>
                <w:rStyle w:val="Hyperlink"/>
                <w:noProof/>
              </w:rPr>
              <w:t>Kommunikation</w:t>
            </w:r>
            <w:r>
              <w:rPr>
                <w:noProof/>
                <w:webHidden/>
              </w:rPr>
              <w:tab/>
            </w:r>
            <w:r>
              <w:rPr>
                <w:noProof/>
                <w:webHidden/>
              </w:rPr>
              <w:fldChar w:fldCharType="begin"/>
            </w:r>
            <w:r>
              <w:rPr>
                <w:noProof/>
                <w:webHidden/>
              </w:rPr>
              <w:instrText xml:space="preserve"> PAGEREF _Toc290150341 \h </w:instrText>
            </w:r>
            <w:r>
              <w:rPr>
                <w:noProof/>
                <w:webHidden/>
              </w:rPr>
            </w:r>
            <w:r>
              <w:rPr>
                <w:noProof/>
                <w:webHidden/>
              </w:rPr>
              <w:fldChar w:fldCharType="separate"/>
            </w:r>
            <w:r w:rsidR="00693B32">
              <w:rPr>
                <w:noProof/>
                <w:webHidden/>
              </w:rPr>
              <w:t>5</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2" w:history="1">
            <w:r w:rsidRPr="00E624CA">
              <w:rPr>
                <w:rStyle w:val="Hyperlink"/>
                <w:noProof/>
              </w:rPr>
              <w:t>3.3</w:t>
            </w:r>
            <w:r>
              <w:rPr>
                <w:noProof/>
                <w:sz w:val="22"/>
                <w:szCs w:val="22"/>
                <w:lang w:eastAsia="de-CH"/>
              </w:rPr>
              <w:tab/>
            </w:r>
            <w:r w:rsidRPr="00E624CA">
              <w:rPr>
                <w:rStyle w:val="Hyperlink"/>
                <w:noProof/>
              </w:rPr>
              <w:t>Ideen / Vision</w:t>
            </w:r>
            <w:r>
              <w:rPr>
                <w:noProof/>
                <w:webHidden/>
              </w:rPr>
              <w:tab/>
            </w:r>
            <w:r>
              <w:rPr>
                <w:noProof/>
                <w:webHidden/>
              </w:rPr>
              <w:fldChar w:fldCharType="begin"/>
            </w:r>
            <w:r>
              <w:rPr>
                <w:noProof/>
                <w:webHidden/>
              </w:rPr>
              <w:instrText xml:space="preserve"> PAGEREF _Toc290150342 \h </w:instrText>
            </w:r>
            <w:r>
              <w:rPr>
                <w:noProof/>
                <w:webHidden/>
              </w:rPr>
            </w:r>
            <w:r>
              <w:rPr>
                <w:noProof/>
                <w:webHidden/>
              </w:rPr>
              <w:fldChar w:fldCharType="separate"/>
            </w:r>
            <w:r w:rsidR="00693B32">
              <w:rPr>
                <w:noProof/>
                <w:webHidden/>
              </w:rPr>
              <w:t>5</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3" w:history="1">
            <w:r w:rsidRPr="00E624CA">
              <w:rPr>
                <w:rStyle w:val="Hyperlink"/>
                <w:noProof/>
              </w:rPr>
              <w:t>3.4</w:t>
            </w:r>
            <w:r>
              <w:rPr>
                <w:noProof/>
                <w:sz w:val="22"/>
                <w:szCs w:val="22"/>
                <w:lang w:eastAsia="de-CH"/>
              </w:rPr>
              <w:tab/>
            </w:r>
            <w:r w:rsidRPr="00E624CA">
              <w:rPr>
                <w:rStyle w:val="Hyperlink"/>
                <w:noProof/>
              </w:rPr>
              <w:t>Effektivität</w:t>
            </w:r>
            <w:r>
              <w:rPr>
                <w:noProof/>
                <w:webHidden/>
              </w:rPr>
              <w:tab/>
            </w:r>
            <w:r>
              <w:rPr>
                <w:noProof/>
                <w:webHidden/>
              </w:rPr>
              <w:fldChar w:fldCharType="begin"/>
            </w:r>
            <w:r>
              <w:rPr>
                <w:noProof/>
                <w:webHidden/>
              </w:rPr>
              <w:instrText xml:space="preserve"> PAGEREF _Toc290150343 \h </w:instrText>
            </w:r>
            <w:r>
              <w:rPr>
                <w:noProof/>
                <w:webHidden/>
              </w:rPr>
            </w:r>
            <w:r>
              <w:rPr>
                <w:noProof/>
                <w:webHidden/>
              </w:rPr>
              <w:fldChar w:fldCharType="separate"/>
            </w:r>
            <w:r w:rsidR="00693B32">
              <w:rPr>
                <w:noProof/>
                <w:webHidden/>
              </w:rPr>
              <w:t>6</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4" w:history="1">
            <w:r w:rsidRPr="00E624CA">
              <w:rPr>
                <w:rStyle w:val="Hyperlink"/>
                <w:noProof/>
              </w:rPr>
              <w:t>3.5</w:t>
            </w:r>
            <w:r>
              <w:rPr>
                <w:noProof/>
                <w:sz w:val="22"/>
                <w:szCs w:val="22"/>
                <w:lang w:eastAsia="de-CH"/>
              </w:rPr>
              <w:tab/>
            </w:r>
            <w:r w:rsidRPr="00E624CA">
              <w:rPr>
                <w:rStyle w:val="Hyperlink"/>
                <w:noProof/>
              </w:rPr>
              <w:t>Probleme</w:t>
            </w:r>
            <w:r>
              <w:rPr>
                <w:noProof/>
                <w:webHidden/>
              </w:rPr>
              <w:tab/>
            </w:r>
            <w:r>
              <w:rPr>
                <w:noProof/>
                <w:webHidden/>
              </w:rPr>
              <w:fldChar w:fldCharType="begin"/>
            </w:r>
            <w:r>
              <w:rPr>
                <w:noProof/>
                <w:webHidden/>
              </w:rPr>
              <w:instrText xml:space="preserve"> PAGEREF _Toc290150344 \h </w:instrText>
            </w:r>
            <w:r>
              <w:rPr>
                <w:noProof/>
                <w:webHidden/>
              </w:rPr>
            </w:r>
            <w:r>
              <w:rPr>
                <w:noProof/>
                <w:webHidden/>
              </w:rPr>
              <w:fldChar w:fldCharType="separate"/>
            </w:r>
            <w:r w:rsidR="00693B32">
              <w:rPr>
                <w:noProof/>
                <w:webHidden/>
              </w:rPr>
              <w:t>6</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5" w:history="1">
            <w:r w:rsidRPr="00E624CA">
              <w:rPr>
                <w:rStyle w:val="Hyperlink"/>
                <w:noProof/>
              </w:rPr>
              <w:t>3.6</w:t>
            </w:r>
            <w:r>
              <w:rPr>
                <w:noProof/>
                <w:sz w:val="22"/>
                <w:szCs w:val="22"/>
                <w:lang w:eastAsia="de-CH"/>
              </w:rPr>
              <w:tab/>
            </w:r>
            <w:r w:rsidRPr="00E624CA">
              <w:rPr>
                <w:rStyle w:val="Hyperlink"/>
                <w:noProof/>
              </w:rPr>
              <w:t>Regeln</w:t>
            </w:r>
            <w:r>
              <w:rPr>
                <w:noProof/>
                <w:webHidden/>
              </w:rPr>
              <w:tab/>
            </w:r>
            <w:r>
              <w:rPr>
                <w:noProof/>
                <w:webHidden/>
              </w:rPr>
              <w:fldChar w:fldCharType="begin"/>
            </w:r>
            <w:r>
              <w:rPr>
                <w:noProof/>
                <w:webHidden/>
              </w:rPr>
              <w:instrText xml:space="preserve"> PAGEREF _Toc290150345 \h </w:instrText>
            </w:r>
            <w:r>
              <w:rPr>
                <w:noProof/>
                <w:webHidden/>
              </w:rPr>
            </w:r>
            <w:r>
              <w:rPr>
                <w:noProof/>
                <w:webHidden/>
              </w:rPr>
              <w:fldChar w:fldCharType="separate"/>
            </w:r>
            <w:r w:rsidR="00693B32">
              <w:rPr>
                <w:noProof/>
                <w:webHidden/>
              </w:rPr>
              <w:t>7</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6" w:history="1">
            <w:r w:rsidRPr="00E624CA">
              <w:rPr>
                <w:rStyle w:val="Hyperlink"/>
                <w:noProof/>
              </w:rPr>
              <w:t>3.7</w:t>
            </w:r>
            <w:r>
              <w:rPr>
                <w:noProof/>
                <w:sz w:val="22"/>
                <w:szCs w:val="22"/>
                <w:lang w:eastAsia="de-CH"/>
              </w:rPr>
              <w:tab/>
            </w:r>
            <w:r w:rsidRPr="00E624CA">
              <w:rPr>
                <w:rStyle w:val="Hyperlink"/>
                <w:noProof/>
              </w:rPr>
              <w:t>Effizienz</w:t>
            </w:r>
            <w:r>
              <w:rPr>
                <w:noProof/>
                <w:webHidden/>
              </w:rPr>
              <w:tab/>
            </w:r>
            <w:r>
              <w:rPr>
                <w:noProof/>
                <w:webHidden/>
              </w:rPr>
              <w:fldChar w:fldCharType="begin"/>
            </w:r>
            <w:r>
              <w:rPr>
                <w:noProof/>
                <w:webHidden/>
              </w:rPr>
              <w:instrText xml:space="preserve"> PAGEREF _Toc290150346 \h </w:instrText>
            </w:r>
            <w:r>
              <w:rPr>
                <w:noProof/>
                <w:webHidden/>
              </w:rPr>
            </w:r>
            <w:r>
              <w:rPr>
                <w:noProof/>
                <w:webHidden/>
              </w:rPr>
              <w:fldChar w:fldCharType="separate"/>
            </w:r>
            <w:r w:rsidR="00693B32">
              <w:rPr>
                <w:noProof/>
                <w:webHidden/>
              </w:rPr>
              <w:t>7</w:t>
            </w:r>
            <w:r>
              <w:rPr>
                <w:noProof/>
                <w:webHidden/>
              </w:rPr>
              <w:fldChar w:fldCharType="end"/>
            </w:r>
          </w:hyperlink>
        </w:p>
        <w:p w:rsidR="007C2AEB" w:rsidRDefault="007C2AEB">
          <w:pPr>
            <w:pStyle w:val="Verzeichnis1"/>
            <w:tabs>
              <w:tab w:val="left" w:pos="440"/>
              <w:tab w:val="right" w:leader="dot" w:pos="9062"/>
            </w:tabs>
            <w:rPr>
              <w:b w:val="0"/>
              <w:noProof/>
              <w:sz w:val="22"/>
              <w:szCs w:val="22"/>
              <w:lang w:eastAsia="de-CH"/>
            </w:rPr>
          </w:pPr>
          <w:hyperlink w:anchor="_Toc290150347" w:history="1">
            <w:r w:rsidRPr="00E624CA">
              <w:rPr>
                <w:rStyle w:val="Hyperlink"/>
                <w:noProof/>
              </w:rPr>
              <w:t>4</w:t>
            </w:r>
            <w:r>
              <w:rPr>
                <w:b w:val="0"/>
                <w:noProof/>
                <w:sz w:val="22"/>
                <w:szCs w:val="22"/>
                <w:lang w:eastAsia="de-CH"/>
              </w:rPr>
              <w:tab/>
            </w:r>
            <w:r w:rsidRPr="00E624CA">
              <w:rPr>
                <w:rStyle w:val="Hyperlink"/>
                <w:noProof/>
              </w:rPr>
              <w:t>Behaviour Pattern</w:t>
            </w:r>
            <w:r>
              <w:rPr>
                <w:noProof/>
                <w:webHidden/>
              </w:rPr>
              <w:tab/>
            </w:r>
            <w:r>
              <w:rPr>
                <w:noProof/>
                <w:webHidden/>
              </w:rPr>
              <w:fldChar w:fldCharType="begin"/>
            </w:r>
            <w:r>
              <w:rPr>
                <w:noProof/>
                <w:webHidden/>
              </w:rPr>
              <w:instrText xml:space="preserve"> PAGEREF _Toc290150347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48" w:history="1">
            <w:r w:rsidRPr="00E624CA">
              <w:rPr>
                <w:rStyle w:val="Hyperlink"/>
                <w:noProof/>
                <w:lang w:val="en-GB"/>
              </w:rPr>
              <w:t>4.1</w:t>
            </w:r>
            <w:r>
              <w:rPr>
                <w:noProof/>
                <w:sz w:val="22"/>
                <w:szCs w:val="22"/>
                <w:lang w:eastAsia="de-CH"/>
              </w:rPr>
              <w:tab/>
            </w:r>
            <w:r w:rsidRPr="00E624CA">
              <w:rPr>
                <w:rStyle w:val="Hyperlink"/>
                <w:noProof/>
                <w:lang w:val="en-GB"/>
              </w:rPr>
              <w:t>Interview Punkte</w:t>
            </w:r>
            <w:r>
              <w:rPr>
                <w:noProof/>
                <w:webHidden/>
              </w:rPr>
              <w:tab/>
            </w:r>
            <w:r>
              <w:rPr>
                <w:noProof/>
                <w:webHidden/>
              </w:rPr>
              <w:fldChar w:fldCharType="begin"/>
            </w:r>
            <w:r>
              <w:rPr>
                <w:noProof/>
                <w:webHidden/>
              </w:rPr>
              <w:instrText xml:space="preserve"> PAGEREF _Toc290150348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49" w:history="1">
            <w:r w:rsidRPr="00E624CA">
              <w:rPr>
                <w:rStyle w:val="Hyperlink"/>
                <w:noProof/>
                <w:lang w:val="en-GB"/>
              </w:rPr>
              <w:t>4.1.1</w:t>
            </w:r>
            <w:r>
              <w:rPr>
                <w:noProof/>
                <w:sz w:val="22"/>
              </w:rPr>
              <w:tab/>
            </w:r>
            <w:r w:rsidRPr="00E624CA">
              <w:rPr>
                <w:rStyle w:val="Hyperlink"/>
                <w:noProof/>
                <w:lang w:val="en-GB"/>
              </w:rPr>
              <w:t>Unternehmerisches Denken</w:t>
            </w:r>
            <w:r>
              <w:rPr>
                <w:noProof/>
                <w:webHidden/>
              </w:rPr>
              <w:tab/>
            </w:r>
            <w:r>
              <w:rPr>
                <w:noProof/>
                <w:webHidden/>
              </w:rPr>
              <w:fldChar w:fldCharType="begin"/>
            </w:r>
            <w:r>
              <w:rPr>
                <w:noProof/>
                <w:webHidden/>
              </w:rPr>
              <w:instrText xml:space="preserve"> PAGEREF _Toc290150349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50" w:history="1">
            <w:r w:rsidRPr="00E624CA">
              <w:rPr>
                <w:rStyle w:val="Hyperlink"/>
                <w:noProof/>
              </w:rPr>
              <w:t>4.1.2</w:t>
            </w:r>
            <w:r>
              <w:rPr>
                <w:noProof/>
                <w:sz w:val="22"/>
              </w:rPr>
              <w:tab/>
            </w:r>
            <w:r w:rsidRPr="00E624CA">
              <w:rPr>
                <w:rStyle w:val="Hyperlink"/>
                <w:noProof/>
              </w:rPr>
              <w:t>Genauigkeit Rapport/Materialliste</w:t>
            </w:r>
            <w:r>
              <w:rPr>
                <w:noProof/>
                <w:webHidden/>
              </w:rPr>
              <w:tab/>
            </w:r>
            <w:r>
              <w:rPr>
                <w:noProof/>
                <w:webHidden/>
              </w:rPr>
              <w:fldChar w:fldCharType="begin"/>
            </w:r>
            <w:r>
              <w:rPr>
                <w:noProof/>
                <w:webHidden/>
              </w:rPr>
              <w:instrText xml:space="preserve"> PAGEREF _Toc290150350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51" w:history="1">
            <w:r w:rsidRPr="00E624CA">
              <w:rPr>
                <w:rStyle w:val="Hyperlink"/>
                <w:noProof/>
              </w:rPr>
              <w:t>4.1.3</w:t>
            </w:r>
            <w:r>
              <w:rPr>
                <w:noProof/>
                <w:sz w:val="22"/>
              </w:rPr>
              <w:tab/>
            </w:r>
            <w:r w:rsidRPr="00E624CA">
              <w:rPr>
                <w:rStyle w:val="Hyperlink"/>
                <w:noProof/>
              </w:rPr>
              <w:t>Zuverlässigkeit Rapport/Materialliste</w:t>
            </w:r>
            <w:r>
              <w:rPr>
                <w:noProof/>
                <w:webHidden/>
              </w:rPr>
              <w:tab/>
            </w:r>
            <w:r>
              <w:rPr>
                <w:noProof/>
                <w:webHidden/>
              </w:rPr>
              <w:fldChar w:fldCharType="begin"/>
            </w:r>
            <w:r>
              <w:rPr>
                <w:noProof/>
                <w:webHidden/>
              </w:rPr>
              <w:instrText xml:space="preserve"> PAGEREF _Toc290150351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52" w:history="1">
            <w:r w:rsidRPr="00E624CA">
              <w:rPr>
                <w:rStyle w:val="Hyperlink"/>
                <w:noProof/>
              </w:rPr>
              <w:t>4.1.4</w:t>
            </w:r>
            <w:r>
              <w:rPr>
                <w:noProof/>
                <w:sz w:val="22"/>
              </w:rPr>
              <w:tab/>
            </w:r>
            <w:r w:rsidRPr="00E624CA">
              <w:rPr>
                <w:rStyle w:val="Hyperlink"/>
                <w:noProof/>
              </w:rPr>
              <w:t>Technisches Wissen</w:t>
            </w:r>
            <w:r>
              <w:rPr>
                <w:noProof/>
                <w:webHidden/>
              </w:rPr>
              <w:tab/>
            </w:r>
            <w:r>
              <w:rPr>
                <w:noProof/>
                <w:webHidden/>
              </w:rPr>
              <w:fldChar w:fldCharType="begin"/>
            </w:r>
            <w:r>
              <w:rPr>
                <w:noProof/>
                <w:webHidden/>
              </w:rPr>
              <w:instrText xml:space="preserve"> PAGEREF _Toc290150352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53" w:history="1">
            <w:r w:rsidRPr="00E624CA">
              <w:rPr>
                <w:rStyle w:val="Hyperlink"/>
                <w:noProof/>
              </w:rPr>
              <w:t>4.1.5</w:t>
            </w:r>
            <w:r>
              <w:rPr>
                <w:noProof/>
                <w:sz w:val="22"/>
              </w:rPr>
              <w:tab/>
            </w:r>
            <w:r w:rsidRPr="00E624CA">
              <w:rPr>
                <w:rStyle w:val="Hyperlink"/>
                <w:noProof/>
              </w:rPr>
              <w:t>Effizienz bei Arbeit</w:t>
            </w:r>
            <w:r>
              <w:rPr>
                <w:noProof/>
                <w:webHidden/>
              </w:rPr>
              <w:tab/>
            </w:r>
            <w:r>
              <w:rPr>
                <w:noProof/>
                <w:webHidden/>
              </w:rPr>
              <w:fldChar w:fldCharType="begin"/>
            </w:r>
            <w:r>
              <w:rPr>
                <w:noProof/>
                <w:webHidden/>
              </w:rPr>
              <w:instrText xml:space="preserve"> PAGEREF _Toc290150353 \h </w:instrText>
            </w:r>
            <w:r>
              <w:rPr>
                <w:noProof/>
                <w:webHidden/>
              </w:rPr>
            </w:r>
            <w:r>
              <w:rPr>
                <w:noProof/>
                <w:webHidden/>
              </w:rPr>
              <w:fldChar w:fldCharType="separate"/>
            </w:r>
            <w:r w:rsidR="00693B32">
              <w:rPr>
                <w:noProof/>
                <w:webHidden/>
              </w:rPr>
              <w:t>8</w:t>
            </w:r>
            <w:r>
              <w:rPr>
                <w:noProof/>
                <w:webHidden/>
              </w:rPr>
              <w:fldChar w:fldCharType="end"/>
            </w:r>
          </w:hyperlink>
        </w:p>
        <w:p w:rsidR="007C2AEB" w:rsidRDefault="007C2AEB">
          <w:pPr>
            <w:pStyle w:val="Verzeichnis3"/>
            <w:rPr>
              <w:noProof/>
              <w:sz w:val="22"/>
            </w:rPr>
          </w:pPr>
          <w:hyperlink w:anchor="_Toc290150354" w:history="1">
            <w:r w:rsidRPr="00E624CA">
              <w:rPr>
                <w:rStyle w:val="Hyperlink"/>
                <w:noProof/>
              </w:rPr>
              <w:t>4.1.6</w:t>
            </w:r>
            <w:r>
              <w:rPr>
                <w:noProof/>
                <w:sz w:val="22"/>
              </w:rPr>
              <w:tab/>
            </w:r>
            <w:r w:rsidRPr="00E624CA">
              <w:rPr>
                <w:rStyle w:val="Hyperlink"/>
                <w:noProof/>
              </w:rPr>
              <w:t>Gesamtübersicht Aufträge</w:t>
            </w:r>
            <w:r>
              <w:rPr>
                <w:noProof/>
                <w:webHidden/>
              </w:rPr>
              <w:tab/>
            </w:r>
            <w:r>
              <w:rPr>
                <w:noProof/>
                <w:webHidden/>
              </w:rPr>
              <w:fldChar w:fldCharType="begin"/>
            </w:r>
            <w:r>
              <w:rPr>
                <w:noProof/>
                <w:webHidden/>
              </w:rPr>
              <w:instrText xml:space="preserve"> PAGEREF _Toc290150354 \h </w:instrText>
            </w:r>
            <w:r>
              <w:rPr>
                <w:noProof/>
                <w:webHidden/>
              </w:rPr>
            </w:r>
            <w:r>
              <w:rPr>
                <w:noProof/>
                <w:webHidden/>
              </w:rPr>
              <w:fldChar w:fldCharType="separate"/>
            </w:r>
            <w:r w:rsidR="00693B32">
              <w:rPr>
                <w:noProof/>
                <w:webHidden/>
              </w:rPr>
              <w:t>9</w:t>
            </w:r>
            <w:r>
              <w:rPr>
                <w:noProof/>
                <w:webHidden/>
              </w:rPr>
              <w:fldChar w:fldCharType="end"/>
            </w:r>
          </w:hyperlink>
        </w:p>
        <w:p w:rsidR="007C2AEB" w:rsidRDefault="007C2AEB">
          <w:pPr>
            <w:pStyle w:val="Verzeichnis3"/>
            <w:rPr>
              <w:noProof/>
              <w:sz w:val="22"/>
            </w:rPr>
          </w:pPr>
          <w:hyperlink w:anchor="_Toc290150355" w:history="1">
            <w:r w:rsidRPr="00E624CA">
              <w:rPr>
                <w:rStyle w:val="Hyperlink"/>
                <w:noProof/>
              </w:rPr>
              <w:t>4.1.7</w:t>
            </w:r>
            <w:r>
              <w:rPr>
                <w:noProof/>
                <w:sz w:val="22"/>
              </w:rPr>
              <w:tab/>
            </w:r>
            <w:r w:rsidRPr="00E624CA">
              <w:rPr>
                <w:rStyle w:val="Hyperlink"/>
                <w:noProof/>
              </w:rPr>
              <w:t>Organisation</w:t>
            </w:r>
            <w:r>
              <w:rPr>
                <w:noProof/>
                <w:webHidden/>
              </w:rPr>
              <w:tab/>
            </w:r>
            <w:r>
              <w:rPr>
                <w:noProof/>
                <w:webHidden/>
              </w:rPr>
              <w:fldChar w:fldCharType="begin"/>
            </w:r>
            <w:r>
              <w:rPr>
                <w:noProof/>
                <w:webHidden/>
              </w:rPr>
              <w:instrText xml:space="preserve"> PAGEREF _Toc290150355 \h </w:instrText>
            </w:r>
            <w:r>
              <w:rPr>
                <w:noProof/>
                <w:webHidden/>
              </w:rPr>
            </w:r>
            <w:r>
              <w:rPr>
                <w:noProof/>
                <w:webHidden/>
              </w:rPr>
              <w:fldChar w:fldCharType="separate"/>
            </w:r>
            <w:r w:rsidR="00693B32">
              <w:rPr>
                <w:noProof/>
                <w:webHidden/>
              </w:rPr>
              <w:t>9</w:t>
            </w:r>
            <w:r>
              <w:rPr>
                <w:noProof/>
                <w:webHidden/>
              </w:rPr>
              <w:fldChar w:fldCharType="end"/>
            </w:r>
          </w:hyperlink>
        </w:p>
        <w:p w:rsidR="007C2AEB" w:rsidRDefault="007C2AEB">
          <w:pPr>
            <w:pStyle w:val="Verzeichnis3"/>
            <w:rPr>
              <w:noProof/>
              <w:sz w:val="22"/>
            </w:rPr>
          </w:pPr>
          <w:hyperlink w:anchor="_Toc290150356" w:history="1">
            <w:r w:rsidRPr="00E624CA">
              <w:rPr>
                <w:rStyle w:val="Hyperlink"/>
                <w:noProof/>
              </w:rPr>
              <w:t>4.1.8</w:t>
            </w:r>
            <w:r>
              <w:rPr>
                <w:noProof/>
                <w:sz w:val="22"/>
              </w:rPr>
              <w:tab/>
            </w:r>
            <w:r w:rsidRPr="00E624CA">
              <w:rPr>
                <w:rStyle w:val="Hyperlink"/>
                <w:noProof/>
              </w:rPr>
              <w:t>Zufriedenheit mit aktuellem System</w:t>
            </w:r>
            <w:r>
              <w:rPr>
                <w:noProof/>
                <w:webHidden/>
              </w:rPr>
              <w:tab/>
            </w:r>
            <w:r>
              <w:rPr>
                <w:noProof/>
                <w:webHidden/>
              </w:rPr>
              <w:fldChar w:fldCharType="begin"/>
            </w:r>
            <w:r>
              <w:rPr>
                <w:noProof/>
                <w:webHidden/>
              </w:rPr>
              <w:instrText xml:space="preserve"> PAGEREF _Toc290150356 \h </w:instrText>
            </w:r>
            <w:r>
              <w:rPr>
                <w:noProof/>
                <w:webHidden/>
              </w:rPr>
            </w:r>
            <w:r>
              <w:rPr>
                <w:noProof/>
                <w:webHidden/>
              </w:rPr>
              <w:fldChar w:fldCharType="separate"/>
            </w:r>
            <w:r w:rsidR="00693B32">
              <w:rPr>
                <w:noProof/>
                <w:webHidden/>
              </w:rPr>
              <w:t>9</w:t>
            </w:r>
            <w:r>
              <w:rPr>
                <w:noProof/>
                <w:webHidden/>
              </w:rPr>
              <w:fldChar w:fldCharType="end"/>
            </w:r>
          </w:hyperlink>
        </w:p>
        <w:p w:rsidR="007C2AEB" w:rsidRDefault="007C2AEB">
          <w:pPr>
            <w:pStyle w:val="Verzeichnis3"/>
            <w:rPr>
              <w:noProof/>
              <w:sz w:val="22"/>
            </w:rPr>
          </w:pPr>
          <w:hyperlink w:anchor="_Toc290150357" w:history="1">
            <w:r w:rsidRPr="00E624CA">
              <w:rPr>
                <w:rStyle w:val="Hyperlink"/>
                <w:noProof/>
              </w:rPr>
              <w:t>4.1.9</w:t>
            </w:r>
            <w:r>
              <w:rPr>
                <w:noProof/>
                <w:sz w:val="22"/>
              </w:rPr>
              <w:tab/>
            </w:r>
            <w:r w:rsidRPr="00E624CA">
              <w:rPr>
                <w:rStyle w:val="Hyperlink"/>
                <w:noProof/>
              </w:rPr>
              <w:t>Terminvereinbarung mit Kunden</w:t>
            </w:r>
            <w:r>
              <w:rPr>
                <w:noProof/>
                <w:webHidden/>
              </w:rPr>
              <w:tab/>
            </w:r>
            <w:r>
              <w:rPr>
                <w:noProof/>
                <w:webHidden/>
              </w:rPr>
              <w:fldChar w:fldCharType="begin"/>
            </w:r>
            <w:r>
              <w:rPr>
                <w:noProof/>
                <w:webHidden/>
              </w:rPr>
              <w:instrText xml:space="preserve"> PAGEREF _Toc290150357 \h </w:instrText>
            </w:r>
            <w:r>
              <w:rPr>
                <w:noProof/>
                <w:webHidden/>
              </w:rPr>
            </w:r>
            <w:r>
              <w:rPr>
                <w:noProof/>
                <w:webHidden/>
              </w:rPr>
              <w:fldChar w:fldCharType="separate"/>
            </w:r>
            <w:r w:rsidR="00693B32">
              <w:rPr>
                <w:noProof/>
                <w:webHidden/>
              </w:rPr>
              <w:t>9</w:t>
            </w:r>
            <w:r>
              <w:rPr>
                <w:noProof/>
                <w:webHidden/>
              </w:rPr>
              <w:fldChar w:fldCharType="end"/>
            </w:r>
          </w:hyperlink>
        </w:p>
        <w:p w:rsidR="007C2AEB" w:rsidRDefault="007C2AEB">
          <w:pPr>
            <w:pStyle w:val="Verzeichnis3"/>
            <w:rPr>
              <w:noProof/>
              <w:sz w:val="22"/>
            </w:rPr>
          </w:pPr>
          <w:hyperlink w:anchor="_Toc290150358" w:history="1">
            <w:r w:rsidRPr="00E624CA">
              <w:rPr>
                <w:rStyle w:val="Hyperlink"/>
                <w:noProof/>
              </w:rPr>
              <w:t>4.1.10</w:t>
            </w:r>
            <w:r>
              <w:rPr>
                <w:noProof/>
                <w:sz w:val="22"/>
              </w:rPr>
              <w:tab/>
            </w:r>
            <w:r w:rsidRPr="00E624CA">
              <w:rPr>
                <w:rStyle w:val="Hyperlink"/>
                <w:noProof/>
              </w:rPr>
              <w:t>Kommunikation zwischen Mitarbeitern</w:t>
            </w:r>
            <w:r>
              <w:rPr>
                <w:noProof/>
                <w:webHidden/>
              </w:rPr>
              <w:tab/>
            </w:r>
            <w:r>
              <w:rPr>
                <w:noProof/>
                <w:webHidden/>
              </w:rPr>
              <w:fldChar w:fldCharType="begin"/>
            </w:r>
            <w:r>
              <w:rPr>
                <w:noProof/>
                <w:webHidden/>
              </w:rPr>
              <w:instrText xml:space="preserve"> PAGEREF _Toc290150358 \h </w:instrText>
            </w:r>
            <w:r>
              <w:rPr>
                <w:noProof/>
                <w:webHidden/>
              </w:rPr>
            </w:r>
            <w:r>
              <w:rPr>
                <w:noProof/>
                <w:webHidden/>
              </w:rPr>
              <w:fldChar w:fldCharType="separate"/>
            </w:r>
            <w:r w:rsidR="00693B32">
              <w:rPr>
                <w:noProof/>
                <w:webHidden/>
              </w:rPr>
              <w:t>9</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59" w:history="1">
            <w:r w:rsidRPr="00E624CA">
              <w:rPr>
                <w:rStyle w:val="Hyperlink"/>
                <w:noProof/>
              </w:rPr>
              <w:t>4.2</w:t>
            </w:r>
            <w:r>
              <w:rPr>
                <w:noProof/>
                <w:sz w:val="22"/>
                <w:szCs w:val="22"/>
                <w:lang w:eastAsia="de-CH"/>
              </w:rPr>
              <w:tab/>
            </w:r>
            <w:r w:rsidRPr="00E624CA">
              <w:rPr>
                <w:rStyle w:val="Hyperlink"/>
                <w:noProof/>
              </w:rPr>
              <w:t>Persona Linien</w:t>
            </w:r>
            <w:r>
              <w:rPr>
                <w:noProof/>
                <w:webHidden/>
              </w:rPr>
              <w:tab/>
            </w:r>
            <w:r>
              <w:rPr>
                <w:noProof/>
                <w:webHidden/>
              </w:rPr>
              <w:fldChar w:fldCharType="begin"/>
            </w:r>
            <w:r>
              <w:rPr>
                <w:noProof/>
                <w:webHidden/>
              </w:rPr>
              <w:instrText xml:space="preserve"> PAGEREF _Toc290150359 \h </w:instrText>
            </w:r>
            <w:r>
              <w:rPr>
                <w:noProof/>
                <w:webHidden/>
              </w:rPr>
            </w:r>
            <w:r>
              <w:rPr>
                <w:noProof/>
                <w:webHidden/>
              </w:rPr>
              <w:fldChar w:fldCharType="separate"/>
            </w:r>
            <w:r w:rsidR="00693B32">
              <w:rPr>
                <w:noProof/>
                <w:webHidden/>
              </w:rPr>
              <w:t>10</w:t>
            </w:r>
            <w:r>
              <w:rPr>
                <w:noProof/>
                <w:webHidden/>
              </w:rPr>
              <w:fldChar w:fldCharType="end"/>
            </w:r>
          </w:hyperlink>
        </w:p>
        <w:p w:rsidR="007C2AEB" w:rsidRDefault="007C2AEB">
          <w:pPr>
            <w:pStyle w:val="Verzeichnis1"/>
            <w:tabs>
              <w:tab w:val="left" w:pos="440"/>
              <w:tab w:val="right" w:leader="dot" w:pos="9062"/>
            </w:tabs>
            <w:rPr>
              <w:b w:val="0"/>
              <w:noProof/>
              <w:sz w:val="22"/>
              <w:szCs w:val="22"/>
              <w:lang w:eastAsia="de-CH"/>
            </w:rPr>
          </w:pPr>
          <w:hyperlink w:anchor="_Toc290150360" w:history="1">
            <w:r w:rsidRPr="00E624CA">
              <w:rPr>
                <w:rStyle w:val="Hyperlink"/>
                <w:noProof/>
              </w:rPr>
              <w:t>5</w:t>
            </w:r>
            <w:r>
              <w:rPr>
                <w:b w:val="0"/>
                <w:noProof/>
                <w:sz w:val="22"/>
                <w:szCs w:val="22"/>
                <w:lang w:eastAsia="de-CH"/>
              </w:rPr>
              <w:tab/>
            </w:r>
            <w:r w:rsidRPr="00E624CA">
              <w:rPr>
                <w:rStyle w:val="Hyperlink"/>
                <w:noProof/>
              </w:rPr>
              <w:t>Personas</w:t>
            </w:r>
            <w:r>
              <w:rPr>
                <w:noProof/>
                <w:webHidden/>
              </w:rPr>
              <w:tab/>
            </w:r>
            <w:r>
              <w:rPr>
                <w:noProof/>
                <w:webHidden/>
              </w:rPr>
              <w:fldChar w:fldCharType="begin"/>
            </w:r>
            <w:r>
              <w:rPr>
                <w:noProof/>
                <w:webHidden/>
              </w:rPr>
              <w:instrText xml:space="preserve"> PAGEREF _Toc290150360 \h </w:instrText>
            </w:r>
            <w:r>
              <w:rPr>
                <w:noProof/>
                <w:webHidden/>
              </w:rPr>
            </w:r>
            <w:r>
              <w:rPr>
                <w:noProof/>
                <w:webHidden/>
              </w:rPr>
              <w:fldChar w:fldCharType="separate"/>
            </w:r>
            <w:r w:rsidR="00693B32">
              <w:rPr>
                <w:noProof/>
                <w:webHidden/>
              </w:rPr>
              <w:t>11</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61" w:history="1">
            <w:r w:rsidRPr="00E624CA">
              <w:rPr>
                <w:rStyle w:val="Hyperlink"/>
                <w:noProof/>
              </w:rPr>
              <w:t>5.1</w:t>
            </w:r>
            <w:r>
              <w:rPr>
                <w:noProof/>
                <w:sz w:val="22"/>
                <w:szCs w:val="22"/>
                <w:lang w:eastAsia="de-CH"/>
              </w:rPr>
              <w:tab/>
            </w:r>
            <w:r w:rsidRPr="00E624CA">
              <w:rPr>
                <w:rStyle w:val="Hyperlink"/>
                <w:noProof/>
              </w:rPr>
              <w:t>Tamara Tüchtig</w:t>
            </w:r>
            <w:r>
              <w:rPr>
                <w:noProof/>
                <w:webHidden/>
              </w:rPr>
              <w:tab/>
            </w:r>
            <w:r>
              <w:rPr>
                <w:noProof/>
                <w:webHidden/>
              </w:rPr>
              <w:fldChar w:fldCharType="begin"/>
            </w:r>
            <w:r>
              <w:rPr>
                <w:noProof/>
                <w:webHidden/>
              </w:rPr>
              <w:instrText xml:space="preserve"> PAGEREF _Toc290150361 \h </w:instrText>
            </w:r>
            <w:r>
              <w:rPr>
                <w:noProof/>
                <w:webHidden/>
              </w:rPr>
            </w:r>
            <w:r>
              <w:rPr>
                <w:noProof/>
                <w:webHidden/>
              </w:rPr>
              <w:fldChar w:fldCharType="separate"/>
            </w:r>
            <w:r w:rsidR="00693B32">
              <w:rPr>
                <w:noProof/>
                <w:webHidden/>
              </w:rPr>
              <w:t>11</w:t>
            </w:r>
            <w:r>
              <w:rPr>
                <w:noProof/>
                <w:webHidden/>
              </w:rPr>
              <w:fldChar w:fldCharType="end"/>
            </w:r>
          </w:hyperlink>
        </w:p>
        <w:p w:rsidR="007C2AEB" w:rsidRDefault="007C2AEB">
          <w:pPr>
            <w:pStyle w:val="Verzeichnis3"/>
            <w:rPr>
              <w:noProof/>
              <w:sz w:val="22"/>
            </w:rPr>
          </w:pPr>
          <w:hyperlink w:anchor="_Toc290150362" w:history="1">
            <w:r w:rsidRPr="00E624CA">
              <w:rPr>
                <w:rStyle w:val="Hyperlink"/>
                <w:noProof/>
              </w:rPr>
              <w:t>5.1.1</w:t>
            </w:r>
            <w:r>
              <w:rPr>
                <w:noProof/>
                <w:sz w:val="22"/>
              </w:rPr>
              <w:tab/>
            </w:r>
            <w:r w:rsidRPr="00E624CA">
              <w:rPr>
                <w:rStyle w:val="Hyperlink"/>
                <w:noProof/>
              </w:rPr>
              <w:t>Day-in-the-Live Szenario</w:t>
            </w:r>
            <w:r>
              <w:rPr>
                <w:noProof/>
                <w:webHidden/>
              </w:rPr>
              <w:tab/>
            </w:r>
            <w:r>
              <w:rPr>
                <w:noProof/>
                <w:webHidden/>
              </w:rPr>
              <w:fldChar w:fldCharType="begin"/>
            </w:r>
            <w:r>
              <w:rPr>
                <w:noProof/>
                <w:webHidden/>
              </w:rPr>
              <w:instrText xml:space="preserve"> PAGEREF _Toc290150362 \h </w:instrText>
            </w:r>
            <w:r>
              <w:rPr>
                <w:noProof/>
                <w:webHidden/>
              </w:rPr>
            </w:r>
            <w:r>
              <w:rPr>
                <w:noProof/>
                <w:webHidden/>
              </w:rPr>
              <w:fldChar w:fldCharType="separate"/>
            </w:r>
            <w:r w:rsidR="00693B32">
              <w:rPr>
                <w:noProof/>
                <w:webHidden/>
              </w:rPr>
              <w:t>12</w:t>
            </w:r>
            <w:r>
              <w:rPr>
                <w:noProof/>
                <w:webHidden/>
              </w:rPr>
              <w:fldChar w:fldCharType="end"/>
            </w:r>
          </w:hyperlink>
        </w:p>
        <w:p w:rsidR="007C2AEB" w:rsidRDefault="007C2AEB">
          <w:pPr>
            <w:pStyle w:val="Verzeichnis3"/>
            <w:rPr>
              <w:noProof/>
              <w:sz w:val="22"/>
            </w:rPr>
          </w:pPr>
          <w:hyperlink w:anchor="_Toc290150363" w:history="1">
            <w:r w:rsidRPr="00E624CA">
              <w:rPr>
                <w:rStyle w:val="Hyperlink"/>
                <w:noProof/>
                <w:lang w:val="en-GB"/>
              </w:rPr>
              <w:t>5.1.2</w:t>
            </w:r>
            <w:r>
              <w:rPr>
                <w:noProof/>
                <w:sz w:val="22"/>
              </w:rPr>
              <w:tab/>
            </w:r>
            <w:r w:rsidRPr="00E624CA">
              <w:rPr>
                <w:rStyle w:val="Hyperlink"/>
                <w:noProof/>
                <w:lang w:val="en-GB"/>
              </w:rPr>
              <w:t>Vision Day-in-the-Live Szenario</w:t>
            </w:r>
            <w:r>
              <w:rPr>
                <w:noProof/>
                <w:webHidden/>
              </w:rPr>
              <w:tab/>
            </w:r>
            <w:r>
              <w:rPr>
                <w:noProof/>
                <w:webHidden/>
              </w:rPr>
              <w:fldChar w:fldCharType="begin"/>
            </w:r>
            <w:r>
              <w:rPr>
                <w:noProof/>
                <w:webHidden/>
              </w:rPr>
              <w:instrText xml:space="preserve"> PAGEREF _Toc290150363 \h </w:instrText>
            </w:r>
            <w:r>
              <w:rPr>
                <w:noProof/>
                <w:webHidden/>
              </w:rPr>
            </w:r>
            <w:r>
              <w:rPr>
                <w:noProof/>
                <w:webHidden/>
              </w:rPr>
              <w:fldChar w:fldCharType="separate"/>
            </w:r>
            <w:r w:rsidR="00693B32">
              <w:rPr>
                <w:noProof/>
                <w:webHidden/>
              </w:rPr>
              <w:t>15</w:t>
            </w:r>
            <w:r>
              <w:rPr>
                <w:noProof/>
                <w:webHidden/>
              </w:rPr>
              <w:fldChar w:fldCharType="end"/>
            </w:r>
          </w:hyperlink>
        </w:p>
        <w:p w:rsidR="007C2AEB" w:rsidRDefault="007C2AEB">
          <w:pPr>
            <w:pStyle w:val="Verzeichnis2"/>
            <w:tabs>
              <w:tab w:val="left" w:pos="880"/>
              <w:tab w:val="right" w:leader="dot" w:pos="9062"/>
            </w:tabs>
            <w:rPr>
              <w:noProof/>
              <w:sz w:val="22"/>
              <w:szCs w:val="22"/>
              <w:lang w:eastAsia="de-CH"/>
            </w:rPr>
          </w:pPr>
          <w:hyperlink w:anchor="_Toc290150364" w:history="1">
            <w:r w:rsidRPr="00E624CA">
              <w:rPr>
                <w:rStyle w:val="Hyperlink"/>
                <w:noProof/>
              </w:rPr>
              <w:t>5.2</w:t>
            </w:r>
            <w:r>
              <w:rPr>
                <w:noProof/>
                <w:sz w:val="22"/>
                <w:szCs w:val="22"/>
                <w:lang w:eastAsia="de-CH"/>
              </w:rPr>
              <w:tab/>
            </w:r>
            <w:r w:rsidRPr="00E624CA">
              <w:rPr>
                <w:rStyle w:val="Hyperlink"/>
                <w:noProof/>
              </w:rPr>
              <w:t>Arnold Arglos</w:t>
            </w:r>
            <w:r>
              <w:rPr>
                <w:noProof/>
                <w:webHidden/>
              </w:rPr>
              <w:tab/>
            </w:r>
            <w:r>
              <w:rPr>
                <w:noProof/>
                <w:webHidden/>
              </w:rPr>
              <w:fldChar w:fldCharType="begin"/>
            </w:r>
            <w:r>
              <w:rPr>
                <w:noProof/>
                <w:webHidden/>
              </w:rPr>
              <w:instrText xml:space="preserve"> PAGEREF _Toc290150364 \h </w:instrText>
            </w:r>
            <w:r>
              <w:rPr>
                <w:noProof/>
                <w:webHidden/>
              </w:rPr>
            </w:r>
            <w:r>
              <w:rPr>
                <w:noProof/>
                <w:webHidden/>
              </w:rPr>
              <w:fldChar w:fldCharType="separate"/>
            </w:r>
            <w:r w:rsidR="00693B32">
              <w:rPr>
                <w:noProof/>
                <w:webHidden/>
              </w:rPr>
              <w:t>18</w:t>
            </w:r>
            <w:r>
              <w:rPr>
                <w:noProof/>
                <w:webHidden/>
              </w:rPr>
              <w:fldChar w:fldCharType="end"/>
            </w:r>
          </w:hyperlink>
        </w:p>
        <w:p w:rsidR="007C2AEB" w:rsidRDefault="007C2AEB">
          <w:pPr>
            <w:pStyle w:val="Verzeichnis3"/>
            <w:rPr>
              <w:noProof/>
              <w:sz w:val="22"/>
            </w:rPr>
          </w:pPr>
          <w:hyperlink w:anchor="_Toc290150365" w:history="1">
            <w:r w:rsidRPr="00E624CA">
              <w:rPr>
                <w:rStyle w:val="Hyperlink"/>
                <w:noProof/>
              </w:rPr>
              <w:t>5.2.1</w:t>
            </w:r>
            <w:r>
              <w:rPr>
                <w:noProof/>
                <w:sz w:val="22"/>
              </w:rPr>
              <w:tab/>
            </w:r>
            <w:r w:rsidRPr="00E624CA">
              <w:rPr>
                <w:rStyle w:val="Hyperlink"/>
                <w:noProof/>
              </w:rPr>
              <w:t>Day-in-the-Live Szenario</w:t>
            </w:r>
            <w:r>
              <w:rPr>
                <w:noProof/>
                <w:webHidden/>
              </w:rPr>
              <w:tab/>
            </w:r>
            <w:r>
              <w:rPr>
                <w:noProof/>
                <w:webHidden/>
              </w:rPr>
              <w:fldChar w:fldCharType="begin"/>
            </w:r>
            <w:r>
              <w:rPr>
                <w:noProof/>
                <w:webHidden/>
              </w:rPr>
              <w:instrText xml:space="preserve"> PAGEREF _Toc290150365 \h </w:instrText>
            </w:r>
            <w:r>
              <w:rPr>
                <w:noProof/>
                <w:webHidden/>
              </w:rPr>
            </w:r>
            <w:r>
              <w:rPr>
                <w:noProof/>
                <w:webHidden/>
              </w:rPr>
              <w:fldChar w:fldCharType="separate"/>
            </w:r>
            <w:r w:rsidR="00693B32">
              <w:rPr>
                <w:noProof/>
                <w:webHidden/>
              </w:rPr>
              <w:t>19</w:t>
            </w:r>
            <w:r>
              <w:rPr>
                <w:noProof/>
                <w:webHidden/>
              </w:rPr>
              <w:fldChar w:fldCharType="end"/>
            </w:r>
          </w:hyperlink>
        </w:p>
        <w:p w:rsidR="007C2AEB" w:rsidRDefault="007C2AEB">
          <w:pPr>
            <w:pStyle w:val="Verzeichnis3"/>
            <w:rPr>
              <w:noProof/>
              <w:sz w:val="22"/>
            </w:rPr>
          </w:pPr>
          <w:hyperlink w:anchor="_Toc290150366" w:history="1">
            <w:r w:rsidRPr="00E624CA">
              <w:rPr>
                <w:rStyle w:val="Hyperlink"/>
                <w:noProof/>
                <w:lang w:val="en-GB"/>
              </w:rPr>
              <w:t>5.2.2</w:t>
            </w:r>
            <w:r>
              <w:rPr>
                <w:noProof/>
                <w:sz w:val="22"/>
              </w:rPr>
              <w:tab/>
            </w:r>
            <w:r w:rsidRPr="00E624CA">
              <w:rPr>
                <w:rStyle w:val="Hyperlink"/>
                <w:noProof/>
                <w:lang w:val="en-GB"/>
              </w:rPr>
              <w:t>Vision Day-in-the-Live Szenario</w:t>
            </w:r>
            <w:r>
              <w:rPr>
                <w:noProof/>
                <w:webHidden/>
              </w:rPr>
              <w:tab/>
            </w:r>
            <w:r>
              <w:rPr>
                <w:noProof/>
                <w:webHidden/>
              </w:rPr>
              <w:fldChar w:fldCharType="begin"/>
            </w:r>
            <w:r>
              <w:rPr>
                <w:noProof/>
                <w:webHidden/>
              </w:rPr>
              <w:instrText xml:space="preserve"> PAGEREF _Toc290150366 \h </w:instrText>
            </w:r>
            <w:r>
              <w:rPr>
                <w:noProof/>
                <w:webHidden/>
              </w:rPr>
            </w:r>
            <w:r>
              <w:rPr>
                <w:noProof/>
                <w:webHidden/>
              </w:rPr>
              <w:fldChar w:fldCharType="separate"/>
            </w:r>
            <w:r w:rsidR="00693B32">
              <w:rPr>
                <w:noProof/>
                <w:webHidden/>
              </w:rPr>
              <w:t>22</w:t>
            </w:r>
            <w:r>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90150338"/>
      <w:r>
        <w:rPr>
          <w:lang w:val="de-DE"/>
        </w:rPr>
        <w:lastRenderedPageBreak/>
        <w:t>Abbildungsverzeichnis</w:t>
      </w:r>
      <w:bookmarkEnd w:id="3"/>
    </w:p>
    <w:p w:rsidR="009C0D21" w:rsidRDefault="004B4E2D">
      <w:pPr>
        <w:pStyle w:val="Abbildungsverzeichnis"/>
        <w:tabs>
          <w:tab w:val="right" w:leader="dot" w:pos="9062"/>
        </w:tabs>
        <w:rPr>
          <w:noProof/>
          <w:sz w:val="22"/>
          <w:szCs w:val="22"/>
          <w:lang w:eastAsia="de-CH"/>
        </w:rPr>
      </w:pPr>
      <w:r>
        <w:rPr>
          <w:bCs/>
          <w:lang w:val="de-DE"/>
        </w:rPr>
        <w:fldChar w:fldCharType="begin"/>
      </w:r>
      <w:r>
        <w:rPr>
          <w:bCs/>
          <w:lang w:val="de-DE"/>
        </w:rPr>
        <w:instrText xml:space="preserve"> TOC \h \z \c "Abbildung" </w:instrText>
      </w:r>
      <w:r>
        <w:rPr>
          <w:bCs/>
          <w:lang w:val="de-DE"/>
        </w:rPr>
        <w:fldChar w:fldCharType="separate"/>
      </w:r>
      <w:hyperlink w:anchor="_Toc290149916" w:history="1">
        <w:r w:rsidR="009C0D21" w:rsidRPr="00CB2BD1">
          <w:rPr>
            <w:rStyle w:val="Hyperlink"/>
            <w:noProof/>
          </w:rPr>
          <w:t>Abbildung 1 - Affinity Diagram Übersicht</w:t>
        </w:r>
        <w:r w:rsidR="009C0D21">
          <w:rPr>
            <w:noProof/>
            <w:webHidden/>
          </w:rPr>
          <w:tab/>
        </w:r>
        <w:r w:rsidR="009C0D21">
          <w:rPr>
            <w:noProof/>
            <w:webHidden/>
          </w:rPr>
          <w:fldChar w:fldCharType="begin"/>
        </w:r>
        <w:r w:rsidR="009C0D21">
          <w:rPr>
            <w:noProof/>
            <w:webHidden/>
          </w:rPr>
          <w:instrText xml:space="preserve"> PAGEREF _Toc290149916 \h </w:instrText>
        </w:r>
        <w:r w:rsidR="009C0D21">
          <w:rPr>
            <w:noProof/>
            <w:webHidden/>
          </w:rPr>
        </w:r>
        <w:r w:rsidR="009C0D21">
          <w:rPr>
            <w:noProof/>
            <w:webHidden/>
          </w:rPr>
          <w:fldChar w:fldCharType="separate"/>
        </w:r>
        <w:r w:rsidR="00693B32">
          <w:rPr>
            <w:noProof/>
            <w:webHidden/>
          </w:rPr>
          <w:t>3</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w:anchor="_Toc290149917" w:history="1">
        <w:r w:rsidR="009C0D21" w:rsidRPr="00CB2BD1">
          <w:rPr>
            <w:rStyle w:val="Hyperlink"/>
            <w:noProof/>
          </w:rPr>
          <w:t>Abbildung 2 - Affinity Diagram Übersicht</w:t>
        </w:r>
        <w:r w:rsidR="009C0D21">
          <w:rPr>
            <w:noProof/>
            <w:webHidden/>
          </w:rPr>
          <w:tab/>
        </w:r>
        <w:r w:rsidR="009C0D21">
          <w:rPr>
            <w:noProof/>
            <w:webHidden/>
          </w:rPr>
          <w:fldChar w:fldCharType="begin"/>
        </w:r>
        <w:r w:rsidR="009C0D21">
          <w:rPr>
            <w:noProof/>
            <w:webHidden/>
          </w:rPr>
          <w:instrText xml:space="preserve"> PAGEREF _Toc290149917 \h </w:instrText>
        </w:r>
        <w:r w:rsidR="009C0D21">
          <w:rPr>
            <w:noProof/>
            <w:webHidden/>
          </w:rPr>
        </w:r>
        <w:r w:rsidR="009C0D21">
          <w:rPr>
            <w:noProof/>
            <w:webHidden/>
          </w:rPr>
          <w:fldChar w:fldCharType="separate"/>
        </w:r>
        <w:r w:rsidR="00693B32">
          <w:rPr>
            <w:noProof/>
            <w:webHidden/>
          </w:rPr>
          <w:t>3</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w:anchor="_Toc290149918" w:history="1">
        <w:r w:rsidR="009C0D21" w:rsidRPr="00CB2BD1">
          <w:rPr>
            <w:rStyle w:val="Hyperlink"/>
            <w:noProof/>
          </w:rPr>
          <w:t>Abbildung 3 - Interpretation Session</w:t>
        </w:r>
        <w:r w:rsidR="009C0D21">
          <w:rPr>
            <w:noProof/>
            <w:webHidden/>
          </w:rPr>
          <w:tab/>
        </w:r>
        <w:r w:rsidR="009C0D21">
          <w:rPr>
            <w:noProof/>
            <w:webHidden/>
          </w:rPr>
          <w:fldChar w:fldCharType="begin"/>
        </w:r>
        <w:r w:rsidR="009C0D21">
          <w:rPr>
            <w:noProof/>
            <w:webHidden/>
          </w:rPr>
          <w:instrText xml:space="preserve"> PAGEREF _Toc290149918 \h </w:instrText>
        </w:r>
        <w:r w:rsidR="009C0D21">
          <w:rPr>
            <w:noProof/>
            <w:webHidden/>
          </w:rPr>
        </w:r>
        <w:r w:rsidR="009C0D21">
          <w:rPr>
            <w:noProof/>
            <w:webHidden/>
          </w:rPr>
          <w:fldChar w:fldCharType="separate"/>
        </w:r>
        <w:r w:rsidR="00693B32">
          <w:rPr>
            <w:noProof/>
            <w:webHidden/>
          </w:rPr>
          <w:t>4</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w:anchor="_Toc290149919" w:history="1">
        <w:r w:rsidR="009C0D21" w:rsidRPr="00CB2BD1">
          <w:rPr>
            <w:rStyle w:val="Hyperlink"/>
            <w:noProof/>
          </w:rPr>
          <w:t>Abbildung 4 - Kommunikation</w:t>
        </w:r>
        <w:r w:rsidR="009C0D21">
          <w:rPr>
            <w:noProof/>
            <w:webHidden/>
          </w:rPr>
          <w:tab/>
        </w:r>
        <w:r w:rsidR="009C0D21">
          <w:rPr>
            <w:noProof/>
            <w:webHidden/>
          </w:rPr>
          <w:fldChar w:fldCharType="begin"/>
        </w:r>
        <w:r w:rsidR="009C0D21">
          <w:rPr>
            <w:noProof/>
            <w:webHidden/>
          </w:rPr>
          <w:instrText xml:space="preserve"> PAGEREF _Toc290149919 \h </w:instrText>
        </w:r>
        <w:r w:rsidR="009C0D21">
          <w:rPr>
            <w:noProof/>
            <w:webHidden/>
          </w:rPr>
        </w:r>
        <w:r w:rsidR="009C0D21">
          <w:rPr>
            <w:noProof/>
            <w:webHidden/>
          </w:rPr>
          <w:fldChar w:fldCharType="separate"/>
        </w:r>
        <w:r w:rsidR="00693B32">
          <w:rPr>
            <w:noProof/>
            <w:webHidden/>
          </w:rPr>
          <w:t>5</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r:id="rId10" w:anchor="_Toc290149920" w:history="1">
        <w:r w:rsidR="009C0D21" w:rsidRPr="00CB2BD1">
          <w:rPr>
            <w:rStyle w:val="Hyperlink"/>
            <w:noProof/>
          </w:rPr>
          <w:t>Abbildung 5 - Ideen / Vision</w:t>
        </w:r>
        <w:r w:rsidR="009C0D21">
          <w:rPr>
            <w:noProof/>
            <w:webHidden/>
          </w:rPr>
          <w:tab/>
        </w:r>
        <w:r w:rsidR="009C0D21">
          <w:rPr>
            <w:noProof/>
            <w:webHidden/>
          </w:rPr>
          <w:fldChar w:fldCharType="begin"/>
        </w:r>
        <w:r w:rsidR="009C0D21">
          <w:rPr>
            <w:noProof/>
            <w:webHidden/>
          </w:rPr>
          <w:instrText xml:space="preserve"> PAGEREF _Toc290149920 \h </w:instrText>
        </w:r>
        <w:r w:rsidR="009C0D21">
          <w:rPr>
            <w:noProof/>
            <w:webHidden/>
          </w:rPr>
        </w:r>
        <w:r w:rsidR="009C0D21">
          <w:rPr>
            <w:noProof/>
            <w:webHidden/>
          </w:rPr>
          <w:fldChar w:fldCharType="separate"/>
        </w:r>
        <w:r w:rsidR="00693B32">
          <w:rPr>
            <w:noProof/>
            <w:webHidden/>
          </w:rPr>
          <w:t>5</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r:id="rId11" w:anchor="_Toc290149921" w:history="1">
        <w:r w:rsidR="009C0D21" w:rsidRPr="00CB2BD1">
          <w:rPr>
            <w:rStyle w:val="Hyperlink"/>
            <w:noProof/>
          </w:rPr>
          <w:t>Abbildung 6 - Effektivität</w:t>
        </w:r>
        <w:r w:rsidR="009C0D21">
          <w:rPr>
            <w:noProof/>
            <w:webHidden/>
          </w:rPr>
          <w:tab/>
        </w:r>
        <w:r w:rsidR="009C0D21">
          <w:rPr>
            <w:noProof/>
            <w:webHidden/>
          </w:rPr>
          <w:fldChar w:fldCharType="begin"/>
        </w:r>
        <w:r w:rsidR="009C0D21">
          <w:rPr>
            <w:noProof/>
            <w:webHidden/>
          </w:rPr>
          <w:instrText xml:space="preserve"> PAGEREF _Toc290149921 \h </w:instrText>
        </w:r>
        <w:r w:rsidR="009C0D21">
          <w:rPr>
            <w:noProof/>
            <w:webHidden/>
          </w:rPr>
        </w:r>
        <w:r w:rsidR="009C0D21">
          <w:rPr>
            <w:noProof/>
            <w:webHidden/>
          </w:rPr>
          <w:fldChar w:fldCharType="separate"/>
        </w:r>
        <w:r w:rsidR="00693B32">
          <w:rPr>
            <w:noProof/>
            <w:webHidden/>
          </w:rPr>
          <w:t>6</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r:id="rId12" w:anchor="_Toc290149922" w:history="1">
        <w:r w:rsidR="009C0D21" w:rsidRPr="00CB2BD1">
          <w:rPr>
            <w:rStyle w:val="Hyperlink"/>
            <w:noProof/>
          </w:rPr>
          <w:t>Abbildung 7 - Probleme</w:t>
        </w:r>
        <w:r w:rsidR="009C0D21">
          <w:rPr>
            <w:noProof/>
            <w:webHidden/>
          </w:rPr>
          <w:tab/>
        </w:r>
        <w:r w:rsidR="009C0D21">
          <w:rPr>
            <w:noProof/>
            <w:webHidden/>
          </w:rPr>
          <w:fldChar w:fldCharType="begin"/>
        </w:r>
        <w:r w:rsidR="009C0D21">
          <w:rPr>
            <w:noProof/>
            <w:webHidden/>
          </w:rPr>
          <w:instrText xml:space="preserve"> PAGEREF _Toc290149922 \h </w:instrText>
        </w:r>
        <w:r w:rsidR="009C0D21">
          <w:rPr>
            <w:noProof/>
            <w:webHidden/>
          </w:rPr>
        </w:r>
        <w:r w:rsidR="009C0D21">
          <w:rPr>
            <w:noProof/>
            <w:webHidden/>
          </w:rPr>
          <w:fldChar w:fldCharType="separate"/>
        </w:r>
        <w:r w:rsidR="00693B32">
          <w:rPr>
            <w:noProof/>
            <w:webHidden/>
          </w:rPr>
          <w:t>6</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w:anchor="_Toc290149923" w:history="1">
        <w:r w:rsidR="009C0D21" w:rsidRPr="00CB2BD1">
          <w:rPr>
            <w:rStyle w:val="Hyperlink"/>
            <w:noProof/>
          </w:rPr>
          <w:t>Abbildung 8 - Regeln</w:t>
        </w:r>
        <w:r w:rsidR="009C0D21">
          <w:rPr>
            <w:noProof/>
            <w:webHidden/>
          </w:rPr>
          <w:tab/>
        </w:r>
        <w:r w:rsidR="009C0D21">
          <w:rPr>
            <w:noProof/>
            <w:webHidden/>
          </w:rPr>
          <w:fldChar w:fldCharType="begin"/>
        </w:r>
        <w:r w:rsidR="009C0D21">
          <w:rPr>
            <w:noProof/>
            <w:webHidden/>
          </w:rPr>
          <w:instrText xml:space="preserve"> PAGEREF _Toc290149923 \h </w:instrText>
        </w:r>
        <w:r w:rsidR="009C0D21">
          <w:rPr>
            <w:noProof/>
            <w:webHidden/>
          </w:rPr>
        </w:r>
        <w:r w:rsidR="009C0D21">
          <w:rPr>
            <w:noProof/>
            <w:webHidden/>
          </w:rPr>
          <w:fldChar w:fldCharType="separate"/>
        </w:r>
        <w:r w:rsidR="00693B32">
          <w:rPr>
            <w:noProof/>
            <w:webHidden/>
          </w:rPr>
          <w:t>7</w:t>
        </w:r>
        <w:r w:rsidR="009C0D21">
          <w:rPr>
            <w:noProof/>
            <w:webHidden/>
          </w:rPr>
          <w:fldChar w:fldCharType="end"/>
        </w:r>
      </w:hyperlink>
    </w:p>
    <w:p w:rsidR="009C0D21" w:rsidRDefault="00D476AD">
      <w:pPr>
        <w:pStyle w:val="Abbildungsverzeichnis"/>
        <w:tabs>
          <w:tab w:val="right" w:leader="dot" w:pos="9062"/>
        </w:tabs>
        <w:rPr>
          <w:noProof/>
          <w:sz w:val="22"/>
          <w:szCs w:val="22"/>
          <w:lang w:eastAsia="de-CH"/>
        </w:rPr>
      </w:pPr>
      <w:hyperlink r:id="rId13" w:anchor="_Toc290149924" w:history="1">
        <w:r w:rsidR="009C0D21" w:rsidRPr="00CB2BD1">
          <w:rPr>
            <w:rStyle w:val="Hyperlink"/>
            <w:noProof/>
          </w:rPr>
          <w:t>Abbildung 9 - Effizienz</w:t>
        </w:r>
        <w:r w:rsidR="009C0D21">
          <w:rPr>
            <w:noProof/>
            <w:webHidden/>
          </w:rPr>
          <w:tab/>
        </w:r>
        <w:r w:rsidR="009C0D21">
          <w:rPr>
            <w:noProof/>
            <w:webHidden/>
          </w:rPr>
          <w:fldChar w:fldCharType="begin"/>
        </w:r>
        <w:r w:rsidR="009C0D21">
          <w:rPr>
            <w:noProof/>
            <w:webHidden/>
          </w:rPr>
          <w:instrText xml:space="preserve"> PAGEREF _Toc290149924 \h </w:instrText>
        </w:r>
        <w:r w:rsidR="009C0D21">
          <w:rPr>
            <w:noProof/>
            <w:webHidden/>
          </w:rPr>
        </w:r>
        <w:r w:rsidR="009C0D21">
          <w:rPr>
            <w:noProof/>
            <w:webHidden/>
          </w:rPr>
          <w:fldChar w:fldCharType="separate"/>
        </w:r>
        <w:r w:rsidR="00693B32">
          <w:rPr>
            <w:noProof/>
            <w:webHidden/>
          </w:rPr>
          <w:t>7</w:t>
        </w:r>
        <w:r w:rsidR="009C0D21">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90150339"/>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90150340"/>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90149916"/>
      <w:r>
        <w:t xml:space="preserve">Abbildung </w:t>
      </w:r>
      <w:fldSimple w:instr=" SEQ Abbildung \* ARABIC ">
        <w:r w:rsidR="00693B32">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90149917"/>
      <w:r>
        <w:t xml:space="preserve">Abbildung </w:t>
      </w:r>
      <w:fldSimple w:instr=" SEQ Abbildung \* ARABIC ">
        <w:r w:rsidR="00693B32">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90149918"/>
      <w:r>
        <w:t xml:space="preserve">Abbildung </w:t>
      </w:r>
      <w:fldSimple w:instr=" SEQ Abbildung \* ARABIC ">
        <w:r w:rsidR="00693B32">
          <w:rPr>
            <w:noProof/>
          </w:rPr>
          <w:t>3</w:t>
        </w:r>
      </w:fldSimple>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90150341"/>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90149919"/>
      <w:r>
        <w:t xml:space="preserve">Abbildung </w:t>
      </w:r>
      <w:fldSimple w:instr=" SEQ Abbildung \* ARABIC ">
        <w:r w:rsidR="00693B32">
          <w:rPr>
            <w:noProof/>
          </w:rPr>
          <w:t>4</w:t>
        </w:r>
      </w:fldSimple>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90150342"/>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F0B08" w:rsidRPr="00586AB4" w:rsidRDefault="003F0B08" w:rsidP="00A5506B">
                            <w:pPr>
                              <w:pStyle w:val="Beschriftung"/>
                              <w:rPr>
                                <w:noProof/>
                                <w:sz w:val="20"/>
                                <w:szCs w:val="20"/>
                              </w:rPr>
                            </w:pPr>
                            <w:bookmarkStart w:id="13" w:name="_Toc290149920"/>
                            <w:r>
                              <w:t xml:space="preserve">Abbildung </w:t>
                            </w:r>
                            <w:fldSimple w:instr=" SEQ Abbildung \* ARABIC ">
                              <w:r w:rsidR="00693B32">
                                <w:rPr>
                                  <w:noProof/>
                                </w:rPr>
                                <w:t>5</w:t>
                              </w:r>
                            </w:fldSimple>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F0B08" w:rsidRPr="00586AB4" w:rsidRDefault="003F0B08" w:rsidP="00A5506B">
                      <w:pPr>
                        <w:pStyle w:val="Beschriftung"/>
                        <w:rPr>
                          <w:noProof/>
                          <w:sz w:val="20"/>
                          <w:szCs w:val="20"/>
                        </w:rPr>
                      </w:pPr>
                      <w:bookmarkStart w:id="14" w:name="_Toc290149920"/>
                      <w:r>
                        <w:t xml:space="preserve">Abbildung </w:t>
                      </w:r>
                      <w:fldSimple w:instr=" SEQ Abbildung \* ARABIC ">
                        <w:r w:rsidR="00693B32">
                          <w:rPr>
                            <w:noProof/>
                          </w:rPr>
                          <w:t>5</w:t>
                        </w:r>
                      </w:fldSimple>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5" w:name="_Toc290150343"/>
      <w:r>
        <w:lastRenderedPageBreak/>
        <w:t>Effektivität</w:t>
      </w:r>
      <w:bookmarkEnd w:id="15"/>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F0B08" w:rsidRPr="002B0EA2" w:rsidRDefault="003F0B08" w:rsidP="009731A1">
                            <w:pPr>
                              <w:pStyle w:val="Beschriftung"/>
                              <w:rPr>
                                <w:noProof/>
                                <w:sz w:val="20"/>
                                <w:szCs w:val="20"/>
                              </w:rPr>
                            </w:pPr>
                            <w:bookmarkStart w:id="16" w:name="_Toc290149921"/>
                            <w:r>
                              <w:t xml:space="preserve">Abbildung </w:t>
                            </w:r>
                            <w:fldSimple w:instr=" SEQ Abbildung \* ARABIC ">
                              <w:r w:rsidR="00693B32">
                                <w:rPr>
                                  <w:noProof/>
                                </w:rPr>
                                <w:t>6</w:t>
                              </w:r>
                            </w:fldSimple>
                            <w:r>
                              <w:t xml:space="preserve"> - Effektivität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F0B08" w:rsidRPr="002B0EA2" w:rsidRDefault="003F0B08" w:rsidP="009731A1">
                      <w:pPr>
                        <w:pStyle w:val="Beschriftung"/>
                        <w:rPr>
                          <w:noProof/>
                          <w:sz w:val="20"/>
                          <w:szCs w:val="20"/>
                        </w:rPr>
                      </w:pPr>
                      <w:bookmarkStart w:id="17" w:name="_Toc290149921"/>
                      <w:r>
                        <w:t xml:space="preserve">Abbildung </w:t>
                      </w:r>
                      <w:fldSimple w:instr=" SEQ Abbildung \* ARABIC ">
                        <w:r w:rsidR="00693B32">
                          <w:rPr>
                            <w:noProof/>
                          </w:rPr>
                          <w:t>6</w:t>
                        </w:r>
                      </w:fldSimple>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8" w:name="_Toc290150344"/>
      <w:r>
        <w:t>Probleme</w:t>
      </w:r>
      <w:bookmarkEnd w:id="1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F0B08" w:rsidRPr="00C74BCA" w:rsidRDefault="003F0B08" w:rsidP="00A1318C">
                            <w:pPr>
                              <w:pStyle w:val="Beschriftung"/>
                              <w:rPr>
                                <w:noProof/>
                                <w:sz w:val="20"/>
                                <w:szCs w:val="20"/>
                              </w:rPr>
                            </w:pPr>
                            <w:bookmarkStart w:id="19" w:name="_Toc290149922"/>
                            <w:r>
                              <w:t xml:space="preserve">Abbildung </w:t>
                            </w:r>
                            <w:fldSimple w:instr=" SEQ Abbildung \* ARABIC ">
                              <w:r w:rsidR="00693B32">
                                <w:rPr>
                                  <w:noProof/>
                                </w:rPr>
                                <w:t>7</w:t>
                              </w:r>
                            </w:fldSimple>
                            <w:r>
                              <w:t xml:space="preserve"> - Probleme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F0B08" w:rsidRPr="00C74BCA" w:rsidRDefault="003F0B08" w:rsidP="00A1318C">
                      <w:pPr>
                        <w:pStyle w:val="Beschriftung"/>
                        <w:rPr>
                          <w:noProof/>
                          <w:sz w:val="20"/>
                          <w:szCs w:val="20"/>
                        </w:rPr>
                      </w:pPr>
                      <w:bookmarkStart w:id="20" w:name="_Toc290149922"/>
                      <w:r>
                        <w:t xml:space="preserve">Abbildung </w:t>
                      </w:r>
                      <w:fldSimple w:instr=" SEQ Abbildung \* ARABIC ">
                        <w:r w:rsidR="00693B32">
                          <w:rPr>
                            <w:noProof/>
                          </w:rPr>
                          <w:t>7</w:t>
                        </w:r>
                      </w:fldSimple>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21" w:name="_Toc290150345"/>
      <w:r>
        <w:lastRenderedPageBreak/>
        <w:t>Regeln</w:t>
      </w:r>
      <w:bookmarkEnd w:id="21"/>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2" w:name="_Toc290149923"/>
      <w:r>
        <w:t xml:space="preserve">Abbildung </w:t>
      </w:r>
      <w:fldSimple w:instr=" SEQ Abbildung \* ARABIC ">
        <w:r w:rsidR="00693B32">
          <w:rPr>
            <w:noProof/>
          </w:rPr>
          <w:t>8</w:t>
        </w:r>
      </w:fldSimple>
      <w:r>
        <w:t xml:space="preserve"> - Regeln</w:t>
      </w:r>
      <w:bookmarkEnd w:id="22"/>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3" w:name="_Toc290150346"/>
      <w:r>
        <w:t>Effizienz</w:t>
      </w:r>
      <w:bookmarkEnd w:id="23"/>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F0B08" w:rsidRPr="005C117C" w:rsidRDefault="003F0B08" w:rsidP="00060D29">
                            <w:pPr>
                              <w:pStyle w:val="Beschriftung"/>
                              <w:rPr>
                                <w:noProof/>
                                <w:sz w:val="20"/>
                                <w:szCs w:val="20"/>
                              </w:rPr>
                            </w:pPr>
                            <w:bookmarkStart w:id="24" w:name="_Toc290149924"/>
                            <w:r>
                              <w:t xml:space="preserve">Abbildung </w:t>
                            </w:r>
                            <w:fldSimple w:instr=" SEQ Abbildung \* ARABIC ">
                              <w:r w:rsidR="00693B32">
                                <w:rPr>
                                  <w:noProof/>
                                </w:rPr>
                                <w:t>9</w:t>
                              </w:r>
                            </w:fldSimple>
                            <w:r>
                              <w:t xml:space="preserve"> - Effizienz</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F0B08" w:rsidRPr="005C117C" w:rsidRDefault="003F0B08" w:rsidP="00060D29">
                      <w:pPr>
                        <w:pStyle w:val="Beschriftung"/>
                        <w:rPr>
                          <w:noProof/>
                          <w:sz w:val="20"/>
                          <w:szCs w:val="20"/>
                        </w:rPr>
                      </w:pPr>
                      <w:bookmarkStart w:id="25" w:name="_Toc290149924"/>
                      <w:r>
                        <w:t xml:space="preserve">Abbildung </w:t>
                      </w:r>
                      <w:fldSimple w:instr=" SEQ Abbildung \* ARABIC ">
                        <w:r w:rsidR="00693B32">
                          <w:rPr>
                            <w:noProof/>
                          </w:rPr>
                          <w:t>9</w:t>
                        </w:r>
                      </w:fldSimple>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6" w:name="_Toc290150347"/>
      <w:proofErr w:type="spellStart"/>
      <w:r>
        <w:lastRenderedPageBreak/>
        <w:t>Behaviour</w:t>
      </w:r>
      <w:proofErr w:type="spellEnd"/>
      <w:r>
        <w:t xml:space="preserve"> Pattern</w:t>
      </w:r>
      <w:bookmarkEnd w:id="26"/>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7" w:name="_Toc290150348"/>
      <w:r>
        <w:rPr>
          <w:lang w:val="en-GB"/>
        </w:rPr>
        <w:t xml:space="preserve">Interview </w:t>
      </w:r>
      <w:proofErr w:type="spellStart"/>
      <w:r>
        <w:rPr>
          <w:lang w:val="en-GB"/>
        </w:rPr>
        <w:t>Punkte</w:t>
      </w:r>
      <w:bookmarkEnd w:id="27"/>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8" w:name="_Toc290150349"/>
      <w:proofErr w:type="spellStart"/>
      <w:r>
        <w:rPr>
          <w:lang w:val="en-GB"/>
        </w:rPr>
        <w:t>Unternehmerisches</w:t>
      </w:r>
      <w:proofErr w:type="spellEnd"/>
      <w:r>
        <w:rPr>
          <w:lang w:val="en-GB"/>
        </w:rPr>
        <w:t xml:space="preserve"> </w:t>
      </w:r>
      <w:proofErr w:type="spellStart"/>
      <w:r>
        <w:rPr>
          <w:lang w:val="en-GB"/>
        </w:rPr>
        <w:t>Denken</w:t>
      </w:r>
      <w:bookmarkEnd w:id="28"/>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90150350"/>
      <w:r>
        <w:t>Genauigkeit Rapport/Materialliste</w:t>
      </w:r>
      <w:bookmarkEnd w:id="29"/>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30" w:name="_Toc290150351"/>
      <w:r>
        <w:t>Zuverlässigkeit Rapport/Materialliste</w:t>
      </w:r>
      <w:bookmarkEnd w:id="30"/>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90150352"/>
      <w:r>
        <w:t>Technisches Wissen</w:t>
      </w:r>
      <w:bookmarkEnd w:id="31"/>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90150353"/>
      <w:r>
        <w:t>Effizienz bei Arbeit</w:t>
      </w:r>
      <w:bookmarkEnd w:id="32"/>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3" w:name="_Toc290150354"/>
      <w:r>
        <w:lastRenderedPageBreak/>
        <w:t>Gesamtübersicht Aufträge</w:t>
      </w:r>
      <w:bookmarkEnd w:id="33"/>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4" w:name="_Toc290150355"/>
      <w:r>
        <w:t>Organisation</w:t>
      </w:r>
      <w:bookmarkEnd w:id="34"/>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5" w:name="_Toc290150356"/>
      <w:r>
        <w:t>Zufriedenheit mit aktuellem System</w:t>
      </w:r>
      <w:bookmarkEnd w:id="35"/>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90150357"/>
      <w:r>
        <w:t>Terminvereinbarung mit Kunden</w:t>
      </w:r>
      <w:bookmarkEnd w:id="36"/>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7" w:name="_Toc290150358"/>
      <w:r>
        <w:t>Kommunikation zwischen Mitarbeitern</w:t>
      </w:r>
      <w:bookmarkEnd w:id="37"/>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8" w:name="_Toc290150359"/>
      <w:r>
        <w:lastRenderedPageBreak/>
        <w:t>Persona Linien</w:t>
      </w:r>
      <w:bookmarkEnd w:id="38"/>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9" w:name="_Toc290150360"/>
      <w:proofErr w:type="spellStart"/>
      <w:r>
        <w:lastRenderedPageBreak/>
        <w:t>Personas</w:t>
      </w:r>
      <w:bookmarkEnd w:id="39"/>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A14940" w:rsidRPr="00A14940" w:rsidRDefault="004D75C0" w:rsidP="00A14940">
      <w:pPr>
        <w:pStyle w:val="berschrift2"/>
      </w:pPr>
      <w:bookmarkStart w:id="40" w:name="_Toc290150361"/>
      <w:r>
        <w:t>Tamara</w:t>
      </w:r>
      <w:r w:rsidR="006015CA">
        <w:t xml:space="preserve"> </w:t>
      </w:r>
      <w:r w:rsidR="006015CA" w:rsidRPr="00A64D30">
        <w:t>Tüchtig</w:t>
      </w:r>
      <w:bookmarkEnd w:id="40"/>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6D5393F2" wp14:editId="3A5FA174">
                  <wp:extent cx="1658815" cy="1673524"/>
                  <wp:effectExtent l="190500" t="190500" r="189230" b="1936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58815" cy="1673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D5495E">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 xml:space="preserve">Dort </w:t>
            </w:r>
            <w:r w:rsidR="00230FFE">
              <w:t>be</w:t>
            </w:r>
            <w:r w:rsidR="00006EDC">
              <w:t>findet sich ein Schreibtisch</w:t>
            </w:r>
            <w:r w:rsidR="00230FFE">
              <w:t>,</w:t>
            </w:r>
            <w:r w:rsidR="00006EDC">
              <w:t xml:space="preserve"> auf welchem sich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D5495E">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nach und lasse mir na</w:t>
            </w:r>
            <w:r w:rsidR="0096695F">
              <w:rPr>
                <w:i/>
              </w:rPr>
              <w:t xml:space="preserve">ch Erhalt der Telefonnummer </w:t>
            </w:r>
            <w:r w:rsidRPr="001C4D85">
              <w:rPr>
                <w:i/>
              </w:rPr>
              <w:t>diese nochmal</w:t>
            </w:r>
            <w:r w:rsidR="002E4863">
              <w:rPr>
                <w:i/>
              </w:rPr>
              <w:t>s</w:t>
            </w:r>
            <w:r w:rsidRPr="001C4D85">
              <w:rPr>
                <w:i/>
              </w:rPr>
              <w:t xml:space="preserve"> bestätigen.“</w:t>
            </w:r>
          </w:p>
          <w:p w:rsidR="002149AB" w:rsidRPr="0020762A" w:rsidRDefault="00213CE4" w:rsidP="00D5495E">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603AB9" w:rsidRDefault="00C26F83" w:rsidP="00A41E49">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Rechnung</w:t>
            </w:r>
            <w:r w:rsidR="00C44F61">
              <w:t>en</w:t>
            </w:r>
            <w:r>
              <w:t xml:space="preserve"> zu generieren.</w:t>
            </w:r>
          </w:p>
          <w:p w:rsidR="00156F12" w:rsidRDefault="004D07A4" w:rsidP="00156F12">
            <w:pPr>
              <w:cnfStyle w:val="000000100000" w:firstRow="0" w:lastRow="0" w:firstColumn="0" w:lastColumn="0" w:oddVBand="0" w:evenVBand="0" w:oddHBand="1" w:evenHBand="0" w:firstRowFirstColumn="0" w:firstRowLastColumn="0" w:lastRowFirstColumn="0" w:lastRowLastColumn="0"/>
            </w:pPr>
            <w:r>
              <w:t xml:space="preserve">Da die Rapporte und Materiallisten zu den Aufträgen sehr verschieden </w:t>
            </w:r>
            <w:r w:rsidR="00C44F61">
              <w:t>und</w:t>
            </w:r>
            <w:r>
              <w:t xml:space="preserve"> teilweise unüber</w:t>
            </w:r>
            <w:r w:rsidR="00C44F61">
              <w:t xml:space="preserve">sichtlich ausgefüllt wurden, </w:t>
            </w:r>
            <w:r>
              <w:t xml:space="preserve">braucht </w:t>
            </w:r>
            <w:r w:rsidR="004D75C0">
              <w:t>Tamara</w:t>
            </w:r>
            <w:r>
              <w:t xml:space="preserve"> oft viel Zeit</w:t>
            </w:r>
            <w:r w:rsidR="00C44F61">
              <w:t>,</w:t>
            </w:r>
            <w:r>
              <w:t xml:space="preserve"> die Rapporte richtig zu ordnen. Dabei hat sie sich angewöhnt</w:t>
            </w:r>
            <w:r w:rsidR="002E4863">
              <w:t>,</w:t>
            </w:r>
            <w:r>
              <w:t xml:space="preserve"> die unvollständige</w:t>
            </w:r>
            <w:r w:rsidR="00EE0E1F">
              <w:t>n</w:t>
            </w:r>
            <w:r>
              <w:t xml:space="preserve"> Aufträge</w:t>
            </w:r>
            <w:r w:rsidR="00C44F61">
              <w:t xml:space="preserve"> und die dazugehörigen Rapporte und </w:t>
            </w:r>
            <w:r>
              <w:t xml:space="preserve">Materiallisten auszubreiten. </w:t>
            </w:r>
            <w:r w:rsidR="00A41E49">
              <w:t>Aus diesem Grund</w:t>
            </w:r>
            <w:r>
              <w:t xml:space="preserve"> wird extrem viel Platz auf dem Arbeitstisch und teilweise </w:t>
            </w:r>
            <w:r w:rsidR="002E4863">
              <w:t xml:space="preserve">sogar auf </w:t>
            </w:r>
            <w:r>
              <w:t xml:space="preserve">dem Boden </w:t>
            </w:r>
            <w:r w:rsidR="009C605E">
              <w:t>ver</w:t>
            </w:r>
            <w:r w:rsidR="000F137E">
              <w:t>braucht</w:t>
            </w:r>
            <w:r w:rsidR="00C44F61">
              <w:t>, wodurch d</w:t>
            </w:r>
            <w:r w:rsidR="00EE0E1F">
              <w:t>er</w:t>
            </w:r>
            <w:r>
              <w:t xml:space="preserve"> </w:t>
            </w:r>
            <w:r w:rsidR="00EE0E1F">
              <w:t>Arbeitsplatz</w:t>
            </w:r>
            <w:r>
              <w:t xml:space="preserve"> auf Aussenstehende chaotisch</w:t>
            </w:r>
            <w:r w:rsidR="00C44F61">
              <w:t xml:space="preserve"> wirkt</w:t>
            </w:r>
            <w:r>
              <w:t>.</w:t>
            </w:r>
          </w:p>
          <w:p w:rsidR="00006EDC" w:rsidRDefault="00E84ADD" w:rsidP="00156F12">
            <w:pPr>
              <w:cnfStyle w:val="000000100000" w:firstRow="0" w:lastRow="0" w:firstColumn="0" w:lastColumn="0" w:oddVBand="0" w:evenVBand="0" w:oddHBand="1" w:evenHBand="0" w:firstRowFirstColumn="0" w:firstRowLastColumn="0" w:lastRowFirstColumn="0" w:lastRowLastColumn="0"/>
            </w:pPr>
            <w:r>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FF4F33">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die Rapporte/Materiallisten</w:t>
            </w:r>
            <w:r w:rsidR="00FF4F33">
              <w:t xml:space="preserve"> noch</w:t>
            </w:r>
            <w:r w:rsidR="005B5F94">
              <w:t xml:space="preserve"> fehlen.</w:t>
            </w:r>
          </w:p>
        </w:tc>
      </w:tr>
    </w:tbl>
    <w:p w:rsidR="003D4129" w:rsidRDefault="003D4129">
      <w:r>
        <w:rPr>
          <w:b/>
          <w:bCs/>
        </w:rPr>
        <w:br w:type="page"/>
      </w:r>
    </w:p>
    <w:tbl>
      <w:tblPr>
        <w:tblStyle w:val="MittleresRaster2-Akzent1"/>
        <w:tblW w:w="0" w:type="auto"/>
        <w:tblLook w:val="0480" w:firstRow="0" w:lastRow="0" w:firstColumn="1" w:lastColumn="0" w:noHBand="0" w:noVBand="1"/>
      </w:tblPr>
      <w:tblGrid>
        <w:gridCol w:w="3652"/>
        <w:gridCol w:w="5560"/>
      </w:tblGrid>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lastRenderedPageBreak/>
              <w:t>Vorkenntn</w:t>
            </w:r>
            <w:r w:rsidR="000A2548">
              <w:t>isse &amp; Lernen (Computer, Domain</w:t>
            </w:r>
            <w:r>
              <w:t>)</w:t>
            </w:r>
          </w:p>
        </w:tc>
        <w:tc>
          <w:tcPr>
            <w:tcW w:w="5560" w:type="dxa"/>
          </w:tcPr>
          <w:p w:rsidR="004D07A4" w:rsidRDefault="004D75C0" w:rsidP="00414DD6">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414DD6">
              <w:t>Gegensatz</w:t>
            </w:r>
            <w:r w:rsidR="009D3F72">
              <w:t xml:space="preserve">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w:t>
            </w:r>
            <w:r w:rsidR="001520A2">
              <w:t xml:space="preserve"> seltener</w:t>
            </w:r>
            <w:r w:rsidR="00CE5107">
              <w:t xml:space="preserve">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3B29C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„Oft vergehen sechs bis sieben Wochen bis die eigentliche </w:t>
            </w:r>
            <w:r w:rsidR="003B29C6">
              <w:rPr>
                <w:i/>
              </w:rPr>
              <w:t>Rechnung verschickt wird.</w:t>
            </w:r>
            <w:r w:rsidRPr="00D7493E">
              <w:rPr>
                <w:i/>
              </w:rPr>
              <w:t xml:space="preserve"> </w:t>
            </w:r>
            <w:r w:rsidR="003B29C6">
              <w:rPr>
                <w:i/>
              </w:rPr>
              <w:t>D</w:t>
            </w:r>
            <w:r w:rsidRPr="00D7493E">
              <w:rPr>
                <w:i/>
              </w:rPr>
              <w:t>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Pr="001C3597" w:rsidRDefault="00FF13FD"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Verb</w:t>
            </w:r>
            <w:r w:rsidR="001C3597">
              <w:t>esserung der Auftragsübersicht</w:t>
            </w:r>
          </w:p>
          <w:p w:rsidR="00A301C2" w:rsidRPr="001C3597" w:rsidRDefault="00C15DEA"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Rasche Rechnungserstellung</w:t>
            </w:r>
          </w:p>
          <w:p w:rsidR="00A301C2" w:rsidRPr="001C3597" w:rsidRDefault="00383C10" w:rsidP="001C3597">
            <w:pPr>
              <w:pStyle w:val="Listenabsatz"/>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C3597">
              <w:rPr>
                <w:rFonts w:asciiTheme="majorHAnsi" w:hAnsiTheme="majorHAnsi"/>
              </w:rPr>
              <w:t xml:space="preserve">Kommunikation </w:t>
            </w:r>
            <w:r w:rsidR="001C3597">
              <w:t>steigern</w:t>
            </w:r>
          </w:p>
        </w:tc>
      </w:tr>
    </w:tbl>
    <w:p w:rsidR="00220B61" w:rsidRDefault="00220B61" w:rsidP="00220B61">
      <w:pPr>
        <w:pStyle w:val="berschrift3"/>
      </w:pPr>
      <w:bookmarkStart w:id="41" w:name="_Ref290141973"/>
      <w:bookmarkStart w:id="42" w:name="_Ref290141989"/>
      <w:bookmarkStart w:id="43" w:name="_Toc290150362"/>
      <w:r>
        <w:t>Day-in-</w:t>
      </w:r>
      <w:proofErr w:type="spellStart"/>
      <w:r>
        <w:t>the</w:t>
      </w:r>
      <w:proofErr w:type="spellEnd"/>
      <w:r>
        <w:t>-Live Szenario</w:t>
      </w:r>
      <w:bookmarkEnd w:id="41"/>
      <w:bookmarkEnd w:id="42"/>
      <w:bookmarkEnd w:id="43"/>
    </w:p>
    <w:p w:rsidR="00FB679B"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p>
    <w:p w:rsidR="00FB679B" w:rsidRDefault="007F09B3" w:rsidP="007F09B3">
      <w:r>
        <w:t>Anschliessend beginnt sie</w:t>
      </w:r>
      <w:r w:rsidR="00766F3B">
        <w:t>,</w:t>
      </w:r>
      <w:r>
        <w:t xml:space="preserve"> Rapporte zu sortieren. </w:t>
      </w:r>
      <w:r w:rsidRPr="008D6B50">
        <w:t>Kurz darauf ruft die Verwaltung der Hofwiesen Überbauung an</w:t>
      </w:r>
      <w:r>
        <w:t xml:space="preserve"> (siehe</w:t>
      </w:r>
      <w:r w:rsidR="00324A09">
        <w:t xml:space="preserve"> </w:t>
      </w:r>
      <w:r w:rsidR="00324A09">
        <w:fldChar w:fldCharType="begin"/>
      </w:r>
      <w:r w:rsidR="00324A09">
        <w:instrText xml:space="preserve"> REF _Ref290142011 \r \h </w:instrText>
      </w:r>
      <w:r w:rsidR="00324A09">
        <w:fldChar w:fldCharType="separate"/>
      </w:r>
      <w:r w:rsidR="00693B32">
        <w:t>5.1.1.1</w:t>
      </w:r>
      <w:r w:rsidR="00324A09">
        <w:fldChar w:fldCharType="end"/>
      </w:r>
      <w:r w:rsidR="00324A09">
        <w:t xml:space="preserve"> </w:t>
      </w:r>
      <w:r w:rsidR="00324A09">
        <w:fldChar w:fldCharType="begin"/>
      </w:r>
      <w:r w:rsidR="00324A09">
        <w:instrText xml:space="preserve"> REF _Ref290142011 \h </w:instrText>
      </w:r>
      <w:r w:rsidR="00324A09">
        <w:fldChar w:fldCharType="separate"/>
      </w:r>
      <w:r w:rsidR="00693B32">
        <w:t>Ist-Szenario 1: Auftragsentgegennahme</w:t>
      </w:r>
      <w:r w:rsidR="00324A09">
        <w:fldChar w:fldCharType="end"/>
      </w:r>
      <w:r>
        <w:t>)</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w:t>
      </w:r>
    </w:p>
    <w:p w:rsidR="00FB679B" w:rsidRDefault="007F09B3" w:rsidP="007F09B3">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erhaltene</w:t>
      </w:r>
      <w:r w:rsidR="00FB679B">
        <w:t>n Informationen weiterzuleiten.</w:t>
      </w:r>
    </w:p>
    <w:p w:rsidR="007F09B3" w:rsidRDefault="007F09B3" w:rsidP="007F09B3">
      <w:r>
        <w:lastRenderedPageBreak/>
        <w:t xml:space="preserve">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w:t>
      </w:r>
      <w:r w:rsidR="00A94CB2">
        <w:t xml:space="preserve"> </w:t>
      </w:r>
      <w:r w:rsidR="00A94CB2" w:rsidRPr="00A94CB2">
        <w:t>5.1.1.2</w:t>
      </w:r>
      <w:r w:rsidR="00A94CB2">
        <w:t xml:space="preserve"> I</w:t>
      </w:r>
      <w:r w:rsidR="00A94CB2" w:rsidRPr="00A94CB2">
        <w:t>st-Szenario 2: Fehlende Materialliste</w:t>
      </w:r>
      <w:r>
        <w:t xml:space="preserve">). Nachdem Tamara das Problem nach einiger Zeit beheben konnte, macht sie </w:t>
      </w:r>
      <w:r w:rsidR="00E46670">
        <w:t xml:space="preserve">sich </w:t>
      </w:r>
      <w:r>
        <w:t>nun wieder an ihre bisherige Arbeit. Doch nach kaum einer Stunde stösst Tamara auf einen Rapport</w:t>
      </w:r>
      <w:r w:rsidR="00E46670">
        <w:t>,</w:t>
      </w:r>
      <w:r>
        <w:t xml:space="preserve"> bei welchem die Materialien nur mit Abkürzungen bezeichnet sind (siehe</w:t>
      </w:r>
      <w:r w:rsidR="003B3384">
        <w:t xml:space="preserve"> </w:t>
      </w:r>
      <w:r w:rsidR="003B3384">
        <w:fldChar w:fldCharType="begin"/>
      </w:r>
      <w:r w:rsidR="003B3384">
        <w:instrText xml:space="preserve"> REF _Ref290142146 \r \h </w:instrText>
      </w:r>
      <w:r w:rsidR="003B3384">
        <w:fldChar w:fldCharType="separate"/>
      </w:r>
      <w:r w:rsidR="00693B32">
        <w:t>5.1.1.3</w:t>
      </w:r>
      <w:r w:rsidR="003B3384">
        <w:fldChar w:fldCharType="end"/>
      </w:r>
      <w:r w:rsidR="003B3384">
        <w:t xml:space="preserve"> </w:t>
      </w:r>
      <w:r w:rsidR="003B3384">
        <w:fldChar w:fldCharType="begin"/>
      </w:r>
      <w:r w:rsidR="003B3384">
        <w:instrText xml:space="preserve"> REF _Ref290142146 \h </w:instrText>
      </w:r>
      <w:r w:rsidR="003B3384">
        <w:fldChar w:fldCharType="separate"/>
      </w:r>
      <w:r w:rsidR="00693B32">
        <w:t>Ist-Szenario 3: Unbekanntes Material</w:t>
      </w:r>
      <w:r w:rsidR="003B3384">
        <w:fldChar w:fldCharType="end"/>
      </w:r>
      <w:r>
        <w:t>).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bookmarkStart w:id="44" w:name="_Ref290142011"/>
      <w:r>
        <w:t>Ist-Szenario 1</w:t>
      </w:r>
      <w:r w:rsidR="00C70E2D">
        <w:t>: Auftragsentgegennahme</w:t>
      </w:r>
      <w:bookmarkEnd w:id="44"/>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AB7216" w:rsidRDefault="00AB7216" w:rsidP="00AB7216">
      <w:bookmarkStart w:id="45" w:name="_Ref290142123"/>
    </w:p>
    <w:p w:rsidR="00AB7216" w:rsidRDefault="00AB7216">
      <w:pPr>
        <w:rPr>
          <w:color w:val="365F91" w:themeColor="accent1" w:themeShade="BF"/>
          <w:spacing w:val="10"/>
          <w:sz w:val="22"/>
          <w:szCs w:val="22"/>
        </w:rPr>
      </w:pPr>
      <w:r>
        <w:br w:type="page"/>
      </w:r>
    </w:p>
    <w:p w:rsidR="00220B61" w:rsidRDefault="00220B61" w:rsidP="00220B61">
      <w:pPr>
        <w:pStyle w:val="berschrift4"/>
      </w:pPr>
      <w:r>
        <w:lastRenderedPageBreak/>
        <w:t>Ist-Szenario 2</w:t>
      </w:r>
      <w:r w:rsidR="00891734">
        <w:t>: Fehlende Materialliste</w:t>
      </w:r>
      <w:bookmarkEnd w:id="45"/>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einen Rapport</w:t>
            </w:r>
            <w:r w:rsidR="00E377CB">
              <w:t>,</w:t>
            </w:r>
            <w:r w:rsidR="009973C5">
              <w:t xml:space="preserve">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151875">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 xml:space="preserve">zwar </w:t>
            </w:r>
            <w:r w:rsidR="00151875">
              <w:t>im Nachhinein</w:t>
            </w:r>
            <w:r w:rsidR="00367606">
              <w:t xml:space="preserve"> </w:t>
            </w:r>
            <w:r w:rsidR="00C45F13">
              <w:t xml:space="preserve">ausgefüllt und </w:t>
            </w:r>
            <w:r w:rsidR="00227B01">
              <w:t>hinzugefügt, dessen Korrektheit ist aber ungewiss.</w:t>
            </w:r>
          </w:p>
        </w:tc>
      </w:tr>
    </w:tbl>
    <w:p w:rsidR="00220B61" w:rsidRDefault="00220B61" w:rsidP="00220B61">
      <w:pPr>
        <w:pStyle w:val="berschrift4"/>
      </w:pPr>
      <w:bookmarkStart w:id="46" w:name="_Ref290142146"/>
      <w:r>
        <w:t>Ist-Szenario 3</w:t>
      </w:r>
      <w:r w:rsidR="005316A2">
        <w:t>:</w:t>
      </w:r>
      <w:r w:rsidR="003A5F6E">
        <w:t xml:space="preserve"> </w:t>
      </w:r>
      <w:r w:rsidR="003553AA">
        <w:t>Unbekanntes Material</w:t>
      </w:r>
      <w:bookmarkEnd w:id="46"/>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51843" w:rsidRPr="00A51843" w:rsidRDefault="00A51843">
      <w:pPr>
        <w:rPr>
          <w:color w:val="243F60" w:themeColor="accent1" w:themeShade="7F"/>
          <w:spacing w:val="15"/>
          <w:sz w:val="22"/>
          <w:szCs w:val="22"/>
        </w:rPr>
      </w:pPr>
    </w:p>
    <w:p w:rsidR="00A51843" w:rsidRPr="00A51843" w:rsidRDefault="00A51843">
      <w:pPr>
        <w:rPr>
          <w:color w:val="243F60" w:themeColor="accent1" w:themeShade="7F"/>
          <w:spacing w:val="15"/>
          <w:sz w:val="22"/>
          <w:szCs w:val="22"/>
        </w:rPr>
      </w:pPr>
      <w:r w:rsidRPr="00A51843">
        <w:rPr>
          <w:color w:val="243F60" w:themeColor="accent1" w:themeShade="7F"/>
          <w:spacing w:val="15"/>
          <w:sz w:val="22"/>
          <w:szCs w:val="22"/>
        </w:rPr>
        <w:br w:type="page"/>
      </w:r>
    </w:p>
    <w:p w:rsidR="00E9487F" w:rsidRDefault="00E9487F" w:rsidP="00E9487F">
      <w:pPr>
        <w:pStyle w:val="berschrift3"/>
        <w:rPr>
          <w:lang w:val="en-GB"/>
        </w:rPr>
      </w:pPr>
      <w:bookmarkStart w:id="47" w:name="_Toc290150363"/>
      <w:r w:rsidRPr="00E9487F">
        <w:rPr>
          <w:lang w:val="en-GB"/>
        </w:rPr>
        <w:lastRenderedPageBreak/>
        <w:t xml:space="preserve">Vision Day-in-the-Live </w:t>
      </w:r>
      <w:proofErr w:type="spellStart"/>
      <w:r w:rsidRPr="00E9487F">
        <w:rPr>
          <w:lang w:val="en-GB"/>
        </w:rPr>
        <w:t>Szenario</w:t>
      </w:r>
      <w:bookmarkEnd w:id="47"/>
      <w:proofErr w:type="spellEnd"/>
    </w:p>
    <w:p w:rsidR="0057123B" w:rsidRDefault="0057123B" w:rsidP="0057123B">
      <w:pPr>
        <w:rPr>
          <w:lang w:val="en-GB"/>
        </w:rPr>
      </w:pPr>
      <w:r>
        <w:rPr>
          <w:noProof/>
          <w:lang w:eastAsia="de-CH"/>
        </w:rPr>
        <w:drawing>
          <wp:inline distT="0" distB="0" distL="0" distR="0">
            <wp:extent cx="5760720" cy="57099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57123B" w:rsidRPr="0057123B" w:rsidRDefault="0057123B" w:rsidP="0057123B">
      <w:pPr>
        <w:rPr>
          <w:lang w:val="en-GB"/>
        </w:rPr>
      </w:pPr>
      <w:r>
        <w:rPr>
          <w:noProof/>
          <w:lang w:eastAsia="de-CH"/>
        </w:rPr>
        <w:lastRenderedPageBreak/>
        <w:drawing>
          <wp:inline distT="0" distB="0" distL="0" distR="0">
            <wp:extent cx="5760720" cy="57099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enario_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709920"/>
                    </a:xfrm>
                    <a:prstGeom prst="rect">
                      <a:avLst/>
                    </a:prstGeom>
                  </pic:spPr>
                </pic:pic>
              </a:graphicData>
            </a:graphic>
          </wp:inline>
        </w:drawing>
      </w:r>
    </w:p>
    <w:p w:rsidR="00A561FC" w:rsidRDefault="00A561FC">
      <w:pPr>
        <w:rPr>
          <w:color w:val="365F91" w:themeColor="accent1" w:themeShade="BF"/>
          <w:spacing w:val="10"/>
          <w:sz w:val="22"/>
          <w:szCs w:val="22"/>
        </w:rPr>
      </w:pPr>
      <w:r>
        <w:br w:type="page"/>
      </w:r>
    </w:p>
    <w:p w:rsidR="00B86359" w:rsidRDefault="00B86359" w:rsidP="00B86359">
      <w:pPr>
        <w:pStyle w:val="berschrift4"/>
      </w:pPr>
      <w:r>
        <w:lastRenderedPageBreak/>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w:t>
            </w:r>
            <w:r w:rsidR="00604BFF">
              <w:t>h</w:t>
            </w:r>
            <w:r>
              <w:t>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kann Tamara nie komplett sicher sein, dass der Sanitär sich alle Informationen aufschreibt. Jedoch hat er nun die Möglichkeit die Informationen online abzurufen. Hierbei handelt es sich vor allem um ein menschliches Problem, 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402A31">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w:t>
            </w:r>
            <w:r w:rsidR="00402A31">
              <w:t xml:space="preserve"> auch im System erfasst worden.</w:t>
            </w:r>
          </w:p>
        </w:tc>
      </w:tr>
    </w:tbl>
    <w:p w:rsidR="00B86359" w:rsidRDefault="00B86359" w:rsidP="00B86359"/>
    <w:p w:rsidR="00B86359" w:rsidRDefault="00B86359" w:rsidP="00B86359">
      <w:pPr>
        <w:pStyle w:val="berschrift4"/>
      </w:pPr>
      <w:r>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A51843">
            <w:pPr>
              <w:cnfStyle w:val="100000000000" w:firstRow="1" w:lastRow="0" w:firstColumn="0" w:lastColumn="0" w:oddVBand="0" w:evenVBand="0" w:oddHBand="0" w:evenHBand="0" w:firstRowFirstColumn="0" w:firstRowLastColumn="0" w:lastRowFirstColumn="0" w:lastRowLastColumn="0"/>
              <w:rPr>
                <w:b w:val="0"/>
              </w:rPr>
            </w:pPr>
            <w:r w:rsidRPr="00632AF5">
              <w:rPr>
                <w:b w:val="0"/>
              </w:rPr>
              <w:t xml:space="preserve">Tamara weiss von einem der Sanitärmonteure, dass keine weiteren Arbeiten bei der Sonnenallee </w:t>
            </w:r>
            <w:r w:rsidR="00A51843">
              <w:rPr>
                <w:b w:val="0"/>
              </w:rPr>
              <w:t>2</w:t>
            </w:r>
            <w:r w:rsidRPr="00632AF5">
              <w:rPr>
                <w:b w:val="0"/>
              </w:rPr>
              <w:t>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57123B" w:rsidRDefault="0057123B">
      <w:pPr>
        <w:rPr>
          <w:spacing w:val="15"/>
          <w:sz w:val="22"/>
          <w:szCs w:val="22"/>
        </w:rPr>
      </w:pPr>
      <w:r>
        <w:br w:type="page"/>
      </w:r>
    </w:p>
    <w:p w:rsidR="00835C7D" w:rsidRPr="00124965" w:rsidRDefault="000C750A" w:rsidP="00124965">
      <w:pPr>
        <w:pStyle w:val="berschrift2"/>
      </w:pPr>
      <w:bookmarkStart w:id="48" w:name="_Toc290150364"/>
      <w:r w:rsidRPr="004F63B7">
        <w:lastRenderedPageBreak/>
        <w:t>Arnold Arglos</w:t>
      </w:r>
      <w:bookmarkEnd w:id="48"/>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2FBB20E2" wp14:editId="38E951F2">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Manchmal muss die Arbeit auch unterbrochen</w:t>
            </w:r>
            <w:r w:rsidR="00762B68">
              <w:t xml:space="preserve"> werden</w:t>
            </w:r>
            <w:r>
              <w:t xml:space="preserve">,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321D7D">
              <w:rPr>
                <w:i/>
              </w:rPr>
              <w:br/>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bl>
    <w:p w:rsidR="00A561FC" w:rsidRDefault="00A561FC">
      <w:r>
        <w:rPr>
          <w:b/>
          <w:bCs/>
        </w:rPr>
        <w:br w:type="page"/>
      </w:r>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Persönlichkeit &amp; Vorlieben</w:t>
            </w:r>
          </w:p>
        </w:tc>
        <w:tc>
          <w:tcPr>
            <w:tcW w:w="5560" w:type="dxa"/>
          </w:tcPr>
          <w:p w:rsidR="003203F9" w:rsidRDefault="003203F9" w:rsidP="00E167F3">
            <w:pPr>
              <w:cnfStyle w:val="000000100000" w:firstRow="0" w:lastRow="0" w:firstColumn="0" w:lastColumn="0" w:oddVBand="0" w:evenVBand="0" w:oddHBand="1"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100000" w:firstRow="0" w:lastRow="0" w:firstColumn="0" w:lastColumn="0" w:oddVBand="0" w:evenVBand="0" w:oddHBand="1"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000000" w:firstRow="0" w:lastRow="0" w:firstColumn="0" w:lastColumn="0" w:oddVBand="0" w:evenVBand="0" w:oddHBand="0"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100000" w:firstRow="0" w:lastRow="0" w:firstColumn="0" w:lastColumn="0" w:oddVBand="0" w:evenVBand="0" w:oddHBand="1"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100000" w:firstRow="0" w:lastRow="0" w:firstColumn="0" w:lastColumn="0" w:oddVBand="0" w:evenVBand="0" w:oddHBand="1"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Technisches Wissen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Organisation</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000000" w:firstRow="0" w:lastRow="0" w:firstColumn="0" w:lastColumn="0" w:oddVBand="0" w:evenVBand="0" w:oddHBand="0" w:evenHBand="0" w:firstRowFirstColumn="0" w:firstRowLastColumn="0" w:lastRowFirstColumn="0" w:lastRowLastColumn="0"/>
            </w:pPr>
            <w:r>
              <w:t>Kommunikation zwischen Mitarbeitern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100000" w:firstRow="0" w:lastRow="0" w:firstColumn="0" w:lastColumn="0" w:oddVBand="0" w:evenVBand="0" w:oddHBand="1"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100000" w:firstRow="0" w:lastRow="0" w:firstColumn="0" w:lastColumn="0" w:oddVBand="0" w:evenVBand="0" w:oddHBand="1"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9" w:name="_Toc290150365"/>
      <w:r>
        <w:t>Day-in-</w:t>
      </w:r>
      <w:proofErr w:type="spellStart"/>
      <w:r>
        <w:t>the</w:t>
      </w:r>
      <w:proofErr w:type="spellEnd"/>
      <w:r>
        <w:t>-Live Szenario</w:t>
      </w:r>
      <w:bookmarkEnd w:id="49"/>
    </w:p>
    <w:p w:rsidR="00851E00" w:rsidRDefault="00E664F5" w:rsidP="004E1682">
      <w:r>
        <w:t>Anmerkung:</w:t>
      </w:r>
      <w:r>
        <w:tab/>
      </w:r>
      <w:r w:rsidR="00851E00">
        <w:t>Das Day-in-</w:t>
      </w:r>
      <w:proofErr w:type="spellStart"/>
      <w:r w:rsidR="00851E00">
        <w:t>the</w:t>
      </w:r>
      <w:proofErr w:type="spellEnd"/>
      <w:r w:rsidR="00851E00">
        <w:t>-Live Szenari</w:t>
      </w:r>
      <w:r w:rsidR="00F461A0">
        <w:t>o</w:t>
      </w:r>
      <w:r w:rsidR="00124965">
        <w:t xml:space="preserve"> beinha</w:t>
      </w:r>
      <w:r w:rsidR="00F461A0">
        <w:t xml:space="preserve">ltet die </w:t>
      </w:r>
      <w:r w:rsidR="00303895">
        <w:t>Szenarien</w:t>
      </w:r>
      <w:r w:rsidR="00124965">
        <w:t xml:space="preserve"> </w:t>
      </w:r>
      <w:r w:rsidR="00F461A0">
        <w:t>“</w:t>
      </w:r>
      <w:r w:rsidR="00F461A0">
        <w:fldChar w:fldCharType="begin"/>
      </w:r>
      <w:r w:rsidR="00F461A0">
        <w:instrText xml:space="preserve"> REF _Ref289374393 \h </w:instrText>
      </w:r>
      <w:r w:rsidR="00F461A0">
        <w:fldChar w:fldCharType="separate"/>
      </w:r>
      <w:r w:rsidR="00693B32">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693B32">
        <w:t>Ist-Szenario 2: Boiler Reparatur</w:t>
      </w:r>
      <w:r w:rsidR="00F461A0">
        <w:fldChar w:fldCharType="end"/>
      </w:r>
      <w:r w:rsidR="00F461A0">
        <w:t>“. Das “</w:t>
      </w:r>
      <w:r w:rsidR="004E1682">
        <w:fldChar w:fldCharType="begin"/>
      </w:r>
      <w:r w:rsidR="004E1682">
        <w:instrText xml:space="preserve"> REF _Ref290150435 \h </w:instrText>
      </w:r>
      <w:r w:rsidR="004E1682">
        <w:fldChar w:fldCharType="separate"/>
      </w:r>
      <w:r w:rsidR="00693B32">
        <w:t>Ist-Szenario 3: Rapporte ausfüllen</w:t>
      </w:r>
      <w:r w:rsidR="004E1682">
        <w:fldChar w:fldCharType="end"/>
      </w:r>
      <w:r w:rsidR="00F461A0">
        <w:t>“</w:t>
      </w:r>
      <w:r w:rsidR="00851E00">
        <w:t xml:space="preserve"> </w:t>
      </w:r>
      <w:r w:rsidR="00303895">
        <w:t>ist</w:t>
      </w:r>
      <w:r w:rsidR="00124965">
        <w:t xml:space="preserve">, als eine Erweiterung, </w:t>
      </w:r>
      <w:r w:rsidR="00851E00">
        <w:t>separat aufgeführt.</w:t>
      </w: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 xml:space="preserve">lädt er das </w:t>
      </w:r>
      <w:r w:rsidR="004903DB">
        <w:t>Waschbecken</w:t>
      </w:r>
      <w:r>
        <w:t>,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693B32">
        <w:t>5.2.1.1</w:t>
      </w:r>
      <w:bookmarkStart w:id="50" w:name="_GoBack"/>
      <w:bookmarkEnd w:id="50"/>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693B32">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w:t>
      </w:r>
      <w:r w:rsidR="00124965">
        <w:lastRenderedPageBreak/>
        <w:t xml:space="preserve">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693B32">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693B32">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A71B31">
        <w:t xml:space="preserve"> In dieser Zeit klingelt</w:t>
      </w:r>
      <w:r w:rsidR="00E3327E">
        <w:t xml:space="preserve">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 xml:space="preserve">Es steht eine </w:t>
      </w:r>
      <w:r w:rsidR="00696D96">
        <w:t>Waschbecken</w:t>
      </w:r>
      <w:r>
        <w:t xml:space="preserve">-Auswechslung an. Arnold richtet sich im Badezimmer des Kunden mit seinem Werkzeug und dem neuen </w:t>
      </w:r>
      <w:r w:rsidR="0037475A">
        <w:t>Waschbecken</w:t>
      </w:r>
      <w:r>
        <w:t xml:space="preserve">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A561FC" w:rsidRDefault="00A6683C" w:rsidP="00671BB0">
      <w:r>
        <w:t xml:space="preserve">Die heutige Liste an Kundenbesuchen ist abgearbeitet. Arnold macht sich auf den Weg in Richtung sein Zuhause. Er muss aber noch im Lager vorbei. Dort angekommen, </w:t>
      </w:r>
      <w:r w:rsidR="006B24A6">
        <w:t>prüft</w:t>
      </w:r>
      <w:r>
        <w:t xml:space="preserve">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sitzt er für kurze</w:t>
      </w:r>
      <w:r w:rsidR="002770F2">
        <w:t xml:space="preserve"> Zeit an den Computer und ruft</w:t>
      </w:r>
      <w:r w:rsidR="00094140">
        <w:t xml:space="preserve"> seine Emails</w:t>
      </w:r>
      <w:r w:rsidR="002770F2">
        <w:t xml:space="preserve"> ab</w:t>
      </w:r>
      <w:r w:rsidR="00094140">
        <w:t xml:space="preserve">. Danach </w:t>
      </w:r>
      <w:r w:rsidR="009722A9">
        <w:t>geniesst er einen gemütlichen Abend mit seiner Frau vor dem Fernseher.</w:t>
      </w:r>
    </w:p>
    <w:p w:rsidR="00A561FC" w:rsidRDefault="00A561FC">
      <w:r>
        <w:br w:type="page"/>
      </w:r>
    </w:p>
    <w:p w:rsidR="00240243" w:rsidRDefault="00240243" w:rsidP="00671BB0">
      <w:pPr>
        <w:pStyle w:val="berschrift4"/>
      </w:pPr>
      <w:bookmarkStart w:id="51" w:name="_Ref289374393"/>
      <w:r>
        <w:lastRenderedPageBreak/>
        <w:t>Ist-Szenario 1: Dringender Auftrag</w:t>
      </w:r>
      <w:bookmarkEnd w:id="51"/>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11241D">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w:t>
            </w:r>
            <w:r w:rsidR="0011241D">
              <w:t>eine Waschbecken</w:t>
            </w:r>
            <w:r>
              <w:t xml:space="preserve">-Auswechslung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15C72">
              <w:t>Eine Sanitärfirma, die auch kurzfristig vorbeikommen kann, hinterlässt einen guten Eindruck bei den Kunden. Arnold muss aber aufpassen, dass er seine anderen Kunden durch Termin</w:t>
            </w:r>
            <w:r>
              <w:t>verzögerungen oder -</w:t>
            </w:r>
            <w:r w:rsidR="00F15C72">
              <w:t>verschiebungen nicht verärgert.</w:t>
            </w:r>
          </w:p>
        </w:tc>
      </w:tr>
    </w:tbl>
    <w:p w:rsidR="00A64D30" w:rsidRDefault="00AA6603" w:rsidP="00240243">
      <w:pPr>
        <w:pStyle w:val="berschrift4"/>
      </w:pPr>
      <w:bookmarkStart w:id="52" w:name="_Ref289372566"/>
      <w:r>
        <w:t>Ist-Szenario</w:t>
      </w:r>
      <w:r w:rsidR="00240243">
        <w:t xml:space="preserve"> 2</w:t>
      </w:r>
      <w:r>
        <w:t xml:space="preserve">: </w:t>
      </w:r>
      <w:r w:rsidR="00F15C72">
        <w:t>Boiler Reparatur</w:t>
      </w:r>
      <w:bookmarkEnd w:id="5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r w:rsidR="003F0B08">
              <w:t xml:space="preserve"> Es kann sein, dass Ersatzmaterial benötigt wird.</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3F0B08" w:rsidP="00124965">
            <w:pPr>
              <w:cnfStyle w:val="000000000000" w:firstRow="0" w:lastRow="0" w:firstColumn="0" w:lastColumn="0" w:oddVBand="0" w:evenVBand="0" w:oddHBand="0" w:evenHBand="0" w:firstRowFirstColumn="0" w:firstRowLastColumn="0" w:lastRowFirstColumn="0" w:lastRowLastColumn="0"/>
            </w:pPr>
            <w:r>
              <w:t xml:space="preserve">Um dies überprüfen zu lassen, </w:t>
            </w:r>
            <w:r w:rsidR="00F15C72">
              <w:t>informiert</w:t>
            </w:r>
            <w:r>
              <w:t xml:space="preserve"> Arnold</w:t>
            </w:r>
            <w:r w:rsidR="00F15C72">
              <w:t xml:space="preserve">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w:t>
            </w:r>
            <w:r w:rsidR="003F0B08">
              <w:t>ss dies nicht zu reparieren ist und darum die betroffenen Heizstäbe ersetzt werden müssen.</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561FC" w:rsidRDefault="00A561FC" w:rsidP="00A561FC">
      <w:bookmarkStart w:id="53" w:name="_Ref289374443"/>
    </w:p>
    <w:p w:rsidR="00A561FC" w:rsidRDefault="00A561FC">
      <w:pPr>
        <w:rPr>
          <w:color w:val="365F91" w:themeColor="accent1" w:themeShade="BF"/>
          <w:spacing w:val="10"/>
          <w:sz w:val="22"/>
          <w:szCs w:val="22"/>
        </w:rPr>
      </w:pPr>
      <w:r>
        <w:br w:type="page"/>
      </w:r>
    </w:p>
    <w:p w:rsidR="00A64D30" w:rsidRDefault="00A64D30" w:rsidP="00240243">
      <w:pPr>
        <w:pStyle w:val="berschrift4"/>
      </w:pPr>
      <w:bookmarkStart w:id="54" w:name="_Ref290150435"/>
      <w:r>
        <w:lastRenderedPageBreak/>
        <w:t>Ist-Szenario</w:t>
      </w:r>
      <w:r w:rsidR="00240243">
        <w:t xml:space="preserve"> 3</w:t>
      </w:r>
      <w:r w:rsidR="00A2224F">
        <w:t>: Rapporte ausfüllen</w:t>
      </w:r>
      <w:bookmarkEnd w:id="53"/>
      <w:bookmarkEnd w:id="54"/>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55" w:name="_Toc290150366"/>
      <w:r w:rsidRPr="00E9487F">
        <w:rPr>
          <w:lang w:val="en-GB"/>
        </w:rPr>
        <w:t xml:space="preserve">Vision Day-in-the-Live </w:t>
      </w:r>
      <w:proofErr w:type="spellStart"/>
      <w:r w:rsidRPr="00E9487F">
        <w:rPr>
          <w:lang w:val="en-GB"/>
        </w:rPr>
        <w:t>Szenario</w:t>
      </w:r>
      <w:bookmarkEnd w:id="55"/>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 xml:space="preserve">Wenn er das Haus verlässt, um mit dem Firmenwagen zum Lager zu fahren, sind seine Kinder noch immer nicht wach. So kann er sich nur von seiner Frau verabschieden. Im Lager angekommen, lädt er das </w:t>
      </w:r>
      <w:r w:rsidR="0036052F">
        <w:t>Waschbecken</w:t>
      </w:r>
      <w:r>
        <w:t>,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w:t>
      </w:r>
      <w:r w:rsidR="00F4583E">
        <w:t xml:space="preserve"> </w:t>
      </w:r>
      <w:r w:rsidR="00F4583E">
        <w:fldChar w:fldCharType="begin"/>
      </w:r>
      <w:r w:rsidR="00F4583E">
        <w:instrText xml:space="preserve"> REF _Ref290150291 \r \h </w:instrText>
      </w:r>
      <w:r w:rsidR="00F4583E">
        <w:fldChar w:fldCharType="separate"/>
      </w:r>
      <w:r w:rsidR="00693B32">
        <w:t>5.2.2.1</w:t>
      </w:r>
      <w:r w:rsidR="00F4583E">
        <w:fldChar w:fldCharType="end"/>
      </w:r>
      <w:r w:rsidR="00F4583E">
        <w:t xml:space="preserve"> </w:t>
      </w:r>
      <w:r w:rsidR="00F4583E">
        <w:fldChar w:fldCharType="begin"/>
      </w:r>
      <w:r w:rsidR="00F4583E">
        <w:instrText xml:space="preserve"> REF _Ref290150291 \h </w:instrText>
      </w:r>
      <w:r w:rsidR="00F4583E">
        <w:fldChar w:fldCharType="separate"/>
      </w:r>
      <w:r w:rsidR="00693B32">
        <w:t>Soll-Szenario 1: Dringender Auftrag</w:t>
      </w:r>
      <w:r w:rsidR="00F4583E">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693B32">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693B32">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t xml:space="preserve">Nach einer Stunde kommt der von der Verwaltung aufgebotene Elektriker vorbei. Er sieht sich die verbrannten </w:t>
      </w:r>
      <w:r>
        <w:lastRenderedPageBreak/>
        <w:t>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w:t>
      </w:r>
      <w:r w:rsidR="0036052F">
        <w:t>Waschbecken</w:t>
      </w:r>
      <w:r>
        <w:t xml:space="preserve">-Auswechslung an. </w:t>
      </w:r>
      <w:r w:rsidR="00D738D8">
        <w:t xml:space="preserve">Arnold drückt Start, nimmt sein Werkzeug und das neue </w:t>
      </w:r>
      <w:r w:rsidR="0036052F">
        <w:t>Waschbecken</w:t>
      </w:r>
      <w:r w:rsidR="00D738D8">
        <w:t xml:space="preserve">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w:t>
      </w:r>
      <w:r w:rsidR="00713CFE">
        <w:t>prüft</w:t>
      </w:r>
      <w:r>
        <w:t xml:space="preserve">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DC6939">
        <w:t xml:space="preserve">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 xml:space="preserve">Zuhause angekommen, freut er sich auf das Abendessen mit seiner Familie. Nachdem die Kinder im Bett sind, sitzt er für kurze Zeit an den Computer und </w:t>
      </w:r>
      <w:r w:rsidR="00DC6939">
        <w:t>ruft</w:t>
      </w:r>
      <w:r>
        <w:t xml:space="preserve"> seine Emails</w:t>
      </w:r>
      <w:r w:rsidR="00DC6939">
        <w:t xml:space="preserve"> ab</w:t>
      </w:r>
      <w:r w:rsidR="00F461A0">
        <w:t>. Gleich danach bereinigt er seine Stundeneinträge von heute, vier an der Zahl (siehe</w:t>
      </w:r>
      <w:r w:rsidR="00B74C66">
        <w:t xml:space="preserve"> </w:t>
      </w:r>
      <w:r w:rsidR="00B74C66">
        <w:fldChar w:fldCharType="begin"/>
      </w:r>
      <w:r w:rsidR="00B74C66">
        <w:instrText xml:space="preserve"> REF _Ref290150228 \r \h </w:instrText>
      </w:r>
      <w:r w:rsidR="00B74C66">
        <w:fldChar w:fldCharType="separate"/>
      </w:r>
      <w:r w:rsidR="00693B32">
        <w:t>5.2.2.3</w:t>
      </w:r>
      <w:r w:rsidR="00B74C66">
        <w:fldChar w:fldCharType="end"/>
      </w:r>
      <w:r w:rsidR="00B74C66">
        <w:t xml:space="preserve"> </w:t>
      </w:r>
      <w:r w:rsidR="00B74C66">
        <w:fldChar w:fldCharType="begin"/>
      </w:r>
      <w:r w:rsidR="00B74C66">
        <w:instrText xml:space="preserve"> REF _Ref290150228 \h </w:instrText>
      </w:r>
      <w:r w:rsidR="00B74C66">
        <w:fldChar w:fldCharType="separate"/>
      </w:r>
      <w:r w:rsidR="00693B32">
        <w:t>Soll-Szenario 3: Rapporte ausfüllen</w:t>
      </w:r>
      <w:r w:rsidR="00B74C66">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A561FC" w:rsidRDefault="00A561FC">
      <w:pPr>
        <w:rPr>
          <w:color w:val="365F91" w:themeColor="accent1" w:themeShade="BF"/>
          <w:spacing w:val="10"/>
          <w:sz w:val="22"/>
          <w:szCs w:val="22"/>
        </w:rPr>
      </w:pPr>
      <w:bookmarkStart w:id="56" w:name="_Ref289374335"/>
      <w:r>
        <w:br w:type="page"/>
      </w:r>
    </w:p>
    <w:p w:rsidR="00F3753B" w:rsidRDefault="00F3753B" w:rsidP="00F3753B">
      <w:pPr>
        <w:pStyle w:val="berschrift4"/>
      </w:pPr>
      <w:bookmarkStart w:id="57" w:name="_Ref290150291"/>
      <w:r>
        <w:lastRenderedPageBreak/>
        <w:t>Soll-Szenario 1: Dringender Auftrag</w:t>
      </w:r>
      <w:bookmarkEnd w:id="56"/>
      <w:bookmarkEnd w:id="57"/>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w:t>
            </w:r>
            <w:r w:rsidR="0036052F">
              <w:t>Waschbecken</w:t>
            </w:r>
            <w:r>
              <w:t>-Auswechslung mit fixen 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F461A0">
            <w:pPr>
              <w:cnfStyle w:val="000000000000" w:firstRow="0" w:lastRow="0" w:firstColumn="0" w:lastColumn="0" w:oddVBand="0" w:evenVBand="0" w:oddHBand="0" w:evenHBand="0" w:firstRowFirstColumn="0" w:firstRowLastColumn="0" w:lastRowFirstColumn="0" w:lastRowLastColumn="0"/>
            </w:pPr>
            <w:r>
              <w:t xml:space="preserve">Arnold konnte erfolgreich einen Auftrag dazwischenschieben. </w:t>
            </w:r>
            <w:r w:rsidR="00F3753B">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58" w:name="_Ref289374277"/>
      <w:r>
        <w:t>Soll-Szenario 2: Boiler Reparatur</w:t>
      </w:r>
      <w:bookmarkEnd w:id="58"/>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693B32">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693B32">
        <w:t>Ist-Szenario 2: Boiler Reparatur</w:t>
      </w:r>
      <w:r w:rsidR="00C03236">
        <w:fldChar w:fldCharType="end"/>
      </w:r>
      <w:r w:rsidR="00EA63C4">
        <w:t>.</w:t>
      </w:r>
    </w:p>
    <w:p w:rsidR="00A561FC" w:rsidRDefault="00A561FC">
      <w:pPr>
        <w:rPr>
          <w:color w:val="365F91" w:themeColor="accent1" w:themeShade="BF"/>
          <w:spacing w:val="10"/>
          <w:sz w:val="22"/>
          <w:szCs w:val="22"/>
        </w:rPr>
      </w:pPr>
      <w:bookmarkStart w:id="59" w:name="_Ref289374300"/>
      <w:r>
        <w:br w:type="page"/>
      </w:r>
    </w:p>
    <w:p w:rsidR="00F3753B" w:rsidRDefault="00F461A0" w:rsidP="00F3753B">
      <w:pPr>
        <w:pStyle w:val="berschrift4"/>
      </w:pPr>
      <w:bookmarkStart w:id="60" w:name="_Ref290150228"/>
      <w:r>
        <w:lastRenderedPageBreak/>
        <w:t>Soll</w:t>
      </w:r>
      <w:r w:rsidR="00F3753B">
        <w:t>-Szenario 3: Rapporte ausfüllen</w:t>
      </w:r>
      <w:bookmarkEnd w:id="59"/>
      <w:bookmarkEnd w:id="60"/>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Pr="001236BD" w:rsidRDefault="00412ECA" w:rsidP="007D474A">
            <w:pPr>
              <w:cnfStyle w:val="000000000000" w:firstRow="0" w:lastRow="0" w:firstColumn="0" w:lastColumn="0" w:oddVBand="0" w:evenVBand="0" w:oddHBand="0" w:evenHBand="0" w:firstRowFirstColumn="0" w:firstRowLastColumn="0" w:lastRowFirstColumn="0" w:lastRowLastColumn="0"/>
            </w:pPr>
            <w:r>
              <w:t xml:space="preserve">Nach dem </w:t>
            </w:r>
            <w:r w:rsidR="007D474A">
              <w:t>Abrufen</w:t>
            </w:r>
            <w:r>
              <w:t xml:space="preserve"> seiner Emails - </w:t>
            </w:r>
            <w:r w:rsidR="00094140">
              <w:t>eine Tätigkeit</w:t>
            </w:r>
            <w:r>
              <w:t xml:space="preserve">, die Arnold jeden Abend macht - </w:t>
            </w:r>
            <w:r w:rsidR="007D474A">
              <w:t>meldet er sich über den Webbrowser beim</w:t>
            </w:r>
            <w:r w:rsidR="00094140">
              <w:t xml:space="preserve"> System </w:t>
            </w:r>
            <w:r w:rsidR="007D474A">
              <w:t>an</w:t>
            </w:r>
            <w:r w:rsidR="00094140">
              <w:t xml:space="preserve">.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t xml:space="preserve">Genau gleich verfährt er mit den anderen drei Stundeneinträgen. Für den Stundeneintrag für die </w:t>
            </w:r>
            <w:r w:rsidR="0036052F">
              <w:t>Waschbecken</w:t>
            </w:r>
            <w:r>
              <w:t xml:space="preserve">-Auswechslung übernimmt er den passenden Stundeneintragstyp, da diese Art Auftrag fix vorgegebene Stunden und Material benötigt. Alsbald er begonnen hat, ist </w:t>
            </w:r>
            <w:r w:rsidR="007D474A">
              <w:t>er auch schon fertig. Er meldet sich ab</w:t>
            </w:r>
            <w:r>
              <w:t>,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E9638B" w:rsidP="00E9638B">
            <w:pPr>
              <w:cnfStyle w:val="000000000000" w:firstRow="0" w:lastRow="0" w:firstColumn="0" w:lastColumn="0" w:oddVBand="0" w:evenVBand="0" w:oddHBand="0" w:evenHBand="0" w:firstRowFirstColumn="0" w:firstRowLastColumn="0" w:lastRowFirstColumn="0" w:lastRowLastColumn="0"/>
            </w:pPr>
            <w:r>
              <w:t xml:space="preserve">Durch das fortlaufende Bearbeiten der Stundeneinträge muss sich Arnold nur bis jeweils am Abend merken, was er wie lange mit welchem Material bei welchem Kunden gemacht hat. </w:t>
            </w:r>
            <w:r w:rsidR="00F3753B">
              <w:t xml:space="preserve">Durch </w:t>
            </w:r>
            <w:r w:rsidR="005239B5">
              <w:t>das Bereinigen der Stundeneinträge kann die Sekretärin</w:t>
            </w:r>
            <w:r w:rsidR="00F3753B">
              <w:t xml:space="preserve"> den Kunden </w:t>
            </w:r>
            <w:r w:rsidR="005239B5">
              <w:t xml:space="preserve">gleich tags darauf </w:t>
            </w:r>
            <w:r w:rsidR="00F3753B">
              <w:t>die ausgeführte</w:t>
            </w:r>
            <w:r w:rsidR="005239B5">
              <w:t>n</w:t>
            </w:r>
            <w:r w:rsidR="00F3753B">
              <w:t xml:space="preserve"> Arbeit</w:t>
            </w:r>
            <w:r w:rsidR="005239B5">
              <w:t>en</w:t>
            </w:r>
            <w:r w:rsidR="00F3753B">
              <w:t xml:space="preserve"> in Rechnung stellen.</w:t>
            </w:r>
          </w:p>
        </w:tc>
      </w:tr>
    </w:tbl>
    <w:p w:rsidR="00F3753B" w:rsidRPr="00902ED0" w:rsidRDefault="00F3753B" w:rsidP="00101986"/>
    <w:sectPr w:rsidR="00F3753B" w:rsidRPr="00902ED0" w:rsidSect="008E328B">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6AD" w:rsidRDefault="00D476AD" w:rsidP="008F2373">
      <w:pPr>
        <w:spacing w:after="0"/>
      </w:pPr>
      <w:r>
        <w:separator/>
      </w:r>
    </w:p>
  </w:endnote>
  <w:endnote w:type="continuationSeparator" w:id="0">
    <w:p w:rsidR="00D476AD" w:rsidRDefault="00D476A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Fuzeile"/>
    </w:pPr>
    <w:r w:rsidRPr="00DF0721">
      <w:t>EL, HC, TD</w:t>
    </w:r>
    <w:r w:rsidRPr="00DF0721">
      <w:tab/>
    </w:r>
    <w:r>
      <w:fldChar w:fldCharType="begin"/>
    </w:r>
    <w:r>
      <w:instrText xml:space="preserve"> DATE  \@ "d. MMMM yyyy"  \* MERGEFORMAT </w:instrText>
    </w:r>
    <w:r>
      <w:fldChar w:fldCharType="separate"/>
    </w:r>
    <w:r w:rsidR="00693B32">
      <w:rPr>
        <w:noProof/>
      </w:rPr>
      <w:t>9. April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93B32" w:rsidRPr="00693B32">
      <w:rPr>
        <w:b/>
        <w:noProof/>
        <w:lang w:val="de-DE"/>
      </w:rPr>
      <w:t>2</w:t>
    </w:r>
    <w:r>
      <w:rPr>
        <w:b/>
      </w:rPr>
      <w:fldChar w:fldCharType="end"/>
    </w:r>
    <w:r>
      <w:rPr>
        <w:lang w:val="de-DE"/>
      </w:rPr>
      <w:t xml:space="preserve"> von </w:t>
    </w:r>
    <w:fldSimple w:instr="NUMPAGES  \* Arabic  \* MERGEFORMAT">
      <w:r w:rsidR="00693B32" w:rsidRPr="00693B32">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6AD" w:rsidRDefault="00D476AD" w:rsidP="008F2373">
      <w:pPr>
        <w:spacing w:after="0"/>
      </w:pPr>
      <w:r>
        <w:separator/>
      </w:r>
    </w:p>
  </w:footnote>
  <w:footnote w:type="continuationSeparator" w:id="0">
    <w:p w:rsidR="00D476AD" w:rsidRDefault="00D476A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08" w:rsidRDefault="003F0B0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C2E737A"/>
    <w:multiLevelType w:val="hybridMultilevel"/>
    <w:tmpl w:val="87A403C6"/>
    <w:lvl w:ilvl="0" w:tplc="A39AF4E4">
      <w:numFmt w:val="bullet"/>
      <w:lvlText w:val=""/>
      <w:lvlJc w:val="left"/>
      <w:pPr>
        <w:ind w:left="720" w:hanging="360"/>
      </w:pPr>
      <w:rPr>
        <w:rFonts w:ascii="Symbol" w:eastAsiaTheme="majorEastAsia" w:hAnsi="Symbol"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1">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7"/>
  </w:num>
  <w:num w:numId="4">
    <w:abstractNumId w:val="21"/>
  </w:num>
  <w:num w:numId="5">
    <w:abstractNumId w:val="0"/>
  </w:num>
  <w:num w:numId="6">
    <w:abstractNumId w:val="1"/>
  </w:num>
  <w:num w:numId="7">
    <w:abstractNumId w:val="2"/>
  </w:num>
  <w:num w:numId="8">
    <w:abstractNumId w:val="3"/>
  </w:num>
  <w:num w:numId="9">
    <w:abstractNumId w:val="4"/>
  </w:num>
  <w:num w:numId="10">
    <w:abstractNumId w:val="5"/>
  </w:num>
  <w:num w:numId="11">
    <w:abstractNumId w:val="20"/>
  </w:num>
  <w:num w:numId="12">
    <w:abstractNumId w:val="8"/>
  </w:num>
  <w:num w:numId="13">
    <w:abstractNumId w:val="7"/>
  </w:num>
  <w:num w:numId="14">
    <w:abstractNumId w:val="15"/>
  </w:num>
  <w:num w:numId="15">
    <w:abstractNumId w:val="17"/>
  </w:num>
  <w:num w:numId="16">
    <w:abstractNumId w:val="26"/>
  </w:num>
  <w:num w:numId="17">
    <w:abstractNumId w:val="11"/>
  </w:num>
  <w:num w:numId="18">
    <w:abstractNumId w:val="16"/>
  </w:num>
  <w:num w:numId="19">
    <w:abstractNumId w:val="22"/>
  </w:num>
  <w:num w:numId="20">
    <w:abstractNumId w:val="29"/>
  </w:num>
  <w:num w:numId="21">
    <w:abstractNumId w:val="9"/>
  </w:num>
  <w:num w:numId="22">
    <w:abstractNumId w:val="30"/>
  </w:num>
  <w:num w:numId="23">
    <w:abstractNumId w:val="19"/>
  </w:num>
  <w:num w:numId="24">
    <w:abstractNumId w:val="10"/>
  </w:num>
  <w:num w:numId="25">
    <w:abstractNumId w:val="25"/>
  </w:num>
  <w:num w:numId="26">
    <w:abstractNumId w:val="14"/>
  </w:num>
  <w:num w:numId="27">
    <w:abstractNumId w:val="24"/>
  </w:num>
  <w:num w:numId="28">
    <w:abstractNumId w:val="28"/>
  </w:num>
  <w:num w:numId="29">
    <w:abstractNumId w:val="6"/>
  </w:num>
  <w:num w:numId="30">
    <w:abstractNumId w:val="2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2EE0"/>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137E"/>
    <w:rsid w:val="000F1D57"/>
    <w:rsid w:val="000F7725"/>
    <w:rsid w:val="0010136C"/>
    <w:rsid w:val="00101986"/>
    <w:rsid w:val="001066C7"/>
    <w:rsid w:val="001109FC"/>
    <w:rsid w:val="0011241D"/>
    <w:rsid w:val="0011365D"/>
    <w:rsid w:val="001217A3"/>
    <w:rsid w:val="00121E1E"/>
    <w:rsid w:val="001236BD"/>
    <w:rsid w:val="00124965"/>
    <w:rsid w:val="001263AF"/>
    <w:rsid w:val="00127342"/>
    <w:rsid w:val="001314A6"/>
    <w:rsid w:val="0013180D"/>
    <w:rsid w:val="0013598A"/>
    <w:rsid w:val="0014140C"/>
    <w:rsid w:val="00141BC7"/>
    <w:rsid w:val="00141E12"/>
    <w:rsid w:val="001434FC"/>
    <w:rsid w:val="00143F2B"/>
    <w:rsid w:val="00146789"/>
    <w:rsid w:val="00151875"/>
    <w:rsid w:val="001520A2"/>
    <w:rsid w:val="00154C6D"/>
    <w:rsid w:val="00155BBC"/>
    <w:rsid w:val="00156757"/>
    <w:rsid w:val="00156A5E"/>
    <w:rsid w:val="00156F12"/>
    <w:rsid w:val="00160882"/>
    <w:rsid w:val="001609C2"/>
    <w:rsid w:val="00163838"/>
    <w:rsid w:val="00163883"/>
    <w:rsid w:val="001639B8"/>
    <w:rsid w:val="00166698"/>
    <w:rsid w:val="00167E0F"/>
    <w:rsid w:val="0019016E"/>
    <w:rsid w:val="0019467A"/>
    <w:rsid w:val="00196672"/>
    <w:rsid w:val="001A1FE3"/>
    <w:rsid w:val="001B75AF"/>
    <w:rsid w:val="001B779C"/>
    <w:rsid w:val="001C2D18"/>
    <w:rsid w:val="001C3597"/>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0FFE"/>
    <w:rsid w:val="00232672"/>
    <w:rsid w:val="00235E83"/>
    <w:rsid w:val="00240243"/>
    <w:rsid w:val="00243083"/>
    <w:rsid w:val="00252A65"/>
    <w:rsid w:val="00253D87"/>
    <w:rsid w:val="00264D78"/>
    <w:rsid w:val="0026560F"/>
    <w:rsid w:val="00275B38"/>
    <w:rsid w:val="002770F2"/>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1D7D"/>
    <w:rsid w:val="00324A09"/>
    <w:rsid w:val="00326033"/>
    <w:rsid w:val="0033301F"/>
    <w:rsid w:val="00343FFD"/>
    <w:rsid w:val="00353578"/>
    <w:rsid w:val="003553AA"/>
    <w:rsid w:val="00355E2E"/>
    <w:rsid w:val="0036052F"/>
    <w:rsid w:val="00363C95"/>
    <w:rsid w:val="00363F16"/>
    <w:rsid w:val="00367606"/>
    <w:rsid w:val="0037475A"/>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B29C6"/>
    <w:rsid w:val="003B3384"/>
    <w:rsid w:val="003C05F0"/>
    <w:rsid w:val="003C34D9"/>
    <w:rsid w:val="003C3BB7"/>
    <w:rsid w:val="003D0B8A"/>
    <w:rsid w:val="003D0DC2"/>
    <w:rsid w:val="003D4129"/>
    <w:rsid w:val="003D5605"/>
    <w:rsid w:val="003D5687"/>
    <w:rsid w:val="003E133F"/>
    <w:rsid w:val="003E40FB"/>
    <w:rsid w:val="003E72C0"/>
    <w:rsid w:val="003F0B08"/>
    <w:rsid w:val="00402A31"/>
    <w:rsid w:val="00403B58"/>
    <w:rsid w:val="004078AA"/>
    <w:rsid w:val="00412ECA"/>
    <w:rsid w:val="00412F92"/>
    <w:rsid w:val="004145FA"/>
    <w:rsid w:val="0041466E"/>
    <w:rsid w:val="00414DD6"/>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03DB"/>
    <w:rsid w:val="004978A4"/>
    <w:rsid w:val="004A2884"/>
    <w:rsid w:val="004A3145"/>
    <w:rsid w:val="004A33B5"/>
    <w:rsid w:val="004A586C"/>
    <w:rsid w:val="004A6CAA"/>
    <w:rsid w:val="004B36A6"/>
    <w:rsid w:val="004B4E2D"/>
    <w:rsid w:val="004D07A4"/>
    <w:rsid w:val="004D75C0"/>
    <w:rsid w:val="004E1682"/>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23B"/>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2552"/>
    <w:rsid w:val="005E6C04"/>
    <w:rsid w:val="005F0B6E"/>
    <w:rsid w:val="005F1292"/>
    <w:rsid w:val="005F7467"/>
    <w:rsid w:val="006015CA"/>
    <w:rsid w:val="00603AB9"/>
    <w:rsid w:val="00604BFF"/>
    <w:rsid w:val="00607748"/>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364B"/>
    <w:rsid w:val="006552C1"/>
    <w:rsid w:val="00657F0C"/>
    <w:rsid w:val="00667A9F"/>
    <w:rsid w:val="00667BF5"/>
    <w:rsid w:val="00667EFF"/>
    <w:rsid w:val="00671BB0"/>
    <w:rsid w:val="0068541C"/>
    <w:rsid w:val="00685A9E"/>
    <w:rsid w:val="00687DF5"/>
    <w:rsid w:val="0069030B"/>
    <w:rsid w:val="006939B6"/>
    <w:rsid w:val="00693B32"/>
    <w:rsid w:val="0069446F"/>
    <w:rsid w:val="00695F14"/>
    <w:rsid w:val="00696D96"/>
    <w:rsid w:val="006A27B6"/>
    <w:rsid w:val="006A3549"/>
    <w:rsid w:val="006B24A6"/>
    <w:rsid w:val="006B2560"/>
    <w:rsid w:val="006B49B0"/>
    <w:rsid w:val="006C3D10"/>
    <w:rsid w:val="006C6507"/>
    <w:rsid w:val="006C75AE"/>
    <w:rsid w:val="006D633F"/>
    <w:rsid w:val="006E6B21"/>
    <w:rsid w:val="006E7952"/>
    <w:rsid w:val="006F2255"/>
    <w:rsid w:val="006F2477"/>
    <w:rsid w:val="006F32A7"/>
    <w:rsid w:val="006F72A6"/>
    <w:rsid w:val="00700FFC"/>
    <w:rsid w:val="007010F0"/>
    <w:rsid w:val="00706755"/>
    <w:rsid w:val="00713CFE"/>
    <w:rsid w:val="007146FB"/>
    <w:rsid w:val="007158FE"/>
    <w:rsid w:val="00722836"/>
    <w:rsid w:val="007259A6"/>
    <w:rsid w:val="007263B5"/>
    <w:rsid w:val="00731D7A"/>
    <w:rsid w:val="00742B63"/>
    <w:rsid w:val="00743446"/>
    <w:rsid w:val="0075029B"/>
    <w:rsid w:val="007537D1"/>
    <w:rsid w:val="00757FBC"/>
    <w:rsid w:val="00762B68"/>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2AEB"/>
    <w:rsid w:val="007C3C49"/>
    <w:rsid w:val="007C6B8F"/>
    <w:rsid w:val="007D405F"/>
    <w:rsid w:val="007D474A"/>
    <w:rsid w:val="007D7BDB"/>
    <w:rsid w:val="007D7D1D"/>
    <w:rsid w:val="007E1E11"/>
    <w:rsid w:val="007E5DA0"/>
    <w:rsid w:val="007F09B3"/>
    <w:rsid w:val="007F383C"/>
    <w:rsid w:val="007F5E0B"/>
    <w:rsid w:val="00806703"/>
    <w:rsid w:val="00810AFB"/>
    <w:rsid w:val="008137B8"/>
    <w:rsid w:val="008215FB"/>
    <w:rsid w:val="00830B7B"/>
    <w:rsid w:val="00835C7D"/>
    <w:rsid w:val="00835DA1"/>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0D21"/>
    <w:rsid w:val="009C3F78"/>
    <w:rsid w:val="009C605E"/>
    <w:rsid w:val="009D3338"/>
    <w:rsid w:val="009D3F72"/>
    <w:rsid w:val="009E22F3"/>
    <w:rsid w:val="009E7B6A"/>
    <w:rsid w:val="009F04BF"/>
    <w:rsid w:val="009F579D"/>
    <w:rsid w:val="009F79B8"/>
    <w:rsid w:val="00A026C1"/>
    <w:rsid w:val="00A06B4F"/>
    <w:rsid w:val="00A10C46"/>
    <w:rsid w:val="00A12AAE"/>
    <w:rsid w:val="00A1318C"/>
    <w:rsid w:val="00A14940"/>
    <w:rsid w:val="00A2224F"/>
    <w:rsid w:val="00A25919"/>
    <w:rsid w:val="00A301C2"/>
    <w:rsid w:val="00A31257"/>
    <w:rsid w:val="00A367E8"/>
    <w:rsid w:val="00A40682"/>
    <w:rsid w:val="00A41E49"/>
    <w:rsid w:val="00A51843"/>
    <w:rsid w:val="00A53880"/>
    <w:rsid w:val="00A5506B"/>
    <w:rsid w:val="00A55B69"/>
    <w:rsid w:val="00A561FC"/>
    <w:rsid w:val="00A562BE"/>
    <w:rsid w:val="00A57EBB"/>
    <w:rsid w:val="00A611DF"/>
    <w:rsid w:val="00A64D30"/>
    <w:rsid w:val="00A6683C"/>
    <w:rsid w:val="00A67326"/>
    <w:rsid w:val="00A700B2"/>
    <w:rsid w:val="00A70F34"/>
    <w:rsid w:val="00A713C6"/>
    <w:rsid w:val="00A71B31"/>
    <w:rsid w:val="00A82BC4"/>
    <w:rsid w:val="00A94783"/>
    <w:rsid w:val="00A94CB2"/>
    <w:rsid w:val="00A951A8"/>
    <w:rsid w:val="00AA0107"/>
    <w:rsid w:val="00AA1F0E"/>
    <w:rsid w:val="00AA6603"/>
    <w:rsid w:val="00AA6E56"/>
    <w:rsid w:val="00AB51D5"/>
    <w:rsid w:val="00AB7216"/>
    <w:rsid w:val="00AC1D70"/>
    <w:rsid w:val="00AC1DC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37907"/>
    <w:rsid w:val="00B4132C"/>
    <w:rsid w:val="00B46EB0"/>
    <w:rsid w:val="00B50DC1"/>
    <w:rsid w:val="00B52C4D"/>
    <w:rsid w:val="00B55B60"/>
    <w:rsid w:val="00B56025"/>
    <w:rsid w:val="00B572CF"/>
    <w:rsid w:val="00B64607"/>
    <w:rsid w:val="00B647EF"/>
    <w:rsid w:val="00B6752F"/>
    <w:rsid w:val="00B712B5"/>
    <w:rsid w:val="00B72688"/>
    <w:rsid w:val="00B74AD6"/>
    <w:rsid w:val="00B74C6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5379"/>
    <w:rsid w:val="00C07C93"/>
    <w:rsid w:val="00C11148"/>
    <w:rsid w:val="00C14F5B"/>
    <w:rsid w:val="00C15DEA"/>
    <w:rsid w:val="00C22202"/>
    <w:rsid w:val="00C26F83"/>
    <w:rsid w:val="00C32DBB"/>
    <w:rsid w:val="00C3352D"/>
    <w:rsid w:val="00C359A8"/>
    <w:rsid w:val="00C44F61"/>
    <w:rsid w:val="00C45C8D"/>
    <w:rsid w:val="00C45F13"/>
    <w:rsid w:val="00C47BE9"/>
    <w:rsid w:val="00C51361"/>
    <w:rsid w:val="00C603FB"/>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072"/>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476AD"/>
    <w:rsid w:val="00D52C36"/>
    <w:rsid w:val="00D532F0"/>
    <w:rsid w:val="00D5495E"/>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6939"/>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377CB"/>
    <w:rsid w:val="00E407D8"/>
    <w:rsid w:val="00E41A6F"/>
    <w:rsid w:val="00E42C0D"/>
    <w:rsid w:val="00E46670"/>
    <w:rsid w:val="00E50090"/>
    <w:rsid w:val="00E53D5A"/>
    <w:rsid w:val="00E550E3"/>
    <w:rsid w:val="00E6138D"/>
    <w:rsid w:val="00E63CEE"/>
    <w:rsid w:val="00E664F5"/>
    <w:rsid w:val="00E67D29"/>
    <w:rsid w:val="00E70840"/>
    <w:rsid w:val="00E711E0"/>
    <w:rsid w:val="00E769B3"/>
    <w:rsid w:val="00E8050E"/>
    <w:rsid w:val="00E806FC"/>
    <w:rsid w:val="00E82ABF"/>
    <w:rsid w:val="00E84110"/>
    <w:rsid w:val="00E84ADD"/>
    <w:rsid w:val="00E860CF"/>
    <w:rsid w:val="00E867F0"/>
    <w:rsid w:val="00E87169"/>
    <w:rsid w:val="00E9104C"/>
    <w:rsid w:val="00E9111B"/>
    <w:rsid w:val="00E918F6"/>
    <w:rsid w:val="00E9487F"/>
    <w:rsid w:val="00E95282"/>
    <w:rsid w:val="00E95507"/>
    <w:rsid w:val="00E9638B"/>
    <w:rsid w:val="00EA2342"/>
    <w:rsid w:val="00EA5FA7"/>
    <w:rsid w:val="00EA63C4"/>
    <w:rsid w:val="00EB1F09"/>
    <w:rsid w:val="00EB7121"/>
    <w:rsid w:val="00EB7C14"/>
    <w:rsid w:val="00EC0370"/>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583E"/>
    <w:rsid w:val="00F461A0"/>
    <w:rsid w:val="00F50658"/>
    <w:rsid w:val="00F548B1"/>
    <w:rsid w:val="00F55969"/>
    <w:rsid w:val="00F559D6"/>
    <w:rsid w:val="00F6433B"/>
    <w:rsid w:val="00F65FDD"/>
    <w:rsid w:val="00F66518"/>
    <w:rsid w:val="00F7507C"/>
    <w:rsid w:val="00F767A8"/>
    <w:rsid w:val="00F82BB8"/>
    <w:rsid w:val="00F83C63"/>
    <w:rsid w:val="00F915E8"/>
    <w:rsid w:val="00F9181E"/>
    <w:rsid w:val="00F932D6"/>
    <w:rsid w:val="00FA3EA3"/>
    <w:rsid w:val="00FA6300"/>
    <w:rsid w:val="00FA79BC"/>
    <w:rsid w:val="00FB3413"/>
    <w:rsid w:val="00FB679B"/>
    <w:rsid w:val="00FC1682"/>
    <w:rsid w:val="00FD1F66"/>
    <w:rsid w:val="00FD4011"/>
    <w:rsid w:val="00FD56A7"/>
    <w:rsid w:val="00FE26F0"/>
    <w:rsid w:val="00FE30DF"/>
    <w:rsid w:val="00FE6955"/>
    <w:rsid w:val="00FE7DEF"/>
    <w:rsid w:val="00FF13FD"/>
    <w:rsid w:val="00FF2577"/>
    <w:rsid w:val="00FF3202"/>
    <w:rsid w:val="00FF3397"/>
    <w:rsid w:val="00FF4F33"/>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C603FB"/>
    <w:pPr>
      <w:spacing w:after="0"/>
    </w:pPr>
    <w:rPr>
      <w:rFonts w:eastAsiaTheme="majorEastAsia"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C603FB"/>
    <w:pPr>
      <w:spacing w:after="0"/>
    </w:pPr>
    <w:rPr>
      <w:rFonts w:eastAsiaTheme="majorEastAsia"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J:\svn_backups\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J:\svn_backups\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J:\svn_backups\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J:\svn_backups\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3DA6E-0F12-485C-BC02-6F2A6D70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5999</Words>
  <Characters>37798</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Lukas Elmer</cp:lastModifiedBy>
  <cp:revision>600</cp:revision>
  <cp:lastPrinted>2011-04-09T20:12:00Z</cp:lastPrinted>
  <dcterms:created xsi:type="dcterms:W3CDTF">2011-03-04T23:11:00Z</dcterms:created>
  <dcterms:modified xsi:type="dcterms:W3CDTF">2011-04-09T20:12:00Z</dcterms:modified>
</cp:coreProperties>
</file>
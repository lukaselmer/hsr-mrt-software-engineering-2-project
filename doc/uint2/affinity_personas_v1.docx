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Elmer Lukas, Heidt Christina, Treichler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0B211D">
                  <w:rPr>
                    <w:noProof/>
                    <w:color w:val="4F81BD" w:themeColor="accent1"/>
                  </w:rPr>
                  <w:t>23.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4569EF"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8662701"/>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652242"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8662701" w:history="1">
            <w:r w:rsidR="00652242" w:rsidRPr="00C75B85">
              <w:rPr>
                <w:rStyle w:val="Hyperlink"/>
                <w:noProof/>
              </w:rPr>
              <w:t>1</w:t>
            </w:r>
            <w:r w:rsidR="00652242">
              <w:rPr>
                <w:b w:val="0"/>
                <w:noProof/>
                <w:sz w:val="22"/>
                <w:szCs w:val="22"/>
                <w:lang w:eastAsia="de-CH"/>
              </w:rPr>
              <w:tab/>
            </w:r>
            <w:r w:rsidR="00652242" w:rsidRPr="00C75B85">
              <w:rPr>
                <w:rStyle w:val="Hyperlink"/>
                <w:noProof/>
              </w:rPr>
              <w:t>Inhaltsverzeichnis</w:t>
            </w:r>
            <w:r w:rsidR="00652242">
              <w:rPr>
                <w:noProof/>
                <w:webHidden/>
              </w:rPr>
              <w:tab/>
            </w:r>
            <w:r w:rsidR="00652242">
              <w:rPr>
                <w:noProof/>
                <w:webHidden/>
              </w:rPr>
              <w:fldChar w:fldCharType="begin"/>
            </w:r>
            <w:r w:rsidR="00652242">
              <w:rPr>
                <w:noProof/>
                <w:webHidden/>
              </w:rPr>
              <w:instrText xml:space="preserve"> PAGEREF _Toc288662701 \h </w:instrText>
            </w:r>
            <w:r w:rsidR="00652242">
              <w:rPr>
                <w:noProof/>
                <w:webHidden/>
              </w:rPr>
            </w:r>
            <w:r w:rsidR="00652242">
              <w:rPr>
                <w:noProof/>
                <w:webHidden/>
              </w:rPr>
              <w:fldChar w:fldCharType="separate"/>
            </w:r>
            <w:r w:rsidR="00652242">
              <w:rPr>
                <w:noProof/>
                <w:webHidden/>
              </w:rPr>
              <w:t>1</w:t>
            </w:r>
            <w:r w:rsidR="00652242">
              <w:rPr>
                <w:noProof/>
                <w:webHidden/>
              </w:rPr>
              <w:fldChar w:fldCharType="end"/>
            </w:r>
          </w:hyperlink>
        </w:p>
        <w:p w:rsidR="00652242" w:rsidRDefault="00652242">
          <w:pPr>
            <w:pStyle w:val="Verzeichnis1"/>
            <w:tabs>
              <w:tab w:val="left" w:pos="440"/>
              <w:tab w:val="right" w:leader="dot" w:pos="9062"/>
            </w:tabs>
            <w:rPr>
              <w:b w:val="0"/>
              <w:noProof/>
              <w:sz w:val="22"/>
              <w:szCs w:val="22"/>
              <w:lang w:eastAsia="de-CH"/>
            </w:rPr>
          </w:pPr>
          <w:hyperlink w:anchor="_Toc288662702" w:history="1">
            <w:r w:rsidRPr="00C75B85">
              <w:rPr>
                <w:rStyle w:val="Hyperlink"/>
                <w:noProof/>
              </w:rPr>
              <w:t>2</w:t>
            </w:r>
            <w:r>
              <w:rPr>
                <w:b w:val="0"/>
                <w:noProof/>
                <w:sz w:val="22"/>
                <w:szCs w:val="22"/>
                <w:lang w:eastAsia="de-CH"/>
              </w:rPr>
              <w:tab/>
            </w:r>
            <w:r w:rsidRPr="00C75B85">
              <w:rPr>
                <w:rStyle w:val="Hyperlink"/>
                <w:noProof/>
              </w:rPr>
              <w:t>Matrix</w:t>
            </w:r>
            <w:r>
              <w:rPr>
                <w:noProof/>
                <w:webHidden/>
              </w:rPr>
              <w:tab/>
            </w:r>
            <w:r>
              <w:rPr>
                <w:noProof/>
                <w:webHidden/>
              </w:rPr>
              <w:fldChar w:fldCharType="begin"/>
            </w:r>
            <w:r>
              <w:rPr>
                <w:noProof/>
                <w:webHidden/>
              </w:rPr>
              <w:instrText xml:space="preserve"> PAGEREF _Toc288662702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1"/>
            <w:tabs>
              <w:tab w:val="left" w:pos="440"/>
              <w:tab w:val="right" w:leader="dot" w:pos="9062"/>
            </w:tabs>
            <w:rPr>
              <w:b w:val="0"/>
              <w:noProof/>
              <w:sz w:val="22"/>
              <w:szCs w:val="22"/>
              <w:lang w:eastAsia="de-CH"/>
            </w:rPr>
          </w:pPr>
          <w:hyperlink w:anchor="_Toc288662703" w:history="1">
            <w:r w:rsidRPr="00C75B85">
              <w:rPr>
                <w:rStyle w:val="Hyperlink"/>
                <w:noProof/>
              </w:rPr>
              <w:t>3</w:t>
            </w:r>
            <w:r>
              <w:rPr>
                <w:b w:val="0"/>
                <w:noProof/>
                <w:sz w:val="22"/>
                <w:szCs w:val="22"/>
                <w:lang w:eastAsia="de-CH"/>
              </w:rPr>
              <w:tab/>
            </w:r>
            <w:r w:rsidRPr="00C75B85">
              <w:rPr>
                <w:rStyle w:val="Hyperlink"/>
                <w:noProof/>
              </w:rPr>
              <w:t>Daten der geplanten Interviews</w:t>
            </w:r>
            <w:r>
              <w:rPr>
                <w:noProof/>
                <w:webHidden/>
              </w:rPr>
              <w:tab/>
            </w:r>
            <w:r>
              <w:rPr>
                <w:noProof/>
                <w:webHidden/>
              </w:rPr>
              <w:fldChar w:fldCharType="begin"/>
            </w:r>
            <w:r>
              <w:rPr>
                <w:noProof/>
                <w:webHidden/>
              </w:rPr>
              <w:instrText xml:space="preserve"> PAGEREF _Toc288662703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1"/>
            <w:tabs>
              <w:tab w:val="left" w:pos="440"/>
              <w:tab w:val="right" w:leader="dot" w:pos="9062"/>
            </w:tabs>
            <w:rPr>
              <w:b w:val="0"/>
              <w:noProof/>
              <w:sz w:val="22"/>
              <w:szCs w:val="22"/>
              <w:lang w:eastAsia="de-CH"/>
            </w:rPr>
          </w:pPr>
          <w:hyperlink w:anchor="_Toc288662704" w:history="1">
            <w:r w:rsidRPr="00C75B85">
              <w:rPr>
                <w:rStyle w:val="Hyperlink"/>
                <w:noProof/>
              </w:rPr>
              <w:t>4</w:t>
            </w:r>
            <w:r>
              <w:rPr>
                <w:b w:val="0"/>
                <w:noProof/>
                <w:sz w:val="22"/>
                <w:szCs w:val="22"/>
                <w:lang w:eastAsia="de-CH"/>
              </w:rPr>
              <w:tab/>
            </w:r>
            <w:r w:rsidRPr="00C75B85">
              <w:rPr>
                <w:rStyle w:val="Hyperlink"/>
                <w:noProof/>
              </w:rPr>
              <w:t>Status der Interviews</w:t>
            </w:r>
            <w:r>
              <w:rPr>
                <w:noProof/>
                <w:webHidden/>
              </w:rPr>
              <w:tab/>
            </w:r>
            <w:r>
              <w:rPr>
                <w:noProof/>
                <w:webHidden/>
              </w:rPr>
              <w:fldChar w:fldCharType="begin"/>
            </w:r>
            <w:r>
              <w:rPr>
                <w:noProof/>
                <w:webHidden/>
              </w:rPr>
              <w:instrText xml:space="preserve"> PAGEREF _Toc288662704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05" w:history="1">
            <w:r w:rsidRPr="00C75B85">
              <w:rPr>
                <w:rStyle w:val="Hyperlink"/>
                <w:noProof/>
              </w:rPr>
              <w:t>4.1</w:t>
            </w:r>
            <w:r>
              <w:rPr>
                <w:noProof/>
                <w:sz w:val="22"/>
                <w:szCs w:val="22"/>
                <w:lang w:eastAsia="de-CH"/>
              </w:rPr>
              <w:tab/>
            </w:r>
            <w:r w:rsidRPr="00C75B85">
              <w:rPr>
                <w:rStyle w:val="Hyperlink"/>
                <w:noProof/>
              </w:rPr>
              <w:t>Idee</w:t>
            </w:r>
            <w:r>
              <w:rPr>
                <w:noProof/>
                <w:webHidden/>
              </w:rPr>
              <w:tab/>
            </w:r>
            <w:r>
              <w:rPr>
                <w:noProof/>
                <w:webHidden/>
              </w:rPr>
              <w:fldChar w:fldCharType="begin"/>
            </w:r>
            <w:r>
              <w:rPr>
                <w:noProof/>
                <w:webHidden/>
              </w:rPr>
              <w:instrText xml:space="preserve"> PAGEREF _Toc288662705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06" w:history="1">
            <w:r w:rsidRPr="00C75B85">
              <w:rPr>
                <w:rStyle w:val="Hyperlink"/>
                <w:noProof/>
              </w:rPr>
              <w:t>4.2</w:t>
            </w:r>
            <w:r>
              <w:rPr>
                <w:noProof/>
                <w:sz w:val="22"/>
                <w:szCs w:val="22"/>
                <w:lang w:eastAsia="de-CH"/>
              </w:rPr>
              <w:tab/>
            </w:r>
            <w:r w:rsidRPr="00C75B85">
              <w:rPr>
                <w:rStyle w:val="Hyperlink"/>
                <w:noProof/>
              </w:rPr>
              <w:t>Person identifiziert</w:t>
            </w:r>
            <w:r>
              <w:rPr>
                <w:noProof/>
                <w:webHidden/>
              </w:rPr>
              <w:tab/>
            </w:r>
            <w:r>
              <w:rPr>
                <w:noProof/>
                <w:webHidden/>
              </w:rPr>
              <w:fldChar w:fldCharType="begin"/>
            </w:r>
            <w:r>
              <w:rPr>
                <w:noProof/>
                <w:webHidden/>
              </w:rPr>
              <w:instrText xml:space="preserve"> PAGEREF _Toc288662706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07" w:history="1">
            <w:r w:rsidRPr="00C75B85">
              <w:rPr>
                <w:rStyle w:val="Hyperlink"/>
                <w:noProof/>
              </w:rPr>
              <w:t>4.3</w:t>
            </w:r>
            <w:r>
              <w:rPr>
                <w:noProof/>
                <w:sz w:val="22"/>
                <w:szCs w:val="22"/>
                <w:lang w:eastAsia="de-CH"/>
              </w:rPr>
              <w:tab/>
            </w:r>
            <w:r w:rsidRPr="00C75B85">
              <w:rPr>
                <w:rStyle w:val="Hyperlink"/>
                <w:noProof/>
              </w:rPr>
              <w:t>Termin vereinbart</w:t>
            </w:r>
            <w:r>
              <w:rPr>
                <w:noProof/>
                <w:webHidden/>
              </w:rPr>
              <w:tab/>
            </w:r>
            <w:r>
              <w:rPr>
                <w:noProof/>
                <w:webHidden/>
              </w:rPr>
              <w:fldChar w:fldCharType="begin"/>
            </w:r>
            <w:r>
              <w:rPr>
                <w:noProof/>
                <w:webHidden/>
              </w:rPr>
              <w:instrText xml:space="preserve"> PAGEREF _Toc288662707 \h </w:instrText>
            </w:r>
            <w:r>
              <w:rPr>
                <w:noProof/>
                <w:webHidden/>
              </w:rPr>
            </w:r>
            <w:r>
              <w:rPr>
                <w:noProof/>
                <w:webHidden/>
              </w:rPr>
              <w:fldChar w:fldCharType="separate"/>
            </w:r>
            <w:r>
              <w:rPr>
                <w:noProof/>
                <w:webHidden/>
              </w:rPr>
              <w:t>2</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08" w:history="1">
            <w:r w:rsidRPr="00C75B85">
              <w:rPr>
                <w:rStyle w:val="Hyperlink"/>
                <w:noProof/>
              </w:rPr>
              <w:t>4.4</w:t>
            </w:r>
            <w:r>
              <w:rPr>
                <w:noProof/>
                <w:sz w:val="22"/>
                <w:szCs w:val="22"/>
                <w:lang w:eastAsia="de-CH"/>
              </w:rPr>
              <w:tab/>
            </w:r>
            <w:r w:rsidRPr="00C75B85">
              <w:rPr>
                <w:rStyle w:val="Hyperlink"/>
                <w:noProof/>
              </w:rPr>
              <w:t>Durchgeführt</w:t>
            </w:r>
            <w:r>
              <w:rPr>
                <w:noProof/>
                <w:webHidden/>
              </w:rPr>
              <w:tab/>
            </w:r>
            <w:r>
              <w:rPr>
                <w:noProof/>
                <w:webHidden/>
              </w:rPr>
              <w:fldChar w:fldCharType="begin"/>
            </w:r>
            <w:r>
              <w:rPr>
                <w:noProof/>
                <w:webHidden/>
              </w:rPr>
              <w:instrText xml:space="preserve"> PAGEREF _Toc288662708 \h </w:instrText>
            </w:r>
            <w:r>
              <w:rPr>
                <w:noProof/>
                <w:webHidden/>
              </w:rPr>
            </w:r>
            <w:r>
              <w:rPr>
                <w:noProof/>
                <w:webHidden/>
              </w:rPr>
              <w:fldChar w:fldCharType="separate"/>
            </w:r>
            <w:r>
              <w:rPr>
                <w:noProof/>
                <w:webHidden/>
              </w:rPr>
              <w:t>3</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09" w:history="1">
            <w:r w:rsidRPr="00C75B85">
              <w:rPr>
                <w:rStyle w:val="Hyperlink"/>
                <w:noProof/>
              </w:rPr>
              <w:t>4.5</w:t>
            </w:r>
            <w:r>
              <w:rPr>
                <w:noProof/>
                <w:sz w:val="22"/>
                <w:szCs w:val="22"/>
                <w:lang w:eastAsia="de-CH"/>
              </w:rPr>
              <w:tab/>
            </w:r>
            <w:r w:rsidRPr="00C75B85">
              <w:rPr>
                <w:rStyle w:val="Hyperlink"/>
                <w:noProof/>
              </w:rPr>
              <w:t>Ausgewertet</w:t>
            </w:r>
            <w:r>
              <w:rPr>
                <w:noProof/>
                <w:webHidden/>
              </w:rPr>
              <w:tab/>
            </w:r>
            <w:r>
              <w:rPr>
                <w:noProof/>
                <w:webHidden/>
              </w:rPr>
              <w:fldChar w:fldCharType="begin"/>
            </w:r>
            <w:r>
              <w:rPr>
                <w:noProof/>
                <w:webHidden/>
              </w:rPr>
              <w:instrText xml:space="preserve"> PAGEREF _Toc288662709 \h </w:instrText>
            </w:r>
            <w:r>
              <w:rPr>
                <w:noProof/>
                <w:webHidden/>
              </w:rPr>
            </w:r>
            <w:r>
              <w:rPr>
                <w:noProof/>
                <w:webHidden/>
              </w:rPr>
              <w:fldChar w:fldCharType="separate"/>
            </w:r>
            <w:r>
              <w:rPr>
                <w:noProof/>
                <w:webHidden/>
              </w:rPr>
              <w:t>3</w:t>
            </w:r>
            <w:r>
              <w:rPr>
                <w:noProof/>
                <w:webHidden/>
              </w:rPr>
              <w:fldChar w:fldCharType="end"/>
            </w:r>
          </w:hyperlink>
        </w:p>
        <w:p w:rsidR="00652242" w:rsidRDefault="00652242">
          <w:pPr>
            <w:pStyle w:val="Verzeichnis1"/>
            <w:tabs>
              <w:tab w:val="left" w:pos="440"/>
              <w:tab w:val="right" w:leader="dot" w:pos="9062"/>
            </w:tabs>
            <w:rPr>
              <w:b w:val="0"/>
              <w:noProof/>
              <w:sz w:val="22"/>
              <w:szCs w:val="22"/>
              <w:lang w:eastAsia="de-CH"/>
            </w:rPr>
          </w:pPr>
          <w:hyperlink w:anchor="_Toc288662710" w:history="1">
            <w:r w:rsidRPr="00C75B85">
              <w:rPr>
                <w:rStyle w:val="Hyperlink"/>
                <w:noProof/>
              </w:rPr>
              <w:t>5</w:t>
            </w:r>
            <w:r>
              <w:rPr>
                <w:b w:val="0"/>
                <w:noProof/>
                <w:sz w:val="22"/>
                <w:szCs w:val="22"/>
                <w:lang w:eastAsia="de-CH"/>
              </w:rPr>
              <w:tab/>
            </w:r>
            <w:r w:rsidRPr="00C75B85">
              <w:rPr>
                <w:rStyle w:val="Hyperlink"/>
                <w:noProof/>
              </w:rPr>
              <w:t>Interessante Verhaltensvariablen</w:t>
            </w:r>
            <w:r>
              <w:rPr>
                <w:noProof/>
                <w:webHidden/>
              </w:rPr>
              <w:tab/>
            </w:r>
            <w:r>
              <w:rPr>
                <w:noProof/>
                <w:webHidden/>
              </w:rPr>
              <w:fldChar w:fldCharType="begin"/>
            </w:r>
            <w:r>
              <w:rPr>
                <w:noProof/>
                <w:webHidden/>
              </w:rPr>
              <w:instrText xml:space="preserve"> PAGEREF _Toc288662710 \h </w:instrText>
            </w:r>
            <w:r>
              <w:rPr>
                <w:noProof/>
                <w:webHidden/>
              </w:rPr>
            </w:r>
            <w:r>
              <w:rPr>
                <w:noProof/>
                <w:webHidden/>
              </w:rPr>
              <w:fldChar w:fldCharType="separate"/>
            </w:r>
            <w:r>
              <w:rPr>
                <w:noProof/>
                <w:webHidden/>
              </w:rPr>
              <w:t>3</w:t>
            </w:r>
            <w:r>
              <w:rPr>
                <w:noProof/>
                <w:webHidden/>
              </w:rPr>
              <w:fldChar w:fldCharType="end"/>
            </w:r>
          </w:hyperlink>
        </w:p>
        <w:p w:rsidR="00652242" w:rsidRDefault="00652242">
          <w:pPr>
            <w:pStyle w:val="Verzeichnis1"/>
            <w:tabs>
              <w:tab w:val="left" w:pos="440"/>
              <w:tab w:val="right" w:leader="dot" w:pos="9062"/>
            </w:tabs>
            <w:rPr>
              <w:b w:val="0"/>
              <w:noProof/>
              <w:sz w:val="22"/>
              <w:szCs w:val="22"/>
              <w:lang w:eastAsia="de-CH"/>
            </w:rPr>
          </w:pPr>
          <w:hyperlink w:anchor="_Toc288662711" w:history="1">
            <w:r w:rsidRPr="00C75B85">
              <w:rPr>
                <w:rStyle w:val="Hyperlink"/>
                <w:noProof/>
              </w:rPr>
              <w:t>6</w:t>
            </w:r>
            <w:r>
              <w:rPr>
                <w:b w:val="0"/>
                <w:noProof/>
                <w:sz w:val="22"/>
                <w:szCs w:val="22"/>
                <w:lang w:eastAsia="de-CH"/>
              </w:rPr>
              <w:tab/>
            </w:r>
            <w:r w:rsidRPr="00C75B85">
              <w:rPr>
                <w:rStyle w:val="Hyperlink"/>
                <w:noProof/>
              </w:rPr>
              <w:t>Interviewfragen</w:t>
            </w:r>
            <w:r>
              <w:rPr>
                <w:noProof/>
                <w:webHidden/>
              </w:rPr>
              <w:tab/>
            </w:r>
            <w:r>
              <w:rPr>
                <w:noProof/>
                <w:webHidden/>
              </w:rPr>
              <w:fldChar w:fldCharType="begin"/>
            </w:r>
            <w:r>
              <w:rPr>
                <w:noProof/>
                <w:webHidden/>
              </w:rPr>
              <w:instrText xml:space="preserve"> PAGEREF _Toc288662711 \h </w:instrText>
            </w:r>
            <w:r>
              <w:rPr>
                <w:noProof/>
                <w:webHidden/>
              </w:rPr>
            </w:r>
            <w:r>
              <w:rPr>
                <w:noProof/>
                <w:webHidden/>
              </w:rPr>
              <w:fldChar w:fldCharType="separate"/>
            </w:r>
            <w:r>
              <w:rPr>
                <w:noProof/>
                <w:webHidden/>
              </w:rPr>
              <w:t>4</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12" w:history="1">
            <w:r w:rsidRPr="00C75B85">
              <w:rPr>
                <w:rStyle w:val="Hyperlink"/>
                <w:noProof/>
              </w:rPr>
              <w:t>6.1</w:t>
            </w:r>
            <w:r>
              <w:rPr>
                <w:noProof/>
                <w:sz w:val="22"/>
                <w:szCs w:val="22"/>
                <w:lang w:eastAsia="de-CH"/>
              </w:rPr>
              <w:tab/>
            </w:r>
            <w:r w:rsidRPr="00C75B85">
              <w:rPr>
                <w:rStyle w:val="Hyperlink"/>
                <w:noProof/>
              </w:rPr>
              <w:t>Isa Sabani</w:t>
            </w:r>
            <w:r>
              <w:rPr>
                <w:noProof/>
                <w:webHidden/>
              </w:rPr>
              <w:tab/>
            </w:r>
            <w:r>
              <w:rPr>
                <w:noProof/>
                <w:webHidden/>
              </w:rPr>
              <w:fldChar w:fldCharType="begin"/>
            </w:r>
            <w:r>
              <w:rPr>
                <w:noProof/>
                <w:webHidden/>
              </w:rPr>
              <w:instrText xml:space="preserve"> PAGEREF _Toc288662712 \h </w:instrText>
            </w:r>
            <w:r>
              <w:rPr>
                <w:noProof/>
                <w:webHidden/>
              </w:rPr>
            </w:r>
            <w:r>
              <w:rPr>
                <w:noProof/>
                <w:webHidden/>
              </w:rPr>
              <w:fldChar w:fldCharType="separate"/>
            </w:r>
            <w:r>
              <w:rPr>
                <w:noProof/>
                <w:webHidden/>
              </w:rPr>
              <w:t>4</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13" w:history="1">
            <w:r w:rsidRPr="00C75B85">
              <w:rPr>
                <w:rStyle w:val="Hyperlink"/>
                <w:noProof/>
              </w:rPr>
              <w:t>6.1.1</w:t>
            </w:r>
            <w:r>
              <w:rPr>
                <w:noProof/>
                <w:sz w:val="22"/>
              </w:rPr>
              <w:tab/>
            </w:r>
            <w:r w:rsidRPr="00C75B85">
              <w:rPr>
                <w:rStyle w:val="Hyperlink"/>
                <w:noProof/>
              </w:rPr>
              <w:t>Interview</w:t>
            </w:r>
            <w:r>
              <w:rPr>
                <w:noProof/>
                <w:webHidden/>
              </w:rPr>
              <w:tab/>
            </w:r>
            <w:r>
              <w:rPr>
                <w:noProof/>
                <w:webHidden/>
              </w:rPr>
              <w:fldChar w:fldCharType="begin"/>
            </w:r>
            <w:r>
              <w:rPr>
                <w:noProof/>
                <w:webHidden/>
              </w:rPr>
              <w:instrText xml:space="preserve"> PAGEREF _Toc288662713 \h </w:instrText>
            </w:r>
            <w:r>
              <w:rPr>
                <w:noProof/>
                <w:webHidden/>
              </w:rPr>
            </w:r>
            <w:r>
              <w:rPr>
                <w:noProof/>
                <w:webHidden/>
              </w:rPr>
              <w:fldChar w:fldCharType="separate"/>
            </w:r>
            <w:r>
              <w:rPr>
                <w:noProof/>
                <w:webHidden/>
              </w:rPr>
              <w:t>4</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14" w:history="1">
            <w:r w:rsidRPr="00C75B85">
              <w:rPr>
                <w:rStyle w:val="Hyperlink"/>
                <w:noProof/>
              </w:rPr>
              <w:t>6.1.2</w:t>
            </w:r>
            <w:r>
              <w:rPr>
                <w:noProof/>
                <w:sz w:val="22"/>
              </w:rPr>
              <w:tab/>
            </w:r>
            <w:r w:rsidRPr="00C75B85">
              <w:rPr>
                <w:rStyle w:val="Hyperlink"/>
                <w:noProof/>
              </w:rPr>
              <w:t>Fotos</w:t>
            </w:r>
            <w:r>
              <w:rPr>
                <w:noProof/>
                <w:webHidden/>
              </w:rPr>
              <w:tab/>
            </w:r>
            <w:r>
              <w:rPr>
                <w:noProof/>
                <w:webHidden/>
              </w:rPr>
              <w:fldChar w:fldCharType="begin"/>
            </w:r>
            <w:r>
              <w:rPr>
                <w:noProof/>
                <w:webHidden/>
              </w:rPr>
              <w:instrText xml:space="preserve"> PAGEREF _Toc288662714 \h </w:instrText>
            </w:r>
            <w:r>
              <w:rPr>
                <w:noProof/>
                <w:webHidden/>
              </w:rPr>
            </w:r>
            <w:r>
              <w:rPr>
                <w:noProof/>
                <w:webHidden/>
              </w:rPr>
              <w:fldChar w:fldCharType="separate"/>
            </w:r>
            <w:r>
              <w:rPr>
                <w:noProof/>
                <w:webHidden/>
              </w:rPr>
              <w:t>6</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15" w:history="1">
            <w:r w:rsidRPr="00C75B85">
              <w:rPr>
                <w:rStyle w:val="Hyperlink"/>
                <w:noProof/>
              </w:rPr>
              <w:t>6.2</w:t>
            </w:r>
            <w:r>
              <w:rPr>
                <w:noProof/>
                <w:sz w:val="22"/>
                <w:szCs w:val="22"/>
                <w:lang w:eastAsia="de-CH"/>
              </w:rPr>
              <w:tab/>
            </w:r>
            <w:r w:rsidRPr="00C75B85">
              <w:rPr>
                <w:rStyle w:val="Hyperlink"/>
                <w:noProof/>
              </w:rPr>
              <w:t>Beat Oechsli</w:t>
            </w:r>
            <w:r>
              <w:rPr>
                <w:noProof/>
                <w:webHidden/>
              </w:rPr>
              <w:tab/>
            </w:r>
            <w:r>
              <w:rPr>
                <w:noProof/>
                <w:webHidden/>
              </w:rPr>
              <w:fldChar w:fldCharType="begin"/>
            </w:r>
            <w:r>
              <w:rPr>
                <w:noProof/>
                <w:webHidden/>
              </w:rPr>
              <w:instrText xml:space="preserve"> PAGEREF _Toc288662715 \h </w:instrText>
            </w:r>
            <w:r>
              <w:rPr>
                <w:noProof/>
                <w:webHidden/>
              </w:rPr>
            </w:r>
            <w:r>
              <w:rPr>
                <w:noProof/>
                <w:webHidden/>
              </w:rPr>
              <w:fldChar w:fldCharType="separate"/>
            </w:r>
            <w:r>
              <w:rPr>
                <w:noProof/>
                <w:webHidden/>
              </w:rPr>
              <w:t>9</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16" w:history="1">
            <w:r w:rsidRPr="00C75B85">
              <w:rPr>
                <w:rStyle w:val="Hyperlink"/>
                <w:noProof/>
              </w:rPr>
              <w:t>6.2.1</w:t>
            </w:r>
            <w:r>
              <w:rPr>
                <w:noProof/>
                <w:sz w:val="22"/>
              </w:rPr>
              <w:tab/>
            </w:r>
            <w:r w:rsidRPr="00C75B85">
              <w:rPr>
                <w:rStyle w:val="Hyperlink"/>
                <w:noProof/>
              </w:rPr>
              <w:t>Interview</w:t>
            </w:r>
            <w:r>
              <w:rPr>
                <w:noProof/>
                <w:webHidden/>
              </w:rPr>
              <w:tab/>
            </w:r>
            <w:r>
              <w:rPr>
                <w:noProof/>
                <w:webHidden/>
              </w:rPr>
              <w:fldChar w:fldCharType="begin"/>
            </w:r>
            <w:r>
              <w:rPr>
                <w:noProof/>
                <w:webHidden/>
              </w:rPr>
              <w:instrText xml:space="preserve"> PAGEREF _Toc288662716 \h </w:instrText>
            </w:r>
            <w:r>
              <w:rPr>
                <w:noProof/>
                <w:webHidden/>
              </w:rPr>
            </w:r>
            <w:r>
              <w:rPr>
                <w:noProof/>
                <w:webHidden/>
              </w:rPr>
              <w:fldChar w:fldCharType="separate"/>
            </w:r>
            <w:r>
              <w:rPr>
                <w:noProof/>
                <w:webHidden/>
              </w:rPr>
              <w:t>9</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17" w:history="1">
            <w:r w:rsidRPr="00C75B85">
              <w:rPr>
                <w:rStyle w:val="Hyperlink"/>
                <w:noProof/>
              </w:rPr>
              <w:t>6.2.2</w:t>
            </w:r>
            <w:r>
              <w:rPr>
                <w:noProof/>
                <w:sz w:val="22"/>
              </w:rPr>
              <w:tab/>
            </w:r>
            <w:r w:rsidRPr="00C75B85">
              <w:rPr>
                <w:rStyle w:val="Hyperlink"/>
                <w:noProof/>
              </w:rPr>
              <w:t>Fotos</w:t>
            </w:r>
            <w:r>
              <w:rPr>
                <w:noProof/>
                <w:webHidden/>
              </w:rPr>
              <w:tab/>
            </w:r>
            <w:r>
              <w:rPr>
                <w:noProof/>
                <w:webHidden/>
              </w:rPr>
              <w:fldChar w:fldCharType="begin"/>
            </w:r>
            <w:r>
              <w:rPr>
                <w:noProof/>
                <w:webHidden/>
              </w:rPr>
              <w:instrText xml:space="preserve"> PAGEREF _Toc288662717 \h </w:instrText>
            </w:r>
            <w:r>
              <w:rPr>
                <w:noProof/>
                <w:webHidden/>
              </w:rPr>
            </w:r>
            <w:r>
              <w:rPr>
                <w:noProof/>
                <w:webHidden/>
              </w:rPr>
              <w:fldChar w:fldCharType="separate"/>
            </w:r>
            <w:r>
              <w:rPr>
                <w:noProof/>
                <w:webHidden/>
              </w:rPr>
              <w:t>11</w:t>
            </w:r>
            <w:r>
              <w:rPr>
                <w:noProof/>
                <w:webHidden/>
              </w:rPr>
              <w:fldChar w:fldCharType="end"/>
            </w:r>
          </w:hyperlink>
        </w:p>
        <w:p w:rsidR="00652242" w:rsidRDefault="00652242">
          <w:pPr>
            <w:pStyle w:val="Verzeichnis2"/>
            <w:tabs>
              <w:tab w:val="left" w:pos="880"/>
              <w:tab w:val="right" w:leader="dot" w:pos="9062"/>
            </w:tabs>
            <w:rPr>
              <w:noProof/>
              <w:sz w:val="22"/>
              <w:szCs w:val="22"/>
              <w:lang w:eastAsia="de-CH"/>
            </w:rPr>
          </w:pPr>
          <w:hyperlink w:anchor="_Toc288662718" w:history="1">
            <w:r w:rsidRPr="00C75B85">
              <w:rPr>
                <w:rStyle w:val="Hyperlink"/>
                <w:noProof/>
              </w:rPr>
              <w:t>6.3</w:t>
            </w:r>
            <w:r>
              <w:rPr>
                <w:noProof/>
                <w:sz w:val="22"/>
                <w:szCs w:val="22"/>
                <w:lang w:eastAsia="de-CH"/>
              </w:rPr>
              <w:tab/>
            </w:r>
            <w:r w:rsidRPr="00C75B85">
              <w:rPr>
                <w:rStyle w:val="Hyperlink"/>
                <w:noProof/>
              </w:rPr>
              <w:t>Christina Elmer</w:t>
            </w:r>
            <w:r>
              <w:rPr>
                <w:noProof/>
                <w:webHidden/>
              </w:rPr>
              <w:tab/>
            </w:r>
            <w:r>
              <w:rPr>
                <w:noProof/>
                <w:webHidden/>
              </w:rPr>
              <w:fldChar w:fldCharType="begin"/>
            </w:r>
            <w:r>
              <w:rPr>
                <w:noProof/>
                <w:webHidden/>
              </w:rPr>
              <w:instrText xml:space="preserve"> PAGEREF _Toc288662718 \h </w:instrText>
            </w:r>
            <w:r>
              <w:rPr>
                <w:noProof/>
                <w:webHidden/>
              </w:rPr>
            </w:r>
            <w:r>
              <w:rPr>
                <w:noProof/>
                <w:webHidden/>
              </w:rPr>
              <w:fldChar w:fldCharType="separate"/>
            </w:r>
            <w:r>
              <w:rPr>
                <w:noProof/>
                <w:webHidden/>
              </w:rPr>
              <w:t>15</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19" w:history="1">
            <w:r w:rsidRPr="00C75B85">
              <w:rPr>
                <w:rStyle w:val="Hyperlink"/>
                <w:noProof/>
              </w:rPr>
              <w:t>6.3.1</w:t>
            </w:r>
            <w:r>
              <w:rPr>
                <w:noProof/>
                <w:sz w:val="22"/>
              </w:rPr>
              <w:tab/>
            </w:r>
            <w:r w:rsidRPr="00C75B85">
              <w:rPr>
                <w:rStyle w:val="Hyperlink"/>
                <w:noProof/>
              </w:rPr>
              <w:t>Interview</w:t>
            </w:r>
            <w:r>
              <w:rPr>
                <w:noProof/>
                <w:webHidden/>
              </w:rPr>
              <w:tab/>
            </w:r>
            <w:r>
              <w:rPr>
                <w:noProof/>
                <w:webHidden/>
              </w:rPr>
              <w:fldChar w:fldCharType="begin"/>
            </w:r>
            <w:r>
              <w:rPr>
                <w:noProof/>
                <w:webHidden/>
              </w:rPr>
              <w:instrText xml:space="preserve"> PAGEREF _Toc288662719 \h </w:instrText>
            </w:r>
            <w:r>
              <w:rPr>
                <w:noProof/>
                <w:webHidden/>
              </w:rPr>
            </w:r>
            <w:r>
              <w:rPr>
                <w:noProof/>
                <w:webHidden/>
              </w:rPr>
              <w:fldChar w:fldCharType="separate"/>
            </w:r>
            <w:r>
              <w:rPr>
                <w:noProof/>
                <w:webHidden/>
              </w:rPr>
              <w:t>15</w:t>
            </w:r>
            <w:r>
              <w:rPr>
                <w:noProof/>
                <w:webHidden/>
              </w:rPr>
              <w:fldChar w:fldCharType="end"/>
            </w:r>
          </w:hyperlink>
        </w:p>
        <w:p w:rsidR="00652242" w:rsidRDefault="00652242">
          <w:pPr>
            <w:pStyle w:val="Verzeichnis3"/>
            <w:tabs>
              <w:tab w:val="left" w:pos="1100"/>
              <w:tab w:val="right" w:leader="dot" w:pos="9062"/>
            </w:tabs>
            <w:rPr>
              <w:noProof/>
              <w:sz w:val="22"/>
            </w:rPr>
          </w:pPr>
          <w:hyperlink w:anchor="_Toc288662720" w:history="1">
            <w:r w:rsidRPr="00C75B85">
              <w:rPr>
                <w:rStyle w:val="Hyperlink"/>
                <w:noProof/>
              </w:rPr>
              <w:t>6.3.2</w:t>
            </w:r>
            <w:r>
              <w:rPr>
                <w:noProof/>
                <w:sz w:val="22"/>
              </w:rPr>
              <w:tab/>
            </w:r>
            <w:r w:rsidRPr="00C75B85">
              <w:rPr>
                <w:rStyle w:val="Hyperlink"/>
                <w:noProof/>
              </w:rPr>
              <w:t>Fotos</w:t>
            </w:r>
            <w:r>
              <w:rPr>
                <w:noProof/>
                <w:webHidden/>
              </w:rPr>
              <w:tab/>
            </w:r>
            <w:r>
              <w:rPr>
                <w:noProof/>
                <w:webHidden/>
              </w:rPr>
              <w:fldChar w:fldCharType="begin"/>
            </w:r>
            <w:r>
              <w:rPr>
                <w:noProof/>
                <w:webHidden/>
              </w:rPr>
              <w:instrText xml:space="preserve"> PAGEREF _Toc288662720 \h </w:instrText>
            </w:r>
            <w:r>
              <w:rPr>
                <w:noProof/>
                <w:webHidden/>
              </w:rPr>
            </w:r>
            <w:r>
              <w:rPr>
                <w:noProof/>
                <w:webHidden/>
              </w:rPr>
              <w:fldChar w:fldCharType="separate"/>
            </w:r>
            <w:r>
              <w:rPr>
                <w:noProof/>
                <w:webHidden/>
              </w:rPr>
              <w:t>17</w:t>
            </w:r>
            <w:r>
              <w:rPr>
                <w:noProof/>
                <w:webHidden/>
              </w:rPr>
              <w:fldChar w:fldCharType="end"/>
            </w:r>
          </w:hyperlink>
        </w:p>
        <w:p w:rsidR="00A06B4F" w:rsidRDefault="00AF4AE0">
          <w:r>
            <w:rPr>
              <w:b/>
              <w:bCs/>
              <w:lang w:val="de-DE"/>
            </w:rPr>
            <w:fldChar w:fldCharType="end"/>
          </w:r>
        </w:p>
      </w:sdtContent>
    </w:sdt>
    <w:p w:rsidR="00E0412E" w:rsidRDefault="00E0412E">
      <w:pPr>
        <w:rPr>
          <w:b/>
          <w:bCs/>
          <w:color w:val="FFFFFF" w:themeColor="background1"/>
          <w:spacing w:val="15"/>
          <w:sz w:val="22"/>
          <w:szCs w:val="22"/>
        </w:rPr>
      </w:pPr>
      <w:bookmarkStart w:id="2" w:name="h.llbcbqil7m8w"/>
      <w:bookmarkEnd w:id="2"/>
      <w:r>
        <w:br w:type="page"/>
      </w:r>
    </w:p>
    <w:p w:rsidR="00E42C0D" w:rsidRDefault="00446AD7" w:rsidP="00E0412E">
      <w:pPr>
        <w:pStyle w:val="berschrift1"/>
      </w:pPr>
      <w:bookmarkStart w:id="3" w:name="_Toc288662702"/>
      <w:proofErr w:type="spellStart"/>
      <w:r>
        <w:lastRenderedPageBreak/>
        <w:t>Affinity</w:t>
      </w:r>
      <w:proofErr w:type="spellEnd"/>
      <w:r>
        <w:t xml:space="preserve"> </w:t>
      </w:r>
      <w:proofErr w:type="spellStart"/>
      <w:r>
        <w:t>Diagram</w:t>
      </w:r>
      <w:proofErr w:type="spellEnd"/>
    </w:p>
    <w:p w:rsidR="00B72688" w:rsidRPr="00B72688" w:rsidRDefault="00B72688" w:rsidP="00B72688">
      <w:pPr>
        <w:pStyle w:val="berschrift2"/>
      </w:pPr>
      <w:r>
        <w:t>Übersicht</w:t>
      </w:r>
    </w:p>
    <w:p w:rsidR="00C51361" w:rsidRDefault="00B72688" w:rsidP="00C51361">
      <w:pPr>
        <w:keepNext/>
      </w:pPr>
      <w:r>
        <w:rPr>
          <w:noProof/>
          <w:lang w:eastAsia="de-CH"/>
        </w:rPr>
        <w:drawing>
          <wp:inline distT="0" distB="0" distL="0" distR="0" wp14:anchorId="7C7B2797" wp14:editId="1BAACB16">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r>
        <w:t xml:space="preserve">Abbildung </w:t>
      </w:r>
      <w:fldSimple w:instr=" SEQ Abbildung \* ARABIC ">
        <w:r w:rsidR="00882EFA">
          <w:rPr>
            <w:noProof/>
          </w:rPr>
          <w:t>1</w:t>
        </w:r>
      </w:fldSimple>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p>
    <w:p w:rsidR="00392A68" w:rsidRDefault="00392A68" w:rsidP="00154C6D">
      <w:pPr>
        <w:pStyle w:val="Beschriftung"/>
      </w:pPr>
      <w:r>
        <w:rPr>
          <w:noProof/>
          <w:lang w:eastAsia="de-CH"/>
        </w:rPr>
        <w:drawing>
          <wp:inline distT="0" distB="0" distL="0" distR="0" wp14:anchorId="023DCEF5" wp14:editId="183936D1">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r>
        <w:t xml:space="preserve">Abbildung </w:t>
      </w:r>
      <w:fldSimple w:instr=" SEQ Abbildung \* ARABIC ">
        <w:r w:rsidR="00882EFA">
          <w:rPr>
            <w:noProof/>
          </w:rPr>
          <w:t>2</w:t>
        </w:r>
      </w:fldSimple>
      <w:r>
        <w:t xml:space="preserve"> - </w:t>
      </w:r>
      <w:proofErr w:type="spellStart"/>
      <w:r>
        <w:t>Affinity</w:t>
      </w:r>
      <w:proofErr w:type="spellEnd"/>
      <w:r>
        <w:t xml:space="preserve"> </w:t>
      </w:r>
      <w:proofErr w:type="spellStart"/>
      <w:r>
        <w:t>Diagram</w:t>
      </w:r>
      <w:proofErr w:type="spellEnd"/>
      <w:r>
        <w:t xml:space="preserve"> Übersicht</w:t>
      </w:r>
    </w:p>
    <w:p w:rsidR="00882EFA" w:rsidRDefault="00C029CF" w:rsidP="00882EFA">
      <w:pPr>
        <w:keepNext/>
      </w:pPr>
      <w:r>
        <w:rPr>
          <w:noProof/>
          <w:lang w:eastAsia="de-CH"/>
        </w:rPr>
        <w:lastRenderedPageBreak/>
        <w:drawing>
          <wp:inline distT="0" distB="0" distL="0" distR="0" wp14:anchorId="65F8B10A" wp14:editId="10ACB78F">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r>
        <w:t xml:space="preserve">Abbildung </w:t>
      </w:r>
      <w:fldSimple w:instr=" SEQ Abbildung \* ARABIC ">
        <w:r>
          <w:rPr>
            <w:noProof/>
          </w:rPr>
          <w:t>3</w:t>
        </w:r>
      </w:fldSimple>
      <w:r>
        <w:t xml:space="preserve"> - Interpretation Session</w:t>
      </w:r>
    </w:p>
    <w:p w:rsidR="00C029CF" w:rsidRDefault="00C029CF"/>
    <w:p w:rsidR="0057433D" w:rsidRDefault="00C51361">
      <w:r>
        <w:t xml:space="preserve">Nachdem wir die einzelnen Beobachtungen / </w:t>
      </w:r>
      <w:proofErr w:type="spellStart"/>
      <w:r>
        <w:t>Insights</w:t>
      </w:r>
      <w:proofErr w:type="spellEnd"/>
      <w:r>
        <w:t xml:space="preserve"> auf die </w:t>
      </w:r>
      <w:proofErr w:type="spellStart"/>
      <w:r>
        <w:t>PostIts</w:t>
      </w:r>
      <w:proofErr w:type="spellEnd"/>
      <w:r>
        <w:t xml:space="preserve"> geschrieben hatten, haben wir die einzelnen Beobachtungen gruppiert.</w:t>
      </w:r>
      <w:r w:rsidR="00FF2577">
        <w:t xml:space="preserve"> Die einzelnen Gruppen haben wir dann noch visuell ansprechen dargestellt.</w:t>
      </w:r>
      <w:r w:rsidR="0057433D">
        <w:br w:type="page"/>
      </w:r>
    </w:p>
    <w:p w:rsidR="00446AD7" w:rsidRDefault="00B72688" w:rsidP="00CA1AF3">
      <w:pPr>
        <w:pStyle w:val="berschrift2"/>
      </w:pPr>
      <w:r>
        <w:lastRenderedPageBreak/>
        <w:t>Kommunikation</w:t>
      </w:r>
    </w:p>
    <w:p w:rsidR="00155BBC" w:rsidRDefault="004569EF" w:rsidP="00155BBC">
      <w:pPr>
        <w:keepNext/>
      </w:pPr>
      <w:r>
        <w:rPr>
          <w:noProof/>
          <w:lang w:eastAsia="de-CH"/>
        </w:rPr>
        <w:drawing>
          <wp:inline distT="0" distB="0" distL="0" distR="0" wp14:anchorId="4D0AA424" wp14:editId="2C47E5F3">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r>
        <w:t xml:space="preserve">Abbildung </w:t>
      </w:r>
      <w:fldSimple w:instr=" SEQ Abbildung \* ARABIC ">
        <w:r w:rsidR="00882EFA">
          <w:rPr>
            <w:noProof/>
          </w:rPr>
          <w:t>4</w:t>
        </w:r>
      </w:fldSimple>
      <w:r>
        <w:t xml:space="preserve"> - Kommunikation</w:t>
      </w:r>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r>
        <w:t>Ideen / Vision</w:t>
      </w:r>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5D4D7231" wp14:editId="7F22B69C">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w:t>
      </w:r>
      <w:proofErr w:type="spellStart"/>
      <w:r>
        <w:t>Android</w:t>
      </w:r>
      <w:proofErr w:type="spellEnd"/>
      <w:r>
        <w:t xml:space="preserve"> steht für die neue, moderne Komponente. </w:t>
      </w:r>
    </w:p>
    <w:p w:rsidR="00BF157D" w:rsidRDefault="00CD764A">
      <w:r>
        <w:rPr>
          <w:noProof/>
        </w:rPr>
        <mc:AlternateContent>
          <mc:Choice Requires="wps">
            <w:drawing>
              <wp:anchor distT="0" distB="0" distL="114300" distR="114300" simplePos="0" relativeHeight="251661312" behindDoc="0" locked="0" layoutInCell="1" allowOverlap="1" wp14:anchorId="71C485B1" wp14:editId="1B49BD6E">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A5506B" w:rsidRPr="00586AB4" w:rsidRDefault="00A5506B" w:rsidP="00A5506B">
                            <w:pPr>
                              <w:pStyle w:val="Beschriftung"/>
                              <w:rPr>
                                <w:noProof/>
                                <w:sz w:val="20"/>
                                <w:szCs w:val="20"/>
                              </w:rPr>
                            </w:pPr>
                            <w:r>
                              <w:t xml:space="preserve">Abbildung </w:t>
                            </w:r>
                            <w:fldSimple w:instr=" SEQ Abbildung \* ARABIC ">
                              <w:r w:rsidR="00882EFA">
                                <w:rPr>
                                  <w:noProof/>
                                </w:rPr>
                                <w:t>5</w:t>
                              </w:r>
                            </w:fldSimple>
                            <w:r>
                              <w:t xml:space="preserve"> - Ideen / 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A5506B" w:rsidRPr="00586AB4" w:rsidRDefault="00A5506B" w:rsidP="00A5506B">
                      <w:pPr>
                        <w:pStyle w:val="Beschriftung"/>
                        <w:rPr>
                          <w:noProof/>
                          <w:sz w:val="20"/>
                          <w:szCs w:val="20"/>
                        </w:rPr>
                      </w:pPr>
                      <w:r>
                        <w:t xml:space="preserve">Abbildung </w:t>
                      </w:r>
                      <w:fldSimple w:instr=" SEQ Abbildung \* ARABIC ">
                        <w:r w:rsidR="00882EFA">
                          <w:rPr>
                            <w:noProof/>
                          </w:rPr>
                          <w:t>5</w:t>
                        </w:r>
                      </w:fldSimple>
                      <w:r>
                        <w:t xml:space="preserve"> - Ideen / Vision</w:t>
                      </w:r>
                    </w:p>
                  </w:txbxContent>
                </v:textbox>
                <w10:wrap type="square"/>
              </v:shape>
            </w:pict>
          </mc:Fallback>
        </mc:AlternateContent>
      </w:r>
      <w:r w:rsidR="00BF157D">
        <w:br w:type="page"/>
      </w:r>
    </w:p>
    <w:p w:rsidR="00B72688" w:rsidRDefault="00B72688" w:rsidP="00CA1AF3">
      <w:pPr>
        <w:pStyle w:val="berschrift2"/>
      </w:pPr>
      <w:r>
        <w:lastRenderedPageBreak/>
        <w:t>Effektivität</w:t>
      </w:r>
    </w:p>
    <w:p w:rsidR="00A5506B" w:rsidRDefault="00A5506B" w:rsidP="000E3E9C">
      <w:r>
        <w:rPr>
          <w:noProof/>
          <w:lang w:eastAsia="de-CH"/>
        </w:rPr>
        <w:drawing>
          <wp:anchor distT="0" distB="0" distL="114300" distR="114300" simplePos="0" relativeHeight="251662336" behindDoc="0" locked="0" layoutInCell="1" allowOverlap="1" wp14:anchorId="76F4EE9D" wp14:editId="2D72EC15">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 dass ein Rapport verloren geht oder ein Material vergessen geht und somit dem Kunden nicht verrechnet wird. Dies soll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rPr>
        <mc:AlternateContent>
          <mc:Choice Requires="wps">
            <w:drawing>
              <wp:anchor distT="0" distB="0" distL="114300" distR="114300" simplePos="0" relativeHeight="251664384" behindDoc="0" locked="0" layoutInCell="1" allowOverlap="1" wp14:anchorId="2CD79C99" wp14:editId="669F718C">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9731A1" w:rsidRPr="002B0EA2" w:rsidRDefault="009731A1" w:rsidP="009731A1">
                            <w:pPr>
                              <w:pStyle w:val="Beschriftung"/>
                              <w:rPr>
                                <w:noProof/>
                                <w:sz w:val="20"/>
                                <w:szCs w:val="20"/>
                              </w:rPr>
                            </w:pPr>
                            <w:r>
                              <w:t xml:space="preserve">Abbildung </w:t>
                            </w:r>
                            <w:fldSimple w:instr=" SEQ Abbildung \* ARABIC ">
                              <w:r w:rsidR="00882EFA">
                                <w:rPr>
                                  <w:noProof/>
                                </w:rPr>
                                <w:t>6</w:t>
                              </w:r>
                            </w:fldSimple>
                            <w:r>
                              <w:t xml:space="preserve"> - Effektivität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9731A1" w:rsidRPr="002B0EA2" w:rsidRDefault="009731A1" w:rsidP="009731A1">
                      <w:pPr>
                        <w:pStyle w:val="Beschriftung"/>
                        <w:rPr>
                          <w:noProof/>
                          <w:sz w:val="20"/>
                          <w:szCs w:val="20"/>
                        </w:rPr>
                      </w:pPr>
                      <w:r>
                        <w:t xml:space="preserve">Abbildung </w:t>
                      </w:r>
                      <w:fldSimple w:instr=" SEQ Abbildung \* ARABIC ">
                        <w:r w:rsidR="00882EFA">
                          <w:rPr>
                            <w:noProof/>
                          </w:rPr>
                          <w:t>6</w:t>
                        </w:r>
                      </w:fldSimple>
                      <w:r>
                        <w:t xml:space="preserve"> - Effektivität</w:t>
                      </w:r>
                    </w:p>
                  </w:txbxContent>
                </v:textbox>
                <w10:wrap type="square"/>
              </v:shape>
            </w:pict>
          </mc:Fallback>
        </mc:AlternateContent>
      </w:r>
    </w:p>
    <w:p w:rsidR="009731A1" w:rsidRPr="000E3E9C" w:rsidRDefault="009731A1" w:rsidP="000E3E9C"/>
    <w:p w:rsidR="00B72688" w:rsidRDefault="00B72688" w:rsidP="00CA1AF3">
      <w:pPr>
        <w:pStyle w:val="berschrift2"/>
      </w:pPr>
      <w:r>
        <w:t>Probleme</w:t>
      </w:r>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0DD3EB25" wp14:editId="15F09168">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190D">
        <w:rPr>
          <w:noProof/>
          <w:lang w:eastAsia="de-CH"/>
        </w:rPr>
        <w:t xml:space="preserve">In diesem Abschnitt befassen wir uns damit, was die gravierentsten Probleme darstellen. </w:t>
      </w:r>
      <w:r w:rsidR="00A1318C">
        <w:rPr>
          <w:noProof/>
          <w:lang w:eastAsia="de-CH"/>
        </w:rPr>
        <w:t>Durch das neue System sollen möglichst viele aktuelle Probleme abgeschwächt oder behoben werden.</w:t>
      </w:r>
    </w:p>
    <w:p w:rsidR="00A1318C" w:rsidRDefault="009879A6">
      <w:pPr>
        <w:rPr>
          <w:noProof/>
          <w:lang w:eastAsia="de-CH"/>
        </w:rPr>
      </w:pPr>
      <w:r>
        <w:rPr>
          <w:noProof/>
        </w:rPr>
        <mc:AlternateContent>
          <mc:Choice Requires="wps">
            <w:drawing>
              <wp:anchor distT="0" distB="0" distL="114300" distR="114300" simplePos="0" relativeHeight="251667456" behindDoc="0" locked="0" layoutInCell="1" allowOverlap="1" wp14:anchorId="490707A4" wp14:editId="2DBCF5A5">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A1318C" w:rsidRPr="00C74BCA" w:rsidRDefault="00A1318C" w:rsidP="00A1318C">
                            <w:pPr>
                              <w:pStyle w:val="Beschriftung"/>
                              <w:rPr>
                                <w:noProof/>
                                <w:sz w:val="20"/>
                                <w:szCs w:val="20"/>
                              </w:rPr>
                            </w:pPr>
                            <w:r>
                              <w:t xml:space="preserve">Abbildung </w:t>
                            </w:r>
                            <w:fldSimple w:instr=" SEQ Abbildung \* ARABIC ">
                              <w:r w:rsidR="00882EFA">
                                <w:rPr>
                                  <w:noProof/>
                                </w:rPr>
                                <w:t>7</w:t>
                              </w:r>
                            </w:fldSimple>
                            <w:r>
                              <w:t xml:space="preserve"> - Probleme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A1318C" w:rsidRPr="00C74BCA" w:rsidRDefault="00A1318C" w:rsidP="00A1318C">
                      <w:pPr>
                        <w:pStyle w:val="Beschriftung"/>
                        <w:rPr>
                          <w:noProof/>
                          <w:sz w:val="20"/>
                          <w:szCs w:val="20"/>
                        </w:rPr>
                      </w:pPr>
                      <w:r>
                        <w:t xml:space="preserve">Abbildung </w:t>
                      </w:r>
                      <w:fldSimple w:instr=" SEQ Abbildung \* ARABIC ">
                        <w:r w:rsidR="00882EFA">
                          <w:rPr>
                            <w:noProof/>
                          </w:rPr>
                          <w:t>7</w:t>
                        </w:r>
                      </w:fldSimple>
                      <w:r>
                        <w:t xml:space="preserve"> - Probleme</w:t>
                      </w:r>
                    </w:p>
                  </w:txbxContent>
                </v:textbox>
                <w10:wrap type="square"/>
              </v:shape>
            </w:pict>
          </mc:Fallback>
        </mc:AlternateContent>
      </w:r>
      <w:r w:rsidR="00A1318C">
        <w:rPr>
          <w:noProof/>
          <w:lang w:eastAsia="de-CH"/>
        </w:rPr>
        <w:br w:type="page"/>
      </w:r>
    </w:p>
    <w:p w:rsidR="00B72688" w:rsidRDefault="00B72688" w:rsidP="00CA1AF3">
      <w:pPr>
        <w:pStyle w:val="berschrift2"/>
      </w:pPr>
      <w:r>
        <w:lastRenderedPageBreak/>
        <w:t>Regeln</w:t>
      </w:r>
    </w:p>
    <w:p w:rsidR="00A1318C" w:rsidRDefault="000B01D3" w:rsidP="00A1318C">
      <w:pPr>
        <w:keepNext/>
      </w:pPr>
      <w:r>
        <w:rPr>
          <w:noProof/>
          <w:lang w:eastAsia="de-CH"/>
        </w:rPr>
        <w:drawing>
          <wp:inline distT="0" distB="0" distL="0" distR="0" wp14:anchorId="45289754" wp14:editId="414249EE">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r>
        <w:t xml:space="preserve">Abbildung </w:t>
      </w:r>
      <w:fldSimple w:instr=" SEQ Abbildung \* ARABIC ">
        <w:r w:rsidR="00882EFA">
          <w:rPr>
            <w:noProof/>
          </w:rPr>
          <w:t>8</w:t>
        </w:r>
      </w:fldSimple>
      <w:r>
        <w:t xml:space="preserve"> - Regeln</w:t>
      </w:r>
    </w:p>
    <w:p w:rsidR="00A1318C" w:rsidRPr="00A1318C" w:rsidRDefault="00A1318C" w:rsidP="00A1318C">
      <w:r>
        <w:t>Die Regeln sind in einer Firma sehr wichtig. Wir haben hier einige Regeln zusammengefasst. Die Einhaltung der Regeln zurzeit ist sehr unterschiedlich, da einige Regeln immer, andere Regeln manchmal, und gewisse Regeln selten eingehalten werden. Das Ziel soll sein, dass wir die Regeln genauer spezifizieren können, sodass sie jederzeit eingehalten werden können.</w:t>
      </w:r>
    </w:p>
    <w:p w:rsidR="00B72688" w:rsidRDefault="00B72688" w:rsidP="00CA1AF3">
      <w:pPr>
        <w:pStyle w:val="berschrift2"/>
      </w:pPr>
      <w:r>
        <w:t>Effizienz</w:t>
      </w:r>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271B1631" wp14:editId="552F0A66">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grundsätlich in jeder Branche, in der Baubranche ist das aber noch viel kritischer, da für bestimmte Arbeiten Fixpreise gelten und die Effizienz somit den Ertr</w:t>
      </w:r>
      <w:r w:rsidR="00FA79BC">
        <w:rPr>
          <w:noProof/>
          <w:lang w:eastAsia="de-CH"/>
        </w:rPr>
        <w:t>ag pro Zeit direkt beeinflusst.</w:t>
      </w:r>
    </w:p>
    <w:p w:rsidR="008A1F7A" w:rsidRDefault="001066C7">
      <w:r>
        <w:rPr>
          <w:noProof/>
        </w:rPr>
        <mc:AlternateContent>
          <mc:Choice Requires="wps">
            <w:drawing>
              <wp:anchor distT="0" distB="0" distL="114300" distR="114300" simplePos="0" relativeHeight="251670528" behindDoc="0" locked="0" layoutInCell="1" allowOverlap="1" wp14:anchorId="08AED887" wp14:editId="36B574FB">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060D29" w:rsidRPr="005C117C" w:rsidRDefault="00060D29" w:rsidP="00060D29">
                            <w:pPr>
                              <w:pStyle w:val="Beschriftung"/>
                              <w:rPr>
                                <w:noProof/>
                                <w:sz w:val="20"/>
                                <w:szCs w:val="20"/>
                              </w:rPr>
                            </w:pPr>
                            <w:r>
                              <w:t xml:space="preserve">Abbildung </w:t>
                            </w:r>
                            <w:fldSimple w:instr=" SEQ Abbildung \* ARABIC ">
                              <w:r w:rsidR="00882EFA">
                                <w:rPr>
                                  <w:noProof/>
                                </w:rPr>
                                <w:t>9</w:t>
                              </w:r>
                            </w:fldSimple>
                            <w:r>
                              <w:t xml:space="preserve"> - Effizienz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060D29" w:rsidRPr="005C117C" w:rsidRDefault="00060D29" w:rsidP="00060D29">
                      <w:pPr>
                        <w:pStyle w:val="Beschriftung"/>
                        <w:rPr>
                          <w:noProof/>
                          <w:sz w:val="20"/>
                          <w:szCs w:val="20"/>
                        </w:rPr>
                      </w:pPr>
                      <w:r>
                        <w:t xml:space="preserve">Abbildung </w:t>
                      </w:r>
                      <w:fldSimple w:instr=" SEQ Abbildung \* ARABIC ">
                        <w:r w:rsidR="00882EFA">
                          <w:rPr>
                            <w:noProof/>
                          </w:rPr>
                          <w:t>9</w:t>
                        </w:r>
                      </w:fldSimple>
                      <w:r>
                        <w:t xml:space="preserve"> - Effizienz</w:t>
                      </w:r>
                    </w:p>
                  </w:txbxContent>
                </v:textbox>
                <w10:wrap type="square"/>
              </v:shape>
            </w:pict>
          </mc:Fallback>
        </mc:AlternateContent>
      </w:r>
      <w:r w:rsidR="00E42C0D">
        <w:br w:type="page"/>
      </w:r>
    </w:p>
    <w:p w:rsidR="00E42C0D" w:rsidRDefault="008A1F7A" w:rsidP="008A1F7A">
      <w:pPr>
        <w:pStyle w:val="berschrift1"/>
      </w:pPr>
      <w:proofErr w:type="spellStart"/>
      <w:r>
        <w:lastRenderedPageBreak/>
        <w:t>Personas</w:t>
      </w:r>
      <w:bookmarkEnd w:id="3"/>
      <w:proofErr w:type="spellEnd"/>
    </w:p>
    <w:p w:rsidR="00F3070B" w:rsidRDefault="00F3070B" w:rsidP="00F3070B">
      <w:r>
        <w:t xml:space="preserve">Für die </w:t>
      </w:r>
      <w:proofErr w:type="spellStart"/>
      <w:r>
        <w:t>Behaviour</w:t>
      </w:r>
      <w:proofErr w:type="spellEnd"/>
      <w:r>
        <w:t xml:space="preserve"> Patterns</w:t>
      </w:r>
      <w:r w:rsidR="00BD2C4F">
        <w:t xml:space="preserve"> </w:t>
      </w:r>
      <w:r w:rsidR="00160882">
        <w:t xml:space="preserve">und die Interview Punkte haben wir den Teil- und Vollzeit Sanitär und die Sekretärin ausgewertet. Da </w:t>
      </w:r>
      <w:r w:rsidR="00253D87">
        <w:t>der</w:t>
      </w:r>
      <w:r w:rsidR="00160882">
        <w:t xml:space="preserve"> Voll- und Teilzeit Moniteur praktisch </w:t>
      </w:r>
      <w:r w:rsidR="00253D87">
        <w:t>das Persona besitzen würde</w:t>
      </w:r>
      <w:r w:rsidR="00160882">
        <w:t xml:space="preserve">, </w:t>
      </w:r>
      <w:r w:rsidR="00253D87">
        <w:t>haben w</w:t>
      </w:r>
      <w:r w:rsidR="007A2641">
        <w:t>ir diese zwei Personen in einem Persona zusammengefasst.</w:t>
      </w:r>
    </w:p>
    <w:p w:rsidR="00BD2C4F" w:rsidRPr="00F3070B" w:rsidRDefault="00BD2C4F" w:rsidP="00F3070B">
      <w:pPr>
        <w:pStyle w:val="berschrift2"/>
      </w:pPr>
      <w:r>
        <w:rPr>
          <w:lang w:val="en-GB"/>
        </w:rPr>
        <w:t xml:space="preserve">Interview </w:t>
      </w:r>
      <w:proofErr w:type="spellStart"/>
      <w:r>
        <w:rPr>
          <w:lang w:val="en-GB"/>
        </w:rPr>
        <w:t>Punkte</w:t>
      </w:r>
      <w:proofErr w:type="spellEnd"/>
    </w:p>
    <w:p w:rsidR="00A55B69" w:rsidRPr="00A55B69" w:rsidRDefault="00B12D2B" w:rsidP="00A55B69">
      <w:pPr>
        <w:pStyle w:val="berschrift3"/>
      </w:pPr>
      <w:r>
        <w:t>Benutzungshäufigkeit</w:t>
      </w:r>
    </w:p>
    <w:p w:rsidR="00E70840" w:rsidRDefault="00D8368F" w:rsidP="00E70840">
      <w:r>
        <w:rPr>
          <w:noProof/>
          <w:lang w:eastAsia="de-CH"/>
        </w:rPr>
        <w:drawing>
          <wp:inline distT="0" distB="0" distL="0" distR="0">
            <wp:extent cx="5486400" cy="1837427"/>
            <wp:effectExtent l="0" t="0" r="0" b="0"/>
            <wp:docPr id="31" name="Diagram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B52C4D" w:rsidRDefault="00B52C4D" w:rsidP="00B52C4D">
      <w:pPr>
        <w:pStyle w:val="berschrift3"/>
      </w:pPr>
      <w:r>
        <w:t>Technisches Interesse</w:t>
      </w:r>
    </w:p>
    <w:p w:rsidR="00B52C4D" w:rsidRPr="00B52C4D" w:rsidRDefault="00B52C4D" w:rsidP="00B52C4D">
      <w:r>
        <w:rPr>
          <w:noProof/>
          <w:lang w:eastAsia="de-CH"/>
        </w:rPr>
        <w:drawing>
          <wp:inline distT="0" distB="0" distL="0" distR="0" wp14:anchorId="2F2BD643" wp14:editId="3FC79571">
            <wp:extent cx="5486400" cy="1837427"/>
            <wp:effectExtent l="0" t="0" r="0" b="0"/>
            <wp:docPr id="32" name="Diagram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B52C4D" w:rsidRDefault="00B01B44" w:rsidP="00B01B44">
      <w:pPr>
        <w:pStyle w:val="berschrift3"/>
      </w:pPr>
      <w:r>
        <w:t>Unternehmerisches Denken</w:t>
      </w:r>
    </w:p>
    <w:p w:rsidR="00B01B44" w:rsidRDefault="00B01B44" w:rsidP="00E70840">
      <w:r>
        <w:rPr>
          <w:noProof/>
          <w:lang w:eastAsia="de-CH"/>
        </w:rPr>
        <w:drawing>
          <wp:inline distT="0" distB="0" distL="0" distR="0" wp14:anchorId="50218D2A" wp14:editId="32316823">
            <wp:extent cx="5486400" cy="1837427"/>
            <wp:effectExtent l="0" t="0" r="0" b="0"/>
            <wp:docPr id="33" name="Diagram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BD2C4F" w:rsidRDefault="00BD2C4F">
      <w:r>
        <w:br w:type="page"/>
      </w:r>
    </w:p>
    <w:p w:rsidR="00BD2C4F" w:rsidRPr="00E70840" w:rsidRDefault="00BD2C4F" w:rsidP="00E70840">
      <w:pPr>
        <w:pStyle w:val="berschrift2"/>
      </w:pPr>
      <w:r w:rsidRPr="00085A6A">
        <w:rPr>
          <w:lang w:val="en-GB"/>
        </w:rPr>
        <w:lastRenderedPageBreak/>
        <w:t>Behaviour</w:t>
      </w:r>
      <w:r w:rsidRPr="00220B61">
        <w:t xml:space="preserve"> Pattern Diagramm</w:t>
      </w:r>
    </w:p>
    <w:p w:rsidR="00A94783" w:rsidRPr="00412F92" w:rsidRDefault="00D532F0" w:rsidP="00412F92">
      <w:r>
        <w:rPr>
          <w:noProof/>
          <w:lang w:eastAsia="de-CH"/>
        </w:rPr>
        <w:drawing>
          <wp:inline distT="0" distB="0" distL="0" distR="0">
            <wp:extent cx="5486400" cy="3200400"/>
            <wp:effectExtent l="0" t="0" r="19050" b="19050"/>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A1F7A" w:rsidRDefault="009E22F3" w:rsidP="00835C7D">
      <w:pPr>
        <w:pStyle w:val="berschrift2"/>
      </w:pPr>
      <w:r>
        <w:t>Tanja</w:t>
      </w:r>
      <w:r w:rsidR="006015CA">
        <w:t xml:space="preserve"> Tüchtig</w:t>
      </w:r>
    </w:p>
    <w:p w:rsidR="00C771CA" w:rsidRDefault="00C771CA" w:rsidP="00C771CA">
      <w:pPr>
        <w:rPr>
          <w:noProof/>
          <w:lang w:eastAsia="de-CH"/>
        </w:rPr>
      </w:pPr>
    </w:p>
    <w:p w:rsidR="00C771CA" w:rsidRPr="00C771CA" w:rsidRDefault="00C771CA" w:rsidP="00C771CA"/>
    <w:p w:rsidR="006015CA" w:rsidRPr="006015CA" w:rsidRDefault="006015CA" w:rsidP="006015CA"/>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901120" w:rsidP="00835C7D">
            <w:r w:rsidRPr="00901120">
              <w:t>Tessie</w:t>
            </w:r>
            <w:r>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Start w:id="4" w:name="_GoBack"/>
            <w:bookmarkEnd w:id="4"/>
          </w:p>
        </w:tc>
        <w:tc>
          <w:tcPr>
            <w:tcW w:w="5560" w:type="dxa"/>
          </w:tcPr>
          <w:p w:rsidR="002149AB" w:rsidRDefault="002149AB" w:rsidP="00835C7D">
            <w:pPr>
              <w:cnfStyle w:val="000000000000" w:firstRow="0" w:lastRow="0" w:firstColumn="0" w:lastColumn="0" w:oddVBand="0" w:evenVBand="0" w:oddHBand="0" w:evenHBand="0" w:firstRowFirstColumn="0" w:firstRowLastColumn="0" w:lastRowFirstColumn="0" w:lastRowLastColumn="0"/>
            </w:pP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w:t>
            </w:r>
            <w:r>
              <w:t>ext (Lärm, Unterbrüche, Regeln)</w:t>
            </w:r>
          </w:p>
        </w:tc>
        <w:tc>
          <w:tcPr>
            <w:tcW w:w="5560" w:type="dxa"/>
          </w:tcPr>
          <w:p w:rsidR="002149AB" w:rsidRDefault="002149AB" w:rsidP="00835C7D">
            <w:pPr>
              <w:cnfStyle w:val="000000000000" w:firstRow="0" w:lastRow="0" w:firstColumn="0" w:lastColumn="0" w:oddVBand="0" w:evenVBand="0" w:oddHBand="0" w:evenHBand="0" w:firstRowFirstColumn="0" w:firstRowLastColumn="0" w:lastRowFirstColumn="0" w:lastRowLastColumn="0"/>
            </w:pP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Persönlichkeit &amp; Vorlieben</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Vorkenntnis</w:t>
            </w:r>
            <w:r>
              <w:t xml:space="preserve">se &amp; Lernen (Computer, </w:t>
            </w:r>
            <w:proofErr w:type="spellStart"/>
            <w:r>
              <w:t>Domaine</w:t>
            </w:r>
            <w:proofErr w:type="spellEnd"/>
            <w:r>
              <w:t>)</w:t>
            </w:r>
          </w:p>
        </w:tc>
        <w:tc>
          <w:tcPr>
            <w:tcW w:w="5560" w:type="dxa"/>
          </w:tcPr>
          <w:p w:rsidR="002149AB" w:rsidRDefault="002149AB" w:rsidP="00835C7D">
            <w:pPr>
              <w:cnfStyle w:val="000000000000" w:firstRow="0" w:lastRow="0" w:firstColumn="0" w:lastColumn="0" w:oddVBand="0" w:evenVBand="0" w:oddHBand="0" w:evenHBand="0" w:firstRowFirstColumn="0" w:firstRowLastColumn="0" w:lastRowFirstColumn="0" w:lastRowLastColumn="0"/>
            </w:pP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Verpflichtungen</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20B61"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2149AB">
            <w:proofErr w:type="spellStart"/>
            <w:r>
              <w:t>Pain</w:t>
            </w:r>
            <w:proofErr w:type="spellEnd"/>
            <w:r>
              <w:t xml:space="preserve"> Points / Fru</w:t>
            </w:r>
            <w:r>
              <w:t>strationen</w:t>
            </w:r>
          </w:p>
        </w:tc>
        <w:tc>
          <w:tcPr>
            <w:tcW w:w="5560" w:type="dxa"/>
          </w:tcPr>
          <w:p w:rsidR="00220B61" w:rsidRDefault="00220B61" w:rsidP="00835C7D">
            <w:pPr>
              <w:cnfStyle w:val="000000000000" w:firstRow="0" w:lastRow="0" w:firstColumn="0" w:lastColumn="0" w:oddVBand="0" w:evenVBand="0" w:oddHBand="0" w:evenHBand="0" w:firstRowFirstColumn="0" w:firstRowLastColumn="0" w:lastRowFirstColumn="0" w:lastRowLastColumn="0"/>
            </w:pP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2149AB">
            <w:r>
              <w:t>Original-Zitate</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20B61" w:rsidTr="006015CA">
        <w:tc>
          <w:tcPr>
            <w:cnfStyle w:val="001000000000" w:firstRow="0" w:lastRow="0" w:firstColumn="1" w:lastColumn="0" w:oddVBand="0" w:evenVBand="0" w:oddHBand="0" w:evenHBand="0" w:firstRowFirstColumn="0" w:firstRowLastColumn="0" w:lastRowFirstColumn="0" w:lastRowLastColumn="0"/>
            <w:tcW w:w="3652" w:type="dxa"/>
          </w:tcPr>
          <w:p w:rsidR="00220B61" w:rsidRDefault="00220B61" w:rsidP="0033301F">
            <w:r>
              <w:t>Eigenschaften</w:t>
            </w:r>
            <w:r w:rsidR="0033301F">
              <w:t xml:space="preserve"> / </w:t>
            </w:r>
            <w:r w:rsidR="0033301F" w:rsidRPr="0033301F">
              <w:rPr>
                <w:lang w:val="en-GB"/>
              </w:rPr>
              <w:t>Behaviour</w:t>
            </w:r>
            <w:r w:rsidR="0033301F">
              <w:t xml:space="preserve"> Variables</w:t>
            </w:r>
          </w:p>
        </w:tc>
        <w:tc>
          <w:tcPr>
            <w:tcW w:w="5560" w:type="dxa"/>
          </w:tcPr>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lastRenderedPageBreak/>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p w:rsidR="00220B61" w:rsidRDefault="00220B61" w:rsidP="00220B61">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X</w:t>
            </w:r>
          </w:p>
        </w:tc>
      </w:tr>
      <w:tr w:rsidR="00220B61"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20B61" w:rsidRDefault="00220B61" w:rsidP="00835C7D">
            <w:r>
              <w:lastRenderedPageBreak/>
              <w:t>Ziele</w:t>
            </w:r>
          </w:p>
        </w:tc>
        <w:tc>
          <w:tcPr>
            <w:tcW w:w="5560" w:type="dxa"/>
          </w:tcPr>
          <w:p w:rsidR="00220B61" w:rsidRDefault="00220B61" w:rsidP="00220B61">
            <w:pPr>
              <w:cnfStyle w:val="000000100000" w:firstRow="0" w:lastRow="0" w:firstColumn="0" w:lastColumn="0" w:oddVBand="0" w:evenVBand="0" w:oddHBand="1" w:evenHBand="0" w:firstRowFirstColumn="0" w:firstRowLastColumn="0" w:lastRowFirstColumn="0" w:lastRowLastColumn="0"/>
            </w:pPr>
          </w:p>
        </w:tc>
      </w:tr>
    </w:tbl>
    <w:p w:rsidR="00220B61" w:rsidRDefault="00220B61" w:rsidP="00220B61">
      <w:pPr>
        <w:pStyle w:val="berschrift3"/>
      </w:pPr>
      <w:r>
        <w:t>Day-in-</w:t>
      </w:r>
      <w:proofErr w:type="spellStart"/>
      <w:r>
        <w:t>the</w:t>
      </w:r>
      <w:proofErr w:type="spellEnd"/>
      <w:r>
        <w:t>-Live Szenario</w:t>
      </w:r>
    </w:p>
    <w:p w:rsidR="008B10FA" w:rsidRPr="008B10FA" w:rsidRDefault="008B10FA" w:rsidP="008B10FA"/>
    <w:p w:rsidR="00220B61" w:rsidRDefault="00220B61" w:rsidP="00220B61">
      <w:pPr>
        <w:pStyle w:val="berschrift4"/>
      </w:pPr>
      <w:r>
        <w:t>Ist-Szenario 1</w:t>
      </w:r>
    </w:p>
    <w:tbl>
      <w:tblPr>
        <w:tblStyle w:val="MittleresRaster2-Akzent1"/>
        <w:tblW w:w="0" w:type="auto"/>
        <w:tblLook w:val="0480" w:firstRow="0" w:lastRow="0" w:firstColumn="1" w:lastColumn="0" w:noHBand="0" w:noVBand="1"/>
      </w:tblPr>
      <w:tblGrid>
        <w:gridCol w:w="4606"/>
        <w:gridCol w:w="4606"/>
      </w:tblGrid>
      <w:tr w:rsidR="00AC1D70" w:rsidTr="00C01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C1D70" w:rsidRDefault="00AC1D70" w:rsidP="00C010C9">
            <w:r w:rsidRPr="00EA5FA7">
              <w:t>Ausganssituation</w:t>
            </w:r>
          </w:p>
        </w:tc>
        <w:tc>
          <w:tcPr>
            <w:tcW w:w="4606" w:type="dxa"/>
          </w:tcPr>
          <w:p w:rsidR="00AC1D70" w:rsidRDefault="00AC1D70" w:rsidP="00C010C9">
            <w:pPr>
              <w:cnfStyle w:val="000000100000" w:firstRow="0" w:lastRow="0" w:firstColumn="0" w:lastColumn="0" w:oddVBand="0" w:evenVBand="0" w:oddHBand="1" w:evenHBand="0" w:firstRowFirstColumn="0" w:firstRowLastColumn="0" w:lastRowFirstColumn="0" w:lastRowLastColumn="0"/>
            </w:pPr>
          </w:p>
        </w:tc>
      </w:tr>
      <w:tr w:rsidR="00AC1D70" w:rsidTr="00C010C9">
        <w:tc>
          <w:tcPr>
            <w:cnfStyle w:val="001000000000" w:firstRow="0" w:lastRow="0" w:firstColumn="1" w:lastColumn="0" w:oddVBand="0" w:evenVBand="0" w:oddHBand="0" w:evenHBand="0" w:firstRowFirstColumn="0" w:firstRowLastColumn="0" w:lastRowFirstColumn="0" w:lastRowLastColumn="0"/>
            <w:tcW w:w="4606" w:type="dxa"/>
          </w:tcPr>
          <w:p w:rsidR="00AC1D70" w:rsidRPr="00EA5FA7" w:rsidRDefault="00AC1D70" w:rsidP="00C010C9">
            <w:r>
              <w:t>Schritte</w:t>
            </w:r>
          </w:p>
        </w:tc>
        <w:tc>
          <w:tcPr>
            <w:tcW w:w="4606" w:type="dxa"/>
          </w:tcPr>
          <w:p w:rsidR="00AC1D70" w:rsidRDefault="00AC1D70" w:rsidP="00C010C9">
            <w:pPr>
              <w:cnfStyle w:val="000000000000" w:firstRow="0" w:lastRow="0" w:firstColumn="0" w:lastColumn="0" w:oddVBand="0" w:evenVBand="0" w:oddHBand="0" w:evenHBand="0" w:firstRowFirstColumn="0" w:firstRowLastColumn="0" w:lastRowFirstColumn="0" w:lastRowLastColumn="0"/>
            </w:pPr>
          </w:p>
        </w:tc>
      </w:tr>
      <w:tr w:rsidR="00AC1D70" w:rsidTr="00C01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C1D70" w:rsidRDefault="00AC1D70" w:rsidP="00C010C9">
            <w:r>
              <w:t>Probleme</w:t>
            </w:r>
          </w:p>
        </w:tc>
        <w:tc>
          <w:tcPr>
            <w:tcW w:w="4606" w:type="dxa"/>
          </w:tcPr>
          <w:p w:rsidR="00AC1D70" w:rsidRDefault="00AC1D70" w:rsidP="00C010C9">
            <w:pPr>
              <w:cnfStyle w:val="000000100000" w:firstRow="0" w:lastRow="0" w:firstColumn="0" w:lastColumn="0" w:oddVBand="0" w:evenVBand="0" w:oddHBand="1" w:evenHBand="0" w:firstRowFirstColumn="0" w:firstRowLastColumn="0" w:lastRowFirstColumn="0" w:lastRowLastColumn="0"/>
            </w:pPr>
          </w:p>
        </w:tc>
      </w:tr>
      <w:tr w:rsidR="00AC1D70" w:rsidTr="00C010C9">
        <w:tc>
          <w:tcPr>
            <w:cnfStyle w:val="001000000000" w:firstRow="0" w:lastRow="0" w:firstColumn="1" w:lastColumn="0" w:oddVBand="0" w:evenVBand="0" w:oddHBand="0" w:evenHBand="0" w:firstRowFirstColumn="0" w:firstRowLastColumn="0" w:lastRowFirstColumn="0" w:lastRowLastColumn="0"/>
            <w:tcW w:w="4606" w:type="dxa"/>
          </w:tcPr>
          <w:p w:rsidR="00AC1D70" w:rsidRDefault="00AC1D70" w:rsidP="00C010C9">
            <w:r>
              <w:t>Ziel</w:t>
            </w:r>
          </w:p>
        </w:tc>
        <w:tc>
          <w:tcPr>
            <w:tcW w:w="4606" w:type="dxa"/>
          </w:tcPr>
          <w:p w:rsidR="00AC1D70" w:rsidRDefault="00AC1D70" w:rsidP="00C010C9">
            <w:pPr>
              <w:cnfStyle w:val="000000000000" w:firstRow="0" w:lastRow="0" w:firstColumn="0" w:lastColumn="0" w:oddVBand="0" w:evenVBand="0" w:oddHBand="0" w:evenHBand="0" w:firstRowFirstColumn="0" w:firstRowLastColumn="0" w:lastRowFirstColumn="0" w:lastRowLastColumn="0"/>
            </w:pPr>
          </w:p>
        </w:tc>
      </w:tr>
    </w:tbl>
    <w:p w:rsidR="00220B61" w:rsidRDefault="00220B61" w:rsidP="00220B61">
      <w:pPr>
        <w:pStyle w:val="berschrift4"/>
      </w:pPr>
      <w:r>
        <w:t>Ist-Szenario</w:t>
      </w:r>
      <w:r>
        <w:t xml:space="preserve"> 2</w:t>
      </w:r>
    </w:p>
    <w:tbl>
      <w:tblPr>
        <w:tblStyle w:val="MittleresRaster2-Akzent1"/>
        <w:tblW w:w="0" w:type="auto"/>
        <w:tblLook w:val="0480" w:firstRow="0" w:lastRow="0" w:firstColumn="1" w:lastColumn="0" w:noHBand="0" w:noVBand="1"/>
      </w:tblPr>
      <w:tblGrid>
        <w:gridCol w:w="4606"/>
        <w:gridCol w:w="4606"/>
      </w:tblGrid>
      <w:tr w:rsidR="00EA5FA7"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rsidRPr="00EA5FA7">
              <w:t>Ausganssituation</w:t>
            </w:r>
          </w:p>
        </w:tc>
        <w:tc>
          <w:tcPr>
            <w:tcW w:w="4606" w:type="dxa"/>
          </w:tcPr>
          <w:p w:rsidR="00EA5FA7" w:rsidRDefault="00EA5FA7" w:rsidP="00C010C9">
            <w:pPr>
              <w:cnfStyle w:val="000000100000" w:firstRow="0" w:lastRow="0" w:firstColumn="0" w:lastColumn="0" w:oddVBand="0" w:evenVBand="0" w:oddHBand="1" w:evenHBand="0" w:firstRowFirstColumn="0" w:firstRowLastColumn="0" w:lastRowFirstColumn="0" w:lastRowLastColumn="0"/>
            </w:pPr>
          </w:p>
        </w:tc>
      </w:tr>
      <w:tr w:rsidR="00EA5FA7" w:rsidTr="00AC1D70">
        <w:tc>
          <w:tcPr>
            <w:cnfStyle w:val="001000000000" w:firstRow="0" w:lastRow="0" w:firstColumn="1" w:lastColumn="0" w:oddVBand="0" w:evenVBand="0" w:oddHBand="0" w:evenHBand="0" w:firstRowFirstColumn="0" w:firstRowLastColumn="0" w:lastRowFirstColumn="0" w:lastRowLastColumn="0"/>
            <w:tcW w:w="4606" w:type="dxa"/>
          </w:tcPr>
          <w:p w:rsidR="00EA5FA7" w:rsidRPr="00EA5FA7" w:rsidRDefault="00EA5FA7" w:rsidP="00C010C9">
            <w:r>
              <w:t>Schritte</w:t>
            </w:r>
          </w:p>
        </w:tc>
        <w:tc>
          <w:tcPr>
            <w:tcW w:w="4606" w:type="dxa"/>
          </w:tcPr>
          <w:p w:rsidR="00EA5FA7" w:rsidRDefault="00EA5FA7" w:rsidP="00C010C9">
            <w:pPr>
              <w:cnfStyle w:val="000000000000" w:firstRow="0" w:lastRow="0" w:firstColumn="0" w:lastColumn="0" w:oddVBand="0" w:evenVBand="0" w:oddHBand="0" w:evenHBand="0" w:firstRowFirstColumn="0" w:firstRowLastColumn="0" w:lastRowFirstColumn="0" w:lastRowLastColumn="0"/>
            </w:pPr>
          </w:p>
        </w:tc>
      </w:tr>
      <w:tr w:rsidR="00EA5FA7"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t>Probleme</w:t>
            </w:r>
          </w:p>
        </w:tc>
        <w:tc>
          <w:tcPr>
            <w:tcW w:w="4606" w:type="dxa"/>
          </w:tcPr>
          <w:p w:rsidR="00EA5FA7" w:rsidRDefault="00EA5FA7" w:rsidP="00C010C9">
            <w:pPr>
              <w:cnfStyle w:val="000000100000" w:firstRow="0" w:lastRow="0" w:firstColumn="0" w:lastColumn="0" w:oddVBand="0" w:evenVBand="0" w:oddHBand="1" w:evenHBand="0" w:firstRowFirstColumn="0" w:firstRowLastColumn="0" w:lastRowFirstColumn="0" w:lastRowLastColumn="0"/>
            </w:pPr>
          </w:p>
        </w:tc>
      </w:tr>
      <w:tr w:rsidR="00EA5FA7" w:rsidTr="00AC1D70">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t>Ziel</w:t>
            </w:r>
          </w:p>
        </w:tc>
        <w:tc>
          <w:tcPr>
            <w:tcW w:w="4606" w:type="dxa"/>
          </w:tcPr>
          <w:p w:rsidR="00EA5FA7" w:rsidRDefault="00EA5FA7" w:rsidP="00C010C9">
            <w:pPr>
              <w:cnfStyle w:val="000000000000" w:firstRow="0" w:lastRow="0" w:firstColumn="0" w:lastColumn="0" w:oddVBand="0" w:evenVBand="0" w:oddHBand="0" w:evenHBand="0" w:firstRowFirstColumn="0" w:firstRowLastColumn="0" w:lastRowFirstColumn="0" w:lastRowLastColumn="0"/>
            </w:pPr>
          </w:p>
        </w:tc>
      </w:tr>
    </w:tbl>
    <w:p w:rsidR="00220B61" w:rsidRDefault="00220B61" w:rsidP="00220B61">
      <w:pPr>
        <w:pStyle w:val="berschrift4"/>
      </w:pPr>
      <w:r>
        <w:t>Ist-Szenario</w:t>
      </w:r>
      <w:r>
        <w:t xml:space="preserve"> 3</w:t>
      </w:r>
    </w:p>
    <w:tbl>
      <w:tblPr>
        <w:tblStyle w:val="MittleresRaster2-Akzent1"/>
        <w:tblW w:w="0" w:type="auto"/>
        <w:tblLook w:val="0480" w:firstRow="0" w:lastRow="0" w:firstColumn="1" w:lastColumn="0" w:noHBand="0" w:noVBand="1"/>
      </w:tblPr>
      <w:tblGrid>
        <w:gridCol w:w="4606"/>
        <w:gridCol w:w="4606"/>
      </w:tblGrid>
      <w:tr w:rsidR="00EA5FA7"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rsidRPr="00EA5FA7">
              <w:t>Ausganssituation</w:t>
            </w:r>
          </w:p>
        </w:tc>
        <w:tc>
          <w:tcPr>
            <w:tcW w:w="4606" w:type="dxa"/>
          </w:tcPr>
          <w:p w:rsidR="00EA5FA7" w:rsidRDefault="00EA5FA7" w:rsidP="00C010C9">
            <w:pPr>
              <w:cnfStyle w:val="000000100000" w:firstRow="0" w:lastRow="0" w:firstColumn="0" w:lastColumn="0" w:oddVBand="0" w:evenVBand="0" w:oddHBand="1" w:evenHBand="0" w:firstRowFirstColumn="0" w:firstRowLastColumn="0" w:lastRowFirstColumn="0" w:lastRowLastColumn="0"/>
            </w:pPr>
          </w:p>
        </w:tc>
      </w:tr>
      <w:tr w:rsidR="00EA5FA7" w:rsidTr="00AC1D70">
        <w:tc>
          <w:tcPr>
            <w:cnfStyle w:val="001000000000" w:firstRow="0" w:lastRow="0" w:firstColumn="1" w:lastColumn="0" w:oddVBand="0" w:evenVBand="0" w:oddHBand="0" w:evenHBand="0" w:firstRowFirstColumn="0" w:firstRowLastColumn="0" w:lastRowFirstColumn="0" w:lastRowLastColumn="0"/>
            <w:tcW w:w="4606" w:type="dxa"/>
          </w:tcPr>
          <w:p w:rsidR="00EA5FA7" w:rsidRPr="00EA5FA7" w:rsidRDefault="00EA5FA7" w:rsidP="00C010C9">
            <w:r>
              <w:t>Schritte</w:t>
            </w:r>
          </w:p>
        </w:tc>
        <w:tc>
          <w:tcPr>
            <w:tcW w:w="4606" w:type="dxa"/>
          </w:tcPr>
          <w:p w:rsidR="00EA5FA7" w:rsidRDefault="00EA5FA7" w:rsidP="00C010C9">
            <w:pPr>
              <w:cnfStyle w:val="000000000000" w:firstRow="0" w:lastRow="0" w:firstColumn="0" w:lastColumn="0" w:oddVBand="0" w:evenVBand="0" w:oddHBand="0" w:evenHBand="0" w:firstRowFirstColumn="0" w:firstRowLastColumn="0" w:lastRowFirstColumn="0" w:lastRowLastColumn="0"/>
            </w:pPr>
          </w:p>
        </w:tc>
      </w:tr>
      <w:tr w:rsidR="00EA5FA7" w:rsidTr="00AC1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t>Probleme</w:t>
            </w:r>
          </w:p>
        </w:tc>
        <w:tc>
          <w:tcPr>
            <w:tcW w:w="4606" w:type="dxa"/>
          </w:tcPr>
          <w:p w:rsidR="00EA5FA7" w:rsidRDefault="00EA5FA7" w:rsidP="00C010C9">
            <w:pPr>
              <w:cnfStyle w:val="000000100000" w:firstRow="0" w:lastRow="0" w:firstColumn="0" w:lastColumn="0" w:oddVBand="0" w:evenVBand="0" w:oddHBand="1" w:evenHBand="0" w:firstRowFirstColumn="0" w:firstRowLastColumn="0" w:lastRowFirstColumn="0" w:lastRowLastColumn="0"/>
            </w:pPr>
          </w:p>
        </w:tc>
      </w:tr>
      <w:tr w:rsidR="00EA5FA7" w:rsidTr="00AC1D70">
        <w:tc>
          <w:tcPr>
            <w:cnfStyle w:val="001000000000" w:firstRow="0" w:lastRow="0" w:firstColumn="1" w:lastColumn="0" w:oddVBand="0" w:evenVBand="0" w:oddHBand="0" w:evenHBand="0" w:firstRowFirstColumn="0" w:firstRowLastColumn="0" w:lastRowFirstColumn="0" w:lastRowLastColumn="0"/>
            <w:tcW w:w="4606" w:type="dxa"/>
          </w:tcPr>
          <w:p w:rsidR="00EA5FA7" w:rsidRDefault="00EA5FA7" w:rsidP="00C010C9">
            <w:r>
              <w:t>Ziel</w:t>
            </w:r>
          </w:p>
        </w:tc>
        <w:tc>
          <w:tcPr>
            <w:tcW w:w="4606" w:type="dxa"/>
          </w:tcPr>
          <w:p w:rsidR="00EA5FA7" w:rsidRDefault="00EA5FA7" w:rsidP="00C010C9">
            <w:pPr>
              <w:cnfStyle w:val="000000000000" w:firstRow="0" w:lastRow="0" w:firstColumn="0" w:lastColumn="0" w:oddVBand="0" w:evenVBand="0" w:oddHBand="0" w:evenHBand="0" w:firstRowFirstColumn="0" w:firstRowLastColumn="0" w:lastRowFirstColumn="0" w:lastRowLastColumn="0"/>
            </w:pPr>
          </w:p>
        </w:tc>
      </w:tr>
    </w:tbl>
    <w:p w:rsidR="00835C7D" w:rsidRDefault="00835C7D" w:rsidP="00835C7D">
      <w:pPr>
        <w:pStyle w:val="berschrift2"/>
      </w:pPr>
      <w:r>
        <w:t>Sanitär</w:t>
      </w:r>
    </w:p>
    <w:p w:rsidR="00101986" w:rsidRPr="00101986" w:rsidRDefault="00101986" w:rsidP="00101986"/>
    <w:sectPr w:rsidR="00101986" w:rsidRPr="00101986" w:rsidSect="008E328B">
      <w:headerReference w:type="default" r:id="rId36"/>
      <w:footerReference w:type="default" r:id="rId3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0F5C" w:rsidRDefault="00110F5C" w:rsidP="008F2373">
      <w:pPr>
        <w:spacing w:after="0"/>
      </w:pPr>
      <w:r>
        <w:separator/>
      </w:r>
    </w:p>
  </w:endnote>
  <w:endnote w:type="continuationSeparator" w:id="0">
    <w:p w:rsidR="00110F5C" w:rsidRDefault="00110F5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00000000" w:usb2="00000000" w:usb3="00000000" w:csb0="000001F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9EF" w:rsidRDefault="004569EF">
    <w:pPr>
      <w:pStyle w:val="Fuzeile"/>
    </w:pPr>
    <w:r w:rsidRPr="00DF0721">
      <w:t>EL, HC, TD</w:t>
    </w:r>
    <w:r w:rsidRPr="00DF0721">
      <w:tab/>
    </w:r>
    <w:r>
      <w:fldChar w:fldCharType="begin"/>
    </w:r>
    <w:r>
      <w:instrText xml:space="preserve"> DATE  \@ "d. MMMM yyyy"  \* MERGEFORMAT </w:instrText>
    </w:r>
    <w:r>
      <w:fldChar w:fldCharType="separate"/>
    </w:r>
    <w:r>
      <w:rPr>
        <w:noProof/>
      </w:rPr>
      <w:t>23.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C771CA" w:rsidRPr="00C771CA">
      <w:rPr>
        <w:b/>
        <w:noProof/>
        <w:lang w:val="de-DE"/>
      </w:rPr>
      <w:t>8</w:t>
    </w:r>
    <w:r>
      <w:rPr>
        <w:b/>
      </w:rPr>
      <w:fldChar w:fldCharType="end"/>
    </w:r>
    <w:r>
      <w:rPr>
        <w:lang w:val="de-DE"/>
      </w:rPr>
      <w:t xml:space="preserve"> von </w:t>
    </w:r>
    <w:fldSimple w:instr="NUMPAGES  \* Arabic  \* MERGEFORMAT">
      <w:r w:rsidR="00C771CA" w:rsidRPr="00C771CA">
        <w:rPr>
          <w:b/>
          <w:noProof/>
          <w:lang w:val="de-DE"/>
        </w:rPr>
        <w:t>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0F5C" w:rsidRDefault="00110F5C" w:rsidP="008F2373">
      <w:pPr>
        <w:spacing w:after="0"/>
      </w:pPr>
      <w:r>
        <w:separator/>
      </w:r>
    </w:p>
  </w:footnote>
  <w:footnote w:type="continuationSeparator" w:id="0">
    <w:p w:rsidR="00110F5C" w:rsidRDefault="00110F5C"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9EF" w:rsidRDefault="004569EF">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8">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5">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7">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9">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23"/>
  </w:num>
  <w:num w:numId="4">
    <w:abstractNumId w:val="19"/>
  </w:num>
  <w:num w:numId="5">
    <w:abstractNumId w:val="0"/>
  </w:num>
  <w:num w:numId="6">
    <w:abstractNumId w:val="1"/>
  </w:num>
  <w:num w:numId="7">
    <w:abstractNumId w:val="2"/>
  </w:num>
  <w:num w:numId="8">
    <w:abstractNumId w:val="3"/>
  </w:num>
  <w:num w:numId="9">
    <w:abstractNumId w:val="4"/>
  </w:num>
  <w:num w:numId="10">
    <w:abstractNumId w:val="5"/>
  </w:num>
  <w:num w:numId="11">
    <w:abstractNumId w:val="18"/>
  </w:num>
  <w:num w:numId="12">
    <w:abstractNumId w:val="7"/>
  </w:num>
  <w:num w:numId="13">
    <w:abstractNumId w:val="6"/>
  </w:num>
  <w:num w:numId="14">
    <w:abstractNumId w:val="14"/>
  </w:num>
  <w:num w:numId="15">
    <w:abstractNumId w:val="16"/>
  </w:num>
  <w:num w:numId="16">
    <w:abstractNumId w:val="22"/>
  </w:num>
  <w:num w:numId="17">
    <w:abstractNumId w:val="10"/>
  </w:num>
  <w:num w:numId="18">
    <w:abstractNumId w:val="15"/>
  </w:num>
  <w:num w:numId="19">
    <w:abstractNumId w:val="20"/>
  </w:num>
  <w:num w:numId="20">
    <w:abstractNumId w:val="24"/>
  </w:num>
  <w:num w:numId="21">
    <w:abstractNumId w:val="8"/>
  </w:num>
  <w:num w:numId="22">
    <w:abstractNumId w:val="25"/>
  </w:num>
  <w:num w:numId="23">
    <w:abstractNumId w:val="17"/>
  </w:num>
  <w:num w:numId="24">
    <w:abstractNumId w:val="9"/>
  </w:num>
  <w:num w:numId="25">
    <w:abstractNumId w:val="2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16478"/>
    <w:rsid w:val="00024374"/>
    <w:rsid w:val="00025CAB"/>
    <w:rsid w:val="00030969"/>
    <w:rsid w:val="00054354"/>
    <w:rsid w:val="00060D29"/>
    <w:rsid w:val="000634E0"/>
    <w:rsid w:val="00070F0D"/>
    <w:rsid w:val="000716AC"/>
    <w:rsid w:val="00085A6A"/>
    <w:rsid w:val="000924F1"/>
    <w:rsid w:val="00097AB6"/>
    <w:rsid w:val="000B01D3"/>
    <w:rsid w:val="000B211D"/>
    <w:rsid w:val="000B3F57"/>
    <w:rsid w:val="000B658F"/>
    <w:rsid w:val="000E21FD"/>
    <w:rsid w:val="000E3E9C"/>
    <w:rsid w:val="000E71F7"/>
    <w:rsid w:val="0010136C"/>
    <w:rsid w:val="00101986"/>
    <w:rsid w:val="001066C7"/>
    <w:rsid w:val="00110F5C"/>
    <w:rsid w:val="0011365D"/>
    <w:rsid w:val="001217A3"/>
    <w:rsid w:val="001263AF"/>
    <w:rsid w:val="00127342"/>
    <w:rsid w:val="0013598A"/>
    <w:rsid w:val="001434FC"/>
    <w:rsid w:val="00154C6D"/>
    <w:rsid w:val="00155BBC"/>
    <w:rsid w:val="00156A5E"/>
    <w:rsid w:val="00160882"/>
    <w:rsid w:val="001609C2"/>
    <w:rsid w:val="00163838"/>
    <w:rsid w:val="00163883"/>
    <w:rsid w:val="001639B8"/>
    <w:rsid w:val="00166698"/>
    <w:rsid w:val="0019016E"/>
    <w:rsid w:val="001A1FE3"/>
    <w:rsid w:val="001B75AF"/>
    <w:rsid w:val="001B779C"/>
    <w:rsid w:val="001D17F5"/>
    <w:rsid w:val="001F1125"/>
    <w:rsid w:val="001F2A8C"/>
    <w:rsid w:val="00206BD8"/>
    <w:rsid w:val="002149AB"/>
    <w:rsid w:val="00216F7D"/>
    <w:rsid w:val="00220B61"/>
    <w:rsid w:val="00223137"/>
    <w:rsid w:val="00223DCB"/>
    <w:rsid w:val="00235E83"/>
    <w:rsid w:val="00252A65"/>
    <w:rsid w:val="00253D87"/>
    <w:rsid w:val="0026560F"/>
    <w:rsid w:val="0028190D"/>
    <w:rsid w:val="002A406A"/>
    <w:rsid w:val="002D0E36"/>
    <w:rsid w:val="002D6F1B"/>
    <w:rsid w:val="002E16A4"/>
    <w:rsid w:val="002E65A6"/>
    <w:rsid w:val="002F23FB"/>
    <w:rsid w:val="002F28DD"/>
    <w:rsid w:val="00304409"/>
    <w:rsid w:val="0033301F"/>
    <w:rsid w:val="00353578"/>
    <w:rsid w:val="003928A3"/>
    <w:rsid w:val="00392A68"/>
    <w:rsid w:val="003A0ADD"/>
    <w:rsid w:val="003A4730"/>
    <w:rsid w:val="003A5C55"/>
    <w:rsid w:val="003C3BB7"/>
    <w:rsid w:val="003D0B8A"/>
    <w:rsid w:val="003D5687"/>
    <w:rsid w:val="003E40FB"/>
    <w:rsid w:val="003E72C0"/>
    <w:rsid w:val="00412F92"/>
    <w:rsid w:val="004260B2"/>
    <w:rsid w:val="004263DE"/>
    <w:rsid w:val="0044597F"/>
    <w:rsid w:val="00446AD7"/>
    <w:rsid w:val="0045107E"/>
    <w:rsid w:val="004569EF"/>
    <w:rsid w:val="00456D1F"/>
    <w:rsid w:val="00464BC5"/>
    <w:rsid w:val="0047431E"/>
    <w:rsid w:val="00483F92"/>
    <w:rsid w:val="0048746F"/>
    <w:rsid w:val="004A2884"/>
    <w:rsid w:val="004A33B5"/>
    <w:rsid w:val="004A586C"/>
    <w:rsid w:val="004A6CAA"/>
    <w:rsid w:val="004B36A6"/>
    <w:rsid w:val="004E248A"/>
    <w:rsid w:val="004E2553"/>
    <w:rsid w:val="004E3C38"/>
    <w:rsid w:val="004E6AA0"/>
    <w:rsid w:val="00505848"/>
    <w:rsid w:val="00524925"/>
    <w:rsid w:val="00532E6C"/>
    <w:rsid w:val="00535785"/>
    <w:rsid w:val="005362C5"/>
    <w:rsid w:val="00544F65"/>
    <w:rsid w:val="00553256"/>
    <w:rsid w:val="0055676A"/>
    <w:rsid w:val="00570A8F"/>
    <w:rsid w:val="00571759"/>
    <w:rsid w:val="0057433D"/>
    <w:rsid w:val="00574771"/>
    <w:rsid w:val="005A26C9"/>
    <w:rsid w:val="005B081C"/>
    <w:rsid w:val="005C119F"/>
    <w:rsid w:val="005C1ECA"/>
    <w:rsid w:val="005C68A1"/>
    <w:rsid w:val="005D1D46"/>
    <w:rsid w:val="005E6C04"/>
    <w:rsid w:val="005F0B6E"/>
    <w:rsid w:val="005F1292"/>
    <w:rsid w:val="005F7467"/>
    <w:rsid w:val="006015CA"/>
    <w:rsid w:val="00607CF2"/>
    <w:rsid w:val="006156A4"/>
    <w:rsid w:val="00621112"/>
    <w:rsid w:val="00651384"/>
    <w:rsid w:val="00652242"/>
    <w:rsid w:val="006552C1"/>
    <w:rsid w:val="00667BF5"/>
    <w:rsid w:val="0068541C"/>
    <w:rsid w:val="00685A9E"/>
    <w:rsid w:val="006939B6"/>
    <w:rsid w:val="0069446F"/>
    <w:rsid w:val="00695F14"/>
    <w:rsid w:val="006C6507"/>
    <w:rsid w:val="006F2255"/>
    <w:rsid w:val="006F72A6"/>
    <w:rsid w:val="00700FFC"/>
    <w:rsid w:val="00722836"/>
    <w:rsid w:val="00743446"/>
    <w:rsid w:val="0075029B"/>
    <w:rsid w:val="007537D1"/>
    <w:rsid w:val="00757FBC"/>
    <w:rsid w:val="00765F67"/>
    <w:rsid w:val="007663A7"/>
    <w:rsid w:val="00766A65"/>
    <w:rsid w:val="00770EB4"/>
    <w:rsid w:val="00775765"/>
    <w:rsid w:val="00780831"/>
    <w:rsid w:val="00786962"/>
    <w:rsid w:val="0079139A"/>
    <w:rsid w:val="007A158A"/>
    <w:rsid w:val="007A1FAE"/>
    <w:rsid w:val="007A2394"/>
    <w:rsid w:val="007A2641"/>
    <w:rsid w:val="007B442E"/>
    <w:rsid w:val="007D405F"/>
    <w:rsid w:val="007D7BDB"/>
    <w:rsid w:val="007D7D1D"/>
    <w:rsid w:val="00806703"/>
    <w:rsid w:val="00810AFB"/>
    <w:rsid w:val="008137B8"/>
    <w:rsid w:val="00830B7B"/>
    <w:rsid w:val="00835C7D"/>
    <w:rsid w:val="00836B77"/>
    <w:rsid w:val="008620BA"/>
    <w:rsid w:val="00870C31"/>
    <w:rsid w:val="008722E3"/>
    <w:rsid w:val="00873452"/>
    <w:rsid w:val="00881F74"/>
    <w:rsid w:val="00882EFA"/>
    <w:rsid w:val="00887085"/>
    <w:rsid w:val="00895F13"/>
    <w:rsid w:val="008A1F7A"/>
    <w:rsid w:val="008A4E18"/>
    <w:rsid w:val="008A58FC"/>
    <w:rsid w:val="008B10FA"/>
    <w:rsid w:val="008B1E9C"/>
    <w:rsid w:val="008B2908"/>
    <w:rsid w:val="008B540E"/>
    <w:rsid w:val="008B5B75"/>
    <w:rsid w:val="008B7CD3"/>
    <w:rsid w:val="008C238C"/>
    <w:rsid w:val="008C4809"/>
    <w:rsid w:val="008C54BF"/>
    <w:rsid w:val="008C58F0"/>
    <w:rsid w:val="008D07A5"/>
    <w:rsid w:val="008E328B"/>
    <w:rsid w:val="008E4B3E"/>
    <w:rsid w:val="008F1785"/>
    <w:rsid w:val="008F2373"/>
    <w:rsid w:val="008F5A0F"/>
    <w:rsid w:val="00901120"/>
    <w:rsid w:val="009030F0"/>
    <w:rsid w:val="00910AF9"/>
    <w:rsid w:val="00915411"/>
    <w:rsid w:val="0092696F"/>
    <w:rsid w:val="009445BB"/>
    <w:rsid w:val="00952B86"/>
    <w:rsid w:val="00955D7D"/>
    <w:rsid w:val="00964872"/>
    <w:rsid w:val="009731A1"/>
    <w:rsid w:val="00982C51"/>
    <w:rsid w:val="009879A6"/>
    <w:rsid w:val="009A2552"/>
    <w:rsid w:val="009B3F93"/>
    <w:rsid w:val="009C3F78"/>
    <w:rsid w:val="009E22F3"/>
    <w:rsid w:val="009E7B6A"/>
    <w:rsid w:val="009F579D"/>
    <w:rsid w:val="009F79B8"/>
    <w:rsid w:val="00A06B4F"/>
    <w:rsid w:val="00A10C46"/>
    <w:rsid w:val="00A12AAE"/>
    <w:rsid w:val="00A1318C"/>
    <w:rsid w:val="00A40682"/>
    <w:rsid w:val="00A53880"/>
    <w:rsid w:val="00A5506B"/>
    <w:rsid w:val="00A55B69"/>
    <w:rsid w:val="00A611DF"/>
    <w:rsid w:val="00A67326"/>
    <w:rsid w:val="00A700B2"/>
    <w:rsid w:val="00A82BC4"/>
    <w:rsid w:val="00A94783"/>
    <w:rsid w:val="00A951A8"/>
    <w:rsid w:val="00AA0107"/>
    <w:rsid w:val="00AA6E56"/>
    <w:rsid w:val="00AB51D5"/>
    <w:rsid w:val="00AC1D70"/>
    <w:rsid w:val="00AC1E92"/>
    <w:rsid w:val="00AC40CC"/>
    <w:rsid w:val="00AE119D"/>
    <w:rsid w:val="00AE3C66"/>
    <w:rsid w:val="00AF109B"/>
    <w:rsid w:val="00AF4AE0"/>
    <w:rsid w:val="00B01B44"/>
    <w:rsid w:val="00B0366D"/>
    <w:rsid w:val="00B038C9"/>
    <w:rsid w:val="00B10239"/>
    <w:rsid w:val="00B12D2B"/>
    <w:rsid w:val="00B1324E"/>
    <w:rsid w:val="00B34106"/>
    <w:rsid w:val="00B36E18"/>
    <w:rsid w:val="00B52C4D"/>
    <w:rsid w:val="00B55B60"/>
    <w:rsid w:val="00B56025"/>
    <w:rsid w:val="00B572CF"/>
    <w:rsid w:val="00B64607"/>
    <w:rsid w:val="00B647EF"/>
    <w:rsid w:val="00B712B5"/>
    <w:rsid w:val="00B72688"/>
    <w:rsid w:val="00B83B45"/>
    <w:rsid w:val="00B86CD3"/>
    <w:rsid w:val="00B87B2A"/>
    <w:rsid w:val="00B964BF"/>
    <w:rsid w:val="00BB1425"/>
    <w:rsid w:val="00BC0048"/>
    <w:rsid w:val="00BC3950"/>
    <w:rsid w:val="00BD2C4F"/>
    <w:rsid w:val="00BE266B"/>
    <w:rsid w:val="00BE6DFC"/>
    <w:rsid w:val="00BF157D"/>
    <w:rsid w:val="00BF2E75"/>
    <w:rsid w:val="00BF320E"/>
    <w:rsid w:val="00BF7A3E"/>
    <w:rsid w:val="00C02102"/>
    <w:rsid w:val="00C029CF"/>
    <w:rsid w:val="00C07C93"/>
    <w:rsid w:val="00C11148"/>
    <w:rsid w:val="00C14F5B"/>
    <w:rsid w:val="00C22202"/>
    <w:rsid w:val="00C3352D"/>
    <w:rsid w:val="00C359A8"/>
    <w:rsid w:val="00C47BE9"/>
    <w:rsid w:val="00C51361"/>
    <w:rsid w:val="00C73FD2"/>
    <w:rsid w:val="00C74BF5"/>
    <w:rsid w:val="00C771CA"/>
    <w:rsid w:val="00C819EF"/>
    <w:rsid w:val="00C84258"/>
    <w:rsid w:val="00C85D28"/>
    <w:rsid w:val="00C9533A"/>
    <w:rsid w:val="00CA1AF3"/>
    <w:rsid w:val="00CA4B8C"/>
    <w:rsid w:val="00CB0412"/>
    <w:rsid w:val="00CB5F11"/>
    <w:rsid w:val="00CC24E1"/>
    <w:rsid w:val="00CD42C7"/>
    <w:rsid w:val="00CD764A"/>
    <w:rsid w:val="00CE1E11"/>
    <w:rsid w:val="00CE484B"/>
    <w:rsid w:val="00CE533D"/>
    <w:rsid w:val="00D03DF1"/>
    <w:rsid w:val="00D258FD"/>
    <w:rsid w:val="00D532F0"/>
    <w:rsid w:val="00D553E4"/>
    <w:rsid w:val="00D8368F"/>
    <w:rsid w:val="00D870FE"/>
    <w:rsid w:val="00DC4902"/>
    <w:rsid w:val="00DD05CC"/>
    <w:rsid w:val="00DE3D70"/>
    <w:rsid w:val="00DF0721"/>
    <w:rsid w:val="00DF1ED7"/>
    <w:rsid w:val="00DF6FD7"/>
    <w:rsid w:val="00E0412E"/>
    <w:rsid w:val="00E12864"/>
    <w:rsid w:val="00E13BEF"/>
    <w:rsid w:val="00E20CB6"/>
    <w:rsid w:val="00E22264"/>
    <w:rsid w:val="00E407D8"/>
    <w:rsid w:val="00E41A6F"/>
    <w:rsid w:val="00E42C0D"/>
    <w:rsid w:val="00E63CEE"/>
    <w:rsid w:val="00E67D29"/>
    <w:rsid w:val="00E70840"/>
    <w:rsid w:val="00E711E0"/>
    <w:rsid w:val="00E8050E"/>
    <w:rsid w:val="00E84110"/>
    <w:rsid w:val="00E860CF"/>
    <w:rsid w:val="00E87169"/>
    <w:rsid w:val="00E9104C"/>
    <w:rsid w:val="00E9111B"/>
    <w:rsid w:val="00E95507"/>
    <w:rsid w:val="00EA5FA7"/>
    <w:rsid w:val="00EB1F09"/>
    <w:rsid w:val="00EB7C14"/>
    <w:rsid w:val="00EC1269"/>
    <w:rsid w:val="00EE0898"/>
    <w:rsid w:val="00EE2AB1"/>
    <w:rsid w:val="00EF0A23"/>
    <w:rsid w:val="00F007DF"/>
    <w:rsid w:val="00F2533A"/>
    <w:rsid w:val="00F3070B"/>
    <w:rsid w:val="00F42E13"/>
    <w:rsid w:val="00F50658"/>
    <w:rsid w:val="00F559D6"/>
    <w:rsid w:val="00F767A8"/>
    <w:rsid w:val="00F82BB8"/>
    <w:rsid w:val="00F9181E"/>
    <w:rsid w:val="00F932D6"/>
    <w:rsid w:val="00FA79BC"/>
    <w:rsid w:val="00FD56A7"/>
    <w:rsid w:val="00FF257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diagramQuickStyle" Target="diagrams/quickStyle2.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diagramLayout" Target="diagrams/layout1.xml"/><Relationship Id="rId29" Type="http://schemas.openxmlformats.org/officeDocument/2006/relationships/diagramData" Target="diagrams/data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diagramData" Target="diagrams/data1.xml"/><Relationship Id="rId31" Type="http://schemas.openxmlformats.org/officeDocument/2006/relationships/diagramQuickStyle" Target="diagrams/quickStyle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Behaviour Patterns</a:t>
            </a:r>
          </a:p>
        </c:rich>
      </c:tx>
      <c:overlay val="0"/>
    </c:title>
    <c:autoTitleDeleted val="0"/>
    <c:plotArea>
      <c:layout/>
      <c:scatterChart>
        <c:scatterStyle val="smoothMarker"/>
        <c:varyColors val="0"/>
        <c:ser>
          <c:idx val="0"/>
          <c:order val="0"/>
          <c:tx>
            <c:strRef>
              <c:f>Tabelle1!$B$1</c:f>
              <c:strCache>
                <c:ptCount val="1"/>
                <c:pt idx="0">
                  <c:v>Benutzungshäufigkeit</c:v>
                </c:pt>
              </c:strCache>
            </c:strRef>
          </c:tx>
          <c:marker>
            <c:symbol val="none"/>
          </c:marker>
          <c:xVal>
            <c:numRef>
              <c:f>Tabelle1!$A$2:$A$8</c:f>
              <c:numCache>
                <c:formatCode>Standard</c:formatCode>
                <c:ptCount val="7"/>
                <c:pt idx="0">
                  <c:v>1</c:v>
                </c:pt>
                <c:pt idx="1">
                  <c:v>2</c:v>
                </c:pt>
                <c:pt idx="2">
                  <c:v>3</c:v>
                </c:pt>
                <c:pt idx="3">
                  <c:v>4</c:v>
                </c:pt>
                <c:pt idx="4">
                  <c:v>5</c:v>
                </c:pt>
                <c:pt idx="5">
                  <c:v>6</c:v>
                </c:pt>
                <c:pt idx="6">
                  <c:v>7</c:v>
                </c:pt>
              </c:numCache>
            </c:numRef>
          </c:xVal>
          <c:yVal>
            <c:numRef>
              <c:f>Tabelle1!$B$2:$B$8</c:f>
              <c:numCache>
                <c:formatCode>Standard</c:formatCode>
                <c:ptCount val="7"/>
                <c:pt idx="0">
                  <c:v>0</c:v>
                </c:pt>
                <c:pt idx="1">
                  <c:v>1</c:v>
                </c:pt>
                <c:pt idx="2">
                  <c:v>0.25</c:v>
                </c:pt>
                <c:pt idx="3">
                  <c:v>1</c:v>
                </c:pt>
                <c:pt idx="4">
                  <c:v>0.5</c:v>
                </c:pt>
                <c:pt idx="5">
                  <c:v>1</c:v>
                </c:pt>
                <c:pt idx="6">
                  <c:v>0</c:v>
                </c:pt>
              </c:numCache>
            </c:numRef>
          </c:yVal>
          <c:smooth val="1"/>
        </c:ser>
        <c:ser>
          <c:idx val="1"/>
          <c:order val="1"/>
          <c:tx>
            <c:strRef>
              <c:f>Tabelle1!$C$1</c:f>
              <c:strCache>
                <c:ptCount val="1"/>
                <c:pt idx="0">
                  <c:v>Technisches Interesse</c:v>
                </c:pt>
              </c:strCache>
            </c:strRef>
          </c:tx>
          <c:marker>
            <c:symbol val="none"/>
          </c:marker>
          <c:xVal>
            <c:numRef>
              <c:f>Tabelle1!$A$2:$A$8</c:f>
              <c:numCache>
                <c:formatCode>Standard</c:formatCode>
                <c:ptCount val="7"/>
                <c:pt idx="0">
                  <c:v>1</c:v>
                </c:pt>
                <c:pt idx="1">
                  <c:v>2</c:v>
                </c:pt>
                <c:pt idx="2">
                  <c:v>3</c:v>
                </c:pt>
                <c:pt idx="3">
                  <c:v>4</c:v>
                </c:pt>
                <c:pt idx="4">
                  <c:v>5</c:v>
                </c:pt>
                <c:pt idx="5">
                  <c:v>6</c:v>
                </c:pt>
                <c:pt idx="6">
                  <c:v>7</c:v>
                </c:pt>
              </c:numCache>
            </c:numRef>
          </c:xVal>
          <c:yVal>
            <c:numRef>
              <c:f>Tabelle1!$C$2:$C$8</c:f>
              <c:numCache>
                <c:formatCode>Standard</c:formatCode>
                <c:ptCount val="7"/>
                <c:pt idx="0">
                  <c:v>0</c:v>
                </c:pt>
                <c:pt idx="1">
                  <c:v>0.25</c:v>
                </c:pt>
                <c:pt idx="2">
                  <c:v>1</c:v>
                </c:pt>
                <c:pt idx="3">
                  <c:v>0.5</c:v>
                </c:pt>
                <c:pt idx="4">
                  <c:v>1.99</c:v>
                </c:pt>
                <c:pt idx="5">
                  <c:v>0.25</c:v>
                </c:pt>
                <c:pt idx="6">
                  <c:v>0</c:v>
                </c:pt>
              </c:numCache>
            </c:numRef>
          </c:yVal>
          <c:smooth val="1"/>
        </c:ser>
        <c:ser>
          <c:idx val="2"/>
          <c:order val="2"/>
          <c:tx>
            <c:strRef>
              <c:f>Tabelle1!$D$1</c:f>
              <c:strCache>
                <c:ptCount val="1"/>
                <c:pt idx="0">
                  <c:v>Unternehmerisches Danken</c:v>
                </c:pt>
              </c:strCache>
            </c:strRef>
          </c:tx>
          <c:marker>
            <c:symbol val="none"/>
          </c:marker>
          <c:xVal>
            <c:numRef>
              <c:f>Tabelle1!$A$2:$A$8</c:f>
              <c:numCache>
                <c:formatCode>Standard</c:formatCode>
                <c:ptCount val="7"/>
                <c:pt idx="0">
                  <c:v>1</c:v>
                </c:pt>
                <c:pt idx="1">
                  <c:v>2</c:v>
                </c:pt>
                <c:pt idx="2">
                  <c:v>3</c:v>
                </c:pt>
                <c:pt idx="3">
                  <c:v>4</c:v>
                </c:pt>
                <c:pt idx="4">
                  <c:v>5</c:v>
                </c:pt>
                <c:pt idx="5">
                  <c:v>6</c:v>
                </c:pt>
                <c:pt idx="6">
                  <c:v>7</c:v>
                </c:pt>
              </c:numCache>
            </c:numRef>
          </c:xVal>
          <c:yVal>
            <c:numRef>
              <c:f>Tabelle1!$D$2:$D$8</c:f>
              <c:numCache>
                <c:formatCode>Standard</c:formatCode>
                <c:ptCount val="7"/>
                <c:pt idx="0">
                  <c:v>0</c:v>
                </c:pt>
                <c:pt idx="1">
                  <c:v>0.25</c:v>
                </c:pt>
                <c:pt idx="2">
                  <c:v>1.99</c:v>
                </c:pt>
                <c:pt idx="3">
                  <c:v>0.5</c:v>
                </c:pt>
                <c:pt idx="4">
                  <c:v>1</c:v>
                </c:pt>
                <c:pt idx="5">
                  <c:v>0.25</c:v>
                </c:pt>
                <c:pt idx="6">
                  <c:v>0</c:v>
                </c:pt>
              </c:numCache>
            </c:numRef>
          </c:yVal>
          <c:smooth val="1"/>
        </c:ser>
        <c:dLbls>
          <c:showLegendKey val="0"/>
          <c:showVal val="0"/>
          <c:showCatName val="0"/>
          <c:showSerName val="0"/>
          <c:showPercent val="0"/>
          <c:showBubbleSize val="0"/>
        </c:dLbls>
        <c:axId val="364127744"/>
        <c:axId val="245011968"/>
      </c:scatterChart>
      <c:valAx>
        <c:axId val="364127744"/>
        <c:scaling>
          <c:orientation val="minMax"/>
        </c:scaling>
        <c:delete val="0"/>
        <c:axPos val="b"/>
        <c:title>
          <c:tx>
            <c:rich>
              <a:bodyPr/>
              <a:lstStyle/>
              <a:p>
                <a:pPr>
                  <a:defRPr/>
                </a:pPr>
                <a:r>
                  <a:rPr lang="de-CH"/>
                  <a:t>Ausprägung</a:t>
                </a:r>
              </a:p>
            </c:rich>
          </c:tx>
          <c:overlay val="0"/>
        </c:title>
        <c:numFmt formatCode="Standard" sourceLinked="1"/>
        <c:majorTickMark val="none"/>
        <c:minorTickMark val="none"/>
        <c:tickLblPos val="nextTo"/>
        <c:crossAx val="245011968"/>
        <c:crosses val="autoZero"/>
        <c:crossBetween val="midCat"/>
      </c:valAx>
      <c:valAx>
        <c:axId val="245011968"/>
        <c:scaling>
          <c:orientation val="minMax"/>
          <c:max val="2"/>
          <c:min val="0"/>
        </c:scaling>
        <c:delete val="0"/>
        <c:axPos val="l"/>
        <c:majorGridlines/>
        <c:title>
          <c:tx>
            <c:rich>
              <a:bodyPr/>
              <a:lstStyle/>
              <a:p>
                <a:pPr>
                  <a:defRPr/>
                </a:pPr>
                <a:r>
                  <a:rPr lang="de-CH"/>
                  <a:t># Personen</a:t>
                </a:r>
              </a:p>
            </c:rich>
          </c:tx>
          <c:overlay val="0"/>
        </c:title>
        <c:numFmt formatCode="Standard" sourceLinked="1"/>
        <c:majorTickMark val="none"/>
        <c:minorTickMark val="none"/>
        <c:tickLblPos val="nextTo"/>
        <c:crossAx val="364127744"/>
        <c:crosses val="autoZero"/>
        <c:crossBetween val="midCat"/>
        <c:majorUnit val="1"/>
      </c:valAx>
    </c:plotArea>
    <c:legend>
      <c:legendPos val="r"/>
      <c:overlay val="0"/>
      <c:txPr>
        <a:bodyPr/>
        <a:lstStyle/>
        <a:p>
          <a:pPr rtl="0">
            <a:defRPr/>
          </a:pPr>
          <a:endParaRPr lang="de-DE"/>
        </a:p>
      </c:txPr>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1FE6BB-EFA2-40B3-AAE3-9552697C0F1C}" type="doc">
      <dgm:prSet loTypeId="urn:microsoft.com/office/officeart/2005/8/layout/hProcess11" loCatId="process" qsTypeId="urn:microsoft.com/office/officeart/2005/8/quickstyle/simple1" qsCatId="simple" csTypeId="urn:microsoft.com/office/officeart/2005/8/colors/accent1_2" csCatId="accent1" phldr="1"/>
      <dgm:spPr/>
    </dgm:pt>
    <dgm:pt modelId="{8438733A-E698-4E0B-B8BF-4D72205327D2}">
      <dgm:prSet phldrT="[Text]"/>
      <dgm:spPr/>
      <dgm:t>
        <a:bodyPr/>
        <a:lstStyle/>
        <a:p>
          <a:r>
            <a:rPr lang="de-CH"/>
            <a:t>Teilzeit Sanitär</a:t>
          </a:r>
        </a:p>
      </dgm:t>
    </dgm:pt>
    <dgm:pt modelId="{0C3A3553-0B71-439D-B22A-3948147EB0B1}" type="parTrans" cxnId="{369F3A84-34C2-48D1-B876-EAF0BDD738BB}">
      <dgm:prSet/>
      <dgm:spPr/>
      <dgm:t>
        <a:bodyPr/>
        <a:lstStyle/>
        <a:p>
          <a:endParaRPr lang="de-CH"/>
        </a:p>
      </dgm:t>
    </dgm:pt>
    <dgm:pt modelId="{FA69C8F3-B207-472C-9795-9CE5943C1D92}" type="sibTrans" cxnId="{369F3A84-34C2-48D1-B876-EAF0BDD738BB}">
      <dgm:prSet/>
      <dgm:spPr/>
      <dgm:t>
        <a:bodyPr/>
        <a:lstStyle/>
        <a:p>
          <a:endParaRPr lang="de-CH"/>
        </a:p>
      </dgm:t>
    </dgm:pt>
    <dgm:pt modelId="{AB2EB9F4-0B7D-4698-B1E7-DB8B08AA4783}">
      <dgm:prSet phldrT="[Text]"/>
      <dgm:spPr/>
      <dgm:t>
        <a:bodyPr/>
        <a:lstStyle/>
        <a:p>
          <a:r>
            <a:rPr lang="de-CH"/>
            <a:t>5Tage pro Woche</a:t>
          </a:r>
        </a:p>
      </dgm:t>
    </dgm:pt>
    <dgm:pt modelId="{02799D1D-1619-4E12-8C01-154888273EBC}" type="parTrans" cxnId="{033BBDA1-A81C-4C9C-B9B7-D6A2A044D086}">
      <dgm:prSet/>
      <dgm:spPr/>
      <dgm:t>
        <a:bodyPr/>
        <a:lstStyle/>
        <a:p>
          <a:endParaRPr lang="de-CH"/>
        </a:p>
      </dgm:t>
    </dgm:pt>
    <dgm:pt modelId="{C6257079-A17B-4954-BA7A-C8ADCF8A5207}" type="sibTrans" cxnId="{033BBDA1-A81C-4C9C-B9B7-D6A2A044D086}">
      <dgm:prSet/>
      <dgm:spPr/>
      <dgm:t>
        <a:bodyPr/>
        <a:lstStyle/>
        <a:p>
          <a:endParaRPr lang="de-CH"/>
        </a:p>
      </dgm:t>
    </dgm:pt>
    <dgm:pt modelId="{DEA1F5E6-D53E-4E6F-B81B-7664A5BD2B58}">
      <dgm:prSet/>
      <dgm:spPr/>
      <dgm:t>
        <a:bodyPr/>
        <a:lstStyle/>
        <a:p>
          <a:r>
            <a:rPr lang="de-CH"/>
            <a:t>2 Tage pro Woche</a:t>
          </a:r>
        </a:p>
      </dgm:t>
    </dgm:pt>
    <dgm:pt modelId="{EC203BEC-2770-4CCD-AEB6-E237E8F5FE16}" type="parTrans" cxnId="{DF4107EC-EDC1-44DA-A1C2-BBF1B829EE19}">
      <dgm:prSet/>
      <dgm:spPr/>
      <dgm:t>
        <a:bodyPr/>
        <a:lstStyle/>
        <a:p>
          <a:endParaRPr lang="de-CH"/>
        </a:p>
      </dgm:t>
    </dgm:pt>
    <dgm:pt modelId="{24896A43-41DA-40E3-BDC4-AC964405189D}" type="sibTrans" cxnId="{DF4107EC-EDC1-44DA-A1C2-BBF1B829EE19}">
      <dgm:prSet/>
      <dgm:spPr/>
      <dgm:t>
        <a:bodyPr/>
        <a:lstStyle/>
        <a:p>
          <a:endParaRPr lang="de-CH"/>
        </a:p>
      </dgm:t>
    </dgm:pt>
    <dgm:pt modelId="{829C0AC5-E455-4938-885A-57B4BB3279D3}">
      <dgm:prSet phldrT="[Text]"/>
      <dgm:spPr/>
      <dgm:t>
        <a:bodyPr/>
        <a:lstStyle/>
        <a:p>
          <a:r>
            <a:rPr lang="de-CH"/>
            <a:t>Vollzeit Sanitär</a:t>
          </a:r>
        </a:p>
      </dgm:t>
    </dgm:pt>
    <dgm:pt modelId="{0944A1CB-ED91-47FA-AFA2-DAF71BC7CD54}" type="parTrans" cxnId="{6B4FEE6F-BB79-4746-8AB1-4134F58C04B1}">
      <dgm:prSet/>
      <dgm:spPr/>
      <dgm:t>
        <a:bodyPr/>
        <a:lstStyle/>
        <a:p>
          <a:endParaRPr lang="de-CH"/>
        </a:p>
      </dgm:t>
    </dgm:pt>
    <dgm:pt modelId="{D6DE4D73-7F89-4905-B9B3-7BB72D00A8B4}" type="sibTrans" cxnId="{6B4FEE6F-BB79-4746-8AB1-4134F58C04B1}">
      <dgm:prSet/>
      <dgm:spPr/>
      <dgm:t>
        <a:bodyPr/>
        <a:lstStyle/>
        <a:p>
          <a:endParaRPr lang="de-CH"/>
        </a:p>
      </dgm:t>
    </dgm:pt>
    <dgm:pt modelId="{8799D58F-4893-4F3A-A343-D1F5D3E45539}">
      <dgm:prSet phldrT="[Text]"/>
      <dgm:spPr/>
      <dgm:t>
        <a:bodyPr/>
        <a:lstStyle/>
        <a:p>
          <a:r>
            <a:rPr lang="de-CH"/>
            <a:t>4 Tage pro Woche</a:t>
          </a:r>
        </a:p>
      </dgm:t>
    </dgm:pt>
    <dgm:pt modelId="{52F2DFD6-7B01-4BBF-8EE4-245694DFA011}" type="parTrans" cxnId="{E75AB7B1-9D59-481C-9BFC-043E2DE7EC49}">
      <dgm:prSet/>
      <dgm:spPr/>
      <dgm:t>
        <a:bodyPr/>
        <a:lstStyle/>
        <a:p>
          <a:endParaRPr lang="de-CH"/>
        </a:p>
      </dgm:t>
    </dgm:pt>
    <dgm:pt modelId="{E360CC4B-0316-4CBA-9A41-2658C441841E}" type="sibTrans" cxnId="{E75AB7B1-9D59-481C-9BFC-043E2DE7EC49}">
      <dgm:prSet/>
      <dgm:spPr/>
      <dgm:t>
        <a:bodyPr/>
        <a:lstStyle/>
        <a:p>
          <a:endParaRPr lang="de-CH"/>
        </a:p>
      </dgm:t>
    </dgm:pt>
    <dgm:pt modelId="{3676187C-067E-4045-BE5D-19102E6E1D71}">
      <dgm:prSet phldrT="[Text]"/>
      <dgm:spPr/>
      <dgm:t>
        <a:bodyPr/>
        <a:lstStyle/>
        <a:p>
          <a:r>
            <a:rPr lang="de-CH"/>
            <a:t>Sekretärin</a:t>
          </a:r>
        </a:p>
      </dgm:t>
    </dgm:pt>
    <dgm:pt modelId="{1CB69756-023A-491B-AFD8-EA0D822CB8D0}" type="parTrans" cxnId="{A7903A73-A0F3-46BF-B60B-552D858C48F5}">
      <dgm:prSet/>
      <dgm:spPr/>
      <dgm:t>
        <a:bodyPr/>
        <a:lstStyle/>
        <a:p>
          <a:endParaRPr lang="de-CH"/>
        </a:p>
      </dgm:t>
    </dgm:pt>
    <dgm:pt modelId="{336DCD77-4487-4433-BD5D-9AA78DD2CF2A}" type="sibTrans" cxnId="{A7903A73-A0F3-46BF-B60B-552D858C48F5}">
      <dgm:prSet/>
      <dgm:spPr/>
      <dgm:t>
        <a:bodyPr/>
        <a:lstStyle/>
        <a:p>
          <a:endParaRPr lang="de-CH"/>
        </a:p>
      </dgm:t>
    </dgm:pt>
    <dgm:pt modelId="{24048772-109C-43B2-8953-54CA27F666F0}" type="pres">
      <dgm:prSet presAssocID="{671FE6BB-EFA2-40B3-AAE3-9552697C0F1C}" presName="Name0" presStyleCnt="0">
        <dgm:presLayoutVars>
          <dgm:dir/>
          <dgm:resizeHandles val="exact"/>
        </dgm:presLayoutVars>
      </dgm:prSet>
      <dgm:spPr/>
    </dgm:pt>
    <dgm:pt modelId="{DF13CD5A-D2B2-43CF-8EB6-A29CD466E839}" type="pres">
      <dgm:prSet presAssocID="{671FE6BB-EFA2-40B3-AAE3-9552697C0F1C}" presName="arrow" presStyleLbl="bgShp" presStyleIdx="0" presStyleCnt="1"/>
      <dgm:spPr/>
    </dgm:pt>
    <dgm:pt modelId="{3E75E261-4523-4371-A474-A53D7BA993C3}" type="pres">
      <dgm:prSet presAssocID="{671FE6BB-EFA2-40B3-AAE3-9552697C0F1C}" presName="points" presStyleCnt="0"/>
      <dgm:spPr/>
    </dgm:pt>
    <dgm:pt modelId="{580A3BB7-2DDE-4EA4-9D80-28FCB1770C98}" type="pres">
      <dgm:prSet presAssocID="{DEA1F5E6-D53E-4E6F-B81B-7664A5BD2B58}" presName="compositeA" presStyleCnt="0"/>
      <dgm:spPr/>
    </dgm:pt>
    <dgm:pt modelId="{9099527D-2117-4CB6-B39D-96678B15E0C1}" type="pres">
      <dgm:prSet presAssocID="{DEA1F5E6-D53E-4E6F-B81B-7664A5BD2B58}" presName="textA" presStyleLbl="revTx" presStyleIdx="0" presStyleCnt="3">
        <dgm:presLayoutVars>
          <dgm:bulletEnabled val="1"/>
        </dgm:presLayoutVars>
      </dgm:prSet>
      <dgm:spPr/>
      <dgm:t>
        <a:bodyPr/>
        <a:lstStyle/>
        <a:p>
          <a:endParaRPr lang="de-CH"/>
        </a:p>
      </dgm:t>
    </dgm:pt>
    <dgm:pt modelId="{6480B158-6DA0-4452-B718-E50D4932A1FF}" type="pres">
      <dgm:prSet presAssocID="{DEA1F5E6-D53E-4E6F-B81B-7664A5BD2B58}" presName="circleA" presStyleLbl="node1" presStyleIdx="0" presStyleCnt="3"/>
      <dgm:spPr/>
    </dgm:pt>
    <dgm:pt modelId="{5526750B-3378-4E70-84BF-04ECA01B2EE1}" type="pres">
      <dgm:prSet presAssocID="{DEA1F5E6-D53E-4E6F-B81B-7664A5BD2B58}" presName="spaceA" presStyleCnt="0"/>
      <dgm:spPr/>
    </dgm:pt>
    <dgm:pt modelId="{731E4EFC-F529-4FE0-89EE-DFDAE124A1D6}" type="pres">
      <dgm:prSet presAssocID="{24896A43-41DA-40E3-BDC4-AC964405189D}" presName="space" presStyleCnt="0"/>
      <dgm:spPr/>
    </dgm:pt>
    <dgm:pt modelId="{A4162A64-6EB8-4031-B8E4-B07D0B1D8122}" type="pres">
      <dgm:prSet presAssocID="{8799D58F-4893-4F3A-A343-D1F5D3E45539}" presName="compositeB" presStyleCnt="0"/>
      <dgm:spPr/>
    </dgm:pt>
    <dgm:pt modelId="{1B525D72-0C75-4524-A496-99760FEBEC44}" type="pres">
      <dgm:prSet presAssocID="{8799D58F-4893-4F3A-A343-D1F5D3E45539}" presName="textB" presStyleLbl="revTx" presStyleIdx="1" presStyleCnt="3">
        <dgm:presLayoutVars>
          <dgm:bulletEnabled val="1"/>
        </dgm:presLayoutVars>
      </dgm:prSet>
      <dgm:spPr/>
      <dgm:t>
        <a:bodyPr/>
        <a:lstStyle/>
        <a:p>
          <a:endParaRPr lang="de-CH"/>
        </a:p>
      </dgm:t>
    </dgm:pt>
    <dgm:pt modelId="{2F5C93BB-2072-42DD-98BE-25E8AF03F3AB}" type="pres">
      <dgm:prSet presAssocID="{8799D58F-4893-4F3A-A343-D1F5D3E45539}" presName="circleB" presStyleLbl="node1" presStyleIdx="1" presStyleCnt="3"/>
      <dgm:spPr/>
    </dgm:pt>
    <dgm:pt modelId="{C0A8299C-4A3F-402D-88D6-C68E1A5D0DCA}" type="pres">
      <dgm:prSet presAssocID="{8799D58F-4893-4F3A-A343-D1F5D3E45539}" presName="spaceB" presStyleCnt="0"/>
      <dgm:spPr/>
    </dgm:pt>
    <dgm:pt modelId="{E5A98D7F-B4AD-4A5C-9DFC-43ED853DA777}" type="pres">
      <dgm:prSet presAssocID="{E360CC4B-0316-4CBA-9A41-2658C441841E}" presName="space" presStyleCnt="0"/>
      <dgm:spPr/>
    </dgm:pt>
    <dgm:pt modelId="{113D692E-13BA-4D8B-94FC-D2653056899B}" type="pres">
      <dgm:prSet presAssocID="{AB2EB9F4-0B7D-4698-B1E7-DB8B08AA4783}" presName="compositeA" presStyleCnt="0"/>
      <dgm:spPr/>
    </dgm:pt>
    <dgm:pt modelId="{0AD9FA7F-EA2F-438F-934D-652BEFCDCC21}" type="pres">
      <dgm:prSet presAssocID="{AB2EB9F4-0B7D-4698-B1E7-DB8B08AA4783}" presName="textA" presStyleLbl="revTx" presStyleIdx="2" presStyleCnt="3">
        <dgm:presLayoutVars>
          <dgm:bulletEnabled val="1"/>
        </dgm:presLayoutVars>
      </dgm:prSet>
      <dgm:spPr/>
      <dgm:t>
        <a:bodyPr/>
        <a:lstStyle/>
        <a:p>
          <a:endParaRPr lang="de-CH"/>
        </a:p>
      </dgm:t>
    </dgm:pt>
    <dgm:pt modelId="{3CA5DCAB-CF6A-4AEC-90F4-0697A4F77113}" type="pres">
      <dgm:prSet presAssocID="{AB2EB9F4-0B7D-4698-B1E7-DB8B08AA4783}" presName="circleA" presStyleLbl="node1" presStyleIdx="2" presStyleCnt="3"/>
      <dgm:spPr/>
    </dgm:pt>
    <dgm:pt modelId="{CBDAAF49-7AEA-45B8-AC6F-FE0A8BF70467}" type="pres">
      <dgm:prSet presAssocID="{AB2EB9F4-0B7D-4698-B1E7-DB8B08AA4783}" presName="spaceA" presStyleCnt="0"/>
      <dgm:spPr/>
    </dgm:pt>
  </dgm:ptLst>
  <dgm:cxnLst>
    <dgm:cxn modelId="{E75AB7B1-9D59-481C-9BFC-043E2DE7EC49}" srcId="{671FE6BB-EFA2-40B3-AAE3-9552697C0F1C}" destId="{8799D58F-4893-4F3A-A343-D1F5D3E45539}" srcOrd="1" destOrd="0" parTransId="{52F2DFD6-7B01-4BBF-8EE4-245694DFA011}" sibTransId="{E360CC4B-0316-4CBA-9A41-2658C441841E}"/>
    <dgm:cxn modelId="{369F3A84-34C2-48D1-B876-EAF0BDD738BB}" srcId="{DEA1F5E6-D53E-4E6F-B81B-7664A5BD2B58}" destId="{8438733A-E698-4E0B-B8BF-4D72205327D2}" srcOrd="0" destOrd="0" parTransId="{0C3A3553-0B71-439D-B22A-3948147EB0B1}" sibTransId="{FA69C8F3-B207-472C-9795-9CE5943C1D92}"/>
    <dgm:cxn modelId="{EA53E51A-31A7-4DF8-9D12-DE06BA8AB174}" type="presOf" srcId="{8438733A-E698-4E0B-B8BF-4D72205327D2}" destId="{9099527D-2117-4CB6-B39D-96678B15E0C1}" srcOrd="0" destOrd="1" presId="urn:microsoft.com/office/officeart/2005/8/layout/hProcess11"/>
    <dgm:cxn modelId="{A7903A73-A0F3-46BF-B60B-552D858C48F5}" srcId="{8799D58F-4893-4F3A-A343-D1F5D3E45539}" destId="{3676187C-067E-4045-BE5D-19102E6E1D71}" srcOrd="0" destOrd="0" parTransId="{1CB69756-023A-491B-AFD8-EA0D822CB8D0}" sibTransId="{336DCD77-4487-4433-BD5D-9AA78DD2CF2A}"/>
    <dgm:cxn modelId="{701BB27E-AD00-40EF-A549-0E783E53B0C8}" type="presOf" srcId="{8799D58F-4893-4F3A-A343-D1F5D3E45539}" destId="{1B525D72-0C75-4524-A496-99760FEBEC44}" srcOrd="0" destOrd="0" presId="urn:microsoft.com/office/officeart/2005/8/layout/hProcess11"/>
    <dgm:cxn modelId="{52913377-3462-4720-B1A7-DB01F2BE09EE}" type="presOf" srcId="{671FE6BB-EFA2-40B3-AAE3-9552697C0F1C}" destId="{24048772-109C-43B2-8953-54CA27F666F0}" srcOrd="0" destOrd="0" presId="urn:microsoft.com/office/officeart/2005/8/layout/hProcess11"/>
    <dgm:cxn modelId="{DF4107EC-EDC1-44DA-A1C2-BBF1B829EE19}" srcId="{671FE6BB-EFA2-40B3-AAE3-9552697C0F1C}" destId="{DEA1F5E6-D53E-4E6F-B81B-7664A5BD2B58}" srcOrd="0" destOrd="0" parTransId="{EC203BEC-2770-4CCD-AEB6-E237E8F5FE16}" sibTransId="{24896A43-41DA-40E3-BDC4-AC964405189D}"/>
    <dgm:cxn modelId="{191FFC8D-28E8-4F74-97BC-990A28C5146F}" type="presOf" srcId="{829C0AC5-E455-4938-885A-57B4BB3279D3}" destId="{0AD9FA7F-EA2F-438F-934D-652BEFCDCC21}" srcOrd="0" destOrd="1" presId="urn:microsoft.com/office/officeart/2005/8/layout/hProcess11"/>
    <dgm:cxn modelId="{B3BC2C9F-588B-4279-9634-3517477AF54B}" type="presOf" srcId="{AB2EB9F4-0B7D-4698-B1E7-DB8B08AA4783}" destId="{0AD9FA7F-EA2F-438F-934D-652BEFCDCC21}" srcOrd="0" destOrd="0" presId="urn:microsoft.com/office/officeart/2005/8/layout/hProcess11"/>
    <dgm:cxn modelId="{033BBDA1-A81C-4C9C-B9B7-D6A2A044D086}" srcId="{671FE6BB-EFA2-40B3-AAE3-9552697C0F1C}" destId="{AB2EB9F4-0B7D-4698-B1E7-DB8B08AA4783}" srcOrd="2" destOrd="0" parTransId="{02799D1D-1619-4E12-8C01-154888273EBC}" sibTransId="{C6257079-A17B-4954-BA7A-C8ADCF8A5207}"/>
    <dgm:cxn modelId="{8F02D83D-E328-45D8-B755-2ABF62E81070}" type="presOf" srcId="{3676187C-067E-4045-BE5D-19102E6E1D71}" destId="{1B525D72-0C75-4524-A496-99760FEBEC44}" srcOrd="0" destOrd="1" presId="urn:microsoft.com/office/officeart/2005/8/layout/hProcess11"/>
    <dgm:cxn modelId="{6B4FEE6F-BB79-4746-8AB1-4134F58C04B1}" srcId="{AB2EB9F4-0B7D-4698-B1E7-DB8B08AA4783}" destId="{829C0AC5-E455-4938-885A-57B4BB3279D3}" srcOrd="0" destOrd="0" parTransId="{0944A1CB-ED91-47FA-AFA2-DAF71BC7CD54}" sibTransId="{D6DE4D73-7F89-4905-B9B3-7BB72D00A8B4}"/>
    <dgm:cxn modelId="{21CB1DC5-BEBF-4981-AC72-0804E5AD48F4}" type="presOf" srcId="{DEA1F5E6-D53E-4E6F-B81B-7664A5BD2B58}" destId="{9099527D-2117-4CB6-B39D-96678B15E0C1}" srcOrd="0" destOrd="0" presId="urn:microsoft.com/office/officeart/2005/8/layout/hProcess11"/>
    <dgm:cxn modelId="{2E5E7657-8041-47AE-A696-3CBD435594C4}" type="presParOf" srcId="{24048772-109C-43B2-8953-54CA27F666F0}" destId="{DF13CD5A-D2B2-43CF-8EB6-A29CD466E839}" srcOrd="0" destOrd="0" presId="urn:microsoft.com/office/officeart/2005/8/layout/hProcess11"/>
    <dgm:cxn modelId="{AEFD7165-61A7-485A-9E89-C1139111DFBA}" type="presParOf" srcId="{24048772-109C-43B2-8953-54CA27F666F0}" destId="{3E75E261-4523-4371-A474-A53D7BA993C3}" srcOrd="1" destOrd="0" presId="urn:microsoft.com/office/officeart/2005/8/layout/hProcess11"/>
    <dgm:cxn modelId="{3D65CEA5-40EE-4CE1-B872-F9BD84BF63D3}" type="presParOf" srcId="{3E75E261-4523-4371-A474-A53D7BA993C3}" destId="{580A3BB7-2DDE-4EA4-9D80-28FCB1770C98}" srcOrd="0" destOrd="0" presId="urn:microsoft.com/office/officeart/2005/8/layout/hProcess11"/>
    <dgm:cxn modelId="{FD64CD58-72C3-4C28-8478-AA19028BE81E}" type="presParOf" srcId="{580A3BB7-2DDE-4EA4-9D80-28FCB1770C98}" destId="{9099527D-2117-4CB6-B39D-96678B15E0C1}" srcOrd="0" destOrd="0" presId="urn:microsoft.com/office/officeart/2005/8/layout/hProcess11"/>
    <dgm:cxn modelId="{EB93C201-3FC5-43B7-9F3B-C0882C8C8009}" type="presParOf" srcId="{580A3BB7-2DDE-4EA4-9D80-28FCB1770C98}" destId="{6480B158-6DA0-4452-B718-E50D4932A1FF}" srcOrd="1" destOrd="0" presId="urn:microsoft.com/office/officeart/2005/8/layout/hProcess11"/>
    <dgm:cxn modelId="{F35F413A-E3AC-427B-B88D-4B794B88D902}" type="presParOf" srcId="{580A3BB7-2DDE-4EA4-9D80-28FCB1770C98}" destId="{5526750B-3378-4E70-84BF-04ECA01B2EE1}" srcOrd="2" destOrd="0" presId="urn:microsoft.com/office/officeart/2005/8/layout/hProcess11"/>
    <dgm:cxn modelId="{7554929A-7583-4549-8B2A-FF533F6F3EB7}" type="presParOf" srcId="{3E75E261-4523-4371-A474-A53D7BA993C3}" destId="{731E4EFC-F529-4FE0-89EE-DFDAE124A1D6}" srcOrd="1" destOrd="0" presId="urn:microsoft.com/office/officeart/2005/8/layout/hProcess11"/>
    <dgm:cxn modelId="{BF72158E-A3BC-4918-9EFB-D88EF48E0A0F}" type="presParOf" srcId="{3E75E261-4523-4371-A474-A53D7BA993C3}" destId="{A4162A64-6EB8-4031-B8E4-B07D0B1D8122}" srcOrd="2" destOrd="0" presId="urn:microsoft.com/office/officeart/2005/8/layout/hProcess11"/>
    <dgm:cxn modelId="{A4F43DDC-F5F1-439C-B936-930FFC827B34}" type="presParOf" srcId="{A4162A64-6EB8-4031-B8E4-B07D0B1D8122}" destId="{1B525D72-0C75-4524-A496-99760FEBEC44}" srcOrd="0" destOrd="0" presId="urn:microsoft.com/office/officeart/2005/8/layout/hProcess11"/>
    <dgm:cxn modelId="{263145AC-1B42-4A18-9071-2B05BBC0A04E}" type="presParOf" srcId="{A4162A64-6EB8-4031-B8E4-B07D0B1D8122}" destId="{2F5C93BB-2072-42DD-98BE-25E8AF03F3AB}" srcOrd="1" destOrd="0" presId="urn:microsoft.com/office/officeart/2005/8/layout/hProcess11"/>
    <dgm:cxn modelId="{5C7DC351-B6F8-4740-8185-62A4307CE9B6}" type="presParOf" srcId="{A4162A64-6EB8-4031-B8E4-B07D0B1D8122}" destId="{C0A8299C-4A3F-402D-88D6-C68E1A5D0DCA}" srcOrd="2" destOrd="0" presId="urn:microsoft.com/office/officeart/2005/8/layout/hProcess11"/>
    <dgm:cxn modelId="{3ABAB644-7C75-4788-BC57-38BB7EC5A841}" type="presParOf" srcId="{3E75E261-4523-4371-A474-A53D7BA993C3}" destId="{E5A98D7F-B4AD-4A5C-9DFC-43ED853DA777}" srcOrd="3" destOrd="0" presId="urn:microsoft.com/office/officeart/2005/8/layout/hProcess11"/>
    <dgm:cxn modelId="{C2F242D4-E53A-44FE-A7D1-9602EAB84A6F}" type="presParOf" srcId="{3E75E261-4523-4371-A474-A53D7BA993C3}" destId="{113D692E-13BA-4D8B-94FC-D2653056899B}" srcOrd="4" destOrd="0" presId="urn:microsoft.com/office/officeart/2005/8/layout/hProcess11"/>
    <dgm:cxn modelId="{A6B55AAA-15C7-471F-905C-3A71B70B0648}" type="presParOf" srcId="{113D692E-13BA-4D8B-94FC-D2653056899B}" destId="{0AD9FA7F-EA2F-438F-934D-652BEFCDCC21}" srcOrd="0" destOrd="0" presId="urn:microsoft.com/office/officeart/2005/8/layout/hProcess11"/>
    <dgm:cxn modelId="{EF07ACEB-1342-4544-A377-5857B509EAFC}" type="presParOf" srcId="{113D692E-13BA-4D8B-94FC-D2653056899B}" destId="{3CA5DCAB-CF6A-4AEC-90F4-0697A4F77113}" srcOrd="1" destOrd="0" presId="urn:microsoft.com/office/officeart/2005/8/layout/hProcess11"/>
    <dgm:cxn modelId="{55A59B94-8F39-4207-BE18-5263E342D96E}" type="presParOf" srcId="{113D692E-13BA-4D8B-94FC-D2653056899B}" destId="{CBDAAF49-7AEA-45B8-AC6F-FE0A8BF70467}" srcOrd="2" destOrd="0" presId="urn:microsoft.com/office/officeart/2005/8/layout/hProcess1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71FE6BB-EFA2-40B3-AAE3-9552697C0F1C}" type="doc">
      <dgm:prSet loTypeId="urn:microsoft.com/office/officeart/2005/8/layout/hProcess11" loCatId="process" qsTypeId="urn:microsoft.com/office/officeart/2005/8/quickstyle/simple1" qsCatId="simple" csTypeId="urn:microsoft.com/office/officeart/2005/8/colors/accent1_2" csCatId="accent1" phldr="1"/>
      <dgm:spPr/>
    </dgm:pt>
    <dgm:pt modelId="{8438733A-E698-4E0B-B8BF-4D72205327D2}">
      <dgm:prSet phldrT="[Text]"/>
      <dgm:spPr/>
      <dgm:t>
        <a:bodyPr/>
        <a:lstStyle/>
        <a:p>
          <a:r>
            <a:rPr lang="de-CH"/>
            <a:t>Sekretärin</a:t>
          </a:r>
        </a:p>
      </dgm:t>
    </dgm:pt>
    <dgm:pt modelId="{0C3A3553-0B71-439D-B22A-3948147EB0B1}" type="parTrans" cxnId="{369F3A84-34C2-48D1-B876-EAF0BDD738BB}">
      <dgm:prSet/>
      <dgm:spPr/>
      <dgm:t>
        <a:bodyPr/>
        <a:lstStyle/>
        <a:p>
          <a:endParaRPr lang="de-CH"/>
        </a:p>
      </dgm:t>
    </dgm:pt>
    <dgm:pt modelId="{FA69C8F3-B207-472C-9795-9CE5943C1D92}" type="sibTrans" cxnId="{369F3A84-34C2-48D1-B876-EAF0BDD738BB}">
      <dgm:prSet/>
      <dgm:spPr/>
      <dgm:t>
        <a:bodyPr/>
        <a:lstStyle/>
        <a:p>
          <a:endParaRPr lang="de-CH"/>
        </a:p>
      </dgm:t>
    </dgm:pt>
    <dgm:pt modelId="{AB2EB9F4-0B7D-4698-B1E7-DB8B08AA4783}">
      <dgm:prSet phldrT="[Text]"/>
      <dgm:spPr/>
      <dgm:t>
        <a:bodyPr/>
        <a:lstStyle/>
        <a:p>
          <a:r>
            <a:rPr lang="de-CH"/>
            <a:t>Viel technisches Interesse</a:t>
          </a:r>
        </a:p>
      </dgm:t>
    </dgm:pt>
    <dgm:pt modelId="{02799D1D-1619-4E12-8C01-154888273EBC}" type="parTrans" cxnId="{033BBDA1-A81C-4C9C-B9B7-D6A2A044D086}">
      <dgm:prSet/>
      <dgm:spPr/>
      <dgm:t>
        <a:bodyPr/>
        <a:lstStyle/>
        <a:p>
          <a:endParaRPr lang="de-CH"/>
        </a:p>
      </dgm:t>
    </dgm:pt>
    <dgm:pt modelId="{C6257079-A17B-4954-BA7A-C8ADCF8A5207}" type="sibTrans" cxnId="{033BBDA1-A81C-4C9C-B9B7-D6A2A044D086}">
      <dgm:prSet/>
      <dgm:spPr/>
      <dgm:t>
        <a:bodyPr/>
        <a:lstStyle/>
        <a:p>
          <a:endParaRPr lang="de-CH"/>
        </a:p>
      </dgm:t>
    </dgm:pt>
    <dgm:pt modelId="{8D5045FC-02B2-49EB-B8AD-F8A26B514394}">
      <dgm:prSet phldrT="[Text]"/>
      <dgm:spPr/>
      <dgm:t>
        <a:bodyPr/>
        <a:lstStyle/>
        <a:p>
          <a:r>
            <a:rPr lang="de-CH"/>
            <a:t>Teilzeit Sanitär</a:t>
          </a:r>
        </a:p>
      </dgm:t>
    </dgm:pt>
    <dgm:pt modelId="{A6B8F161-7F3C-48FC-A2BA-B23300525397}" type="parTrans" cxnId="{7EE0FC74-FF60-436D-AE75-B84AE1628A04}">
      <dgm:prSet/>
      <dgm:spPr/>
      <dgm:t>
        <a:bodyPr/>
        <a:lstStyle/>
        <a:p>
          <a:endParaRPr lang="de-CH"/>
        </a:p>
      </dgm:t>
    </dgm:pt>
    <dgm:pt modelId="{C78A70AB-858B-4D7E-BFEA-35048B103DEE}" type="sibTrans" cxnId="{7EE0FC74-FF60-436D-AE75-B84AE1628A04}">
      <dgm:prSet/>
      <dgm:spPr/>
      <dgm:t>
        <a:bodyPr/>
        <a:lstStyle/>
        <a:p>
          <a:endParaRPr lang="de-CH"/>
        </a:p>
      </dgm:t>
    </dgm:pt>
    <dgm:pt modelId="{DEA1F5E6-D53E-4E6F-B81B-7664A5BD2B58}">
      <dgm:prSet/>
      <dgm:spPr/>
      <dgm:t>
        <a:bodyPr/>
        <a:lstStyle/>
        <a:p>
          <a:r>
            <a:rPr lang="de-CH"/>
            <a:t>Kein technisches Interesse</a:t>
          </a:r>
        </a:p>
      </dgm:t>
    </dgm:pt>
    <dgm:pt modelId="{EC203BEC-2770-4CCD-AEB6-E237E8F5FE16}" type="parTrans" cxnId="{DF4107EC-EDC1-44DA-A1C2-BBF1B829EE19}">
      <dgm:prSet/>
      <dgm:spPr/>
      <dgm:t>
        <a:bodyPr/>
        <a:lstStyle/>
        <a:p>
          <a:endParaRPr lang="de-CH"/>
        </a:p>
      </dgm:t>
    </dgm:pt>
    <dgm:pt modelId="{24896A43-41DA-40E3-BDC4-AC964405189D}" type="sibTrans" cxnId="{DF4107EC-EDC1-44DA-A1C2-BBF1B829EE19}">
      <dgm:prSet/>
      <dgm:spPr/>
      <dgm:t>
        <a:bodyPr/>
        <a:lstStyle/>
        <a:p>
          <a:endParaRPr lang="de-CH"/>
        </a:p>
      </dgm:t>
    </dgm:pt>
    <dgm:pt modelId="{829C0AC5-E455-4938-885A-57B4BB3279D3}">
      <dgm:prSet phldrT="[Text]"/>
      <dgm:spPr/>
      <dgm:t>
        <a:bodyPr/>
        <a:lstStyle/>
        <a:p>
          <a:r>
            <a:rPr lang="de-CH"/>
            <a:t>Vollzeit Sanitär</a:t>
          </a:r>
        </a:p>
      </dgm:t>
    </dgm:pt>
    <dgm:pt modelId="{0944A1CB-ED91-47FA-AFA2-DAF71BC7CD54}" type="parTrans" cxnId="{6B4FEE6F-BB79-4746-8AB1-4134F58C04B1}">
      <dgm:prSet/>
      <dgm:spPr/>
      <dgm:t>
        <a:bodyPr/>
        <a:lstStyle/>
        <a:p>
          <a:endParaRPr lang="de-CH"/>
        </a:p>
      </dgm:t>
    </dgm:pt>
    <dgm:pt modelId="{D6DE4D73-7F89-4905-B9B3-7BB72D00A8B4}" type="sibTrans" cxnId="{6B4FEE6F-BB79-4746-8AB1-4134F58C04B1}">
      <dgm:prSet/>
      <dgm:spPr/>
      <dgm:t>
        <a:bodyPr/>
        <a:lstStyle/>
        <a:p>
          <a:endParaRPr lang="de-CH"/>
        </a:p>
      </dgm:t>
    </dgm:pt>
    <dgm:pt modelId="{24048772-109C-43B2-8953-54CA27F666F0}" type="pres">
      <dgm:prSet presAssocID="{671FE6BB-EFA2-40B3-AAE3-9552697C0F1C}" presName="Name0" presStyleCnt="0">
        <dgm:presLayoutVars>
          <dgm:dir/>
          <dgm:resizeHandles val="exact"/>
        </dgm:presLayoutVars>
      </dgm:prSet>
      <dgm:spPr/>
    </dgm:pt>
    <dgm:pt modelId="{DF13CD5A-D2B2-43CF-8EB6-A29CD466E839}" type="pres">
      <dgm:prSet presAssocID="{671FE6BB-EFA2-40B3-AAE3-9552697C0F1C}" presName="arrow" presStyleLbl="bgShp" presStyleIdx="0" presStyleCnt="1"/>
      <dgm:spPr/>
    </dgm:pt>
    <dgm:pt modelId="{3E75E261-4523-4371-A474-A53D7BA993C3}" type="pres">
      <dgm:prSet presAssocID="{671FE6BB-EFA2-40B3-AAE3-9552697C0F1C}" presName="points" presStyleCnt="0"/>
      <dgm:spPr/>
    </dgm:pt>
    <dgm:pt modelId="{580A3BB7-2DDE-4EA4-9D80-28FCB1770C98}" type="pres">
      <dgm:prSet presAssocID="{DEA1F5E6-D53E-4E6F-B81B-7664A5BD2B58}" presName="compositeA" presStyleCnt="0"/>
      <dgm:spPr/>
    </dgm:pt>
    <dgm:pt modelId="{9099527D-2117-4CB6-B39D-96678B15E0C1}" type="pres">
      <dgm:prSet presAssocID="{DEA1F5E6-D53E-4E6F-B81B-7664A5BD2B58}" presName="textA" presStyleLbl="revTx" presStyleIdx="0" presStyleCnt="2">
        <dgm:presLayoutVars>
          <dgm:bulletEnabled val="1"/>
        </dgm:presLayoutVars>
      </dgm:prSet>
      <dgm:spPr/>
      <dgm:t>
        <a:bodyPr/>
        <a:lstStyle/>
        <a:p>
          <a:endParaRPr lang="de-CH"/>
        </a:p>
      </dgm:t>
    </dgm:pt>
    <dgm:pt modelId="{6480B158-6DA0-4452-B718-E50D4932A1FF}" type="pres">
      <dgm:prSet presAssocID="{DEA1F5E6-D53E-4E6F-B81B-7664A5BD2B58}" presName="circleA" presStyleLbl="node1" presStyleIdx="0" presStyleCnt="2"/>
      <dgm:spPr/>
    </dgm:pt>
    <dgm:pt modelId="{5526750B-3378-4E70-84BF-04ECA01B2EE1}" type="pres">
      <dgm:prSet presAssocID="{DEA1F5E6-D53E-4E6F-B81B-7664A5BD2B58}" presName="spaceA" presStyleCnt="0"/>
      <dgm:spPr/>
    </dgm:pt>
    <dgm:pt modelId="{731E4EFC-F529-4FE0-89EE-DFDAE124A1D6}" type="pres">
      <dgm:prSet presAssocID="{24896A43-41DA-40E3-BDC4-AC964405189D}" presName="space" presStyleCnt="0"/>
      <dgm:spPr/>
    </dgm:pt>
    <dgm:pt modelId="{3C47097B-D210-45DB-ADA3-E1C321B60312}" type="pres">
      <dgm:prSet presAssocID="{AB2EB9F4-0B7D-4698-B1E7-DB8B08AA4783}" presName="compositeB" presStyleCnt="0"/>
      <dgm:spPr/>
    </dgm:pt>
    <dgm:pt modelId="{66E62EB0-5936-4491-B63B-9A8332F1DB8B}" type="pres">
      <dgm:prSet presAssocID="{AB2EB9F4-0B7D-4698-B1E7-DB8B08AA4783}" presName="textB" presStyleLbl="revTx" presStyleIdx="1" presStyleCnt="2">
        <dgm:presLayoutVars>
          <dgm:bulletEnabled val="1"/>
        </dgm:presLayoutVars>
      </dgm:prSet>
      <dgm:spPr/>
      <dgm:t>
        <a:bodyPr/>
        <a:lstStyle/>
        <a:p>
          <a:endParaRPr lang="de-CH"/>
        </a:p>
      </dgm:t>
    </dgm:pt>
    <dgm:pt modelId="{6B76E6CD-B3DC-480C-A044-A76E16F48586}" type="pres">
      <dgm:prSet presAssocID="{AB2EB9F4-0B7D-4698-B1E7-DB8B08AA4783}" presName="circleB" presStyleLbl="node1" presStyleIdx="1" presStyleCnt="2"/>
      <dgm:spPr/>
    </dgm:pt>
    <dgm:pt modelId="{9E51FFB2-168A-4160-ADE1-03651A252E6D}" type="pres">
      <dgm:prSet presAssocID="{AB2EB9F4-0B7D-4698-B1E7-DB8B08AA4783}" presName="spaceB" presStyleCnt="0"/>
      <dgm:spPr/>
    </dgm:pt>
  </dgm:ptLst>
  <dgm:cxnLst>
    <dgm:cxn modelId="{369F3A84-34C2-48D1-B876-EAF0BDD738BB}" srcId="{DEA1F5E6-D53E-4E6F-B81B-7664A5BD2B58}" destId="{8438733A-E698-4E0B-B8BF-4D72205327D2}" srcOrd="0" destOrd="0" parTransId="{0C3A3553-0B71-439D-B22A-3948147EB0B1}" sibTransId="{FA69C8F3-B207-472C-9795-9CE5943C1D92}"/>
    <dgm:cxn modelId="{732A5447-E552-4220-9379-D2632BA2F6EB}" type="presOf" srcId="{8D5045FC-02B2-49EB-B8AD-F8A26B514394}" destId="{66E62EB0-5936-4491-B63B-9A8332F1DB8B}" srcOrd="0" destOrd="1" presId="urn:microsoft.com/office/officeart/2005/8/layout/hProcess11"/>
    <dgm:cxn modelId="{C7E9BB3A-950E-4055-9729-47E66D72F9FE}" type="presOf" srcId="{8438733A-E698-4E0B-B8BF-4D72205327D2}" destId="{9099527D-2117-4CB6-B39D-96678B15E0C1}" srcOrd="0" destOrd="1" presId="urn:microsoft.com/office/officeart/2005/8/layout/hProcess11"/>
    <dgm:cxn modelId="{FE1BA8D3-598B-43F6-BCE7-294E280A49DA}" type="presOf" srcId="{DEA1F5E6-D53E-4E6F-B81B-7664A5BD2B58}" destId="{9099527D-2117-4CB6-B39D-96678B15E0C1}" srcOrd="0" destOrd="0" presId="urn:microsoft.com/office/officeart/2005/8/layout/hProcess11"/>
    <dgm:cxn modelId="{7EE0FC74-FF60-436D-AE75-B84AE1628A04}" srcId="{AB2EB9F4-0B7D-4698-B1E7-DB8B08AA4783}" destId="{8D5045FC-02B2-49EB-B8AD-F8A26B514394}" srcOrd="0" destOrd="0" parTransId="{A6B8F161-7F3C-48FC-A2BA-B23300525397}" sibTransId="{C78A70AB-858B-4D7E-BFEA-35048B103DEE}"/>
    <dgm:cxn modelId="{512AB024-6CFC-4202-BDF4-8697EE1A5C06}" type="presOf" srcId="{AB2EB9F4-0B7D-4698-B1E7-DB8B08AA4783}" destId="{66E62EB0-5936-4491-B63B-9A8332F1DB8B}" srcOrd="0" destOrd="0" presId="urn:microsoft.com/office/officeart/2005/8/layout/hProcess11"/>
    <dgm:cxn modelId="{DF4107EC-EDC1-44DA-A1C2-BBF1B829EE19}" srcId="{671FE6BB-EFA2-40B3-AAE3-9552697C0F1C}" destId="{DEA1F5E6-D53E-4E6F-B81B-7664A5BD2B58}" srcOrd="0" destOrd="0" parTransId="{EC203BEC-2770-4CCD-AEB6-E237E8F5FE16}" sibTransId="{24896A43-41DA-40E3-BDC4-AC964405189D}"/>
    <dgm:cxn modelId="{033BBDA1-A81C-4C9C-B9B7-D6A2A044D086}" srcId="{671FE6BB-EFA2-40B3-AAE3-9552697C0F1C}" destId="{AB2EB9F4-0B7D-4698-B1E7-DB8B08AA4783}" srcOrd="1" destOrd="0" parTransId="{02799D1D-1619-4E12-8C01-154888273EBC}" sibTransId="{C6257079-A17B-4954-BA7A-C8ADCF8A5207}"/>
    <dgm:cxn modelId="{8EDD1E33-7DD3-4ECA-BD0C-3C192937FDF2}" type="presOf" srcId="{671FE6BB-EFA2-40B3-AAE3-9552697C0F1C}" destId="{24048772-109C-43B2-8953-54CA27F666F0}" srcOrd="0" destOrd="0" presId="urn:microsoft.com/office/officeart/2005/8/layout/hProcess11"/>
    <dgm:cxn modelId="{6B4FEE6F-BB79-4746-8AB1-4134F58C04B1}" srcId="{AB2EB9F4-0B7D-4698-B1E7-DB8B08AA4783}" destId="{829C0AC5-E455-4938-885A-57B4BB3279D3}" srcOrd="1" destOrd="0" parTransId="{0944A1CB-ED91-47FA-AFA2-DAF71BC7CD54}" sibTransId="{D6DE4D73-7F89-4905-B9B3-7BB72D00A8B4}"/>
    <dgm:cxn modelId="{C31891CC-F238-47AC-97E4-998567D4938F}" type="presOf" srcId="{829C0AC5-E455-4938-885A-57B4BB3279D3}" destId="{66E62EB0-5936-4491-B63B-9A8332F1DB8B}" srcOrd="0" destOrd="2" presId="urn:microsoft.com/office/officeart/2005/8/layout/hProcess11"/>
    <dgm:cxn modelId="{65A36B9C-BA73-48C2-9645-2817E52DA6AC}" type="presParOf" srcId="{24048772-109C-43B2-8953-54CA27F666F0}" destId="{DF13CD5A-D2B2-43CF-8EB6-A29CD466E839}" srcOrd="0" destOrd="0" presId="urn:microsoft.com/office/officeart/2005/8/layout/hProcess11"/>
    <dgm:cxn modelId="{8856E4E1-0D43-45E2-BD33-056B793D1474}" type="presParOf" srcId="{24048772-109C-43B2-8953-54CA27F666F0}" destId="{3E75E261-4523-4371-A474-A53D7BA993C3}" srcOrd="1" destOrd="0" presId="urn:microsoft.com/office/officeart/2005/8/layout/hProcess11"/>
    <dgm:cxn modelId="{4C3F2C44-148B-490B-AD8E-2F3FD4DFF317}" type="presParOf" srcId="{3E75E261-4523-4371-A474-A53D7BA993C3}" destId="{580A3BB7-2DDE-4EA4-9D80-28FCB1770C98}" srcOrd="0" destOrd="0" presId="urn:microsoft.com/office/officeart/2005/8/layout/hProcess11"/>
    <dgm:cxn modelId="{05EC3D6D-140A-407A-A024-00D07C1F3B42}" type="presParOf" srcId="{580A3BB7-2DDE-4EA4-9D80-28FCB1770C98}" destId="{9099527D-2117-4CB6-B39D-96678B15E0C1}" srcOrd="0" destOrd="0" presId="urn:microsoft.com/office/officeart/2005/8/layout/hProcess11"/>
    <dgm:cxn modelId="{A7531FE4-823C-4181-9CF5-9AAD1F66EFF0}" type="presParOf" srcId="{580A3BB7-2DDE-4EA4-9D80-28FCB1770C98}" destId="{6480B158-6DA0-4452-B718-E50D4932A1FF}" srcOrd="1" destOrd="0" presId="urn:microsoft.com/office/officeart/2005/8/layout/hProcess11"/>
    <dgm:cxn modelId="{4446D941-229B-42F6-A5DA-B10AB9F915CB}" type="presParOf" srcId="{580A3BB7-2DDE-4EA4-9D80-28FCB1770C98}" destId="{5526750B-3378-4E70-84BF-04ECA01B2EE1}" srcOrd="2" destOrd="0" presId="urn:microsoft.com/office/officeart/2005/8/layout/hProcess11"/>
    <dgm:cxn modelId="{BECD003F-AB55-4BFF-96F0-937845B96049}" type="presParOf" srcId="{3E75E261-4523-4371-A474-A53D7BA993C3}" destId="{731E4EFC-F529-4FE0-89EE-DFDAE124A1D6}" srcOrd="1" destOrd="0" presId="urn:microsoft.com/office/officeart/2005/8/layout/hProcess11"/>
    <dgm:cxn modelId="{188B3FFA-8381-4D11-BE96-204B6921786F}" type="presParOf" srcId="{3E75E261-4523-4371-A474-A53D7BA993C3}" destId="{3C47097B-D210-45DB-ADA3-E1C321B60312}" srcOrd="2" destOrd="0" presId="urn:microsoft.com/office/officeart/2005/8/layout/hProcess11"/>
    <dgm:cxn modelId="{34C66AC0-3261-4275-8393-CC65BBB61672}" type="presParOf" srcId="{3C47097B-D210-45DB-ADA3-E1C321B60312}" destId="{66E62EB0-5936-4491-B63B-9A8332F1DB8B}" srcOrd="0" destOrd="0" presId="urn:microsoft.com/office/officeart/2005/8/layout/hProcess11"/>
    <dgm:cxn modelId="{EE49C091-BF5D-4FA7-B589-58C70CB127D9}" type="presParOf" srcId="{3C47097B-D210-45DB-ADA3-E1C321B60312}" destId="{6B76E6CD-B3DC-480C-A044-A76E16F48586}" srcOrd="1" destOrd="0" presId="urn:microsoft.com/office/officeart/2005/8/layout/hProcess11"/>
    <dgm:cxn modelId="{33D5EC26-439E-4570-8B24-4EFF1467DF39}" type="presParOf" srcId="{3C47097B-D210-45DB-ADA3-E1C321B60312}" destId="{9E51FFB2-168A-4160-ADE1-03651A252E6D}" srcOrd="2" destOrd="0" presId="urn:microsoft.com/office/officeart/2005/8/layout/hProcess1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71FE6BB-EFA2-40B3-AAE3-9552697C0F1C}" type="doc">
      <dgm:prSet loTypeId="urn:microsoft.com/office/officeart/2005/8/layout/hProcess11" loCatId="process" qsTypeId="urn:microsoft.com/office/officeart/2005/8/quickstyle/simple1" qsCatId="simple" csTypeId="urn:microsoft.com/office/officeart/2005/8/colors/accent1_2" csCatId="accent1" phldr="1"/>
      <dgm:spPr/>
    </dgm:pt>
    <dgm:pt modelId="{8438733A-E698-4E0B-B8BF-4D72205327D2}">
      <dgm:prSet phldrT="[Text]"/>
      <dgm:spPr/>
      <dgm:t>
        <a:bodyPr/>
        <a:lstStyle/>
        <a:p>
          <a:r>
            <a:rPr lang="de-CH"/>
            <a:t>Teilzeit Sanitär</a:t>
          </a:r>
        </a:p>
      </dgm:t>
    </dgm:pt>
    <dgm:pt modelId="{0C3A3553-0B71-439D-B22A-3948147EB0B1}" type="parTrans" cxnId="{369F3A84-34C2-48D1-B876-EAF0BDD738BB}">
      <dgm:prSet/>
      <dgm:spPr/>
      <dgm:t>
        <a:bodyPr/>
        <a:lstStyle/>
        <a:p>
          <a:endParaRPr lang="de-CH"/>
        </a:p>
      </dgm:t>
    </dgm:pt>
    <dgm:pt modelId="{FA69C8F3-B207-472C-9795-9CE5943C1D92}" type="sibTrans" cxnId="{369F3A84-34C2-48D1-B876-EAF0BDD738BB}">
      <dgm:prSet/>
      <dgm:spPr/>
      <dgm:t>
        <a:bodyPr/>
        <a:lstStyle/>
        <a:p>
          <a:endParaRPr lang="de-CH"/>
        </a:p>
      </dgm:t>
    </dgm:pt>
    <dgm:pt modelId="{AB2EB9F4-0B7D-4698-B1E7-DB8B08AA4783}">
      <dgm:prSet phldrT="[Text]"/>
      <dgm:spPr/>
      <dgm:t>
        <a:bodyPr/>
        <a:lstStyle/>
        <a:p>
          <a:r>
            <a:rPr lang="de-CH"/>
            <a:t>Viel unternehmerisches Denken</a:t>
          </a:r>
        </a:p>
      </dgm:t>
    </dgm:pt>
    <dgm:pt modelId="{02799D1D-1619-4E12-8C01-154888273EBC}" type="parTrans" cxnId="{033BBDA1-A81C-4C9C-B9B7-D6A2A044D086}">
      <dgm:prSet/>
      <dgm:spPr/>
      <dgm:t>
        <a:bodyPr/>
        <a:lstStyle/>
        <a:p>
          <a:endParaRPr lang="de-CH"/>
        </a:p>
      </dgm:t>
    </dgm:pt>
    <dgm:pt modelId="{C6257079-A17B-4954-BA7A-C8ADCF8A5207}" type="sibTrans" cxnId="{033BBDA1-A81C-4C9C-B9B7-D6A2A044D086}">
      <dgm:prSet/>
      <dgm:spPr/>
      <dgm:t>
        <a:bodyPr/>
        <a:lstStyle/>
        <a:p>
          <a:endParaRPr lang="de-CH"/>
        </a:p>
      </dgm:t>
    </dgm:pt>
    <dgm:pt modelId="{DEA1F5E6-D53E-4E6F-B81B-7664A5BD2B58}">
      <dgm:prSet/>
      <dgm:spPr/>
      <dgm:t>
        <a:bodyPr/>
        <a:lstStyle/>
        <a:p>
          <a:r>
            <a:rPr lang="de-CH"/>
            <a:t>Kein unternehmerisches Denken</a:t>
          </a:r>
        </a:p>
      </dgm:t>
    </dgm:pt>
    <dgm:pt modelId="{EC203BEC-2770-4CCD-AEB6-E237E8F5FE16}" type="parTrans" cxnId="{DF4107EC-EDC1-44DA-A1C2-BBF1B829EE19}">
      <dgm:prSet/>
      <dgm:spPr/>
      <dgm:t>
        <a:bodyPr/>
        <a:lstStyle/>
        <a:p>
          <a:endParaRPr lang="de-CH"/>
        </a:p>
      </dgm:t>
    </dgm:pt>
    <dgm:pt modelId="{24896A43-41DA-40E3-BDC4-AC964405189D}" type="sibTrans" cxnId="{DF4107EC-EDC1-44DA-A1C2-BBF1B829EE19}">
      <dgm:prSet/>
      <dgm:spPr/>
      <dgm:t>
        <a:bodyPr/>
        <a:lstStyle/>
        <a:p>
          <a:endParaRPr lang="de-CH"/>
        </a:p>
      </dgm:t>
    </dgm:pt>
    <dgm:pt modelId="{F074EC15-F984-4091-98F9-D717525DDAB9}">
      <dgm:prSet phldrT="[Text]"/>
      <dgm:spPr/>
      <dgm:t>
        <a:bodyPr/>
        <a:lstStyle/>
        <a:p>
          <a:r>
            <a:rPr lang="de-CH"/>
            <a:t>Sekretärin</a:t>
          </a:r>
        </a:p>
      </dgm:t>
    </dgm:pt>
    <dgm:pt modelId="{F0E85A24-A3D0-471E-B85C-3B5BD9C029B7}" type="parTrans" cxnId="{50A94A89-0135-44B4-94B4-2D419A594DCB}">
      <dgm:prSet/>
      <dgm:spPr/>
      <dgm:t>
        <a:bodyPr/>
        <a:lstStyle/>
        <a:p>
          <a:endParaRPr lang="de-CH"/>
        </a:p>
      </dgm:t>
    </dgm:pt>
    <dgm:pt modelId="{89F1E9A3-D1B7-400F-8E57-0E5849F12D72}" type="sibTrans" cxnId="{50A94A89-0135-44B4-94B4-2D419A594DCB}">
      <dgm:prSet/>
      <dgm:spPr/>
      <dgm:t>
        <a:bodyPr/>
        <a:lstStyle/>
        <a:p>
          <a:endParaRPr lang="de-CH"/>
        </a:p>
      </dgm:t>
    </dgm:pt>
    <dgm:pt modelId="{62FAB820-7D02-4A27-B957-F10E98F8562C}">
      <dgm:prSet phldrT="[Text]"/>
      <dgm:spPr/>
      <dgm:t>
        <a:bodyPr/>
        <a:lstStyle/>
        <a:p>
          <a:r>
            <a:rPr lang="de-CH"/>
            <a:t>Vollzeit Sanitär</a:t>
          </a:r>
        </a:p>
      </dgm:t>
    </dgm:pt>
    <dgm:pt modelId="{E855348C-A94D-41F1-B1BC-8BD39922AF0A}" type="parTrans" cxnId="{4086A82F-5BD3-4125-B345-3F15DCC7CF90}">
      <dgm:prSet/>
      <dgm:spPr/>
      <dgm:t>
        <a:bodyPr/>
        <a:lstStyle/>
        <a:p>
          <a:endParaRPr lang="de-CH"/>
        </a:p>
      </dgm:t>
    </dgm:pt>
    <dgm:pt modelId="{53E086FA-F778-4A58-9790-2E4167C62FBD}" type="sibTrans" cxnId="{4086A82F-5BD3-4125-B345-3F15DCC7CF90}">
      <dgm:prSet/>
      <dgm:spPr/>
      <dgm:t>
        <a:bodyPr/>
        <a:lstStyle/>
        <a:p>
          <a:endParaRPr lang="de-CH"/>
        </a:p>
      </dgm:t>
    </dgm:pt>
    <dgm:pt modelId="{24048772-109C-43B2-8953-54CA27F666F0}" type="pres">
      <dgm:prSet presAssocID="{671FE6BB-EFA2-40B3-AAE3-9552697C0F1C}" presName="Name0" presStyleCnt="0">
        <dgm:presLayoutVars>
          <dgm:dir/>
          <dgm:resizeHandles val="exact"/>
        </dgm:presLayoutVars>
      </dgm:prSet>
      <dgm:spPr/>
    </dgm:pt>
    <dgm:pt modelId="{DF13CD5A-D2B2-43CF-8EB6-A29CD466E839}" type="pres">
      <dgm:prSet presAssocID="{671FE6BB-EFA2-40B3-AAE3-9552697C0F1C}" presName="arrow" presStyleLbl="bgShp" presStyleIdx="0" presStyleCnt="1"/>
      <dgm:spPr/>
    </dgm:pt>
    <dgm:pt modelId="{3E75E261-4523-4371-A474-A53D7BA993C3}" type="pres">
      <dgm:prSet presAssocID="{671FE6BB-EFA2-40B3-AAE3-9552697C0F1C}" presName="points" presStyleCnt="0"/>
      <dgm:spPr/>
    </dgm:pt>
    <dgm:pt modelId="{580A3BB7-2DDE-4EA4-9D80-28FCB1770C98}" type="pres">
      <dgm:prSet presAssocID="{DEA1F5E6-D53E-4E6F-B81B-7664A5BD2B58}" presName="compositeA" presStyleCnt="0"/>
      <dgm:spPr/>
    </dgm:pt>
    <dgm:pt modelId="{9099527D-2117-4CB6-B39D-96678B15E0C1}" type="pres">
      <dgm:prSet presAssocID="{DEA1F5E6-D53E-4E6F-B81B-7664A5BD2B58}" presName="textA" presStyleLbl="revTx" presStyleIdx="0" presStyleCnt="2">
        <dgm:presLayoutVars>
          <dgm:bulletEnabled val="1"/>
        </dgm:presLayoutVars>
      </dgm:prSet>
      <dgm:spPr/>
      <dgm:t>
        <a:bodyPr/>
        <a:lstStyle/>
        <a:p>
          <a:endParaRPr lang="de-CH"/>
        </a:p>
      </dgm:t>
    </dgm:pt>
    <dgm:pt modelId="{6480B158-6DA0-4452-B718-E50D4932A1FF}" type="pres">
      <dgm:prSet presAssocID="{DEA1F5E6-D53E-4E6F-B81B-7664A5BD2B58}" presName="circleA" presStyleLbl="node1" presStyleIdx="0" presStyleCnt="2"/>
      <dgm:spPr/>
    </dgm:pt>
    <dgm:pt modelId="{5526750B-3378-4E70-84BF-04ECA01B2EE1}" type="pres">
      <dgm:prSet presAssocID="{DEA1F5E6-D53E-4E6F-B81B-7664A5BD2B58}" presName="spaceA" presStyleCnt="0"/>
      <dgm:spPr/>
    </dgm:pt>
    <dgm:pt modelId="{731E4EFC-F529-4FE0-89EE-DFDAE124A1D6}" type="pres">
      <dgm:prSet presAssocID="{24896A43-41DA-40E3-BDC4-AC964405189D}" presName="space" presStyleCnt="0"/>
      <dgm:spPr/>
    </dgm:pt>
    <dgm:pt modelId="{3C47097B-D210-45DB-ADA3-E1C321B60312}" type="pres">
      <dgm:prSet presAssocID="{AB2EB9F4-0B7D-4698-B1E7-DB8B08AA4783}" presName="compositeB" presStyleCnt="0"/>
      <dgm:spPr/>
    </dgm:pt>
    <dgm:pt modelId="{66E62EB0-5936-4491-B63B-9A8332F1DB8B}" type="pres">
      <dgm:prSet presAssocID="{AB2EB9F4-0B7D-4698-B1E7-DB8B08AA4783}" presName="textB" presStyleLbl="revTx" presStyleIdx="1" presStyleCnt="2">
        <dgm:presLayoutVars>
          <dgm:bulletEnabled val="1"/>
        </dgm:presLayoutVars>
      </dgm:prSet>
      <dgm:spPr/>
      <dgm:t>
        <a:bodyPr/>
        <a:lstStyle/>
        <a:p>
          <a:endParaRPr lang="de-CH"/>
        </a:p>
      </dgm:t>
    </dgm:pt>
    <dgm:pt modelId="{6B76E6CD-B3DC-480C-A044-A76E16F48586}" type="pres">
      <dgm:prSet presAssocID="{AB2EB9F4-0B7D-4698-B1E7-DB8B08AA4783}" presName="circleB" presStyleLbl="node1" presStyleIdx="1" presStyleCnt="2"/>
      <dgm:spPr/>
    </dgm:pt>
    <dgm:pt modelId="{9E51FFB2-168A-4160-ADE1-03651A252E6D}" type="pres">
      <dgm:prSet presAssocID="{AB2EB9F4-0B7D-4698-B1E7-DB8B08AA4783}" presName="spaceB" presStyleCnt="0"/>
      <dgm:spPr/>
    </dgm:pt>
  </dgm:ptLst>
  <dgm:cxnLst>
    <dgm:cxn modelId="{369F3A84-34C2-48D1-B876-EAF0BDD738BB}" srcId="{DEA1F5E6-D53E-4E6F-B81B-7664A5BD2B58}" destId="{8438733A-E698-4E0B-B8BF-4D72205327D2}" srcOrd="0" destOrd="0" parTransId="{0C3A3553-0B71-439D-B22A-3948147EB0B1}" sibTransId="{FA69C8F3-B207-472C-9795-9CE5943C1D92}"/>
    <dgm:cxn modelId="{706A7773-9B46-4AE0-B341-F47BCE20439B}" type="presOf" srcId="{AB2EB9F4-0B7D-4698-B1E7-DB8B08AA4783}" destId="{66E62EB0-5936-4491-B63B-9A8332F1DB8B}" srcOrd="0" destOrd="0" presId="urn:microsoft.com/office/officeart/2005/8/layout/hProcess11"/>
    <dgm:cxn modelId="{78C80895-B02B-4A37-943E-F57B61E3E79B}" type="presOf" srcId="{F074EC15-F984-4091-98F9-D717525DDAB9}" destId="{66E62EB0-5936-4491-B63B-9A8332F1DB8B}" srcOrd="0" destOrd="1" presId="urn:microsoft.com/office/officeart/2005/8/layout/hProcess11"/>
    <dgm:cxn modelId="{336A96AC-B71B-4E98-ACC2-0B2EE94691C7}" type="presOf" srcId="{DEA1F5E6-D53E-4E6F-B81B-7664A5BD2B58}" destId="{9099527D-2117-4CB6-B39D-96678B15E0C1}" srcOrd="0" destOrd="0" presId="urn:microsoft.com/office/officeart/2005/8/layout/hProcess11"/>
    <dgm:cxn modelId="{24E458B0-3BE0-4A8C-B002-99A13567436B}" type="presOf" srcId="{62FAB820-7D02-4A27-B957-F10E98F8562C}" destId="{9099527D-2117-4CB6-B39D-96678B15E0C1}" srcOrd="0" destOrd="2" presId="urn:microsoft.com/office/officeart/2005/8/layout/hProcess11"/>
    <dgm:cxn modelId="{50A94A89-0135-44B4-94B4-2D419A594DCB}" srcId="{AB2EB9F4-0B7D-4698-B1E7-DB8B08AA4783}" destId="{F074EC15-F984-4091-98F9-D717525DDAB9}" srcOrd="0" destOrd="0" parTransId="{F0E85A24-A3D0-471E-B85C-3B5BD9C029B7}" sibTransId="{89F1E9A3-D1B7-400F-8E57-0E5849F12D72}"/>
    <dgm:cxn modelId="{F4FAC9DB-D943-4144-B04D-C9CCF7E3441D}" type="presOf" srcId="{671FE6BB-EFA2-40B3-AAE3-9552697C0F1C}" destId="{24048772-109C-43B2-8953-54CA27F666F0}" srcOrd="0" destOrd="0" presId="urn:microsoft.com/office/officeart/2005/8/layout/hProcess11"/>
    <dgm:cxn modelId="{DF4107EC-EDC1-44DA-A1C2-BBF1B829EE19}" srcId="{671FE6BB-EFA2-40B3-AAE3-9552697C0F1C}" destId="{DEA1F5E6-D53E-4E6F-B81B-7664A5BD2B58}" srcOrd="0" destOrd="0" parTransId="{EC203BEC-2770-4CCD-AEB6-E237E8F5FE16}" sibTransId="{24896A43-41DA-40E3-BDC4-AC964405189D}"/>
    <dgm:cxn modelId="{4086A82F-5BD3-4125-B345-3F15DCC7CF90}" srcId="{DEA1F5E6-D53E-4E6F-B81B-7664A5BD2B58}" destId="{62FAB820-7D02-4A27-B957-F10E98F8562C}" srcOrd="1" destOrd="0" parTransId="{E855348C-A94D-41F1-B1BC-8BD39922AF0A}" sibTransId="{53E086FA-F778-4A58-9790-2E4167C62FBD}"/>
    <dgm:cxn modelId="{97B9C780-A833-4E96-B2ED-223DEC2F6725}" type="presOf" srcId="{8438733A-E698-4E0B-B8BF-4D72205327D2}" destId="{9099527D-2117-4CB6-B39D-96678B15E0C1}" srcOrd="0" destOrd="1" presId="urn:microsoft.com/office/officeart/2005/8/layout/hProcess11"/>
    <dgm:cxn modelId="{033BBDA1-A81C-4C9C-B9B7-D6A2A044D086}" srcId="{671FE6BB-EFA2-40B3-AAE3-9552697C0F1C}" destId="{AB2EB9F4-0B7D-4698-B1E7-DB8B08AA4783}" srcOrd="1" destOrd="0" parTransId="{02799D1D-1619-4E12-8C01-154888273EBC}" sibTransId="{C6257079-A17B-4954-BA7A-C8ADCF8A5207}"/>
    <dgm:cxn modelId="{7D4C58D0-99D0-4B1A-BAD0-0AA47A12BCE5}" type="presParOf" srcId="{24048772-109C-43B2-8953-54CA27F666F0}" destId="{DF13CD5A-D2B2-43CF-8EB6-A29CD466E839}" srcOrd="0" destOrd="0" presId="urn:microsoft.com/office/officeart/2005/8/layout/hProcess11"/>
    <dgm:cxn modelId="{E2CBF954-7A53-49DD-AE19-728A80544EA7}" type="presParOf" srcId="{24048772-109C-43B2-8953-54CA27F666F0}" destId="{3E75E261-4523-4371-A474-A53D7BA993C3}" srcOrd="1" destOrd="0" presId="urn:microsoft.com/office/officeart/2005/8/layout/hProcess11"/>
    <dgm:cxn modelId="{640BBD06-93C4-402E-9E18-A5103D3EB3BE}" type="presParOf" srcId="{3E75E261-4523-4371-A474-A53D7BA993C3}" destId="{580A3BB7-2DDE-4EA4-9D80-28FCB1770C98}" srcOrd="0" destOrd="0" presId="urn:microsoft.com/office/officeart/2005/8/layout/hProcess11"/>
    <dgm:cxn modelId="{9E39DC26-A399-41C6-9420-AD37067599CC}" type="presParOf" srcId="{580A3BB7-2DDE-4EA4-9D80-28FCB1770C98}" destId="{9099527D-2117-4CB6-B39D-96678B15E0C1}" srcOrd="0" destOrd="0" presId="urn:microsoft.com/office/officeart/2005/8/layout/hProcess11"/>
    <dgm:cxn modelId="{865631E1-EC52-4151-A5D4-FC3561A722F0}" type="presParOf" srcId="{580A3BB7-2DDE-4EA4-9D80-28FCB1770C98}" destId="{6480B158-6DA0-4452-B718-E50D4932A1FF}" srcOrd="1" destOrd="0" presId="urn:microsoft.com/office/officeart/2005/8/layout/hProcess11"/>
    <dgm:cxn modelId="{D51DA1ED-75AF-457C-8AA6-C4D625E2B96F}" type="presParOf" srcId="{580A3BB7-2DDE-4EA4-9D80-28FCB1770C98}" destId="{5526750B-3378-4E70-84BF-04ECA01B2EE1}" srcOrd="2" destOrd="0" presId="urn:microsoft.com/office/officeart/2005/8/layout/hProcess11"/>
    <dgm:cxn modelId="{DCCE31A0-91C2-40C1-9EF3-5C891711AD0D}" type="presParOf" srcId="{3E75E261-4523-4371-A474-A53D7BA993C3}" destId="{731E4EFC-F529-4FE0-89EE-DFDAE124A1D6}" srcOrd="1" destOrd="0" presId="urn:microsoft.com/office/officeart/2005/8/layout/hProcess11"/>
    <dgm:cxn modelId="{441192C9-DBB1-4E83-A7F6-627AE32D9CCF}" type="presParOf" srcId="{3E75E261-4523-4371-A474-A53D7BA993C3}" destId="{3C47097B-D210-45DB-ADA3-E1C321B60312}" srcOrd="2" destOrd="0" presId="urn:microsoft.com/office/officeart/2005/8/layout/hProcess11"/>
    <dgm:cxn modelId="{BDB6B629-46EF-4A0A-B518-D6AA612AC758}" type="presParOf" srcId="{3C47097B-D210-45DB-ADA3-E1C321B60312}" destId="{66E62EB0-5936-4491-B63B-9A8332F1DB8B}" srcOrd="0" destOrd="0" presId="urn:microsoft.com/office/officeart/2005/8/layout/hProcess11"/>
    <dgm:cxn modelId="{92602F5D-593C-4F1F-A0CD-FAFF96A1C157}" type="presParOf" srcId="{3C47097B-D210-45DB-ADA3-E1C321B60312}" destId="{6B76E6CD-B3DC-480C-A044-A76E16F48586}" srcOrd="1" destOrd="0" presId="urn:microsoft.com/office/officeart/2005/8/layout/hProcess11"/>
    <dgm:cxn modelId="{2054780C-E993-447E-9EB8-790FCD0C4177}" type="presParOf" srcId="{3C47097B-D210-45DB-ADA3-E1C321B60312}" destId="{9E51FFB2-168A-4160-ADE1-03651A252E6D}" srcOrd="2" destOrd="0" presId="urn:microsoft.com/office/officeart/2005/8/layout/hProcess1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13CD5A-D2B2-43CF-8EB6-A29CD466E839}">
      <dsp:nvSpPr>
        <dsp:cNvPr id="0" name=""/>
        <dsp:cNvSpPr/>
      </dsp:nvSpPr>
      <dsp:spPr>
        <a:xfrm>
          <a:off x="0" y="551228"/>
          <a:ext cx="5486400" cy="73497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099527D-2117-4CB6-B39D-96678B15E0C1}">
      <dsp:nvSpPr>
        <dsp:cNvPr id="0" name=""/>
        <dsp:cNvSpPr/>
      </dsp:nvSpPr>
      <dsp:spPr>
        <a:xfrm>
          <a:off x="2411" y="0"/>
          <a:ext cx="1591270"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b" anchorCtr="1">
          <a:noAutofit/>
        </a:bodyPr>
        <a:lstStyle/>
        <a:p>
          <a:pPr lvl="0" algn="l" defTabSz="622300">
            <a:lnSpc>
              <a:spcPct val="90000"/>
            </a:lnSpc>
            <a:spcBef>
              <a:spcPct val="0"/>
            </a:spcBef>
            <a:spcAft>
              <a:spcPct val="35000"/>
            </a:spcAft>
          </a:pPr>
          <a:r>
            <a:rPr lang="de-CH" sz="1400" kern="1200"/>
            <a:t>2 Tage pro Woche</a:t>
          </a:r>
        </a:p>
        <a:p>
          <a:pPr marL="57150" lvl="1" indent="-57150" algn="l" defTabSz="488950">
            <a:lnSpc>
              <a:spcPct val="90000"/>
            </a:lnSpc>
            <a:spcBef>
              <a:spcPct val="0"/>
            </a:spcBef>
            <a:spcAft>
              <a:spcPct val="15000"/>
            </a:spcAft>
            <a:buChar char="••"/>
          </a:pPr>
          <a:r>
            <a:rPr lang="de-CH" sz="1100" kern="1200"/>
            <a:t>Teilzeit Sanitär</a:t>
          </a:r>
        </a:p>
      </dsp:txBody>
      <dsp:txXfrm>
        <a:off x="2411" y="0"/>
        <a:ext cx="1591270" cy="734970"/>
      </dsp:txXfrm>
    </dsp:sp>
    <dsp:sp modelId="{6480B158-6DA0-4452-B718-E50D4932A1FF}">
      <dsp:nvSpPr>
        <dsp:cNvPr id="0" name=""/>
        <dsp:cNvSpPr/>
      </dsp:nvSpPr>
      <dsp:spPr>
        <a:xfrm>
          <a:off x="706174"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B525D72-0C75-4524-A496-99760FEBEC44}">
      <dsp:nvSpPr>
        <dsp:cNvPr id="0" name=""/>
        <dsp:cNvSpPr/>
      </dsp:nvSpPr>
      <dsp:spPr>
        <a:xfrm>
          <a:off x="1673244" y="1102456"/>
          <a:ext cx="1591270"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t" anchorCtr="1">
          <a:noAutofit/>
        </a:bodyPr>
        <a:lstStyle/>
        <a:p>
          <a:pPr lvl="0" algn="l" defTabSz="622300">
            <a:lnSpc>
              <a:spcPct val="90000"/>
            </a:lnSpc>
            <a:spcBef>
              <a:spcPct val="0"/>
            </a:spcBef>
            <a:spcAft>
              <a:spcPct val="35000"/>
            </a:spcAft>
          </a:pPr>
          <a:r>
            <a:rPr lang="de-CH" sz="1400" kern="1200"/>
            <a:t>4 Tage pro Woche</a:t>
          </a:r>
        </a:p>
        <a:p>
          <a:pPr marL="57150" lvl="1" indent="-57150" algn="l" defTabSz="488950">
            <a:lnSpc>
              <a:spcPct val="90000"/>
            </a:lnSpc>
            <a:spcBef>
              <a:spcPct val="0"/>
            </a:spcBef>
            <a:spcAft>
              <a:spcPct val="15000"/>
            </a:spcAft>
            <a:buChar char="••"/>
          </a:pPr>
          <a:r>
            <a:rPr lang="de-CH" sz="1100" kern="1200"/>
            <a:t>Sekretärin</a:t>
          </a:r>
        </a:p>
      </dsp:txBody>
      <dsp:txXfrm>
        <a:off x="1673244" y="1102456"/>
        <a:ext cx="1591270" cy="734970"/>
      </dsp:txXfrm>
    </dsp:sp>
    <dsp:sp modelId="{2F5C93BB-2072-42DD-98BE-25E8AF03F3AB}">
      <dsp:nvSpPr>
        <dsp:cNvPr id="0" name=""/>
        <dsp:cNvSpPr/>
      </dsp:nvSpPr>
      <dsp:spPr>
        <a:xfrm>
          <a:off x="2377008"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AD9FA7F-EA2F-438F-934D-652BEFCDCC21}">
      <dsp:nvSpPr>
        <dsp:cNvPr id="0" name=""/>
        <dsp:cNvSpPr/>
      </dsp:nvSpPr>
      <dsp:spPr>
        <a:xfrm>
          <a:off x="3344078" y="0"/>
          <a:ext cx="1591270"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b" anchorCtr="1">
          <a:noAutofit/>
        </a:bodyPr>
        <a:lstStyle/>
        <a:p>
          <a:pPr lvl="0" algn="l" defTabSz="622300">
            <a:lnSpc>
              <a:spcPct val="90000"/>
            </a:lnSpc>
            <a:spcBef>
              <a:spcPct val="0"/>
            </a:spcBef>
            <a:spcAft>
              <a:spcPct val="35000"/>
            </a:spcAft>
          </a:pPr>
          <a:r>
            <a:rPr lang="de-CH" sz="1400" kern="1200"/>
            <a:t>5Tage pro Woche</a:t>
          </a:r>
        </a:p>
        <a:p>
          <a:pPr marL="57150" lvl="1" indent="-57150" algn="l" defTabSz="488950">
            <a:lnSpc>
              <a:spcPct val="90000"/>
            </a:lnSpc>
            <a:spcBef>
              <a:spcPct val="0"/>
            </a:spcBef>
            <a:spcAft>
              <a:spcPct val="15000"/>
            </a:spcAft>
            <a:buChar char="••"/>
          </a:pPr>
          <a:r>
            <a:rPr lang="de-CH" sz="1100" kern="1200"/>
            <a:t>Vollzeit Sanitär</a:t>
          </a:r>
        </a:p>
      </dsp:txBody>
      <dsp:txXfrm>
        <a:off x="3344078" y="0"/>
        <a:ext cx="1591270" cy="734970"/>
      </dsp:txXfrm>
    </dsp:sp>
    <dsp:sp modelId="{3CA5DCAB-CF6A-4AEC-90F4-0697A4F77113}">
      <dsp:nvSpPr>
        <dsp:cNvPr id="0" name=""/>
        <dsp:cNvSpPr/>
      </dsp:nvSpPr>
      <dsp:spPr>
        <a:xfrm>
          <a:off x="4047842"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13CD5A-D2B2-43CF-8EB6-A29CD466E839}">
      <dsp:nvSpPr>
        <dsp:cNvPr id="0" name=""/>
        <dsp:cNvSpPr/>
      </dsp:nvSpPr>
      <dsp:spPr>
        <a:xfrm>
          <a:off x="0" y="551228"/>
          <a:ext cx="5486400" cy="73497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099527D-2117-4CB6-B39D-96678B15E0C1}">
      <dsp:nvSpPr>
        <dsp:cNvPr id="0" name=""/>
        <dsp:cNvSpPr/>
      </dsp:nvSpPr>
      <dsp:spPr>
        <a:xfrm>
          <a:off x="60" y="0"/>
          <a:ext cx="2408604"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b" anchorCtr="1">
          <a:noAutofit/>
        </a:bodyPr>
        <a:lstStyle/>
        <a:p>
          <a:pPr lvl="0" algn="l" defTabSz="533400">
            <a:lnSpc>
              <a:spcPct val="90000"/>
            </a:lnSpc>
            <a:spcBef>
              <a:spcPct val="0"/>
            </a:spcBef>
            <a:spcAft>
              <a:spcPct val="35000"/>
            </a:spcAft>
          </a:pPr>
          <a:r>
            <a:rPr lang="de-CH" sz="1200" kern="1200"/>
            <a:t>Kein technisches Interesse</a:t>
          </a:r>
        </a:p>
        <a:p>
          <a:pPr marL="57150" lvl="1" indent="-57150" algn="l" defTabSz="400050">
            <a:lnSpc>
              <a:spcPct val="90000"/>
            </a:lnSpc>
            <a:spcBef>
              <a:spcPct val="0"/>
            </a:spcBef>
            <a:spcAft>
              <a:spcPct val="15000"/>
            </a:spcAft>
            <a:buChar char="••"/>
          </a:pPr>
          <a:r>
            <a:rPr lang="de-CH" sz="900" kern="1200"/>
            <a:t>Sekretärin</a:t>
          </a:r>
        </a:p>
      </dsp:txBody>
      <dsp:txXfrm>
        <a:off x="60" y="0"/>
        <a:ext cx="2408604" cy="734970"/>
      </dsp:txXfrm>
    </dsp:sp>
    <dsp:sp modelId="{6480B158-6DA0-4452-B718-E50D4932A1FF}">
      <dsp:nvSpPr>
        <dsp:cNvPr id="0" name=""/>
        <dsp:cNvSpPr/>
      </dsp:nvSpPr>
      <dsp:spPr>
        <a:xfrm>
          <a:off x="1112491"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62EB0-5936-4491-B63B-9A8332F1DB8B}">
      <dsp:nvSpPr>
        <dsp:cNvPr id="0" name=""/>
        <dsp:cNvSpPr/>
      </dsp:nvSpPr>
      <dsp:spPr>
        <a:xfrm>
          <a:off x="2529095" y="1102456"/>
          <a:ext cx="2408604"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t" anchorCtr="1">
          <a:noAutofit/>
        </a:bodyPr>
        <a:lstStyle/>
        <a:p>
          <a:pPr lvl="0" algn="l" defTabSz="533400">
            <a:lnSpc>
              <a:spcPct val="90000"/>
            </a:lnSpc>
            <a:spcBef>
              <a:spcPct val="0"/>
            </a:spcBef>
            <a:spcAft>
              <a:spcPct val="35000"/>
            </a:spcAft>
          </a:pPr>
          <a:r>
            <a:rPr lang="de-CH" sz="1200" kern="1200"/>
            <a:t>Viel technisches Interesse</a:t>
          </a:r>
        </a:p>
        <a:p>
          <a:pPr marL="57150" lvl="1" indent="-57150" algn="l" defTabSz="400050">
            <a:lnSpc>
              <a:spcPct val="90000"/>
            </a:lnSpc>
            <a:spcBef>
              <a:spcPct val="0"/>
            </a:spcBef>
            <a:spcAft>
              <a:spcPct val="15000"/>
            </a:spcAft>
            <a:buChar char="••"/>
          </a:pPr>
          <a:r>
            <a:rPr lang="de-CH" sz="900" kern="1200"/>
            <a:t>Teilzeit Sanitär</a:t>
          </a:r>
        </a:p>
        <a:p>
          <a:pPr marL="57150" lvl="1" indent="-57150" algn="l" defTabSz="400050">
            <a:lnSpc>
              <a:spcPct val="90000"/>
            </a:lnSpc>
            <a:spcBef>
              <a:spcPct val="0"/>
            </a:spcBef>
            <a:spcAft>
              <a:spcPct val="15000"/>
            </a:spcAft>
            <a:buChar char="••"/>
          </a:pPr>
          <a:r>
            <a:rPr lang="de-CH" sz="900" kern="1200"/>
            <a:t>Vollzeit Sanitär</a:t>
          </a:r>
        </a:p>
      </dsp:txBody>
      <dsp:txXfrm>
        <a:off x="2529095" y="1102456"/>
        <a:ext cx="2408604" cy="734970"/>
      </dsp:txXfrm>
    </dsp:sp>
    <dsp:sp modelId="{6B76E6CD-B3DC-480C-A044-A76E16F48586}">
      <dsp:nvSpPr>
        <dsp:cNvPr id="0" name=""/>
        <dsp:cNvSpPr/>
      </dsp:nvSpPr>
      <dsp:spPr>
        <a:xfrm>
          <a:off x="3641526"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13CD5A-D2B2-43CF-8EB6-A29CD466E839}">
      <dsp:nvSpPr>
        <dsp:cNvPr id="0" name=""/>
        <dsp:cNvSpPr/>
      </dsp:nvSpPr>
      <dsp:spPr>
        <a:xfrm>
          <a:off x="0" y="551228"/>
          <a:ext cx="5486400" cy="73497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099527D-2117-4CB6-B39D-96678B15E0C1}">
      <dsp:nvSpPr>
        <dsp:cNvPr id="0" name=""/>
        <dsp:cNvSpPr/>
      </dsp:nvSpPr>
      <dsp:spPr>
        <a:xfrm>
          <a:off x="60" y="0"/>
          <a:ext cx="2408604"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b" anchorCtr="1">
          <a:noAutofit/>
        </a:bodyPr>
        <a:lstStyle/>
        <a:p>
          <a:pPr lvl="0" algn="l" defTabSz="533400">
            <a:lnSpc>
              <a:spcPct val="90000"/>
            </a:lnSpc>
            <a:spcBef>
              <a:spcPct val="0"/>
            </a:spcBef>
            <a:spcAft>
              <a:spcPct val="35000"/>
            </a:spcAft>
          </a:pPr>
          <a:r>
            <a:rPr lang="de-CH" sz="1200" kern="1200"/>
            <a:t>Kein unternehmerisches Denken</a:t>
          </a:r>
        </a:p>
        <a:p>
          <a:pPr marL="57150" lvl="1" indent="-57150" algn="l" defTabSz="400050">
            <a:lnSpc>
              <a:spcPct val="90000"/>
            </a:lnSpc>
            <a:spcBef>
              <a:spcPct val="0"/>
            </a:spcBef>
            <a:spcAft>
              <a:spcPct val="15000"/>
            </a:spcAft>
            <a:buChar char="••"/>
          </a:pPr>
          <a:r>
            <a:rPr lang="de-CH" sz="900" kern="1200"/>
            <a:t>Teilzeit Sanitär</a:t>
          </a:r>
        </a:p>
        <a:p>
          <a:pPr marL="57150" lvl="1" indent="-57150" algn="l" defTabSz="400050">
            <a:lnSpc>
              <a:spcPct val="90000"/>
            </a:lnSpc>
            <a:spcBef>
              <a:spcPct val="0"/>
            </a:spcBef>
            <a:spcAft>
              <a:spcPct val="15000"/>
            </a:spcAft>
            <a:buChar char="••"/>
          </a:pPr>
          <a:r>
            <a:rPr lang="de-CH" sz="900" kern="1200"/>
            <a:t>Vollzeit Sanitär</a:t>
          </a:r>
        </a:p>
      </dsp:txBody>
      <dsp:txXfrm>
        <a:off x="60" y="0"/>
        <a:ext cx="2408604" cy="734970"/>
      </dsp:txXfrm>
    </dsp:sp>
    <dsp:sp modelId="{6480B158-6DA0-4452-B718-E50D4932A1FF}">
      <dsp:nvSpPr>
        <dsp:cNvPr id="0" name=""/>
        <dsp:cNvSpPr/>
      </dsp:nvSpPr>
      <dsp:spPr>
        <a:xfrm>
          <a:off x="1112491"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E62EB0-5936-4491-B63B-9A8332F1DB8B}">
      <dsp:nvSpPr>
        <dsp:cNvPr id="0" name=""/>
        <dsp:cNvSpPr/>
      </dsp:nvSpPr>
      <dsp:spPr>
        <a:xfrm>
          <a:off x="2529095" y="1102456"/>
          <a:ext cx="2408604" cy="7349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t" anchorCtr="1">
          <a:noAutofit/>
        </a:bodyPr>
        <a:lstStyle/>
        <a:p>
          <a:pPr lvl="0" algn="l" defTabSz="533400">
            <a:lnSpc>
              <a:spcPct val="90000"/>
            </a:lnSpc>
            <a:spcBef>
              <a:spcPct val="0"/>
            </a:spcBef>
            <a:spcAft>
              <a:spcPct val="35000"/>
            </a:spcAft>
          </a:pPr>
          <a:r>
            <a:rPr lang="de-CH" sz="1200" kern="1200"/>
            <a:t>Viel unternehmerisches Denken</a:t>
          </a:r>
        </a:p>
        <a:p>
          <a:pPr marL="57150" lvl="1" indent="-57150" algn="l" defTabSz="400050">
            <a:lnSpc>
              <a:spcPct val="90000"/>
            </a:lnSpc>
            <a:spcBef>
              <a:spcPct val="0"/>
            </a:spcBef>
            <a:spcAft>
              <a:spcPct val="15000"/>
            </a:spcAft>
            <a:buChar char="••"/>
          </a:pPr>
          <a:r>
            <a:rPr lang="de-CH" sz="900" kern="1200"/>
            <a:t>Sekretärin</a:t>
          </a:r>
        </a:p>
      </dsp:txBody>
      <dsp:txXfrm>
        <a:off x="2529095" y="1102456"/>
        <a:ext cx="2408604" cy="734970"/>
      </dsp:txXfrm>
    </dsp:sp>
    <dsp:sp modelId="{6B76E6CD-B3DC-480C-A044-A76E16F48586}">
      <dsp:nvSpPr>
        <dsp:cNvPr id="0" name=""/>
        <dsp:cNvSpPr/>
      </dsp:nvSpPr>
      <dsp:spPr>
        <a:xfrm>
          <a:off x="3641526" y="826842"/>
          <a:ext cx="183742" cy="18374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79B5C5-495F-459F-9B19-97024A2A1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673</Words>
  <Characters>4240</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4904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Lukas Elmer</cp:lastModifiedBy>
  <cp:revision>250</cp:revision>
  <cp:lastPrinted>2011-03-12T13:59:00Z</cp:lastPrinted>
  <dcterms:created xsi:type="dcterms:W3CDTF">2011-03-04T23:11:00Z</dcterms:created>
  <dcterms:modified xsi:type="dcterms:W3CDTF">2011-03-24T08:49:00Z</dcterms:modified>
</cp:coreProperties>
</file>
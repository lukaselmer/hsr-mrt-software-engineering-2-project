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855BC3">
                  <w:rPr>
                    <w:noProof/>
                    <w:color w:val="4F81BD" w:themeColor="accent1"/>
                  </w:rPr>
                  <w:t>26.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AA1F0E"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91353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FE7DE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913531" w:history="1">
            <w:r w:rsidR="00FE7DEF" w:rsidRPr="00204B18">
              <w:rPr>
                <w:rStyle w:val="Hyperlink"/>
                <w:noProof/>
              </w:rPr>
              <w:t>1</w:t>
            </w:r>
            <w:r w:rsidR="00FE7DEF">
              <w:rPr>
                <w:b w:val="0"/>
                <w:noProof/>
                <w:sz w:val="22"/>
                <w:szCs w:val="22"/>
                <w:lang w:eastAsia="de-CH"/>
              </w:rPr>
              <w:tab/>
            </w:r>
            <w:r w:rsidR="00FE7DEF" w:rsidRPr="00204B18">
              <w:rPr>
                <w:rStyle w:val="Hyperlink"/>
                <w:noProof/>
              </w:rPr>
              <w:t>Inhaltsverzeichnis</w:t>
            </w:r>
            <w:r w:rsidR="00FE7DEF">
              <w:rPr>
                <w:noProof/>
                <w:webHidden/>
              </w:rPr>
              <w:tab/>
            </w:r>
            <w:r w:rsidR="00FE7DEF">
              <w:rPr>
                <w:noProof/>
                <w:webHidden/>
              </w:rPr>
              <w:fldChar w:fldCharType="begin"/>
            </w:r>
            <w:r w:rsidR="00FE7DEF">
              <w:rPr>
                <w:noProof/>
                <w:webHidden/>
              </w:rPr>
              <w:instrText xml:space="preserve"> PAGEREF _Toc288913531 \h </w:instrText>
            </w:r>
            <w:r w:rsidR="00FE7DEF">
              <w:rPr>
                <w:noProof/>
                <w:webHidden/>
              </w:rPr>
            </w:r>
            <w:r w:rsidR="00FE7DEF">
              <w:rPr>
                <w:noProof/>
                <w:webHidden/>
              </w:rPr>
              <w:fldChar w:fldCharType="separate"/>
            </w:r>
            <w:r w:rsidR="00855BC3">
              <w:rPr>
                <w:noProof/>
                <w:webHidden/>
              </w:rPr>
              <w:t>1</w:t>
            </w:r>
            <w:r w:rsidR="00FE7DEF">
              <w:rPr>
                <w:noProof/>
                <w:webHidden/>
              </w:rPr>
              <w:fldChar w:fldCharType="end"/>
            </w:r>
          </w:hyperlink>
        </w:p>
        <w:p w:rsidR="00FE7DEF" w:rsidRDefault="00AA1F0E">
          <w:pPr>
            <w:pStyle w:val="Verzeichnis1"/>
            <w:tabs>
              <w:tab w:val="left" w:pos="440"/>
              <w:tab w:val="right" w:leader="dot" w:pos="9062"/>
            </w:tabs>
            <w:rPr>
              <w:b w:val="0"/>
              <w:noProof/>
              <w:sz w:val="22"/>
              <w:szCs w:val="22"/>
              <w:lang w:eastAsia="de-CH"/>
            </w:rPr>
          </w:pPr>
          <w:hyperlink w:anchor="_Toc288913532" w:history="1">
            <w:r w:rsidR="00FE7DEF" w:rsidRPr="00204B18">
              <w:rPr>
                <w:rStyle w:val="Hyperlink"/>
                <w:noProof/>
                <w:lang w:val="de-DE"/>
              </w:rPr>
              <w:t>2</w:t>
            </w:r>
            <w:r w:rsidR="00FE7DEF">
              <w:rPr>
                <w:b w:val="0"/>
                <w:noProof/>
                <w:sz w:val="22"/>
                <w:szCs w:val="22"/>
                <w:lang w:eastAsia="de-CH"/>
              </w:rPr>
              <w:tab/>
            </w:r>
            <w:r w:rsidR="00FE7DEF" w:rsidRPr="00204B18">
              <w:rPr>
                <w:rStyle w:val="Hyperlink"/>
                <w:noProof/>
                <w:lang w:val="de-DE"/>
              </w:rPr>
              <w:t>Abbildungsverzeichnis</w:t>
            </w:r>
            <w:r w:rsidR="00FE7DEF">
              <w:rPr>
                <w:noProof/>
                <w:webHidden/>
              </w:rPr>
              <w:tab/>
            </w:r>
            <w:r w:rsidR="00FE7DEF">
              <w:rPr>
                <w:noProof/>
                <w:webHidden/>
              </w:rPr>
              <w:fldChar w:fldCharType="begin"/>
            </w:r>
            <w:r w:rsidR="00FE7DEF">
              <w:rPr>
                <w:noProof/>
                <w:webHidden/>
              </w:rPr>
              <w:instrText xml:space="preserve"> PAGEREF _Toc288913532 \h </w:instrText>
            </w:r>
            <w:r w:rsidR="00FE7DEF">
              <w:rPr>
                <w:noProof/>
                <w:webHidden/>
              </w:rPr>
            </w:r>
            <w:r w:rsidR="00FE7DEF">
              <w:rPr>
                <w:noProof/>
                <w:webHidden/>
              </w:rPr>
              <w:fldChar w:fldCharType="separate"/>
            </w:r>
            <w:r w:rsidR="00855BC3">
              <w:rPr>
                <w:noProof/>
                <w:webHidden/>
              </w:rPr>
              <w:t>1</w:t>
            </w:r>
            <w:r w:rsidR="00FE7DEF">
              <w:rPr>
                <w:noProof/>
                <w:webHidden/>
              </w:rPr>
              <w:fldChar w:fldCharType="end"/>
            </w:r>
          </w:hyperlink>
        </w:p>
        <w:p w:rsidR="00FE7DEF" w:rsidRDefault="00AA1F0E">
          <w:pPr>
            <w:pStyle w:val="Verzeichnis1"/>
            <w:tabs>
              <w:tab w:val="left" w:pos="440"/>
              <w:tab w:val="right" w:leader="dot" w:pos="9062"/>
            </w:tabs>
            <w:rPr>
              <w:b w:val="0"/>
              <w:noProof/>
              <w:sz w:val="22"/>
              <w:szCs w:val="22"/>
              <w:lang w:eastAsia="de-CH"/>
            </w:rPr>
          </w:pPr>
          <w:hyperlink w:anchor="_Toc288913533" w:history="1">
            <w:r w:rsidR="00FE7DEF" w:rsidRPr="00204B18">
              <w:rPr>
                <w:rStyle w:val="Hyperlink"/>
                <w:noProof/>
              </w:rPr>
              <w:t>3</w:t>
            </w:r>
            <w:r w:rsidR="00FE7DEF">
              <w:rPr>
                <w:b w:val="0"/>
                <w:noProof/>
                <w:sz w:val="22"/>
                <w:szCs w:val="22"/>
                <w:lang w:eastAsia="de-CH"/>
              </w:rPr>
              <w:tab/>
            </w:r>
            <w:r w:rsidR="00FE7DEF" w:rsidRPr="00204B18">
              <w:rPr>
                <w:rStyle w:val="Hyperlink"/>
                <w:noProof/>
              </w:rPr>
              <w:t>Affinity Diagram</w:t>
            </w:r>
            <w:r w:rsidR="00FE7DEF">
              <w:rPr>
                <w:noProof/>
                <w:webHidden/>
              </w:rPr>
              <w:tab/>
            </w:r>
            <w:r w:rsidR="00FE7DEF">
              <w:rPr>
                <w:noProof/>
                <w:webHidden/>
              </w:rPr>
              <w:fldChar w:fldCharType="begin"/>
            </w:r>
            <w:r w:rsidR="00FE7DEF">
              <w:rPr>
                <w:noProof/>
                <w:webHidden/>
              </w:rPr>
              <w:instrText xml:space="preserve"> PAGEREF _Toc288913533 \h </w:instrText>
            </w:r>
            <w:r w:rsidR="00FE7DEF">
              <w:rPr>
                <w:noProof/>
                <w:webHidden/>
              </w:rPr>
            </w:r>
            <w:r w:rsidR="00FE7DEF">
              <w:rPr>
                <w:noProof/>
                <w:webHidden/>
              </w:rPr>
              <w:fldChar w:fldCharType="separate"/>
            </w:r>
            <w:r w:rsidR="00855BC3">
              <w:rPr>
                <w:noProof/>
                <w:webHidden/>
              </w:rPr>
              <w:t>2</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34" w:history="1">
            <w:r w:rsidR="00FE7DEF" w:rsidRPr="00204B18">
              <w:rPr>
                <w:rStyle w:val="Hyperlink"/>
                <w:noProof/>
              </w:rPr>
              <w:t>3.1</w:t>
            </w:r>
            <w:r w:rsidR="00FE7DEF">
              <w:rPr>
                <w:noProof/>
                <w:sz w:val="22"/>
                <w:szCs w:val="22"/>
                <w:lang w:eastAsia="de-CH"/>
              </w:rPr>
              <w:tab/>
            </w:r>
            <w:r w:rsidR="00FE7DEF" w:rsidRPr="00204B18">
              <w:rPr>
                <w:rStyle w:val="Hyperlink"/>
                <w:noProof/>
              </w:rPr>
              <w:t>Übersicht</w:t>
            </w:r>
            <w:r w:rsidR="00FE7DEF">
              <w:rPr>
                <w:noProof/>
                <w:webHidden/>
              </w:rPr>
              <w:tab/>
            </w:r>
            <w:r w:rsidR="00FE7DEF">
              <w:rPr>
                <w:noProof/>
                <w:webHidden/>
              </w:rPr>
              <w:fldChar w:fldCharType="begin"/>
            </w:r>
            <w:r w:rsidR="00FE7DEF">
              <w:rPr>
                <w:noProof/>
                <w:webHidden/>
              </w:rPr>
              <w:instrText xml:space="preserve"> PAGEREF _Toc288913534 \h </w:instrText>
            </w:r>
            <w:r w:rsidR="00FE7DEF">
              <w:rPr>
                <w:noProof/>
                <w:webHidden/>
              </w:rPr>
            </w:r>
            <w:r w:rsidR="00FE7DEF">
              <w:rPr>
                <w:noProof/>
                <w:webHidden/>
              </w:rPr>
              <w:fldChar w:fldCharType="separate"/>
            </w:r>
            <w:r w:rsidR="00855BC3">
              <w:rPr>
                <w:noProof/>
                <w:webHidden/>
              </w:rPr>
              <w:t>2</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35" w:history="1">
            <w:r w:rsidR="00FE7DEF" w:rsidRPr="00204B18">
              <w:rPr>
                <w:rStyle w:val="Hyperlink"/>
                <w:noProof/>
              </w:rPr>
              <w:t>3.2</w:t>
            </w:r>
            <w:r w:rsidR="00FE7DEF">
              <w:rPr>
                <w:noProof/>
                <w:sz w:val="22"/>
                <w:szCs w:val="22"/>
                <w:lang w:eastAsia="de-CH"/>
              </w:rPr>
              <w:tab/>
            </w:r>
            <w:r w:rsidR="00FE7DEF" w:rsidRPr="00204B18">
              <w:rPr>
                <w:rStyle w:val="Hyperlink"/>
                <w:noProof/>
              </w:rPr>
              <w:t>Kommunikation</w:t>
            </w:r>
            <w:r w:rsidR="00FE7DEF">
              <w:rPr>
                <w:noProof/>
                <w:webHidden/>
              </w:rPr>
              <w:tab/>
            </w:r>
            <w:r w:rsidR="00FE7DEF">
              <w:rPr>
                <w:noProof/>
                <w:webHidden/>
              </w:rPr>
              <w:fldChar w:fldCharType="begin"/>
            </w:r>
            <w:r w:rsidR="00FE7DEF">
              <w:rPr>
                <w:noProof/>
                <w:webHidden/>
              </w:rPr>
              <w:instrText xml:space="preserve"> PAGEREF _Toc288913535 \h </w:instrText>
            </w:r>
            <w:r w:rsidR="00FE7DEF">
              <w:rPr>
                <w:noProof/>
                <w:webHidden/>
              </w:rPr>
            </w:r>
            <w:r w:rsidR="00FE7DEF">
              <w:rPr>
                <w:noProof/>
                <w:webHidden/>
              </w:rPr>
              <w:fldChar w:fldCharType="separate"/>
            </w:r>
            <w:r w:rsidR="00855BC3">
              <w:rPr>
                <w:noProof/>
                <w:webHidden/>
              </w:rPr>
              <w:t>4</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36" w:history="1">
            <w:r w:rsidR="00FE7DEF" w:rsidRPr="00204B18">
              <w:rPr>
                <w:rStyle w:val="Hyperlink"/>
                <w:noProof/>
              </w:rPr>
              <w:t>3.3</w:t>
            </w:r>
            <w:r w:rsidR="00FE7DEF">
              <w:rPr>
                <w:noProof/>
                <w:sz w:val="22"/>
                <w:szCs w:val="22"/>
                <w:lang w:eastAsia="de-CH"/>
              </w:rPr>
              <w:tab/>
            </w:r>
            <w:r w:rsidR="00FE7DEF" w:rsidRPr="00204B18">
              <w:rPr>
                <w:rStyle w:val="Hyperlink"/>
                <w:noProof/>
              </w:rPr>
              <w:t>Ideen / Vision</w:t>
            </w:r>
            <w:r w:rsidR="00FE7DEF">
              <w:rPr>
                <w:noProof/>
                <w:webHidden/>
              </w:rPr>
              <w:tab/>
            </w:r>
            <w:r w:rsidR="00FE7DEF">
              <w:rPr>
                <w:noProof/>
                <w:webHidden/>
              </w:rPr>
              <w:fldChar w:fldCharType="begin"/>
            </w:r>
            <w:r w:rsidR="00FE7DEF">
              <w:rPr>
                <w:noProof/>
                <w:webHidden/>
              </w:rPr>
              <w:instrText xml:space="preserve"> PAGEREF _Toc288913536 \h </w:instrText>
            </w:r>
            <w:r w:rsidR="00FE7DEF">
              <w:rPr>
                <w:noProof/>
                <w:webHidden/>
              </w:rPr>
            </w:r>
            <w:r w:rsidR="00FE7DEF">
              <w:rPr>
                <w:noProof/>
                <w:webHidden/>
              </w:rPr>
              <w:fldChar w:fldCharType="separate"/>
            </w:r>
            <w:r w:rsidR="00855BC3">
              <w:rPr>
                <w:noProof/>
                <w:webHidden/>
              </w:rPr>
              <w:t>4</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37" w:history="1">
            <w:r w:rsidR="00FE7DEF" w:rsidRPr="00204B18">
              <w:rPr>
                <w:rStyle w:val="Hyperlink"/>
                <w:noProof/>
              </w:rPr>
              <w:t>3.4</w:t>
            </w:r>
            <w:r w:rsidR="00FE7DEF">
              <w:rPr>
                <w:noProof/>
                <w:sz w:val="22"/>
                <w:szCs w:val="22"/>
                <w:lang w:eastAsia="de-CH"/>
              </w:rPr>
              <w:tab/>
            </w:r>
            <w:r w:rsidR="00FE7DEF" w:rsidRPr="00204B18">
              <w:rPr>
                <w:rStyle w:val="Hyperlink"/>
                <w:noProof/>
              </w:rPr>
              <w:t>Effektivität</w:t>
            </w:r>
            <w:r w:rsidR="00FE7DEF">
              <w:rPr>
                <w:noProof/>
                <w:webHidden/>
              </w:rPr>
              <w:tab/>
            </w:r>
            <w:r w:rsidR="00FE7DEF">
              <w:rPr>
                <w:noProof/>
                <w:webHidden/>
              </w:rPr>
              <w:fldChar w:fldCharType="begin"/>
            </w:r>
            <w:r w:rsidR="00FE7DEF">
              <w:rPr>
                <w:noProof/>
                <w:webHidden/>
              </w:rPr>
              <w:instrText xml:space="preserve"> PAGEREF _Toc288913537 \h </w:instrText>
            </w:r>
            <w:r w:rsidR="00FE7DEF">
              <w:rPr>
                <w:noProof/>
                <w:webHidden/>
              </w:rPr>
            </w:r>
            <w:r w:rsidR="00FE7DEF">
              <w:rPr>
                <w:noProof/>
                <w:webHidden/>
              </w:rPr>
              <w:fldChar w:fldCharType="separate"/>
            </w:r>
            <w:r w:rsidR="00855BC3">
              <w:rPr>
                <w:noProof/>
                <w:webHidden/>
              </w:rPr>
              <w:t>5</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38" w:history="1">
            <w:r w:rsidR="00FE7DEF" w:rsidRPr="00204B18">
              <w:rPr>
                <w:rStyle w:val="Hyperlink"/>
                <w:noProof/>
              </w:rPr>
              <w:t>3.5</w:t>
            </w:r>
            <w:r w:rsidR="00FE7DEF">
              <w:rPr>
                <w:noProof/>
                <w:sz w:val="22"/>
                <w:szCs w:val="22"/>
                <w:lang w:eastAsia="de-CH"/>
              </w:rPr>
              <w:tab/>
            </w:r>
            <w:r w:rsidR="00FE7DEF" w:rsidRPr="00204B18">
              <w:rPr>
                <w:rStyle w:val="Hyperlink"/>
                <w:noProof/>
              </w:rPr>
              <w:t>Probleme</w:t>
            </w:r>
            <w:r w:rsidR="00FE7DEF">
              <w:rPr>
                <w:noProof/>
                <w:webHidden/>
              </w:rPr>
              <w:tab/>
            </w:r>
            <w:r w:rsidR="00FE7DEF">
              <w:rPr>
                <w:noProof/>
                <w:webHidden/>
              </w:rPr>
              <w:fldChar w:fldCharType="begin"/>
            </w:r>
            <w:r w:rsidR="00FE7DEF">
              <w:rPr>
                <w:noProof/>
                <w:webHidden/>
              </w:rPr>
              <w:instrText xml:space="preserve"> PAGEREF _Toc288913538 \h </w:instrText>
            </w:r>
            <w:r w:rsidR="00FE7DEF">
              <w:rPr>
                <w:noProof/>
                <w:webHidden/>
              </w:rPr>
            </w:r>
            <w:r w:rsidR="00FE7DEF">
              <w:rPr>
                <w:noProof/>
                <w:webHidden/>
              </w:rPr>
              <w:fldChar w:fldCharType="separate"/>
            </w:r>
            <w:r w:rsidR="00855BC3">
              <w:rPr>
                <w:noProof/>
                <w:webHidden/>
              </w:rPr>
              <w:t>5</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39" w:history="1">
            <w:r w:rsidR="00FE7DEF" w:rsidRPr="00204B18">
              <w:rPr>
                <w:rStyle w:val="Hyperlink"/>
                <w:noProof/>
              </w:rPr>
              <w:t>3.6</w:t>
            </w:r>
            <w:r w:rsidR="00FE7DEF">
              <w:rPr>
                <w:noProof/>
                <w:sz w:val="22"/>
                <w:szCs w:val="22"/>
                <w:lang w:eastAsia="de-CH"/>
              </w:rPr>
              <w:tab/>
            </w:r>
            <w:r w:rsidR="00FE7DEF" w:rsidRPr="00204B18">
              <w:rPr>
                <w:rStyle w:val="Hyperlink"/>
                <w:noProof/>
              </w:rPr>
              <w:t>Regeln</w:t>
            </w:r>
            <w:r w:rsidR="00FE7DEF">
              <w:rPr>
                <w:noProof/>
                <w:webHidden/>
              </w:rPr>
              <w:tab/>
            </w:r>
            <w:r w:rsidR="00FE7DEF">
              <w:rPr>
                <w:noProof/>
                <w:webHidden/>
              </w:rPr>
              <w:fldChar w:fldCharType="begin"/>
            </w:r>
            <w:r w:rsidR="00FE7DEF">
              <w:rPr>
                <w:noProof/>
                <w:webHidden/>
              </w:rPr>
              <w:instrText xml:space="preserve"> PAGEREF _Toc288913539 \h </w:instrText>
            </w:r>
            <w:r w:rsidR="00FE7DEF">
              <w:rPr>
                <w:noProof/>
                <w:webHidden/>
              </w:rPr>
            </w:r>
            <w:r w:rsidR="00FE7DEF">
              <w:rPr>
                <w:noProof/>
                <w:webHidden/>
              </w:rPr>
              <w:fldChar w:fldCharType="separate"/>
            </w:r>
            <w:r w:rsidR="00855BC3">
              <w:rPr>
                <w:noProof/>
                <w:webHidden/>
              </w:rPr>
              <w:t>6</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40" w:history="1">
            <w:r w:rsidR="00FE7DEF" w:rsidRPr="00204B18">
              <w:rPr>
                <w:rStyle w:val="Hyperlink"/>
                <w:noProof/>
              </w:rPr>
              <w:t>3.7</w:t>
            </w:r>
            <w:r w:rsidR="00FE7DEF">
              <w:rPr>
                <w:noProof/>
                <w:sz w:val="22"/>
                <w:szCs w:val="22"/>
                <w:lang w:eastAsia="de-CH"/>
              </w:rPr>
              <w:tab/>
            </w:r>
            <w:r w:rsidR="00FE7DEF" w:rsidRPr="00204B18">
              <w:rPr>
                <w:rStyle w:val="Hyperlink"/>
                <w:noProof/>
              </w:rPr>
              <w:t>Effizienz</w:t>
            </w:r>
            <w:r w:rsidR="00FE7DEF">
              <w:rPr>
                <w:noProof/>
                <w:webHidden/>
              </w:rPr>
              <w:tab/>
            </w:r>
            <w:r w:rsidR="00FE7DEF">
              <w:rPr>
                <w:noProof/>
                <w:webHidden/>
              </w:rPr>
              <w:fldChar w:fldCharType="begin"/>
            </w:r>
            <w:r w:rsidR="00FE7DEF">
              <w:rPr>
                <w:noProof/>
                <w:webHidden/>
              </w:rPr>
              <w:instrText xml:space="preserve"> PAGEREF _Toc288913540 \h </w:instrText>
            </w:r>
            <w:r w:rsidR="00FE7DEF">
              <w:rPr>
                <w:noProof/>
                <w:webHidden/>
              </w:rPr>
            </w:r>
            <w:r w:rsidR="00FE7DEF">
              <w:rPr>
                <w:noProof/>
                <w:webHidden/>
              </w:rPr>
              <w:fldChar w:fldCharType="separate"/>
            </w:r>
            <w:r w:rsidR="00855BC3">
              <w:rPr>
                <w:noProof/>
                <w:webHidden/>
              </w:rPr>
              <w:t>6</w:t>
            </w:r>
            <w:r w:rsidR="00FE7DEF">
              <w:rPr>
                <w:noProof/>
                <w:webHidden/>
              </w:rPr>
              <w:fldChar w:fldCharType="end"/>
            </w:r>
          </w:hyperlink>
        </w:p>
        <w:p w:rsidR="00FE7DEF" w:rsidRDefault="00AA1F0E">
          <w:pPr>
            <w:pStyle w:val="Verzeichnis1"/>
            <w:tabs>
              <w:tab w:val="left" w:pos="440"/>
              <w:tab w:val="right" w:leader="dot" w:pos="9062"/>
            </w:tabs>
            <w:rPr>
              <w:b w:val="0"/>
              <w:noProof/>
              <w:sz w:val="22"/>
              <w:szCs w:val="22"/>
              <w:lang w:eastAsia="de-CH"/>
            </w:rPr>
          </w:pPr>
          <w:hyperlink w:anchor="_Toc288913541" w:history="1">
            <w:r w:rsidR="00FE7DEF" w:rsidRPr="00204B18">
              <w:rPr>
                <w:rStyle w:val="Hyperlink"/>
                <w:noProof/>
              </w:rPr>
              <w:t>4</w:t>
            </w:r>
            <w:r w:rsidR="00FE7DEF">
              <w:rPr>
                <w:b w:val="0"/>
                <w:noProof/>
                <w:sz w:val="22"/>
                <w:szCs w:val="22"/>
                <w:lang w:eastAsia="de-CH"/>
              </w:rPr>
              <w:tab/>
            </w:r>
            <w:r w:rsidR="00FE7DEF" w:rsidRPr="00204B18">
              <w:rPr>
                <w:rStyle w:val="Hyperlink"/>
                <w:noProof/>
              </w:rPr>
              <w:t>Behaviour Pattern</w:t>
            </w:r>
            <w:r w:rsidR="00FE7DEF">
              <w:rPr>
                <w:noProof/>
                <w:webHidden/>
              </w:rPr>
              <w:tab/>
            </w:r>
            <w:r w:rsidR="00FE7DEF">
              <w:rPr>
                <w:noProof/>
                <w:webHidden/>
              </w:rPr>
              <w:fldChar w:fldCharType="begin"/>
            </w:r>
            <w:r w:rsidR="00FE7DEF">
              <w:rPr>
                <w:noProof/>
                <w:webHidden/>
              </w:rPr>
              <w:instrText xml:space="preserve"> PAGEREF _Toc288913541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42" w:history="1">
            <w:r w:rsidR="00FE7DEF" w:rsidRPr="00204B18">
              <w:rPr>
                <w:rStyle w:val="Hyperlink"/>
                <w:noProof/>
                <w:lang w:val="en-GB"/>
              </w:rPr>
              <w:t>4.1</w:t>
            </w:r>
            <w:r w:rsidR="00FE7DEF">
              <w:rPr>
                <w:noProof/>
                <w:sz w:val="22"/>
                <w:szCs w:val="22"/>
                <w:lang w:eastAsia="de-CH"/>
              </w:rPr>
              <w:tab/>
            </w:r>
            <w:r w:rsidR="00FE7DEF" w:rsidRPr="00204B18">
              <w:rPr>
                <w:rStyle w:val="Hyperlink"/>
                <w:noProof/>
                <w:lang w:val="en-GB"/>
              </w:rPr>
              <w:t>Interview Punkte</w:t>
            </w:r>
            <w:r w:rsidR="00FE7DEF">
              <w:rPr>
                <w:noProof/>
                <w:webHidden/>
              </w:rPr>
              <w:tab/>
            </w:r>
            <w:r w:rsidR="00FE7DEF">
              <w:rPr>
                <w:noProof/>
                <w:webHidden/>
              </w:rPr>
              <w:fldChar w:fldCharType="begin"/>
            </w:r>
            <w:r w:rsidR="00FE7DEF">
              <w:rPr>
                <w:noProof/>
                <w:webHidden/>
              </w:rPr>
              <w:instrText xml:space="preserve"> PAGEREF _Toc288913542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rsidP="00657F0C">
          <w:pPr>
            <w:pStyle w:val="Verzeichnis3"/>
            <w:rPr>
              <w:noProof/>
              <w:sz w:val="22"/>
            </w:rPr>
          </w:pPr>
          <w:hyperlink w:anchor="_Toc288913543" w:history="1">
            <w:r w:rsidR="00FE7DEF" w:rsidRPr="00204B18">
              <w:rPr>
                <w:rStyle w:val="Hyperlink"/>
                <w:noProof/>
                <w:lang w:val="en-GB"/>
              </w:rPr>
              <w:t>4.1.1</w:t>
            </w:r>
            <w:r w:rsidR="00FE7DEF">
              <w:rPr>
                <w:noProof/>
                <w:sz w:val="22"/>
              </w:rPr>
              <w:tab/>
            </w:r>
            <w:r w:rsidR="00FE7DEF" w:rsidRPr="00204B18">
              <w:rPr>
                <w:rStyle w:val="Hyperlink"/>
                <w:noProof/>
                <w:lang w:val="en-GB"/>
              </w:rPr>
              <w:t>Unternehmerisches Denken</w:t>
            </w:r>
            <w:r w:rsidR="00FE7DEF">
              <w:rPr>
                <w:noProof/>
                <w:webHidden/>
              </w:rPr>
              <w:tab/>
            </w:r>
            <w:r w:rsidR="00FE7DEF">
              <w:rPr>
                <w:noProof/>
                <w:webHidden/>
              </w:rPr>
              <w:fldChar w:fldCharType="begin"/>
            </w:r>
            <w:r w:rsidR="00FE7DEF">
              <w:rPr>
                <w:noProof/>
                <w:webHidden/>
              </w:rPr>
              <w:instrText xml:space="preserve"> PAGEREF _Toc288913543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rsidP="00657F0C">
          <w:pPr>
            <w:pStyle w:val="Verzeichnis3"/>
            <w:rPr>
              <w:noProof/>
              <w:sz w:val="22"/>
            </w:rPr>
          </w:pPr>
          <w:hyperlink w:anchor="_Toc288913544" w:history="1">
            <w:r w:rsidR="00FE7DEF" w:rsidRPr="00204B18">
              <w:rPr>
                <w:rStyle w:val="Hyperlink"/>
                <w:noProof/>
              </w:rPr>
              <w:t>4.1.2</w:t>
            </w:r>
            <w:r w:rsidR="00FE7DEF">
              <w:rPr>
                <w:noProof/>
                <w:sz w:val="22"/>
              </w:rPr>
              <w:tab/>
            </w:r>
            <w:r w:rsidR="00FE7DEF" w:rsidRPr="00204B18">
              <w:rPr>
                <w:rStyle w:val="Hyperlink"/>
                <w:noProof/>
              </w:rPr>
              <w:t>Genauigkeit Rapport/Materialliste</w:t>
            </w:r>
            <w:r w:rsidR="00FE7DEF">
              <w:rPr>
                <w:noProof/>
                <w:webHidden/>
              </w:rPr>
              <w:tab/>
            </w:r>
            <w:r w:rsidR="00FE7DEF">
              <w:rPr>
                <w:noProof/>
                <w:webHidden/>
              </w:rPr>
              <w:fldChar w:fldCharType="begin"/>
            </w:r>
            <w:r w:rsidR="00FE7DEF">
              <w:rPr>
                <w:noProof/>
                <w:webHidden/>
              </w:rPr>
              <w:instrText xml:space="preserve"> PAGEREF _Toc288913544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rsidP="00657F0C">
          <w:pPr>
            <w:pStyle w:val="Verzeichnis3"/>
            <w:rPr>
              <w:noProof/>
              <w:sz w:val="22"/>
            </w:rPr>
          </w:pPr>
          <w:hyperlink w:anchor="_Toc288913545" w:history="1">
            <w:r w:rsidR="00FE7DEF" w:rsidRPr="00204B18">
              <w:rPr>
                <w:rStyle w:val="Hyperlink"/>
                <w:noProof/>
              </w:rPr>
              <w:t>4.1.3</w:t>
            </w:r>
            <w:r w:rsidR="00FE7DEF">
              <w:rPr>
                <w:noProof/>
                <w:sz w:val="22"/>
              </w:rPr>
              <w:tab/>
            </w:r>
            <w:r w:rsidR="00FE7DEF" w:rsidRPr="00204B18">
              <w:rPr>
                <w:rStyle w:val="Hyperlink"/>
                <w:noProof/>
              </w:rPr>
              <w:t>Zuverlässigkeit Rapport/Materialliste</w:t>
            </w:r>
            <w:r w:rsidR="00FE7DEF">
              <w:rPr>
                <w:noProof/>
                <w:webHidden/>
              </w:rPr>
              <w:tab/>
            </w:r>
            <w:r w:rsidR="00FE7DEF">
              <w:rPr>
                <w:noProof/>
                <w:webHidden/>
              </w:rPr>
              <w:fldChar w:fldCharType="begin"/>
            </w:r>
            <w:r w:rsidR="00FE7DEF">
              <w:rPr>
                <w:noProof/>
                <w:webHidden/>
              </w:rPr>
              <w:instrText xml:space="preserve"> PAGEREF _Toc288913545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rsidP="00657F0C">
          <w:pPr>
            <w:pStyle w:val="Verzeichnis3"/>
            <w:rPr>
              <w:noProof/>
              <w:sz w:val="22"/>
            </w:rPr>
          </w:pPr>
          <w:hyperlink w:anchor="_Toc288913546" w:history="1">
            <w:r w:rsidR="00FE7DEF" w:rsidRPr="00204B18">
              <w:rPr>
                <w:rStyle w:val="Hyperlink"/>
                <w:noProof/>
              </w:rPr>
              <w:t>4.1.4</w:t>
            </w:r>
            <w:r w:rsidR="00FE7DEF">
              <w:rPr>
                <w:noProof/>
                <w:sz w:val="22"/>
              </w:rPr>
              <w:tab/>
            </w:r>
            <w:r w:rsidR="00FE7DEF" w:rsidRPr="00204B18">
              <w:rPr>
                <w:rStyle w:val="Hyperlink"/>
                <w:noProof/>
              </w:rPr>
              <w:t>Technisches Wissen</w:t>
            </w:r>
            <w:r w:rsidR="00FE7DEF">
              <w:rPr>
                <w:noProof/>
                <w:webHidden/>
              </w:rPr>
              <w:tab/>
            </w:r>
            <w:r w:rsidR="00FE7DEF">
              <w:rPr>
                <w:noProof/>
                <w:webHidden/>
              </w:rPr>
              <w:fldChar w:fldCharType="begin"/>
            </w:r>
            <w:r w:rsidR="00FE7DEF">
              <w:rPr>
                <w:noProof/>
                <w:webHidden/>
              </w:rPr>
              <w:instrText xml:space="preserve"> PAGEREF _Toc288913546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rsidP="00657F0C">
          <w:pPr>
            <w:pStyle w:val="Verzeichnis3"/>
            <w:rPr>
              <w:noProof/>
              <w:sz w:val="22"/>
            </w:rPr>
          </w:pPr>
          <w:hyperlink w:anchor="_Toc288913547" w:history="1">
            <w:r w:rsidR="00FE7DEF" w:rsidRPr="00204B18">
              <w:rPr>
                <w:rStyle w:val="Hyperlink"/>
                <w:noProof/>
              </w:rPr>
              <w:t>4.1.5</w:t>
            </w:r>
            <w:r w:rsidR="00FE7DEF">
              <w:rPr>
                <w:noProof/>
                <w:sz w:val="22"/>
              </w:rPr>
              <w:tab/>
            </w:r>
            <w:r w:rsidR="00FE7DEF" w:rsidRPr="00204B18">
              <w:rPr>
                <w:rStyle w:val="Hyperlink"/>
                <w:noProof/>
              </w:rPr>
              <w:t>Effizienz bei Arbeit</w:t>
            </w:r>
            <w:r w:rsidR="00FE7DEF">
              <w:rPr>
                <w:noProof/>
                <w:webHidden/>
              </w:rPr>
              <w:tab/>
            </w:r>
            <w:r w:rsidR="00FE7DEF">
              <w:rPr>
                <w:noProof/>
                <w:webHidden/>
              </w:rPr>
              <w:fldChar w:fldCharType="begin"/>
            </w:r>
            <w:r w:rsidR="00FE7DEF">
              <w:rPr>
                <w:noProof/>
                <w:webHidden/>
              </w:rPr>
              <w:instrText xml:space="preserve"> PAGEREF _Toc288913547 \h </w:instrText>
            </w:r>
            <w:r w:rsidR="00FE7DEF">
              <w:rPr>
                <w:noProof/>
                <w:webHidden/>
              </w:rPr>
            </w:r>
            <w:r w:rsidR="00FE7DEF">
              <w:rPr>
                <w:noProof/>
                <w:webHidden/>
              </w:rPr>
              <w:fldChar w:fldCharType="separate"/>
            </w:r>
            <w:r w:rsidR="00855BC3">
              <w:rPr>
                <w:noProof/>
                <w:webHidden/>
              </w:rPr>
              <w:t>7</w:t>
            </w:r>
            <w:r w:rsidR="00FE7DEF">
              <w:rPr>
                <w:noProof/>
                <w:webHidden/>
              </w:rPr>
              <w:fldChar w:fldCharType="end"/>
            </w:r>
          </w:hyperlink>
        </w:p>
        <w:p w:rsidR="00FE7DEF" w:rsidRDefault="00AA1F0E" w:rsidP="00657F0C">
          <w:pPr>
            <w:pStyle w:val="Verzeichnis3"/>
            <w:rPr>
              <w:noProof/>
              <w:sz w:val="22"/>
            </w:rPr>
          </w:pPr>
          <w:hyperlink w:anchor="_Toc288913548" w:history="1">
            <w:r w:rsidR="00FE7DEF" w:rsidRPr="00204B18">
              <w:rPr>
                <w:rStyle w:val="Hyperlink"/>
                <w:noProof/>
              </w:rPr>
              <w:t>4.1.6</w:t>
            </w:r>
            <w:r w:rsidR="00FE7DEF">
              <w:rPr>
                <w:noProof/>
                <w:sz w:val="22"/>
              </w:rPr>
              <w:tab/>
            </w:r>
            <w:r w:rsidR="00FE7DEF" w:rsidRPr="00204B18">
              <w:rPr>
                <w:rStyle w:val="Hyperlink"/>
                <w:noProof/>
              </w:rPr>
              <w:t>Gesamtübersicht Aufträge</w:t>
            </w:r>
            <w:r w:rsidR="00FE7DEF">
              <w:rPr>
                <w:noProof/>
                <w:webHidden/>
              </w:rPr>
              <w:tab/>
            </w:r>
            <w:r w:rsidR="00FE7DEF">
              <w:rPr>
                <w:noProof/>
                <w:webHidden/>
              </w:rPr>
              <w:fldChar w:fldCharType="begin"/>
            </w:r>
            <w:r w:rsidR="00FE7DEF">
              <w:rPr>
                <w:noProof/>
                <w:webHidden/>
              </w:rPr>
              <w:instrText xml:space="preserve"> PAGEREF _Toc288913548 \h </w:instrText>
            </w:r>
            <w:r w:rsidR="00FE7DEF">
              <w:rPr>
                <w:noProof/>
                <w:webHidden/>
              </w:rPr>
            </w:r>
            <w:r w:rsidR="00FE7DEF">
              <w:rPr>
                <w:noProof/>
                <w:webHidden/>
              </w:rPr>
              <w:fldChar w:fldCharType="separate"/>
            </w:r>
            <w:r w:rsidR="00855BC3">
              <w:rPr>
                <w:noProof/>
                <w:webHidden/>
              </w:rPr>
              <w:t>8</w:t>
            </w:r>
            <w:r w:rsidR="00FE7DEF">
              <w:rPr>
                <w:noProof/>
                <w:webHidden/>
              </w:rPr>
              <w:fldChar w:fldCharType="end"/>
            </w:r>
          </w:hyperlink>
        </w:p>
        <w:p w:rsidR="00FE7DEF" w:rsidRDefault="00AA1F0E" w:rsidP="00657F0C">
          <w:pPr>
            <w:pStyle w:val="Verzeichnis3"/>
            <w:rPr>
              <w:noProof/>
              <w:sz w:val="22"/>
            </w:rPr>
          </w:pPr>
          <w:hyperlink w:anchor="_Toc288913549" w:history="1">
            <w:r w:rsidR="00FE7DEF" w:rsidRPr="00204B18">
              <w:rPr>
                <w:rStyle w:val="Hyperlink"/>
                <w:noProof/>
              </w:rPr>
              <w:t>4.1.7</w:t>
            </w:r>
            <w:r w:rsidR="00FE7DEF">
              <w:rPr>
                <w:noProof/>
                <w:sz w:val="22"/>
              </w:rPr>
              <w:tab/>
            </w:r>
            <w:r w:rsidR="00FE7DEF" w:rsidRPr="00204B18">
              <w:rPr>
                <w:rStyle w:val="Hyperlink"/>
                <w:noProof/>
              </w:rPr>
              <w:t>Organisation</w:t>
            </w:r>
            <w:r w:rsidR="00FE7DEF">
              <w:rPr>
                <w:noProof/>
                <w:webHidden/>
              </w:rPr>
              <w:tab/>
            </w:r>
            <w:r w:rsidR="00FE7DEF">
              <w:rPr>
                <w:noProof/>
                <w:webHidden/>
              </w:rPr>
              <w:fldChar w:fldCharType="begin"/>
            </w:r>
            <w:r w:rsidR="00FE7DEF">
              <w:rPr>
                <w:noProof/>
                <w:webHidden/>
              </w:rPr>
              <w:instrText xml:space="preserve"> PAGEREF _Toc288913549 \h </w:instrText>
            </w:r>
            <w:r w:rsidR="00FE7DEF">
              <w:rPr>
                <w:noProof/>
                <w:webHidden/>
              </w:rPr>
            </w:r>
            <w:r w:rsidR="00FE7DEF">
              <w:rPr>
                <w:noProof/>
                <w:webHidden/>
              </w:rPr>
              <w:fldChar w:fldCharType="separate"/>
            </w:r>
            <w:r w:rsidR="00855BC3">
              <w:rPr>
                <w:noProof/>
                <w:webHidden/>
              </w:rPr>
              <w:t>8</w:t>
            </w:r>
            <w:r w:rsidR="00FE7DEF">
              <w:rPr>
                <w:noProof/>
                <w:webHidden/>
              </w:rPr>
              <w:fldChar w:fldCharType="end"/>
            </w:r>
          </w:hyperlink>
        </w:p>
        <w:p w:rsidR="00FE7DEF" w:rsidRDefault="00AA1F0E" w:rsidP="00657F0C">
          <w:pPr>
            <w:pStyle w:val="Verzeichnis3"/>
            <w:rPr>
              <w:noProof/>
              <w:sz w:val="22"/>
            </w:rPr>
          </w:pPr>
          <w:hyperlink w:anchor="_Toc288913550" w:history="1">
            <w:r w:rsidR="00FE7DEF" w:rsidRPr="00204B18">
              <w:rPr>
                <w:rStyle w:val="Hyperlink"/>
                <w:noProof/>
              </w:rPr>
              <w:t>4.1.8</w:t>
            </w:r>
            <w:r w:rsidR="00FE7DEF">
              <w:rPr>
                <w:noProof/>
                <w:sz w:val="22"/>
              </w:rPr>
              <w:tab/>
            </w:r>
            <w:r w:rsidR="00FE7DEF" w:rsidRPr="00204B18">
              <w:rPr>
                <w:rStyle w:val="Hyperlink"/>
                <w:noProof/>
              </w:rPr>
              <w:t>Zufriedenheit mit aktuellem System</w:t>
            </w:r>
            <w:r w:rsidR="00FE7DEF">
              <w:rPr>
                <w:noProof/>
                <w:webHidden/>
              </w:rPr>
              <w:tab/>
            </w:r>
            <w:r w:rsidR="00FE7DEF">
              <w:rPr>
                <w:noProof/>
                <w:webHidden/>
              </w:rPr>
              <w:fldChar w:fldCharType="begin"/>
            </w:r>
            <w:r w:rsidR="00FE7DEF">
              <w:rPr>
                <w:noProof/>
                <w:webHidden/>
              </w:rPr>
              <w:instrText xml:space="preserve"> PAGEREF _Toc288913550 \h </w:instrText>
            </w:r>
            <w:r w:rsidR="00FE7DEF">
              <w:rPr>
                <w:noProof/>
                <w:webHidden/>
              </w:rPr>
            </w:r>
            <w:r w:rsidR="00FE7DEF">
              <w:rPr>
                <w:noProof/>
                <w:webHidden/>
              </w:rPr>
              <w:fldChar w:fldCharType="separate"/>
            </w:r>
            <w:r w:rsidR="00855BC3">
              <w:rPr>
                <w:noProof/>
                <w:webHidden/>
              </w:rPr>
              <w:t>8</w:t>
            </w:r>
            <w:r w:rsidR="00FE7DEF">
              <w:rPr>
                <w:noProof/>
                <w:webHidden/>
              </w:rPr>
              <w:fldChar w:fldCharType="end"/>
            </w:r>
          </w:hyperlink>
        </w:p>
        <w:p w:rsidR="00FE7DEF" w:rsidRDefault="00AA1F0E" w:rsidP="00657F0C">
          <w:pPr>
            <w:pStyle w:val="Verzeichnis3"/>
            <w:rPr>
              <w:noProof/>
              <w:sz w:val="22"/>
            </w:rPr>
          </w:pPr>
          <w:hyperlink w:anchor="_Toc288913551" w:history="1">
            <w:r w:rsidR="00FE7DEF" w:rsidRPr="00204B18">
              <w:rPr>
                <w:rStyle w:val="Hyperlink"/>
                <w:noProof/>
              </w:rPr>
              <w:t>4.1.9</w:t>
            </w:r>
            <w:r w:rsidR="00FE7DEF">
              <w:rPr>
                <w:noProof/>
                <w:sz w:val="22"/>
              </w:rPr>
              <w:tab/>
            </w:r>
            <w:r w:rsidR="00FE7DEF" w:rsidRPr="00204B18">
              <w:rPr>
                <w:rStyle w:val="Hyperlink"/>
                <w:noProof/>
              </w:rPr>
              <w:t>Terminvereinbarung mit Kunden</w:t>
            </w:r>
            <w:r w:rsidR="00FE7DEF">
              <w:rPr>
                <w:noProof/>
                <w:webHidden/>
              </w:rPr>
              <w:tab/>
            </w:r>
            <w:r w:rsidR="00FE7DEF">
              <w:rPr>
                <w:noProof/>
                <w:webHidden/>
              </w:rPr>
              <w:fldChar w:fldCharType="begin"/>
            </w:r>
            <w:r w:rsidR="00FE7DEF">
              <w:rPr>
                <w:noProof/>
                <w:webHidden/>
              </w:rPr>
              <w:instrText xml:space="preserve"> PAGEREF _Toc288913551 \h </w:instrText>
            </w:r>
            <w:r w:rsidR="00FE7DEF">
              <w:rPr>
                <w:noProof/>
                <w:webHidden/>
              </w:rPr>
            </w:r>
            <w:r w:rsidR="00FE7DEF">
              <w:rPr>
                <w:noProof/>
                <w:webHidden/>
              </w:rPr>
              <w:fldChar w:fldCharType="separate"/>
            </w:r>
            <w:r w:rsidR="00855BC3">
              <w:rPr>
                <w:noProof/>
                <w:webHidden/>
              </w:rPr>
              <w:t>8</w:t>
            </w:r>
            <w:r w:rsidR="00FE7DEF">
              <w:rPr>
                <w:noProof/>
                <w:webHidden/>
              </w:rPr>
              <w:fldChar w:fldCharType="end"/>
            </w:r>
          </w:hyperlink>
        </w:p>
        <w:p w:rsidR="00FE7DEF" w:rsidRDefault="00AA1F0E" w:rsidP="00657F0C">
          <w:pPr>
            <w:pStyle w:val="Verzeichnis3"/>
            <w:rPr>
              <w:noProof/>
              <w:sz w:val="22"/>
            </w:rPr>
          </w:pPr>
          <w:hyperlink w:anchor="_Toc288913552" w:history="1">
            <w:r w:rsidR="00FE7DEF" w:rsidRPr="00204B18">
              <w:rPr>
                <w:rStyle w:val="Hyperlink"/>
                <w:noProof/>
              </w:rPr>
              <w:t>4.1.10</w:t>
            </w:r>
            <w:r w:rsidR="00FE7DEF">
              <w:rPr>
                <w:noProof/>
                <w:sz w:val="22"/>
              </w:rPr>
              <w:tab/>
            </w:r>
            <w:r w:rsidR="00FE7DEF" w:rsidRPr="00204B18">
              <w:rPr>
                <w:rStyle w:val="Hyperlink"/>
                <w:noProof/>
              </w:rPr>
              <w:t>Kommunikation zwischen Mitarbeitern</w:t>
            </w:r>
            <w:r w:rsidR="00FE7DEF">
              <w:rPr>
                <w:noProof/>
                <w:webHidden/>
              </w:rPr>
              <w:tab/>
            </w:r>
            <w:r w:rsidR="00FE7DEF">
              <w:rPr>
                <w:noProof/>
                <w:webHidden/>
              </w:rPr>
              <w:fldChar w:fldCharType="begin"/>
            </w:r>
            <w:r w:rsidR="00FE7DEF">
              <w:rPr>
                <w:noProof/>
                <w:webHidden/>
              </w:rPr>
              <w:instrText xml:space="preserve"> PAGEREF _Toc288913552 \h </w:instrText>
            </w:r>
            <w:r w:rsidR="00FE7DEF">
              <w:rPr>
                <w:noProof/>
                <w:webHidden/>
              </w:rPr>
            </w:r>
            <w:r w:rsidR="00FE7DEF">
              <w:rPr>
                <w:noProof/>
                <w:webHidden/>
              </w:rPr>
              <w:fldChar w:fldCharType="separate"/>
            </w:r>
            <w:r w:rsidR="00855BC3">
              <w:rPr>
                <w:noProof/>
                <w:webHidden/>
              </w:rPr>
              <w:t>8</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53" w:history="1">
            <w:r w:rsidR="00FE7DEF" w:rsidRPr="00204B18">
              <w:rPr>
                <w:rStyle w:val="Hyperlink"/>
                <w:noProof/>
              </w:rPr>
              <w:t>4.2</w:t>
            </w:r>
            <w:r w:rsidR="00FE7DEF">
              <w:rPr>
                <w:noProof/>
                <w:sz w:val="22"/>
                <w:szCs w:val="22"/>
                <w:lang w:eastAsia="de-CH"/>
              </w:rPr>
              <w:tab/>
            </w:r>
            <w:r w:rsidR="00FE7DEF" w:rsidRPr="00204B18">
              <w:rPr>
                <w:rStyle w:val="Hyperlink"/>
                <w:noProof/>
              </w:rPr>
              <w:t>Persona Linien</w:t>
            </w:r>
            <w:r w:rsidR="00FE7DEF">
              <w:rPr>
                <w:noProof/>
                <w:webHidden/>
              </w:rPr>
              <w:tab/>
            </w:r>
            <w:r w:rsidR="00FE7DEF">
              <w:rPr>
                <w:noProof/>
                <w:webHidden/>
              </w:rPr>
              <w:fldChar w:fldCharType="begin"/>
            </w:r>
            <w:r w:rsidR="00FE7DEF">
              <w:rPr>
                <w:noProof/>
                <w:webHidden/>
              </w:rPr>
              <w:instrText xml:space="preserve"> PAGEREF _Toc288913553 \h </w:instrText>
            </w:r>
            <w:r w:rsidR="00FE7DEF">
              <w:rPr>
                <w:noProof/>
                <w:webHidden/>
              </w:rPr>
            </w:r>
            <w:r w:rsidR="00FE7DEF">
              <w:rPr>
                <w:noProof/>
                <w:webHidden/>
              </w:rPr>
              <w:fldChar w:fldCharType="separate"/>
            </w:r>
            <w:r w:rsidR="00855BC3">
              <w:rPr>
                <w:noProof/>
                <w:webHidden/>
              </w:rPr>
              <w:t>9</w:t>
            </w:r>
            <w:r w:rsidR="00FE7DEF">
              <w:rPr>
                <w:noProof/>
                <w:webHidden/>
              </w:rPr>
              <w:fldChar w:fldCharType="end"/>
            </w:r>
          </w:hyperlink>
        </w:p>
        <w:p w:rsidR="00FE7DEF" w:rsidRDefault="00AA1F0E">
          <w:pPr>
            <w:pStyle w:val="Verzeichnis1"/>
            <w:tabs>
              <w:tab w:val="left" w:pos="440"/>
              <w:tab w:val="right" w:leader="dot" w:pos="9062"/>
            </w:tabs>
            <w:rPr>
              <w:b w:val="0"/>
              <w:noProof/>
              <w:sz w:val="22"/>
              <w:szCs w:val="22"/>
              <w:lang w:eastAsia="de-CH"/>
            </w:rPr>
          </w:pPr>
          <w:hyperlink w:anchor="_Toc288913554" w:history="1">
            <w:r w:rsidR="00FE7DEF" w:rsidRPr="00204B18">
              <w:rPr>
                <w:rStyle w:val="Hyperlink"/>
                <w:noProof/>
              </w:rPr>
              <w:t>5</w:t>
            </w:r>
            <w:r w:rsidR="00FE7DEF">
              <w:rPr>
                <w:b w:val="0"/>
                <w:noProof/>
                <w:sz w:val="22"/>
                <w:szCs w:val="22"/>
                <w:lang w:eastAsia="de-CH"/>
              </w:rPr>
              <w:tab/>
            </w:r>
            <w:r w:rsidR="00FE7DEF" w:rsidRPr="00204B18">
              <w:rPr>
                <w:rStyle w:val="Hyperlink"/>
                <w:noProof/>
              </w:rPr>
              <w:t>Personas</w:t>
            </w:r>
            <w:r w:rsidR="00FE7DEF">
              <w:rPr>
                <w:noProof/>
                <w:webHidden/>
              </w:rPr>
              <w:tab/>
            </w:r>
            <w:r w:rsidR="00FE7DEF">
              <w:rPr>
                <w:noProof/>
                <w:webHidden/>
              </w:rPr>
              <w:fldChar w:fldCharType="begin"/>
            </w:r>
            <w:r w:rsidR="00FE7DEF">
              <w:rPr>
                <w:noProof/>
                <w:webHidden/>
              </w:rPr>
              <w:instrText xml:space="preserve"> PAGEREF _Toc288913554 \h </w:instrText>
            </w:r>
            <w:r w:rsidR="00FE7DEF">
              <w:rPr>
                <w:noProof/>
                <w:webHidden/>
              </w:rPr>
            </w:r>
            <w:r w:rsidR="00FE7DEF">
              <w:rPr>
                <w:noProof/>
                <w:webHidden/>
              </w:rPr>
              <w:fldChar w:fldCharType="separate"/>
            </w:r>
            <w:r w:rsidR="00855BC3">
              <w:rPr>
                <w:noProof/>
                <w:webHidden/>
              </w:rPr>
              <w:t>10</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55" w:history="1">
            <w:r w:rsidR="00FE7DEF" w:rsidRPr="00204B18">
              <w:rPr>
                <w:rStyle w:val="Hyperlink"/>
                <w:noProof/>
              </w:rPr>
              <w:t>5.1</w:t>
            </w:r>
            <w:r w:rsidR="00FE7DEF">
              <w:rPr>
                <w:noProof/>
                <w:sz w:val="22"/>
                <w:szCs w:val="22"/>
                <w:lang w:eastAsia="de-CH"/>
              </w:rPr>
              <w:tab/>
            </w:r>
            <w:r w:rsidR="00FE7DEF" w:rsidRPr="00204B18">
              <w:rPr>
                <w:rStyle w:val="Hyperlink"/>
                <w:noProof/>
              </w:rPr>
              <w:t>Tamara Tüchtig</w:t>
            </w:r>
            <w:r w:rsidR="00FE7DEF">
              <w:rPr>
                <w:noProof/>
                <w:webHidden/>
              </w:rPr>
              <w:tab/>
            </w:r>
            <w:r w:rsidR="00FE7DEF">
              <w:rPr>
                <w:noProof/>
                <w:webHidden/>
              </w:rPr>
              <w:fldChar w:fldCharType="begin"/>
            </w:r>
            <w:r w:rsidR="00FE7DEF">
              <w:rPr>
                <w:noProof/>
                <w:webHidden/>
              </w:rPr>
              <w:instrText xml:space="preserve"> PAGEREF _Toc288913555 \h </w:instrText>
            </w:r>
            <w:r w:rsidR="00FE7DEF">
              <w:rPr>
                <w:noProof/>
                <w:webHidden/>
              </w:rPr>
            </w:r>
            <w:r w:rsidR="00FE7DEF">
              <w:rPr>
                <w:noProof/>
                <w:webHidden/>
              </w:rPr>
              <w:fldChar w:fldCharType="separate"/>
            </w:r>
            <w:r w:rsidR="00855BC3">
              <w:rPr>
                <w:noProof/>
                <w:webHidden/>
              </w:rPr>
              <w:t>10</w:t>
            </w:r>
            <w:r w:rsidR="00FE7DEF">
              <w:rPr>
                <w:noProof/>
                <w:webHidden/>
              </w:rPr>
              <w:fldChar w:fldCharType="end"/>
            </w:r>
          </w:hyperlink>
        </w:p>
        <w:p w:rsidR="00FE7DEF" w:rsidRDefault="00AA1F0E" w:rsidP="00657F0C">
          <w:pPr>
            <w:pStyle w:val="Verzeichnis3"/>
            <w:rPr>
              <w:noProof/>
              <w:sz w:val="22"/>
            </w:rPr>
          </w:pPr>
          <w:hyperlink w:anchor="_Toc288913556" w:history="1">
            <w:r w:rsidR="00FE7DEF" w:rsidRPr="00204B18">
              <w:rPr>
                <w:rStyle w:val="Hyperlink"/>
                <w:noProof/>
              </w:rPr>
              <w:t>5.1.1</w:t>
            </w:r>
            <w:r w:rsidR="00FE7DEF">
              <w:rPr>
                <w:noProof/>
                <w:sz w:val="22"/>
              </w:rPr>
              <w:tab/>
            </w:r>
            <w:r w:rsidR="00FE7DEF" w:rsidRPr="00204B18">
              <w:rPr>
                <w:rStyle w:val="Hyperlink"/>
                <w:noProof/>
              </w:rPr>
              <w:t>Day-in-the-Live Szenario</w:t>
            </w:r>
            <w:r w:rsidR="00FE7DEF">
              <w:rPr>
                <w:noProof/>
                <w:webHidden/>
              </w:rPr>
              <w:tab/>
            </w:r>
            <w:r w:rsidR="00FE7DEF">
              <w:rPr>
                <w:noProof/>
                <w:webHidden/>
              </w:rPr>
              <w:fldChar w:fldCharType="begin"/>
            </w:r>
            <w:r w:rsidR="00FE7DEF">
              <w:rPr>
                <w:noProof/>
                <w:webHidden/>
              </w:rPr>
              <w:instrText xml:space="preserve"> PAGEREF _Toc288913556 \h </w:instrText>
            </w:r>
            <w:r w:rsidR="00FE7DEF">
              <w:rPr>
                <w:noProof/>
                <w:webHidden/>
              </w:rPr>
            </w:r>
            <w:r w:rsidR="00FE7DEF">
              <w:rPr>
                <w:noProof/>
                <w:webHidden/>
              </w:rPr>
              <w:fldChar w:fldCharType="separate"/>
            </w:r>
            <w:r w:rsidR="00855BC3">
              <w:rPr>
                <w:noProof/>
                <w:webHidden/>
              </w:rPr>
              <w:t>11</w:t>
            </w:r>
            <w:r w:rsidR="00FE7DEF">
              <w:rPr>
                <w:noProof/>
                <w:webHidden/>
              </w:rPr>
              <w:fldChar w:fldCharType="end"/>
            </w:r>
          </w:hyperlink>
        </w:p>
        <w:p w:rsidR="00FE7DEF" w:rsidRDefault="00AA1F0E">
          <w:pPr>
            <w:pStyle w:val="Verzeichnis2"/>
            <w:tabs>
              <w:tab w:val="left" w:pos="880"/>
              <w:tab w:val="right" w:leader="dot" w:pos="9062"/>
            </w:tabs>
            <w:rPr>
              <w:noProof/>
              <w:sz w:val="22"/>
              <w:szCs w:val="22"/>
              <w:lang w:eastAsia="de-CH"/>
            </w:rPr>
          </w:pPr>
          <w:hyperlink w:anchor="_Toc288913557" w:history="1">
            <w:r w:rsidR="00FE7DEF" w:rsidRPr="00204B18">
              <w:rPr>
                <w:rStyle w:val="Hyperlink"/>
                <w:noProof/>
              </w:rPr>
              <w:t>5.2</w:t>
            </w:r>
            <w:r w:rsidR="00FE7DEF">
              <w:rPr>
                <w:noProof/>
                <w:sz w:val="22"/>
                <w:szCs w:val="22"/>
                <w:lang w:eastAsia="de-CH"/>
              </w:rPr>
              <w:tab/>
            </w:r>
            <w:r w:rsidR="00FE7DEF" w:rsidRPr="00204B18">
              <w:rPr>
                <w:rStyle w:val="Hyperlink"/>
                <w:noProof/>
              </w:rPr>
              <w:t>Arnold Arglos</w:t>
            </w:r>
            <w:r w:rsidR="00FE7DEF">
              <w:rPr>
                <w:noProof/>
                <w:webHidden/>
              </w:rPr>
              <w:tab/>
            </w:r>
            <w:r w:rsidR="00FE7DEF">
              <w:rPr>
                <w:noProof/>
                <w:webHidden/>
              </w:rPr>
              <w:fldChar w:fldCharType="begin"/>
            </w:r>
            <w:r w:rsidR="00FE7DEF">
              <w:rPr>
                <w:noProof/>
                <w:webHidden/>
              </w:rPr>
              <w:instrText xml:space="preserve"> PAGEREF _Toc288913557 \h </w:instrText>
            </w:r>
            <w:r w:rsidR="00FE7DEF">
              <w:rPr>
                <w:noProof/>
                <w:webHidden/>
              </w:rPr>
            </w:r>
            <w:r w:rsidR="00FE7DEF">
              <w:rPr>
                <w:noProof/>
                <w:webHidden/>
              </w:rPr>
              <w:fldChar w:fldCharType="separate"/>
            </w:r>
            <w:r w:rsidR="00855BC3">
              <w:rPr>
                <w:noProof/>
                <w:webHidden/>
              </w:rPr>
              <w:t>13</w:t>
            </w:r>
            <w:r w:rsidR="00FE7DEF">
              <w:rPr>
                <w:noProof/>
                <w:webHidden/>
              </w:rPr>
              <w:fldChar w:fldCharType="end"/>
            </w:r>
          </w:hyperlink>
        </w:p>
        <w:p w:rsidR="00FE7DEF" w:rsidRDefault="00AA1F0E" w:rsidP="00657F0C">
          <w:pPr>
            <w:pStyle w:val="Verzeichnis3"/>
            <w:rPr>
              <w:noProof/>
              <w:sz w:val="22"/>
            </w:rPr>
          </w:pPr>
          <w:hyperlink w:anchor="_Toc288913558" w:history="1">
            <w:r w:rsidR="00FE7DEF" w:rsidRPr="00204B18">
              <w:rPr>
                <w:rStyle w:val="Hyperlink"/>
                <w:noProof/>
              </w:rPr>
              <w:t>5.2.1</w:t>
            </w:r>
            <w:r w:rsidR="00FE7DEF">
              <w:rPr>
                <w:noProof/>
                <w:sz w:val="22"/>
              </w:rPr>
              <w:tab/>
            </w:r>
            <w:r w:rsidR="00FE7DEF" w:rsidRPr="00204B18">
              <w:rPr>
                <w:rStyle w:val="Hyperlink"/>
                <w:noProof/>
              </w:rPr>
              <w:t>Day-in-the-Live Szenario</w:t>
            </w:r>
            <w:r w:rsidR="00FE7DEF">
              <w:rPr>
                <w:noProof/>
                <w:webHidden/>
              </w:rPr>
              <w:tab/>
            </w:r>
            <w:r w:rsidR="00FE7DEF">
              <w:rPr>
                <w:noProof/>
                <w:webHidden/>
              </w:rPr>
              <w:fldChar w:fldCharType="begin"/>
            </w:r>
            <w:r w:rsidR="00FE7DEF">
              <w:rPr>
                <w:noProof/>
                <w:webHidden/>
              </w:rPr>
              <w:instrText xml:space="preserve"> PAGEREF _Toc288913558 \h </w:instrText>
            </w:r>
            <w:r w:rsidR="00FE7DEF">
              <w:rPr>
                <w:noProof/>
                <w:webHidden/>
              </w:rPr>
            </w:r>
            <w:r w:rsidR="00FE7DEF">
              <w:rPr>
                <w:noProof/>
                <w:webHidden/>
              </w:rPr>
              <w:fldChar w:fldCharType="separate"/>
            </w:r>
            <w:r w:rsidR="00855BC3">
              <w:rPr>
                <w:noProof/>
                <w:webHidden/>
              </w:rPr>
              <w:t>14</w:t>
            </w:r>
            <w:r w:rsidR="00FE7DEF">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8913532"/>
      <w:r>
        <w:rPr>
          <w:lang w:val="de-DE"/>
        </w:rPr>
        <w:t>Abbildungsverzeichnis</w:t>
      </w:r>
      <w:bookmarkStart w:id="3" w:name="_GoBack"/>
      <w:bookmarkEnd w:id="2"/>
      <w:bookmarkEnd w:id="3"/>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855BC3">
          <w:rPr>
            <w:noProof/>
            <w:webHidden/>
          </w:rPr>
          <w:t>2</w:t>
        </w:r>
        <w:r>
          <w:rPr>
            <w:noProof/>
            <w:webHidden/>
          </w:rPr>
          <w:fldChar w:fldCharType="end"/>
        </w:r>
      </w:hyperlink>
    </w:p>
    <w:p w:rsidR="004B4E2D" w:rsidRDefault="00AA1F0E">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855BC3">
          <w:rPr>
            <w:noProof/>
            <w:webHidden/>
          </w:rPr>
          <w:t>2</w:t>
        </w:r>
        <w:r w:rsidR="004B4E2D">
          <w:rPr>
            <w:noProof/>
            <w:webHidden/>
          </w:rPr>
          <w:fldChar w:fldCharType="end"/>
        </w:r>
      </w:hyperlink>
    </w:p>
    <w:p w:rsidR="004B4E2D" w:rsidRDefault="00AA1F0E">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855BC3">
          <w:rPr>
            <w:noProof/>
            <w:webHidden/>
          </w:rPr>
          <w:t>3</w:t>
        </w:r>
        <w:r w:rsidR="004B4E2D">
          <w:rPr>
            <w:noProof/>
            <w:webHidden/>
          </w:rPr>
          <w:fldChar w:fldCharType="end"/>
        </w:r>
      </w:hyperlink>
    </w:p>
    <w:p w:rsidR="004B4E2D" w:rsidRDefault="00AA1F0E">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855BC3">
          <w:rPr>
            <w:noProof/>
            <w:webHidden/>
          </w:rPr>
          <w:t>4</w:t>
        </w:r>
        <w:r w:rsidR="004B4E2D">
          <w:rPr>
            <w:noProof/>
            <w:webHidden/>
          </w:rPr>
          <w:fldChar w:fldCharType="end"/>
        </w:r>
      </w:hyperlink>
    </w:p>
    <w:p w:rsidR="004B4E2D" w:rsidRDefault="00AA1F0E">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855BC3">
          <w:rPr>
            <w:noProof/>
            <w:webHidden/>
          </w:rPr>
          <w:t>4</w:t>
        </w:r>
        <w:r w:rsidR="004B4E2D">
          <w:rPr>
            <w:noProof/>
            <w:webHidden/>
          </w:rPr>
          <w:fldChar w:fldCharType="end"/>
        </w:r>
      </w:hyperlink>
    </w:p>
    <w:p w:rsidR="004B4E2D" w:rsidRDefault="00AA1F0E">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855BC3">
          <w:rPr>
            <w:noProof/>
            <w:webHidden/>
          </w:rPr>
          <w:t>5</w:t>
        </w:r>
        <w:r w:rsidR="004B4E2D">
          <w:rPr>
            <w:noProof/>
            <w:webHidden/>
          </w:rPr>
          <w:fldChar w:fldCharType="end"/>
        </w:r>
      </w:hyperlink>
    </w:p>
    <w:p w:rsidR="004B4E2D" w:rsidRDefault="00AA1F0E">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855BC3">
          <w:rPr>
            <w:noProof/>
            <w:webHidden/>
          </w:rPr>
          <w:t>5</w:t>
        </w:r>
        <w:r w:rsidR="004B4E2D">
          <w:rPr>
            <w:noProof/>
            <w:webHidden/>
          </w:rPr>
          <w:fldChar w:fldCharType="end"/>
        </w:r>
      </w:hyperlink>
    </w:p>
    <w:p w:rsidR="004B4E2D" w:rsidRDefault="00AA1F0E">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855BC3">
          <w:rPr>
            <w:noProof/>
            <w:webHidden/>
          </w:rPr>
          <w:t>6</w:t>
        </w:r>
        <w:r w:rsidR="004B4E2D">
          <w:rPr>
            <w:noProof/>
            <w:webHidden/>
          </w:rPr>
          <w:fldChar w:fldCharType="end"/>
        </w:r>
      </w:hyperlink>
    </w:p>
    <w:p w:rsidR="004B4E2D" w:rsidRDefault="00AA1F0E">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855BC3">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4" w:name="h.llbcbqil7m8w"/>
      <w:bookmarkEnd w:id="4"/>
    </w:p>
    <w:p w:rsidR="00E42C0D" w:rsidRDefault="00446AD7" w:rsidP="00E0412E">
      <w:pPr>
        <w:pStyle w:val="berschrift1"/>
      </w:pPr>
      <w:bookmarkStart w:id="5" w:name="_Toc288913533"/>
      <w:proofErr w:type="spellStart"/>
      <w:r>
        <w:lastRenderedPageBreak/>
        <w:t>Affinity</w:t>
      </w:r>
      <w:proofErr w:type="spellEnd"/>
      <w:r>
        <w:t xml:space="preserve"> </w:t>
      </w:r>
      <w:proofErr w:type="spellStart"/>
      <w:r>
        <w:t>Diagram</w:t>
      </w:r>
      <w:bookmarkEnd w:id="5"/>
      <w:proofErr w:type="spellEnd"/>
    </w:p>
    <w:p w:rsidR="00B72688" w:rsidRPr="00B72688" w:rsidRDefault="00B72688" w:rsidP="00B72688">
      <w:pPr>
        <w:pStyle w:val="berschrift2"/>
      </w:pPr>
      <w:bookmarkStart w:id="6" w:name="_Toc288913534"/>
      <w:r>
        <w:t>Übersicht</w:t>
      </w:r>
      <w:bookmarkEnd w:id="6"/>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7" w:name="_Toc288845573"/>
      <w:r>
        <w:t xml:space="preserve">Abbildung </w:t>
      </w:r>
      <w:r w:rsidR="00AA1F0E">
        <w:fldChar w:fldCharType="begin"/>
      </w:r>
      <w:r w:rsidR="00AA1F0E">
        <w:instrText xml:space="preserve"> SEQ Abbildung \* ARABIC </w:instrText>
      </w:r>
      <w:r w:rsidR="00AA1F0E">
        <w:fldChar w:fldCharType="separate"/>
      </w:r>
      <w:r w:rsidR="00855BC3">
        <w:rPr>
          <w:noProof/>
        </w:rPr>
        <w:t>1</w:t>
      </w:r>
      <w:r w:rsidR="00AA1F0E">
        <w:rPr>
          <w:noProof/>
        </w:rPr>
        <w:fldChar w:fldCharType="end"/>
      </w:r>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7"/>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8" w:name="_Toc288845574"/>
      <w:r>
        <w:t xml:space="preserve">Abbildung </w:t>
      </w:r>
      <w:r w:rsidR="00AA1F0E">
        <w:fldChar w:fldCharType="begin"/>
      </w:r>
      <w:r w:rsidR="00AA1F0E">
        <w:instrText xml:space="preserve"> SEQ Abbildung \* ARABIC </w:instrText>
      </w:r>
      <w:r w:rsidR="00AA1F0E">
        <w:fldChar w:fldCharType="separate"/>
      </w:r>
      <w:r w:rsidR="00855BC3">
        <w:rPr>
          <w:noProof/>
        </w:rPr>
        <w:t>2</w:t>
      </w:r>
      <w:r w:rsidR="00AA1F0E">
        <w:rPr>
          <w:noProof/>
        </w:rPr>
        <w:fldChar w:fldCharType="end"/>
      </w:r>
      <w:r>
        <w:t xml:space="preserve"> - </w:t>
      </w:r>
      <w:proofErr w:type="spellStart"/>
      <w:r>
        <w:t>Affinity</w:t>
      </w:r>
      <w:proofErr w:type="spellEnd"/>
      <w:r>
        <w:t xml:space="preserve"> </w:t>
      </w:r>
      <w:proofErr w:type="spellStart"/>
      <w:r>
        <w:t>Diagram</w:t>
      </w:r>
      <w:proofErr w:type="spellEnd"/>
      <w:r>
        <w:t xml:space="preserve"> Übersicht</w:t>
      </w:r>
      <w:bookmarkEnd w:id="8"/>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9" w:name="_Toc288845575"/>
      <w:r>
        <w:t xml:space="preserve">Abbildung </w:t>
      </w:r>
      <w:r w:rsidR="00AA1F0E">
        <w:fldChar w:fldCharType="begin"/>
      </w:r>
      <w:r w:rsidR="00AA1F0E">
        <w:instrText xml:space="preserve"> SEQ Abbildung \* ARABIC </w:instrText>
      </w:r>
      <w:r w:rsidR="00AA1F0E">
        <w:fldChar w:fldCharType="separate"/>
      </w:r>
      <w:r w:rsidR="00855BC3">
        <w:rPr>
          <w:noProof/>
        </w:rPr>
        <w:t>3</w:t>
      </w:r>
      <w:r w:rsidR="00AA1F0E">
        <w:rPr>
          <w:noProof/>
        </w:rPr>
        <w:fldChar w:fldCharType="end"/>
      </w:r>
      <w:r>
        <w:t xml:space="preserve"> - Interpretation Session</w:t>
      </w:r>
      <w:bookmarkEnd w:id="9"/>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10" w:name="_Toc288913535"/>
      <w:r>
        <w:lastRenderedPageBreak/>
        <w:t>Kommunikation</w:t>
      </w:r>
      <w:bookmarkEnd w:id="10"/>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1" w:name="_Toc288845576"/>
      <w:r>
        <w:t xml:space="preserve">Abbildung </w:t>
      </w:r>
      <w:r w:rsidR="00AA1F0E">
        <w:fldChar w:fldCharType="begin"/>
      </w:r>
      <w:r w:rsidR="00AA1F0E">
        <w:instrText xml:space="preserve"> SEQ Abbildung \* ARABIC </w:instrText>
      </w:r>
      <w:r w:rsidR="00AA1F0E">
        <w:fldChar w:fldCharType="separate"/>
      </w:r>
      <w:r w:rsidR="00855BC3">
        <w:rPr>
          <w:noProof/>
        </w:rPr>
        <w:t>4</w:t>
      </w:r>
      <w:r w:rsidR="00AA1F0E">
        <w:rPr>
          <w:noProof/>
        </w:rPr>
        <w:fldChar w:fldCharType="end"/>
      </w:r>
      <w:r>
        <w:t xml:space="preserve"> - Kommunikation</w:t>
      </w:r>
      <w:bookmarkEnd w:id="11"/>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2" w:name="_Toc288913536"/>
      <w:r>
        <w:t>Ideen / Vision</w:t>
      </w:r>
      <w:bookmarkEnd w:id="12"/>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63C95" w:rsidRPr="00586AB4" w:rsidRDefault="00363C95" w:rsidP="00A5506B">
                            <w:pPr>
                              <w:pStyle w:val="Beschriftung"/>
                              <w:rPr>
                                <w:noProof/>
                                <w:sz w:val="20"/>
                                <w:szCs w:val="20"/>
                              </w:rPr>
                            </w:pPr>
                            <w:bookmarkStart w:id="13" w:name="_Toc288845577"/>
                            <w:r>
                              <w:t xml:space="preserve">Abbildung </w:t>
                            </w:r>
                            <w:r w:rsidR="00AA1F0E">
                              <w:fldChar w:fldCharType="begin"/>
                            </w:r>
                            <w:r w:rsidR="00AA1F0E">
                              <w:instrText xml:space="preserve"> SEQ Abbildung \* ARABIC </w:instrText>
                            </w:r>
                            <w:r w:rsidR="00AA1F0E">
                              <w:fldChar w:fldCharType="separate"/>
                            </w:r>
                            <w:r w:rsidR="00855BC3">
                              <w:rPr>
                                <w:noProof/>
                              </w:rPr>
                              <w:t>5</w:t>
                            </w:r>
                            <w:r w:rsidR="00AA1F0E">
                              <w:rPr>
                                <w:noProof/>
                              </w:rPr>
                              <w:fldChar w:fldCharType="end"/>
                            </w:r>
                            <w:r>
                              <w:t xml:space="preserve"> - Ideen / Vision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363C95" w:rsidRPr="00586AB4" w:rsidRDefault="00363C95" w:rsidP="00A5506B">
                      <w:pPr>
                        <w:pStyle w:val="Beschriftung"/>
                        <w:rPr>
                          <w:noProof/>
                          <w:sz w:val="20"/>
                          <w:szCs w:val="20"/>
                        </w:rPr>
                      </w:pPr>
                      <w:bookmarkStart w:id="14" w:name="_Toc288845577"/>
                      <w:r>
                        <w:t xml:space="preserve">Abbildung </w:t>
                      </w:r>
                      <w:r w:rsidR="00AA1F0E">
                        <w:fldChar w:fldCharType="begin"/>
                      </w:r>
                      <w:r w:rsidR="00AA1F0E">
                        <w:instrText xml:space="preserve"> SEQ Abbildung \* ARABIC </w:instrText>
                      </w:r>
                      <w:r w:rsidR="00AA1F0E">
                        <w:fldChar w:fldCharType="separate"/>
                      </w:r>
                      <w:r w:rsidR="00855BC3">
                        <w:rPr>
                          <w:noProof/>
                        </w:rPr>
                        <w:t>5</w:t>
                      </w:r>
                      <w:r w:rsidR="00AA1F0E">
                        <w:rPr>
                          <w:noProof/>
                        </w:rPr>
                        <w:fldChar w:fldCharType="end"/>
                      </w:r>
                      <w:r>
                        <w:t xml:space="preserve"> - Ideen / Vision</w:t>
                      </w:r>
                      <w:bookmarkEnd w:id="14"/>
                    </w:p>
                  </w:txbxContent>
                </v:textbox>
                <w10:wrap type="square"/>
              </v:shape>
            </w:pict>
          </mc:Fallback>
        </mc:AlternateContent>
      </w:r>
      <w:r w:rsidR="00BF157D">
        <w:br w:type="page"/>
      </w:r>
    </w:p>
    <w:p w:rsidR="00B72688" w:rsidRDefault="00B72688" w:rsidP="00CA1AF3">
      <w:pPr>
        <w:pStyle w:val="berschrift2"/>
      </w:pPr>
      <w:bookmarkStart w:id="15" w:name="_Toc288913537"/>
      <w:r>
        <w:lastRenderedPageBreak/>
        <w:t>Effektivität</w:t>
      </w:r>
      <w:bookmarkEnd w:id="15"/>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63C95" w:rsidRPr="002B0EA2" w:rsidRDefault="00363C95" w:rsidP="009731A1">
                            <w:pPr>
                              <w:pStyle w:val="Beschriftung"/>
                              <w:rPr>
                                <w:noProof/>
                                <w:sz w:val="20"/>
                                <w:szCs w:val="20"/>
                              </w:rPr>
                            </w:pPr>
                            <w:bookmarkStart w:id="16" w:name="_Toc288845578"/>
                            <w:r>
                              <w:t xml:space="preserve">Abbildung </w:t>
                            </w:r>
                            <w:r w:rsidR="00AA1F0E">
                              <w:fldChar w:fldCharType="begin"/>
                            </w:r>
                            <w:r w:rsidR="00AA1F0E">
                              <w:instrText xml:space="preserve"> SEQ Abbildung \* ARABIC </w:instrText>
                            </w:r>
                            <w:r w:rsidR="00AA1F0E">
                              <w:fldChar w:fldCharType="separate"/>
                            </w:r>
                            <w:r w:rsidR="00855BC3">
                              <w:rPr>
                                <w:noProof/>
                              </w:rPr>
                              <w:t>6</w:t>
                            </w:r>
                            <w:r w:rsidR="00AA1F0E">
                              <w:rPr>
                                <w:noProof/>
                              </w:rPr>
                              <w:fldChar w:fldCharType="end"/>
                            </w:r>
                            <w:r>
                              <w:t xml:space="preserve"> - Effektivität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363C95" w:rsidRPr="002B0EA2" w:rsidRDefault="00363C95" w:rsidP="009731A1">
                      <w:pPr>
                        <w:pStyle w:val="Beschriftung"/>
                        <w:rPr>
                          <w:noProof/>
                          <w:sz w:val="20"/>
                          <w:szCs w:val="20"/>
                        </w:rPr>
                      </w:pPr>
                      <w:bookmarkStart w:id="17" w:name="_Toc288845578"/>
                      <w:r>
                        <w:t xml:space="preserve">Abbildung </w:t>
                      </w:r>
                      <w:r w:rsidR="00AA1F0E">
                        <w:fldChar w:fldCharType="begin"/>
                      </w:r>
                      <w:r w:rsidR="00AA1F0E">
                        <w:instrText xml:space="preserve"> SEQ Abbildung \* ARABIC </w:instrText>
                      </w:r>
                      <w:r w:rsidR="00AA1F0E">
                        <w:fldChar w:fldCharType="separate"/>
                      </w:r>
                      <w:r w:rsidR="00855BC3">
                        <w:rPr>
                          <w:noProof/>
                        </w:rPr>
                        <w:t>6</w:t>
                      </w:r>
                      <w:r w:rsidR="00AA1F0E">
                        <w:rPr>
                          <w:noProof/>
                        </w:rPr>
                        <w:fldChar w:fldCharType="end"/>
                      </w:r>
                      <w:r>
                        <w:t xml:space="preserve"> - Effektivität</w:t>
                      </w:r>
                      <w:bookmarkEnd w:id="17"/>
                    </w:p>
                  </w:txbxContent>
                </v:textbox>
                <w10:wrap type="square"/>
              </v:shape>
            </w:pict>
          </mc:Fallback>
        </mc:AlternateContent>
      </w:r>
    </w:p>
    <w:p w:rsidR="009731A1" w:rsidRPr="000E3E9C" w:rsidRDefault="009731A1" w:rsidP="000E3E9C"/>
    <w:p w:rsidR="00B72688" w:rsidRDefault="00B72688" w:rsidP="00CA1AF3">
      <w:pPr>
        <w:pStyle w:val="berschrift2"/>
      </w:pPr>
      <w:bookmarkStart w:id="18" w:name="_Toc288913538"/>
      <w:r>
        <w:t>Probleme</w:t>
      </w:r>
      <w:bookmarkEnd w:id="1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63C95" w:rsidRPr="00C74BCA" w:rsidRDefault="00363C95" w:rsidP="00A1318C">
                            <w:pPr>
                              <w:pStyle w:val="Beschriftung"/>
                              <w:rPr>
                                <w:noProof/>
                                <w:sz w:val="20"/>
                                <w:szCs w:val="20"/>
                              </w:rPr>
                            </w:pPr>
                            <w:bookmarkStart w:id="19" w:name="_Toc288845579"/>
                            <w:r>
                              <w:t xml:space="preserve">Abbildung </w:t>
                            </w:r>
                            <w:r w:rsidR="00AA1F0E">
                              <w:fldChar w:fldCharType="begin"/>
                            </w:r>
                            <w:r w:rsidR="00AA1F0E">
                              <w:instrText xml:space="preserve"> SEQ Abbildung \* ARABIC </w:instrText>
                            </w:r>
                            <w:r w:rsidR="00AA1F0E">
                              <w:fldChar w:fldCharType="separate"/>
                            </w:r>
                            <w:r w:rsidR="00855BC3">
                              <w:rPr>
                                <w:noProof/>
                              </w:rPr>
                              <w:t>7</w:t>
                            </w:r>
                            <w:r w:rsidR="00AA1F0E">
                              <w:rPr>
                                <w:noProof/>
                              </w:rPr>
                              <w:fldChar w:fldCharType="end"/>
                            </w:r>
                            <w:r>
                              <w:t xml:space="preserve"> - Probleme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363C95" w:rsidRPr="00C74BCA" w:rsidRDefault="00363C95" w:rsidP="00A1318C">
                      <w:pPr>
                        <w:pStyle w:val="Beschriftung"/>
                        <w:rPr>
                          <w:noProof/>
                          <w:sz w:val="20"/>
                          <w:szCs w:val="20"/>
                        </w:rPr>
                      </w:pPr>
                      <w:bookmarkStart w:id="20" w:name="_Toc288845579"/>
                      <w:r>
                        <w:t xml:space="preserve">Abbildung </w:t>
                      </w:r>
                      <w:r w:rsidR="00AA1F0E">
                        <w:fldChar w:fldCharType="begin"/>
                      </w:r>
                      <w:r w:rsidR="00AA1F0E">
                        <w:instrText xml:space="preserve"> SEQ Abbildung \* ARABIC </w:instrText>
                      </w:r>
                      <w:r w:rsidR="00AA1F0E">
                        <w:fldChar w:fldCharType="separate"/>
                      </w:r>
                      <w:r w:rsidR="00855BC3">
                        <w:rPr>
                          <w:noProof/>
                        </w:rPr>
                        <w:t>7</w:t>
                      </w:r>
                      <w:r w:rsidR="00AA1F0E">
                        <w:rPr>
                          <w:noProof/>
                        </w:rPr>
                        <w:fldChar w:fldCharType="end"/>
                      </w:r>
                      <w:r>
                        <w:t xml:space="preserve"> - Probleme</w:t>
                      </w:r>
                      <w:bookmarkEnd w:id="20"/>
                    </w:p>
                  </w:txbxContent>
                </v:textbox>
                <w10:wrap type="square"/>
              </v:shape>
            </w:pict>
          </mc:Fallback>
        </mc:AlternateContent>
      </w:r>
      <w:r w:rsidR="00A1318C">
        <w:rPr>
          <w:noProof/>
          <w:lang w:eastAsia="de-CH"/>
        </w:rPr>
        <w:br w:type="page"/>
      </w:r>
    </w:p>
    <w:p w:rsidR="00B72688" w:rsidRDefault="00B72688" w:rsidP="00CA1AF3">
      <w:pPr>
        <w:pStyle w:val="berschrift2"/>
      </w:pPr>
      <w:bookmarkStart w:id="21" w:name="_Toc288913539"/>
      <w:r>
        <w:lastRenderedPageBreak/>
        <w:t>Regeln</w:t>
      </w:r>
      <w:bookmarkEnd w:id="21"/>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22" w:name="_Toc288845580"/>
      <w:r>
        <w:t xml:space="preserve">Abbildung </w:t>
      </w:r>
      <w:r w:rsidR="00AA1F0E">
        <w:fldChar w:fldCharType="begin"/>
      </w:r>
      <w:r w:rsidR="00AA1F0E">
        <w:instrText xml:space="preserve"> SEQ Abbildung \* ARABIC </w:instrText>
      </w:r>
      <w:r w:rsidR="00AA1F0E">
        <w:fldChar w:fldCharType="separate"/>
      </w:r>
      <w:r w:rsidR="00855BC3">
        <w:rPr>
          <w:noProof/>
        </w:rPr>
        <w:t>8</w:t>
      </w:r>
      <w:r w:rsidR="00AA1F0E">
        <w:rPr>
          <w:noProof/>
        </w:rPr>
        <w:fldChar w:fldCharType="end"/>
      </w:r>
      <w:r>
        <w:t xml:space="preserve"> - Regeln</w:t>
      </w:r>
      <w:bookmarkEnd w:id="22"/>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23" w:name="_Toc288913540"/>
      <w:r>
        <w:t>Effizienz</w:t>
      </w:r>
      <w:bookmarkEnd w:id="23"/>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63C95" w:rsidRPr="005C117C" w:rsidRDefault="00363C95" w:rsidP="00060D29">
                            <w:pPr>
                              <w:pStyle w:val="Beschriftung"/>
                              <w:rPr>
                                <w:noProof/>
                                <w:sz w:val="20"/>
                                <w:szCs w:val="20"/>
                              </w:rPr>
                            </w:pPr>
                            <w:bookmarkStart w:id="24" w:name="_Toc288845581"/>
                            <w:r>
                              <w:t xml:space="preserve">Abbildung </w:t>
                            </w:r>
                            <w:r w:rsidR="00AA1F0E">
                              <w:fldChar w:fldCharType="begin"/>
                            </w:r>
                            <w:r w:rsidR="00AA1F0E">
                              <w:instrText xml:space="preserve"> SEQ Abbildung \* ARABIC </w:instrText>
                            </w:r>
                            <w:r w:rsidR="00AA1F0E">
                              <w:fldChar w:fldCharType="separate"/>
                            </w:r>
                            <w:r w:rsidR="00855BC3">
                              <w:rPr>
                                <w:noProof/>
                              </w:rPr>
                              <w:t>9</w:t>
                            </w:r>
                            <w:r w:rsidR="00AA1F0E">
                              <w:rPr>
                                <w:noProof/>
                              </w:rPr>
                              <w:fldChar w:fldCharType="end"/>
                            </w:r>
                            <w:r>
                              <w:t xml:space="preserve"> - Effizienz</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363C95" w:rsidRPr="005C117C" w:rsidRDefault="00363C95" w:rsidP="00060D29">
                      <w:pPr>
                        <w:pStyle w:val="Beschriftung"/>
                        <w:rPr>
                          <w:noProof/>
                          <w:sz w:val="20"/>
                          <w:szCs w:val="20"/>
                        </w:rPr>
                      </w:pPr>
                      <w:bookmarkStart w:id="25" w:name="_Toc288845581"/>
                      <w:r>
                        <w:t xml:space="preserve">Abbildung </w:t>
                      </w:r>
                      <w:r w:rsidR="00AA1F0E">
                        <w:fldChar w:fldCharType="begin"/>
                      </w:r>
                      <w:r w:rsidR="00AA1F0E">
                        <w:instrText xml:space="preserve"> SEQ Abbildung \* ARABIC </w:instrText>
                      </w:r>
                      <w:r w:rsidR="00AA1F0E">
                        <w:fldChar w:fldCharType="separate"/>
                      </w:r>
                      <w:r w:rsidR="00855BC3">
                        <w:rPr>
                          <w:noProof/>
                        </w:rPr>
                        <w:t>9</w:t>
                      </w:r>
                      <w:r w:rsidR="00AA1F0E">
                        <w:rPr>
                          <w:noProof/>
                        </w:rPr>
                        <w:fldChar w:fldCharType="end"/>
                      </w:r>
                      <w:r>
                        <w:t xml:space="preserve"> - Effizienz</w:t>
                      </w:r>
                      <w:bookmarkEnd w:id="25"/>
                    </w:p>
                  </w:txbxContent>
                </v:textbox>
                <w10:wrap type="square"/>
              </v:shape>
            </w:pict>
          </mc:Fallback>
        </mc:AlternateContent>
      </w:r>
      <w:r w:rsidR="00E42C0D">
        <w:br w:type="page"/>
      </w:r>
    </w:p>
    <w:p w:rsidR="00E42C0D" w:rsidRDefault="000F7725" w:rsidP="008A1F7A">
      <w:pPr>
        <w:pStyle w:val="berschrift1"/>
      </w:pPr>
      <w:bookmarkStart w:id="26" w:name="_Toc288913541"/>
      <w:proofErr w:type="spellStart"/>
      <w:r>
        <w:lastRenderedPageBreak/>
        <w:t>Behaviour</w:t>
      </w:r>
      <w:proofErr w:type="spellEnd"/>
      <w:r>
        <w:t xml:space="preserve"> Pattern</w:t>
      </w:r>
      <w:bookmarkEnd w:id="26"/>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7" w:name="_Toc288913542"/>
      <w:r>
        <w:rPr>
          <w:lang w:val="en-GB"/>
        </w:rPr>
        <w:t xml:space="preserve">Interview </w:t>
      </w:r>
      <w:proofErr w:type="spellStart"/>
      <w:r>
        <w:rPr>
          <w:lang w:val="en-GB"/>
        </w:rPr>
        <w:t>Punkte</w:t>
      </w:r>
      <w:bookmarkEnd w:id="27"/>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8" w:name="_Toc288913543"/>
      <w:proofErr w:type="spellStart"/>
      <w:r>
        <w:rPr>
          <w:lang w:val="en-GB"/>
        </w:rPr>
        <w:t>Unternehmerisches</w:t>
      </w:r>
      <w:proofErr w:type="spellEnd"/>
      <w:r>
        <w:rPr>
          <w:lang w:val="en-GB"/>
        </w:rPr>
        <w:t xml:space="preserve"> </w:t>
      </w:r>
      <w:proofErr w:type="spellStart"/>
      <w:r>
        <w:rPr>
          <w:lang w:val="en-GB"/>
        </w:rPr>
        <w:t>Denken</w:t>
      </w:r>
      <w:bookmarkEnd w:id="28"/>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9" w:name="_Toc288913544"/>
      <w:r>
        <w:t>Genauigkeit Rapport/Materialliste</w:t>
      </w:r>
      <w:bookmarkEnd w:id="29"/>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30" w:name="_Toc288913545"/>
      <w:r>
        <w:t>Zuverlässigkeit Rapport/Materialliste</w:t>
      </w:r>
      <w:bookmarkEnd w:id="30"/>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1" w:name="_Toc288913546"/>
      <w:r>
        <w:t>Technisches Wissen</w:t>
      </w:r>
      <w:bookmarkEnd w:id="31"/>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8913547"/>
      <w:r>
        <w:t>Effizienz bei Arbeit</w:t>
      </w:r>
      <w:bookmarkEnd w:id="32"/>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3" w:name="_Toc288913548"/>
      <w:r>
        <w:lastRenderedPageBreak/>
        <w:t>Gesamtübersicht Aufträge</w:t>
      </w:r>
      <w:bookmarkEnd w:id="33"/>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4" w:name="_Toc288913549"/>
      <w:r>
        <w:t>Organisation</w:t>
      </w:r>
      <w:bookmarkEnd w:id="34"/>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5" w:name="_Toc288913550"/>
      <w:r>
        <w:t>Zufriedenheit mit aktuellem System</w:t>
      </w:r>
      <w:bookmarkEnd w:id="35"/>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6" w:name="_Toc288913551"/>
      <w:r>
        <w:t>Terminvereinbarung mit Kunden</w:t>
      </w:r>
      <w:bookmarkEnd w:id="36"/>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7" w:name="_Toc288913552"/>
      <w:r>
        <w:t>Kommunikation zwischen Mitarbeitern</w:t>
      </w:r>
      <w:bookmarkEnd w:id="37"/>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8" w:name="_Toc288913553"/>
      <w:r>
        <w:lastRenderedPageBreak/>
        <w:t>Persona Linien</w:t>
      </w:r>
      <w:bookmarkEnd w:id="38"/>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9" w:name="_Toc288913554"/>
      <w:proofErr w:type="spellStart"/>
      <w:r>
        <w:lastRenderedPageBreak/>
        <w:t>Personas</w:t>
      </w:r>
      <w:bookmarkEnd w:id="39"/>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40" w:name="_Toc288913555"/>
      <w:r>
        <w:t>Tamara</w:t>
      </w:r>
      <w:r w:rsidR="006015CA">
        <w:t xml:space="preserve"> </w:t>
      </w:r>
      <w:r w:rsidR="006015CA" w:rsidRPr="00A64D30">
        <w:t>Tüchtig</w:t>
      </w:r>
      <w:bookmarkEnd w:id="40"/>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41" w:name="_Toc288913556"/>
      <w:r>
        <w:t>Day-in-</w:t>
      </w:r>
      <w:proofErr w:type="spellStart"/>
      <w:r>
        <w:t>the</w:t>
      </w:r>
      <w:proofErr w:type="spellEnd"/>
      <w:r>
        <w:t>-Live Szenario</w:t>
      </w:r>
      <w:bookmarkEnd w:id="41"/>
    </w:p>
    <w:p w:rsidR="0065060F" w:rsidRPr="0086572C" w:rsidRDefault="0065060F" w:rsidP="0065060F">
      <w:r>
        <w:t>Es bestehen noch offene Fragen dazu, daher wird dieser Teil nachgeführt.</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275B38">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650743">
              <w:t xml:space="preserve">Die Verwaltung der Sonnenallee Überbauung erläutert ihr, dass bei einem ihrer Wohnobjekte der Boiler defekt zu sein scheint. </w:t>
            </w:r>
            <w:r w:rsidR="0019467A">
              <w:t xml:space="preserve">Er müsse daher entkalkt werden. </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E167F3">
            <w:pPr>
              <w:cnfStyle w:val="000000000000" w:firstRow="0" w:lastRow="0" w:firstColumn="0" w:lastColumn="0" w:oddVBand="0" w:evenVBand="0" w:oddHBand="0" w:evenHBand="0" w:firstRowFirstColumn="0" w:firstRowLastColumn="0" w:lastRowFirstColumn="0" w:lastRowLastColumn="0"/>
            </w:pPr>
            <w:r>
              <w:t>Tamara notiert sich den Namen der Verwaltung,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e Adresse und die Verwaltung 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w:t>
            </w:r>
            <w:r>
              <w:lastRenderedPageBreak/>
              <w:t>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lastRenderedPageBreak/>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0E7E72" w:rsidP="00363C95">
            <w:pPr>
              <w:cnfStyle w:val="000000100000" w:firstRow="0" w:lastRow="0" w:firstColumn="0" w:lastColumn="0" w:oddVBand="0" w:evenVBand="0" w:oddHBand="1" w:evenHBand="0" w:firstRowFirstColumn="0" w:firstRowLastColumn="0" w:lastRowFirstColumn="0" w:lastRowLastColumn="0"/>
            </w:pPr>
            <w:r>
              <w:t xml:space="preserve">Nach einer Mittagspause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Materialien das nötige Fachwissen. Nach 2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Resigniert stellt Tamara fest, 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4F63B7" w:rsidRDefault="000C750A" w:rsidP="00AA6603">
      <w:pPr>
        <w:pStyle w:val="berschrift2"/>
      </w:pPr>
      <w:bookmarkStart w:id="42" w:name="_Toc288913557"/>
      <w:r w:rsidRPr="004F63B7">
        <w:t>Arnold Arglos</w:t>
      </w:r>
      <w:bookmarkEnd w:id="42"/>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lastRenderedPageBreak/>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lastRenderedPageBreak/>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A64D30">
      <w:pPr>
        <w:pStyle w:val="berschrift3"/>
      </w:pPr>
      <w:bookmarkStart w:id="43" w:name="_Toc288913558"/>
      <w:r>
        <w:t>Day-in-</w:t>
      </w:r>
      <w:proofErr w:type="spellStart"/>
      <w:r>
        <w:t>the</w:t>
      </w:r>
      <w:proofErr w:type="spellEnd"/>
      <w:r>
        <w:t>-Live Szenario</w:t>
      </w:r>
      <w:bookmarkEnd w:id="43"/>
    </w:p>
    <w:p w:rsidR="00791A9F" w:rsidRPr="0086572C" w:rsidRDefault="0065060F" w:rsidP="00791A9F">
      <w:r>
        <w:t>Es bestehen noch offene Fragen dazu, daher wird dieser Teil</w:t>
      </w:r>
      <w:r w:rsidR="00791A9F">
        <w:t xml:space="preserve"> nachgeführt</w:t>
      </w:r>
      <w:r>
        <w:t>.</w:t>
      </w:r>
    </w:p>
    <w:p w:rsidR="00A64D30" w:rsidRDefault="00A64D30" w:rsidP="00A64D30">
      <w:pPr>
        <w:pStyle w:val="berschrift4"/>
      </w:pPr>
      <w:r>
        <w:t>Ist-Szenario 1</w:t>
      </w:r>
      <w:r w:rsidR="008A6EFD">
        <w:t>: Boile</w:t>
      </w:r>
      <w:r w:rsidR="00D92F55">
        <w:t>r</w:t>
      </w:r>
      <w:r w:rsidR="00DE04A7">
        <w:t xml:space="preserve"> R</w:t>
      </w:r>
      <w:r w:rsidR="008A6EFD">
        <w:t>eparatur</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F62D6" w:rsidRDefault="00AF62D6">
      <w:r>
        <w:br w:type="page"/>
      </w:r>
    </w:p>
    <w:p w:rsidR="00A64D30" w:rsidRDefault="00AA6603" w:rsidP="00A64D30">
      <w:pPr>
        <w:pStyle w:val="berschrift4"/>
      </w:pPr>
      <w:r>
        <w:lastRenderedPageBreak/>
        <w:t>Ist-Szenario: Dringender Auftrag</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AA6603">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 xml:space="preserve">ihr zu sein. Er hofft, dass dieser </w:t>
            </w:r>
            <w:r w:rsidR="00AA6603">
              <w:t>dringende Auftrag</w:t>
            </w:r>
            <w:r w:rsidR="000856F7">
              <w:t xml:space="preserve">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1F0E" w:rsidRDefault="00AA1F0E" w:rsidP="008F2373">
      <w:pPr>
        <w:spacing w:after="0"/>
      </w:pPr>
      <w:r>
        <w:separator/>
      </w:r>
    </w:p>
  </w:endnote>
  <w:endnote w:type="continuationSeparator" w:id="0">
    <w:p w:rsidR="00AA1F0E" w:rsidRDefault="00AA1F0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Fuzeile"/>
    </w:pPr>
    <w:r w:rsidRPr="00DF0721">
      <w:t>EL, HC, TD</w:t>
    </w:r>
    <w:r w:rsidRPr="00DF0721">
      <w:tab/>
    </w:r>
    <w:r>
      <w:fldChar w:fldCharType="begin"/>
    </w:r>
    <w:r>
      <w:instrText xml:space="preserve"> DATE  \@ "d. MMMM yyyy"  \* MERGEFORMAT </w:instrText>
    </w:r>
    <w:r>
      <w:fldChar w:fldCharType="separate"/>
    </w:r>
    <w:r w:rsidR="00855BC3">
      <w:rPr>
        <w:noProof/>
      </w:rPr>
      <w:t>26.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855BC3" w:rsidRPr="00855BC3">
      <w:rPr>
        <w:b/>
        <w:noProof/>
        <w:lang w:val="de-DE"/>
      </w:rPr>
      <w:t>1</w:t>
    </w:r>
    <w:r>
      <w:rPr>
        <w:b/>
      </w:rPr>
      <w:fldChar w:fldCharType="end"/>
    </w:r>
    <w:r>
      <w:rPr>
        <w:lang w:val="de-DE"/>
      </w:rPr>
      <w:t xml:space="preserve"> von </w:t>
    </w:r>
    <w:r w:rsidR="00AA1F0E">
      <w:fldChar w:fldCharType="begin"/>
    </w:r>
    <w:r w:rsidR="00AA1F0E">
      <w:instrText>NUMPAGES  \* Arabic  \* MERGEFORMAT</w:instrText>
    </w:r>
    <w:r w:rsidR="00AA1F0E">
      <w:fldChar w:fldCharType="separate"/>
    </w:r>
    <w:r w:rsidR="00855BC3" w:rsidRPr="00855BC3">
      <w:rPr>
        <w:b/>
        <w:noProof/>
        <w:lang w:val="de-DE"/>
      </w:rPr>
      <w:t>15</w:t>
    </w:r>
    <w:r w:rsidR="00AA1F0E">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1F0E" w:rsidRDefault="00AA1F0E" w:rsidP="008F2373">
      <w:pPr>
        <w:spacing w:after="0"/>
      </w:pPr>
      <w:r>
        <w:separator/>
      </w:r>
    </w:p>
  </w:footnote>
  <w:footnote w:type="continuationSeparator" w:id="0">
    <w:p w:rsidR="00AA1F0E" w:rsidRDefault="00AA1F0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31D8E"/>
    <w:rsid w:val="00054354"/>
    <w:rsid w:val="00060D29"/>
    <w:rsid w:val="000634E0"/>
    <w:rsid w:val="00065BCD"/>
    <w:rsid w:val="00070F0D"/>
    <w:rsid w:val="000716AC"/>
    <w:rsid w:val="00080F18"/>
    <w:rsid w:val="000856F7"/>
    <w:rsid w:val="00085A6A"/>
    <w:rsid w:val="0009027D"/>
    <w:rsid w:val="000924F1"/>
    <w:rsid w:val="0009683B"/>
    <w:rsid w:val="00097AB6"/>
    <w:rsid w:val="000A21B6"/>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E72"/>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43F2B"/>
    <w:rsid w:val="00146789"/>
    <w:rsid w:val="00154C6D"/>
    <w:rsid w:val="00155BBC"/>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4597F"/>
    <w:rsid w:val="00446AD7"/>
    <w:rsid w:val="0045107E"/>
    <w:rsid w:val="00455023"/>
    <w:rsid w:val="004569EF"/>
    <w:rsid w:val="00456D1F"/>
    <w:rsid w:val="00462CF2"/>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50967"/>
    <w:rsid w:val="00553256"/>
    <w:rsid w:val="0055676A"/>
    <w:rsid w:val="00564DCF"/>
    <w:rsid w:val="00565CE8"/>
    <w:rsid w:val="00570A8F"/>
    <w:rsid w:val="00571759"/>
    <w:rsid w:val="0057433D"/>
    <w:rsid w:val="00574771"/>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57F0C"/>
    <w:rsid w:val="00667A9F"/>
    <w:rsid w:val="00667BF5"/>
    <w:rsid w:val="00667EFF"/>
    <w:rsid w:val="0068541C"/>
    <w:rsid w:val="00685A9E"/>
    <w:rsid w:val="00687DF5"/>
    <w:rsid w:val="0069030B"/>
    <w:rsid w:val="006939B6"/>
    <w:rsid w:val="0069446F"/>
    <w:rsid w:val="00695F14"/>
    <w:rsid w:val="006B256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383C"/>
    <w:rsid w:val="007F5E0B"/>
    <w:rsid w:val="00806703"/>
    <w:rsid w:val="00810AFB"/>
    <w:rsid w:val="008137B8"/>
    <w:rsid w:val="00830B7B"/>
    <w:rsid w:val="00835C7D"/>
    <w:rsid w:val="00836B77"/>
    <w:rsid w:val="0083795D"/>
    <w:rsid w:val="00843501"/>
    <w:rsid w:val="00855BC3"/>
    <w:rsid w:val="008620BA"/>
    <w:rsid w:val="00863385"/>
    <w:rsid w:val="0086572C"/>
    <w:rsid w:val="00865842"/>
    <w:rsid w:val="00870990"/>
    <w:rsid w:val="00870C31"/>
    <w:rsid w:val="008722E3"/>
    <w:rsid w:val="00873452"/>
    <w:rsid w:val="008739A1"/>
    <w:rsid w:val="00881F74"/>
    <w:rsid w:val="00882EFA"/>
    <w:rsid w:val="00887085"/>
    <w:rsid w:val="00891734"/>
    <w:rsid w:val="00893175"/>
    <w:rsid w:val="00895F13"/>
    <w:rsid w:val="008961F0"/>
    <w:rsid w:val="008A1F7A"/>
    <w:rsid w:val="008A4E18"/>
    <w:rsid w:val="008A58FC"/>
    <w:rsid w:val="008A6EFD"/>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31A1"/>
    <w:rsid w:val="00976CE1"/>
    <w:rsid w:val="00982C51"/>
    <w:rsid w:val="009879A6"/>
    <w:rsid w:val="0099391A"/>
    <w:rsid w:val="009973C5"/>
    <w:rsid w:val="009A2552"/>
    <w:rsid w:val="009B1CA3"/>
    <w:rsid w:val="009B3F93"/>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7326"/>
    <w:rsid w:val="00A700B2"/>
    <w:rsid w:val="00A70F34"/>
    <w:rsid w:val="00A82BC4"/>
    <w:rsid w:val="00A94783"/>
    <w:rsid w:val="00A951A8"/>
    <w:rsid w:val="00AA0107"/>
    <w:rsid w:val="00AA1F0E"/>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42C7"/>
    <w:rsid w:val="00CD6877"/>
    <w:rsid w:val="00CD764A"/>
    <w:rsid w:val="00CE17E5"/>
    <w:rsid w:val="00CE1E11"/>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2864"/>
    <w:rsid w:val="00E13BEF"/>
    <w:rsid w:val="00E13E60"/>
    <w:rsid w:val="00E167F3"/>
    <w:rsid w:val="00E17CAA"/>
    <w:rsid w:val="00E20611"/>
    <w:rsid w:val="00E20CB6"/>
    <w:rsid w:val="00E22264"/>
    <w:rsid w:val="00E27E18"/>
    <w:rsid w:val="00E36183"/>
    <w:rsid w:val="00E36CBB"/>
    <w:rsid w:val="00E407D8"/>
    <w:rsid w:val="00E41A6F"/>
    <w:rsid w:val="00E42C0D"/>
    <w:rsid w:val="00E50090"/>
    <w:rsid w:val="00E53D5A"/>
    <w:rsid w:val="00E550E3"/>
    <w:rsid w:val="00E6138D"/>
    <w:rsid w:val="00E63CEE"/>
    <w:rsid w:val="00E67D29"/>
    <w:rsid w:val="00E70840"/>
    <w:rsid w:val="00E711E0"/>
    <w:rsid w:val="00E8050E"/>
    <w:rsid w:val="00E806FC"/>
    <w:rsid w:val="00E84110"/>
    <w:rsid w:val="00E84ADD"/>
    <w:rsid w:val="00E860CF"/>
    <w:rsid w:val="00E87169"/>
    <w:rsid w:val="00E9104C"/>
    <w:rsid w:val="00E9111B"/>
    <w:rsid w:val="00E918F6"/>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2533A"/>
    <w:rsid w:val="00F3070B"/>
    <w:rsid w:val="00F42E13"/>
    <w:rsid w:val="00F433D5"/>
    <w:rsid w:val="00F50658"/>
    <w:rsid w:val="00F548B1"/>
    <w:rsid w:val="00F55969"/>
    <w:rsid w:val="00F559D6"/>
    <w:rsid w:val="00F65FDD"/>
    <w:rsid w:val="00F7507C"/>
    <w:rsid w:val="00F767A8"/>
    <w:rsid w:val="00F82BB8"/>
    <w:rsid w:val="00F83C63"/>
    <w:rsid w:val="00F915E8"/>
    <w:rsid w:val="00F9181E"/>
    <w:rsid w:val="00F932D6"/>
    <w:rsid w:val="00FA3EA3"/>
    <w:rsid w:val="00FA6300"/>
    <w:rsid w:val="00FA79BC"/>
    <w:rsid w:val="00FD1F66"/>
    <w:rsid w:val="00FD4011"/>
    <w:rsid w:val="00FD56A7"/>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657F0C"/>
    <w:pPr>
      <w:tabs>
        <w:tab w:val="left" w:pos="1134"/>
        <w:tab w:val="right" w:leader="dot" w:pos="9062"/>
      </w:tabs>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ED5BA-A670-47A6-962A-E7538AB52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3065</Words>
  <Characters>19311</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22332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502</cp:revision>
  <cp:lastPrinted>2011-03-26T15:37:00Z</cp:lastPrinted>
  <dcterms:created xsi:type="dcterms:W3CDTF">2011-03-04T23:11:00Z</dcterms:created>
  <dcterms:modified xsi:type="dcterms:W3CDTF">2011-03-26T15:37:00Z</dcterms:modified>
</cp:coreProperties>
</file>
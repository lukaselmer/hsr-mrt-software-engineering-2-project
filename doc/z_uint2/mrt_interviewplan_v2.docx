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KeinLeerraum"/>
                  <w:rPr>
                    <w:color w:val="4F81BD" w:themeColor="accent1"/>
                  </w:rPr>
                </w:pPr>
              </w:p>
              <w:p w:rsidR="008E328B" w:rsidRDefault="00DF1ED7">
                <w:pPr>
                  <w:pStyle w:val="KeinLeerraum"/>
                  <w:rPr>
                    <w:color w:val="4F81BD" w:themeColor="accent1"/>
                  </w:rPr>
                </w:pPr>
                <w:r>
                  <w:rPr>
                    <w:color w:val="4F81BD" w:themeColor="accent1"/>
                  </w:rPr>
                  <w:t xml:space="preserve">Elmer Lukas, Heidt Christina, </w:t>
                </w:r>
                <w:proofErr w:type="spellStart"/>
                <w:r>
                  <w:rPr>
                    <w:color w:val="4F81BD" w:themeColor="accent1"/>
                  </w:rPr>
                  <w:t>Treichler</w:t>
                </w:r>
                <w:proofErr w:type="spellEnd"/>
                <w:r>
                  <w:rPr>
                    <w:color w:val="4F81BD" w:themeColor="accent1"/>
                  </w:rPr>
                  <w:t xml:space="preserve"> Delia</w:t>
                </w:r>
              </w:p>
              <w:p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B64607">
                  <w:rPr>
                    <w:noProof/>
                    <w:color w:val="4F81BD" w:themeColor="accent1"/>
                  </w:rPr>
                  <w:t>12. März 2011</w:t>
                </w:r>
                <w:r>
                  <w:rPr>
                    <w:color w:val="4F81BD" w:themeColor="accent1"/>
                  </w:rPr>
                  <w:fldChar w:fldCharType="end"/>
                </w:r>
              </w:p>
              <w:p w:rsidR="008E328B" w:rsidRDefault="008E328B">
                <w:pPr>
                  <w:pStyle w:val="KeinLeerraum"/>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rsidTr="00C9533A">
            <w:tc>
              <w:tcPr>
                <w:tcW w:w="7442" w:type="dxa"/>
                <w:tcMar>
                  <w:top w:w="216" w:type="dxa"/>
                  <w:left w:w="115" w:type="dxa"/>
                  <w:bottom w:w="216" w:type="dxa"/>
                  <w:right w:w="115" w:type="dxa"/>
                </w:tcMar>
              </w:tcPr>
              <w:p w:rsidR="00C9533A" w:rsidRDefault="00C07C93" w:rsidP="00C9533A">
                <w:pPr>
                  <w:pStyle w:val="KeinLeerraum"/>
                  <w:rPr>
                    <w:rFonts w:asciiTheme="majorHAnsi" w:eastAsiaTheme="majorEastAsia" w:hAnsiTheme="majorHAnsi" w:cstheme="majorBidi"/>
                    <w:sz w:val="44"/>
                    <w:szCs w:val="44"/>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DF1ED7">
                      <w:rPr>
                        <w:rFonts w:asciiTheme="majorHAnsi" w:eastAsiaTheme="majorEastAsia" w:hAnsiTheme="majorHAnsi" w:cstheme="majorBidi"/>
                        <w:sz w:val="44"/>
                        <w:szCs w:val="44"/>
                      </w:rPr>
                      <w:t>User Interfaces 2</w:t>
                    </w:r>
                  </w:sdtContent>
                </w:sdt>
              </w:p>
              <w:p w:rsidR="00DF1ED7" w:rsidRDefault="00DC4902" w:rsidP="00C9533A">
                <w:pPr>
                  <w:pStyle w:val="KeinLeerraum"/>
                  <w:rPr>
                    <w:rFonts w:asciiTheme="majorHAnsi" w:eastAsiaTheme="majorEastAsia" w:hAnsiTheme="majorHAnsi" w:cstheme="majorBidi"/>
                  </w:rPr>
                </w:pPr>
                <w:r>
                  <w:rPr>
                    <w:rFonts w:asciiTheme="majorHAnsi" w:eastAsiaTheme="majorEastAsia" w:hAnsiTheme="majorHAnsi" w:cstheme="majorBidi"/>
                    <w:sz w:val="44"/>
                    <w:szCs w:val="44"/>
                  </w:rPr>
                  <w:t>SE2 Projekt MRT</w:t>
                </w:r>
              </w:p>
            </w:tc>
          </w:tr>
          <w:tr w:rsidR="00C9533A"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DF1ED7" w:rsidP="00C9533A">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Interview Plan</w:t>
                    </w:r>
                  </w:p>
                </w:sdtContent>
              </w:sdt>
            </w:tc>
          </w:tr>
        </w:tbl>
        <w:p w:rsidR="008E328B" w:rsidRDefault="00BB1425">
          <w:r>
            <w:rPr>
              <w:b/>
              <w:bCs/>
              <w:noProof/>
              <w:lang w:eastAsia="de-CH"/>
            </w:rPr>
            <w:drawing>
              <wp:anchor distT="0" distB="0" distL="114300" distR="114300" simplePos="0" relativeHeight="251658240" behindDoc="1" locked="0" layoutInCell="1" allowOverlap="1" wp14:anchorId="61151DEF" wp14:editId="022A5503">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rsidR="00A53880" w:rsidRDefault="00B56025" w:rsidP="00E711E0">
      <w:pPr>
        <w:pStyle w:val="berschrift1"/>
      </w:pPr>
      <w:bookmarkStart w:id="0" w:name="_Toc287047320"/>
      <w:bookmarkStart w:id="1" w:name="_Toc287705268"/>
      <w:r>
        <w:lastRenderedPageBreak/>
        <w:t>Inhaltsverzeichnis</w:t>
      </w:r>
      <w:bookmarkEnd w:id="0"/>
      <w:bookmarkEnd w:id="1"/>
    </w:p>
    <w:sdt>
      <w:sdtPr>
        <w:rPr>
          <w:b w:val="0"/>
          <w:lang w:val="de-DE"/>
        </w:rPr>
        <w:id w:val="380598614"/>
        <w:docPartObj>
          <w:docPartGallery w:val="Table of Contents"/>
          <w:docPartUnique/>
        </w:docPartObj>
      </w:sdtPr>
      <w:sdtEndPr>
        <w:rPr>
          <w:bCs/>
        </w:rPr>
      </w:sdtEndPr>
      <w:sdtContent>
        <w:p w:rsidR="00B64607" w:rsidRDefault="00AF4AE0">
          <w:pPr>
            <w:pStyle w:val="Verzeichnis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287705268" w:history="1">
            <w:r w:rsidR="00B64607" w:rsidRPr="008849DE">
              <w:rPr>
                <w:rStyle w:val="Hyperlink"/>
                <w:noProof/>
              </w:rPr>
              <w:t>1</w:t>
            </w:r>
            <w:r w:rsidR="00B64607">
              <w:rPr>
                <w:b w:val="0"/>
                <w:noProof/>
                <w:sz w:val="22"/>
                <w:szCs w:val="22"/>
                <w:lang w:eastAsia="de-CH"/>
              </w:rPr>
              <w:tab/>
            </w:r>
            <w:r w:rsidR="00B64607" w:rsidRPr="008849DE">
              <w:rPr>
                <w:rStyle w:val="Hyperlink"/>
                <w:noProof/>
              </w:rPr>
              <w:t>Inhaltsverzeichnis</w:t>
            </w:r>
            <w:r w:rsidR="00B64607">
              <w:rPr>
                <w:noProof/>
                <w:webHidden/>
              </w:rPr>
              <w:tab/>
            </w:r>
            <w:r w:rsidR="00B64607">
              <w:rPr>
                <w:noProof/>
                <w:webHidden/>
              </w:rPr>
              <w:fldChar w:fldCharType="begin"/>
            </w:r>
            <w:r w:rsidR="00B64607">
              <w:rPr>
                <w:noProof/>
                <w:webHidden/>
              </w:rPr>
              <w:instrText xml:space="preserve"> PAGEREF _Toc287705268 \h </w:instrText>
            </w:r>
            <w:r w:rsidR="00B64607">
              <w:rPr>
                <w:noProof/>
                <w:webHidden/>
              </w:rPr>
            </w:r>
            <w:r w:rsidR="00B64607">
              <w:rPr>
                <w:noProof/>
                <w:webHidden/>
              </w:rPr>
              <w:fldChar w:fldCharType="separate"/>
            </w:r>
            <w:r w:rsidR="00B64607">
              <w:rPr>
                <w:noProof/>
                <w:webHidden/>
              </w:rPr>
              <w:t>1</w:t>
            </w:r>
            <w:r w:rsidR="00B64607">
              <w:rPr>
                <w:noProof/>
                <w:webHidden/>
              </w:rPr>
              <w:fldChar w:fldCharType="end"/>
            </w:r>
          </w:hyperlink>
        </w:p>
        <w:p w:rsidR="00B64607" w:rsidRDefault="00B64607">
          <w:pPr>
            <w:pStyle w:val="Verzeichnis1"/>
            <w:tabs>
              <w:tab w:val="left" w:pos="440"/>
              <w:tab w:val="right" w:leader="dot" w:pos="9062"/>
            </w:tabs>
            <w:rPr>
              <w:b w:val="0"/>
              <w:noProof/>
              <w:sz w:val="22"/>
              <w:szCs w:val="22"/>
              <w:lang w:eastAsia="de-CH"/>
            </w:rPr>
          </w:pPr>
          <w:hyperlink w:anchor="_Toc287705269" w:history="1">
            <w:r w:rsidRPr="008849DE">
              <w:rPr>
                <w:rStyle w:val="Hyperlink"/>
                <w:noProof/>
              </w:rPr>
              <w:t>2</w:t>
            </w:r>
            <w:r>
              <w:rPr>
                <w:b w:val="0"/>
                <w:noProof/>
                <w:sz w:val="22"/>
                <w:szCs w:val="22"/>
                <w:lang w:eastAsia="de-CH"/>
              </w:rPr>
              <w:tab/>
            </w:r>
            <w:r w:rsidRPr="008849DE">
              <w:rPr>
                <w:rStyle w:val="Hyperlink"/>
                <w:noProof/>
              </w:rPr>
              <w:t>Matrix</w:t>
            </w:r>
            <w:r>
              <w:rPr>
                <w:noProof/>
                <w:webHidden/>
              </w:rPr>
              <w:tab/>
            </w:r>
            <w:r>
              <w:rPr>
                <w:noProof/>
                <w:webHidden/>
              </w:rPr>
              <w:fldChar w:fldCharType="begin"/>
            </w:r>
            <w:r>
              <w:rPr>
                <w:noProof/>
                <w:webHidden/>
              </w:rPr>
              <w:instrText xml:space="preserve"> PAGEREF _Toc287705269 \h </w:instrText>
            </w:r>
            <w:r>
              <w:rPr>
                <w:noProof/>
                <w:webHidden/>
              </w:rPr>
            </w:r>
            <w:r>
              <w:rPr>
                <w:noProof/>
                <w:webHidden/>
              </w:rPr>
              <w:fldChar w:fldCharType="separate"/>
            </w:r>
            <w:r>
              <w:rPr>
                <w:noProof/>
                <w:webHidden/>
              </w:rPr>
              <w:t>2</w:t>
            </w:r>
            <w:r>
              <w:rPr>
                <w:noProof/>
                <w:webHidden/>
              </w:rPr>
              <w:fldChar w:fldCharType="end"/>
            </w:r>
          </w:hyperlink>
        </w:p>
        <w:p w:rsidR="00B64607" w:rsidRDefault="00B64607">
          <w:pPr>
            <w:pStyle w:val="Verzeichnis1"/>
            <w:tabs>
              <w:tab w:val="left" w:pos="440"/>
              <w:tab w:val="right" w:leader="dot" w:pos="9062"/>
            </w:tabs>
            <w:rPr>
              <w:b w:val="0"/>
              <w:noProof/>
              <w:sz w:val="22"/>
              <w:szCs w:val="22"/>
              <w:lang w:eastAsia="de-CH"/>
            </w:rPr>
          </w:pPr>
          <w:hyperlink w:anchor="_Toc287705270" w:history="1">
            <w:r w:rsidRPr="008849DE">
              <w:rPr>
                <w:rStyle w:val="Hyperlink"/>
                <w:noProof/>
              </w:rPr>
              <w:t>3</w:t>
            </w:r>
            <w:r>
              <w:rPr>
                <w:b w:val="0"/>
                <w:noProof/>
                <w:sz w:val="22"/>
                <w:szCs w:val="22"/>
                <w:lang w:eastAsia="de-CH"/>
              </w:rPr>
              <w:tab/>
            </w:r>
            <w:r w:rsidRPr="008849DE">
              <w:rPr>
                <w:rStyle w:val="Hyperlink"/>
                <w:noProof/>
              </w:rPr>
              <w:t>Daten der geplanten Interviews</w:t>
            </w:r>
            <w:r>
              <w:rPr>
                <w:noProof/>
                <w:webHidden/>
              </w:rPr>
              <w:tab/>
            </w:r>
            <w:r>
              <w:rPr>
                <w:noProof/>
                <w:webHidden/>
              </w:rPr>
              <w:fldChar w:fldCharType="begin"/>
            </w:r>
            <w:r>
              <w:rPr>
                <w:noProof/>
                <w:webHidden/>
              </w:rPr>
              <w:instrText xml:space="preserve"> PAGEREF _Toc287705270 \h </w:instrText>
            </w:r>
            <w:r>
              <w:rPr>
                <w:noProof/>
                <w:webHidden/>
              </w:rPr>
            </w:r>
            <w:r>
              <w:rPr>
                <w:noProof/>
                <w:webHidden/>
              </w:rPr>
              <w:fldChar w:fldCharType="separate"/>
            </w:r>
            <w:r>
              <w:rPr>
                <w:noProof/>
                <w:webHidden/>
              </w:rPr>
              <w:t>2</w:t>
            </w:r>
            <w:r>
              <w:rPr>
                <w:noProof/>
                <w:webHidden/>
              </w:rPr>
              <w:fldChar w:fldCharType="end"/>
            </w:r>
          </w:hyperlink>
        </w:p>
        <w:p w:rsidR="00B64607" w:rsidRDefault="00B64607">
          <w:pPr>
            <w:pStyle w:val="Verzeichnis1"/>
            <w:tabs>
              <w:tab w:val="left" w:pos="440"/>
              <w:tab w:val="right" w:leader="dot" w:pos="9062"/>
            </w:tabs>
            <w:rPr>
              <w:b w:val="0"/>
              <w:noProof/>
              <w:sz w:val="22"/>
              <w:szCs w:val="22"/>
              <w:lang w:eastAsia="de-CH"/>
            </w:rPr>
          </w:pPr>
          <w:hyperlink w:anchor="_Toc287705271" w:history="1">
            <w:r w:rsidRPr="008849DE">
              <w:rPr>
                <w:rStyle w:val="Hyperlink"/>
                <w:noProof/>
              </w:rPr>
              <w:t>4</w:t>
            </w:r>
            <w:r>
              <w:rPr>
                <w:b w:val="0"/>
                <w:noProof/>
                <w:sz w:val="22"/>
                <w:szCs w:val="22"/>
                <w:lang w:eastAsia="de-CH"/>
              </w:rPr>
              <w:tab/>
            </w:r>
            <w:r w:rsidRPr="008849DE">
              <w:rPr>
                <w:rStyle w:val="Hyperlink"/>
                <w:noProof/>
              </w:rPr>
              <w:t>Status der Interviews</w:t>
            </w:r>
            <w:r>
              <w:rPr>
                <w:noProof/>
                <w:webHidden/>
              </w:rPr>
              <w:tab/>
            </w:r>
            <w:r>
              <w:rPr>
                <w:noProof/>
                <w:webHidden/>
              </w:rPr>
              <w:fldChar w:fldCharType="begin"/>
            </w:r>
            <w:r>
              <w:rPr>
                <w:noProof/>
                <w:webHidden/>
              </w:rPr>
              <w:instrText xml:space="preserve"> PAGEREF _Toc287705271 \h </w:instrText>
            </w:r>
            <w:r>
              <w:rPr>
                <w:noProof/>
                <w:webHidden/>
              </w:rPr>
            </w:r>
            <w:r>
              <w:rPr>
                <w:noProof/>
                <w:webHidden/>
              </w:rPr>
              <w:fldChar w:fldCharType="separate"/>
            </w:r>
            <w:r>
              <w:rPr>
                <w:noProof/>
                <w:webHidden/>
              </w:rPr>
              <w:t>2</w:t>
            </w:r>
            <w:r>
              <w:rPr>
                <w:noProof/>
                <w:webHidden/>
              </w:rPr>
              <w:fldChar w:fldCharType="end"/>
            </w:r>
          </w:hyperlink>
        </w:p>
        <w:p w:rsidR="00B64607" w:rsidRDefault="00B64607">
          <w:pPr>
            <w:pStyle w:val="Verzeichnis2"/>
            <w:tabs>
              <w:tab w:val="left" w:pos="880"/>
              <w:tab w:val="right" w:leader="dot" w:pos="9062"/>
            </w:tabs>
            <w:rPr>
              <w:noProof/>
              <w:sz w:val="22"/>
              <w:szCs w:val="22"/>
              <w:lang w:eastAsia="de-CH"/>
            </w:rPr>
          </w:pPr>
          <w:hyperlink w:anchor="_Toc287705272" w:history="1">
            <w:r w:rsidRPr="008849DE">
              <w:rPr>
                <w:rStyle w:val="Hyperlink"/>
                <w:noProof/>
              </w:rPr>
              <w:t>4.1</w:t>
            </w:r>
            <w:r>
              <w:rPr>
                <w:noProof/>
                <w:sz w:val="22"/>
                <w:szCs w:val="22"/>
                <w:lang w:eastAsia="de-CH"/>
              </w:rPr>
              <w:tab/>
            </w:r>
            <w:r w:rsidRPr="008849DE">
              <w:rPr>
                <w:rStyle w:val="Hyperlink"/>
                <w:noProof/>
              </w:rPr>
              <w:t>Idee</w:t>
            </w:r>
            <w:r>
              <w:rPr>
                <w:noProof/>
                <w:webHidden/>
              </w:rPr>
              <w:tab/>
            </w:r>
            <w:r>
              <w:rPr>
                <w:noProof/>
                <w:webHidden/>
              </w:rPr>
              <w:fldChar w:fldCharType="begin"/>
            </w:r>
            <w:r>
              <w:rPr>
                <w:noProof/>
                <w:webHidden/>
              </w:rPr>
              <w:instrText xml:space="preserve"> PAGEREF _Toc287705272 \h </w:instrText>
            </w:r>
            <w:r>
              <w:rPr>
                <w:noProof/>
                <w:webHidden/>
              </w:rPr>
            </w:r>
            <w:r>
              <w:rPr>
                <w:noProof/>
                <w:webHidden/>
              </w:rPr>
              <w:fldChar w:fldCharType="separate"/>
            </w:r>
            <w:r>
              <w:rPr>
                <w:noProof/>
                <w:webHidden/>
              </w:rPr>
              <w:t>2</w:t>
            </w:r>
            <w:r>
              <w:rPr>
                <w:noProof/>
                <w:webHidden/>
              </w:rPr>
              <w:fldChar w:fldCharType="end"/>
            </w:r>
          </w:hyperlink>
        </w:p>
        <w:p w:rsidR="00B64607" w:rsidRDefault="00B64607">
          <w:pPr>
            <w:pStyle w:val="Verzeichnis2"/>
            <w:tabs>
              <w:tab w:val="left" w:pos="880"/>
              <w:tab w:val="right" w:leader="dot" w:pos="9062"/>
            </w:tabs>
            <w:rPr>
              <w:noProof/>
              <w:sz w:val="22"/>
              <w:szCs w:val="22"/>
              <w:lang w:eastAsia="de-CH"/>
            </w:rPr>
          </w:pPr>
          <w:hyperlink w:anchor="_Toc287705273" w:history="1">
            <w:r w:rsidRPr="008849DE">
              <w:rPr>
                <w:rStyle w:val="Hyperlink"/>
                <w:noProof/>
              </w:rPr>
              <w:t>4.2</w:t>
            </w:r>
            <w:r>
              <w:rPr>
                <w:noProof/>
                <w:sz w:val="22"/>
                <w:szCs w:val="22"/>
                <w:lang w:eastAsia="de-CH"/>
              </w:rPr>
              <w:tab/>
            </w:r>
            <w:r w:rsidRPr="008849DE">
              <w:rPr>
                <w:rStyle w:val="Hyperlink"/>
                <w:noProof/>
              </w:rPr>
              <w:t>Person identifiziert</w:t>
            </w:r>
            <w:r>
              <w:rPr>
                <w:noProof/>
                <w:webHidden/>
              </w:rPr>
              <w:tab/>
            </w:r>
            <w:r>
              <w:rPr>
                <w:noProof/>
                <w:webHidden/>
              </w:rPr>
              <w:fldChar w:fldCharType="begin"/>
            </w:r>
            <w:r>
              <w:rPr>
                <w:noProof/>
                <w:webHidden/>
              </w:rPr>
              <w:instrText xml:space="preserve"> PAGEREF _Toc287705273 \h </w:instrText>
            </w:r>
            <w:r>
              <w:rPr>
                <w:noProof/>
                <w:webHidden/>
              </w:rPr>
            </w:r>
            <w:r>
              <w:rPr>
                <w:noProof/>
                <w:webHidden/>
              </w:rPr>
              <w:fldChar w:fldCharType="separate"/>
            </w:r>
            <w:r>
              <w:rPr>
                <w:noProof/>
                <w:webHidden/>
              </w:rPr>
              <w:t>2</w:t>
            </w:r>
            <w:r>
              <w:rPr>
                <w:noProof/>
                <w:webHidden/>
              </w:rPr>
              <w:fldChar w:fldCharType="end"/>
            </w:r>
          </w:hyperlink>
        </w:p>
        <w:p w:rsidR="00B64607" w:rsidRDefault="00B64607">
          <w:pPr>
            <w:pStyle w:val="Verzeichnis2"/>
            <w:tabs>
              <w:tab w:val="left" w:pos="880"/>
              <w:tab w:val="right" w:leader="dot" w:pos="9062"/>
            </w:tabs>
            <w:rPr>
              <w:noProof/>
              <w:sz w:val="22"/>
              <w:szCs w:val="22"/>
              <w:lang w:eastAsia="de-CH"/>
            </w:rPr>
          </w:pPr>
          <w:hyperlink w:anchor="_Toc287705274" w:history="1">
            <w:r w:rsidRPr="008849DE">
              <w:rPr>
                <w:rStyle w:val="Hyperlink"/>
                <w:noProof/>
              </w:rPr>
              <w:t>4.3</w:t>
            </w:r>
            <w:r>
              <w:rPr>
                <w:noProof/>
                <w:sz w:val="22"/>
                <w:szCs w:val="22"/>
                <w:lang w:eastAsia="de-CH"/>
              </w:rPr>
              <w:tab/>
            </w:r>
            <w:r w:rsidRPr="008849DE">
              <w:rPr>
                <w:rStyle w:val="Hyperlink"/>
                <w:noProof/>
              </w:rPr>
              <w:t>Termin vereinbart</w:t>
            </w:r>
            <w:r>
              <w:rPr>
                <w:noProof/>
                <w:webHidden/>
              </w:rPr>
              <w:tab/>
            </w:r>
            <w:r>
              <w:rPr>
                <w:noProof/>
                <w:webHidden/>
              </w:rPr>
              <w:fldChar w:fldCharType="begin"/>
            </w:r>
            <w:r>
              <w:rPr>
                <w:noProof/>
                <w:webHidden/>
              </w:rPr>
              <w:instrText xml:space="preserve"> PAGEREF _Toc287705274 \h </w:instrText>
            </w:r>
            <w:r>
              <w:rPr>
                <w:noProof/>
                <w:webHidden/>
              </w:rPr>
            </w:r>
            <w:r>
              <w:rPr>
                <w:noProof/>
                <w:webHidden/>
              </w:rPr>
              <w:fldChar w:fldCharType="separate"/>
            </w:r>
            <w:r>
              <w:rPr>
                <w:noProof/>
                <w:webHidden/>
              </w:rPr>
              <w:t>2</w:t>
            </w:r>
            <w:r>
              <w:rPr>
                <w:noProof/>
                <w:webHidden/>
              </w:rPr>
              <w:fldChar w:fldCharType="end"/>
            </w:r>
          </w:hyperlink>
        </w:p>
        <w:p w:rsidR="00B64607" w:rsidRDefault="00B64607">
          <w:pPr>
            <w:pStyle w:val="Verzeichnis2"/>
            <w:tabs>
              <w:tab w:val="left" w:pos="880"/>
              <w:tab w:val="right" w:leader="dot" w:pos="9062"/>
            </w:tabs>
            <w:rPr>
              <w:noProof/>
              <w:sz w:val="22"/>
              <w:szCs w:val="22"/>
              <w:lang w:eastAsia="de-CH"/>
            </w:rPr>
          </w:pPr>
          <w:hyperlink w:anchor="_Toc287705275" w:history="1">
            <w:r w:rsidRPr="008849DE">
              <w:rPr>
                <w:rStyle w:val="Hyperlink"/>
                <w:noProof/>
              </w:rPr>
              <w:t>4.4</w:t>
            </w:r>
            <w:r>
              <w:rPr>
                <w:noProof/>
                <w:sz w:val="22"/>
                <w:szCs w:val="22"/>
                <w:lang w:eastAsia="de-CH"/>
              </w:rPr>
              <w:tab/>
            </w:r>
            <w:r w:rsidRPr="008849DE">
              <w:rPr>
                <w:rStyle w:val="Hyperlink"/>
                <w:noProof/>
              </w:rPr>
              <w:t>Durchgeführt</w:t>
            </w:r>
            <w:r>
              <w:rPr>
                <w:noProof/>
                <w:webHidden/>
              </w:rPr>
              <w:tab/>
            </w:r>
            <w:r>
              <w:rPr>
                <w:noProof/>
                <w:webHidden/>
              </w:rPr>
              <w:fldChar w:fldCharType="begin"/>
            </w:r>
            <w:r>
              <w:rPr>
                <w:noProof/>
                <w:webHidden/>
              </w:rPr>
              <w:instrText xml:space="preserve"> PAGEREF _Toc287705275 \h </w:instrText>
            </w:r>
            <w:r>
              <w:rPr>
                <w:noProof/>
                <w:webHidden/>
              </w:rPr>
            </w:r>
            <w:r>
              <w:rPr>
                <w:noProof/>
                <w:webHidden/>
              </w:rPr>
              <w:fldChar w:fldCharType="separate"/>
            </w:r>
            <w:r>
              <w:rPr>
                <w:noProof/>
                <w:webHidden/>
              </w:rPr>
              <w:t>3</w:t>
            </w:r>
            <w:r>
              <w:rPr>
                <w:noProof/>
                <w:webHidden/>
              </w:rPr>
              <w:fldChar w:fldCharType="end"/>
            </w:r>
          </w:hyperlink>
          <w:bookmarkStart w:id="2" w:name="_GoBack"/>
          <w:bookmarkEnd w:id="2"/>
        </w:p>
        <w:p w:rsidR="00B64607" w:rsidRDefault="00B64607">
          <w:pPr>
            <w:pStyle w:val="Verzeichnis2"/>
            <w:tabs>
              <w:tab w:val="left" w:pos="880"/>
              <w:tab w:val="right" w:leader="dot" w:pos="9062"/>
            </w:tabs>
            <w:rPr>
              <w:noProof/>
              <w:sz w:val="22"/>
              <w:szCs w:val="22"/>
              <w:lang w:eastAsia="de-CH"/>
            </w:rPr>
          </w:pPr>
          <w:hyperlink w:anchor="_Toc287705276" w:history="1">
            <w:r w:rsidRPr="008849DE">
              <w:rPr>
                <w:rStyle w:val="Hyperlink"/>
                <w:noProof/>
              </w:rPr>
              <w:t>4.5</w:t>
            </w:r>
            <w:r>
              <w:rPr>
                <w:noProof/>
                <w:sz w:val="22"/>
                <w:szCs w:val="22"/>
                <w:lang w:eastAsia="de-CH"/>
              </w:rPr>
              <w:tab/>
            </w:r>
            <w:r w:rsidRPr="008849DE">
              <w:rPr>
                <w:rStyle w:val="Hyperlink"/>
                <w:noProof/>
              </w:rPr>
              <w:t>Ausgewertet</w:t>
            </w:r>
            <w:r>
              <w:rPr>
                <w:noProof/>
                <w:webHidden/>
              </w:rPr>
              <w:tab/>
            </w:r>
            <w:r>
              <w:rPr>
                <w:noProof/>
                <w:webHidden/>
              </w:rPr>
              <w:fldChar w:fldCharType="begin"/>
            </w:r>
            <w:r>
              <w:rPr>
                <w:noProof/>
                <w:webHidden/>
              </w:rPr>
              <w:instrText xml:space="preserve"> PAGEREF _Toc287705276 \h </w:instrText>
            </w:r>
            <w:r>
              <w:rPr>
                <w:noProof/>
                <w:webHidden/>
              </w:rPr>
            </w:r>
            <w:r>
              <w:rPr>
                <w:noProof/>
                <w:webHidden/>
              </w:rPr>
              <w:fldChar w:fldCharType="separate"/>
            </w:r>
            <w:r>
              <w:rPr>
                <w:noProof/>
                <w:webHidden/>
              </w:rPr>
              <w:t>3</w:t>
            </w:r>
            <w:r>
              <w:rPr>
                <w:noProof/>
                <w:webHidden/>
              </w:rPr>
              <w:fldChar w:fldCharType="end"/>
            </w:r>
          </w:hyperlink>
        </w:p>
        <w:p w:rsidR="00B64607" w:rsidRDefault="00B64607">
          <w:pPr>
            <w:pStyle w:val="Verzeichnis1"/>
            <w:tabs>
              <w:tab w:val="left" w:pos="440"/>
              <w:tab w:val="right" w:leader="dot" w:pos="9062"/>
            </w:tabs>
            <w:rPr>
              <w:b w:val="0"/>
              <w:noProof/>
              <w:sz w:val="22"/>
              <w:szCs w:val="22"/>
              <w:lang w:eastAsia="de-CH"/>
            </w:rPr>
          </w:pPr>
          <w:hyperlink w:anchor="_Toc287705277" w:history="1">
            <w:r w:rsidRPr="008849DE">
              <w:rPr>
                <w:rStyle w:val="Hyperlink"/>
                <w:noProof/>
              </w:rPr>
              <w:t>5</w:t>
            </w:r>
            <w:r>
              <w:rPr>
                <w:b w:val="0"/>
                <w:noProof/>
                <w:sz w:val="22"/>
                <w:szCs w:val="22"/>
                <w:lang w:eastAsia="de-CH"/>
              </w:rPr>
              <w:tab/>
            </w:r>
            <w:r w:rsidRPr="008849DE">
              <w:rPr>
                <w:rStyle w:val="Hyperlink"/>
                <w:noProof/>
              </w:rPr>
              <w:t>Interessante Verhaltensvariablen</w:t>
            </w:r>
            <w:r>
              <w:rPr>
                <w:noProof/>
                <w:webHidden/>
              </w:rPr>
              <w:tab/>
            </w:r>
            <w:r>
              <w:rPr>
                <w:noProof/>
                <w:webHidden/>
              </w:rPr>
              <w:fldChar w:fldCharType="begin"/>
            </w:r>
            <w:r>
              <w:rPr>
                <w:noProof/>
                <w:webHidden/>
              </w:rPr>
              <w:instrText xml:space="preserve"> PAGEREF _Toc287705277 \h </w:instrText>
            </w:r>
            <w:r>
              <w:rPr>
                <w:noProof/>
                <w:webHidden/>
              </w:rPr>
            </w:r>
            <w:r>
              <w:rPr>
                <w:noProof/>
                <w:webHidden/>
              </w:rPr>
              <w:fldChar w:fldCharType="separate"/>
            </w:r>
            <w:r>
              <w:rPr>
                <w:noProof/>
                <w:webHidden/>
              </w:rPr>
              <w:t>3</w:t>
            </w:r>
            <w:r>
              <w:rPr>
                <w:noProof/>
                <w:webHidden/>
              </w:rPr>
              <w:fldChar w:fldCharType="end"/>
            </w:r>
          </w:hyperlink>
        </w:p>
        <w:p w:rsidR="00B64607" w:rsidRDefault="00B64607">
          <w:pPr>
            <w:pStyle w:val="Verzeichnis1"/>
            <w:tabs>
              <w:tab w:val="left" w:pos="440"/>
              <w:tab w:val="right" w:leader="dot" w:pos="9062"/>
            </w:tabs>
            <w:rPr>
              <w:b w:val="0"/>
              <w:noProof/>
              <w:sz w:val="22"/>
              <w:szCs w:val="22"/>
              <w:lang w:eastAsia="de-CH"/>
            </w:rPr>
          </w:pPr>
          <w:hyperlink w:anchor="_Toc287705278" w:history="1">
            <w:r w:rsidRPr="008849DE">
              <w:rPr>
                <w:rStyle w:val="Hyperlink"/>
                <w:noProof/>
              </w:rPr>
              <w:t>6</w:t>
            </w:r>
            <w:r>
              <w:rPr>
                <w:b w:val="0"/>
                <w:noProof/>
                <w:sz w:val="22"/>
                <w:szCs w:val="22"/>
                <w:lang w:eastAsia="de-CH"/>
              </w:rPr>
              <w:tab/>
            </w:r>
            <w:r w:rsidRPr="008849DE">
              <w:rPr>
                <w:rStyle w:val="Hyperlink"/>
                <w:noProof/>
              </w:rPr>
              <w:t>Interviewfragen</w:t>
            </w:r>
            <w:r>
              <w:rPr>
                <w:noProof/>
                <w:webHidden/>
              </w:rPr>
              <w:tab/>
            </w:r>
            <w:r>
              <w:rPr>
                <w:noProof/>
                <w:webHidden/>
              </w:rPr>
              <w:fldChar w:fldCharType="begin"/>
            </w:r>
            <w:r>
              <w:rPr>
                <w:noProof/>
                <w:webHidden/>
              </w:rPr>
              <w:instrText xml:space="preserve"> PAGEREF _Toc287705278 \h </w:instrText>
            </w:r>
            <w:r>
              <w:rPr>
                <w:noProof/>
                <w:webHidden/>
              </w:rPr>
            </w:r>
            <w:r>
              <w:rPr>
                <w:noProof/>
                <w:webHidden/>
              </w:rPr>
              <w:fldChar w:fldCharType="separate"/>
            </w:r>
            <w:r>
              <w:rPr>
                <w:noProof/>
                <w:webHidden/>
              </w:rPr>
              <w:t>4</w:t>
            </w:r>
            <w:r>
              <w:rPr>
                <w:noProof/>
                <w:webHidden/>
              </w:rPr>
              <w:fldChar w:fldCharType="end"/>
            </w:r>
          </w:hyperlink>
        </w:p>
        <w:p w:rsidR="00B64607" w:rsidRDefault="00B64607">
          <w:pPr>
            <w:pStyle w:val="Verzeichnis2"/>
            <w:tabs>
              <w:tab w:val="left" w:pos="880"/>
              <w:tab w:val="right" w:leader="dot" w:pos="9062"/>
            </w:tabs>
            <w:rPr>
              <w:noProof/>
              <w:sz w:val="22"/>
              <w:szCs w:val="22"/>
              <w:lang w:eastAsia="de-CH"/>
            </w:rPr>
          </w:pPr>
          <w:hyperlink w:anchor="_Toc287705279" w:history="1">
            <w:r w:rsidRPr="008849DE">
              <w:rPr>
                <w:rStyle w:val="Hyperlink"/>
                <w:noProof/>
              </w:rPr>
              <w:t>6.1</w:t>
            </w:r>
            <w:r>
              <w:rPr>
                <w:noProof/>
                <w:sz w:val="22"/>
                <w:szCs w:val="22"/>
                <w:lang w:eastAsia="de-CH"/>
              </w:rPr>
              <w:tab/>
            </w:r>
            <w:r w:rsidRPr="008849DE">
              <w:rPr>
                <w:rStyle w:val="Hyperlink"/>
                <w:noProof/>
              </w:rPr>
              <w:t>Isa Sabani</w:t>
            </w:r>
            <w:r>
              <w:rPr>
                <w:noProof/>
                <w:webHidden/>
              </w:rPr>
              <w:tab/>
            </w:r>
            <w:r>
              <w:rPr>
                <w:noProof/>
                <w:webHidden/>
              </w:rPr>
              <w:fldChar w:fldCharType="begin"/>
            </w:r>
            <w:r>
              <w:rPr>
                <w:noProof/>
                <w:webHidden/>
              </w:rPr>
              <w:instrText xml:space="preserve"> PAGEREF _Toc287705279 \h </w:instrText>
            </w:r>
            <w:r>
              <w:rPr>
                <w:noProof/>
                <w:webHidden/>
              </w:rPr>
            </w:r>
            <w:r>
              <w:rPr>
                <w:noProof/>
                <w:webHidden/>
              </w:rPr>
              <w:fldChar w:fldCharType="separate"/>
            </w:r>
            <w:r>
              <w:rPr>
                <w:noProof/>
                <w:webHidden/>
              </w:rPr>
              <w:t>4</w:t>
            </w:r>
            <w:r>
              <w:rPr>
                <w:noProof/>
                <w:webHidden/>
              </w:rPr>
              <w:fldChar w:fldCharType="end"/>
            </w:r>
          </w:hyperlink>
        </w:p>
        <w:p w:rsidR="00B64607" w:rsidRDefault="00B64607">
          <w:pPr>
            <w:pStyle w:val="Verzeichnis3"/>
            <w:tabs>
              <w:tab w:val="left" w:pos="1100"/>
              <w:tab w:val="right" w:leader="dot" w:pos="9062"/>
            </w:tabs>
            <w:rPr>
              <w:noProof/>
              <w:sz w:val="22"/>
            </w:rPr>
          </w:pPr>
          <w:hyperlink w:anchor="_Toc287705280" w:history="1">
            <w:r w:rsidRPr="008849DE">
              <w:rPr>
                <w:rStyle w:val="Hyperlink"/>
                <w:noProof/>
              </w:rPr>
              <w:t>6.1.1</w:t>
            </w:r>
            <w:r>
              <w:rPr>
                <w:noProof/>
                <w:sz w:val="22"/>
              </w:rPr>
              <w:tab/>
            </w:r>
            <w:r w:rsidRPr="008849DE">
              <w:rPr>
                <w:rStyle w:val="Hyperlink"/>
                <w:noProof/>
              </w:rPr>
              <w:t>Interview</w:t>
            </w:r>
            <w:r>
              <w:rPr>
                <w:noProof/>
                <w:webHidden/>
              </w:rPr>
              <w:tab/>
            </w:r>
            <w:r>
              <w:rPr>
                <w:noProof/>
                <w:webHidden/>
              </w:rPr>
              <w:fldChar w:fldCharType="begin"/>
            </w:r>
            <w:r>
              <w:rPr>
                <w:noProof/>
                <w:webHidden/>
              </w:rPr>
              <w:instrText xml:space="preserve"> PAGEREF _Toc287705280 \h </w:instrText>
            </w:r>
            <w:r>
              <w:rPr>
                <w:noProof/>
                <w:webHidden/>
              </w:rPr>
            </w:r>
            <w:r>
              <w:rPr>
                <w:noProof/>
                <w:webHidden/>
              </w:rPr>
              <w:fldChar w:fldCharType="separate"/>
            </w:r>
            <w:r>
              <w:rPr>
                <w:noProof/>
                <w:webHidden/>
              </w:rPr>
              <w:t>4</w:t>
            </w:r>
            <w:r>
              <w:rPr>
                <w:noProof/>
                <w:webHidden/>
              </w:rPr>
              <w:fldChar w:fldCharType="end"/>
            </w:r>
          </w:hyperlink>
        </w:p>
        <w:p w:rsidR="00B64607" w:rsidRDefault="00B64607">
          <w:pPr>
            <w:pStyle w:val="Verzeichnis3"/>
            <w:tabs>
              <w:tab w:val="left" w:pos="1100"/>
              <w:tab w:val="right" w:leader="dot" w:pos="9062"/>
            </w:tabs>
            <w:rPr>
              <w:noProof/>
              <w:sz w:val="22"/>
            </w:rPr>
          </w:pPr>
          <w:hyperlink w:anchor="_Toc287705281" w:history="1">
            <w:r w:rsidRPr="008849DE">
              <w:rPr>
                <w:rStyle w:val="Hyperlink"/>
                <w:noProof/>
              </w:rPr>
              <w:t>6.1.2</w:t>
            </w:r>
            <w:r>
              <w:rPr>
                <w:noProof/>
                <w:sz w:val="22"/>
              </w:rPr>
              <w:tab/>
            </w:r>
            <w:r w:rsidRPr="008849DE">
              <w:rPr>
                <w:rStyle w:val="Hyperlink"/>
                <w:noProof/>
              </w:rPr>
              <w:t>Fotos</w:t>
            </w:r>
            <w:r>
              <w:rPr>
                <w:noProof/>
                <w:webHidden/>
              </w:rPr>
              <w:tab/>
            </w:r>
            <w:r>
              <w:rPr>
                <w:noProof/>
                <w:webHidden/>
              </w:rPr>
              <w:fldChar w:fldCharType="begin"/>
            </w:r>
            <w:r>
              <w:rPr>
                <w:noProof/>
                <w:webHidden/>
              </w:rPr>
              <w:instrText xml:space="preserve"> PAGEREF _Toc287705281 \h </w:instrText>
            </w:r>
            <w:r>
              <w:rPr>
                <w:noProof/>
                <w:webHidden/>
              </w:rPr>
            </w:r>
            <w:r>
              <w:rPr>
                <w:noProof/>
                <w:webHidden/>
              </w:rPr>
              <w:fldChar w:fldCharType="separate"/>
            </w:r>
            <w:r>
              <w:rPr>
                <w:noProof/>
                <w:webHidden/>
              </w:rPr>
              <w:t>6</w:t>
            </w:r>
            <w:r>
              <w:rPr>
                <w:noProof/>
                <w:webHidden/>
              </w:rPr>
              <w:fldChar w:fldCharType="end"/>
            </w:r>
          </w:hyperlink>
        </w:p>
        <w:p w:rsidR="00B64607" w:rsidRDefault="00B64607">
          <w:pPr>
            <w:pStyle w:val="Verzeichnis2"/>
            <w:tabs>
              <w:tab w:val="left" w:pos="880"/>
              <w:tab w:val="right" w:leader="dot" w:pos="9062"/>
            </w:tabs>
            <w:rPr>
              <w:noProof/>
              <w:sz w:val="22"/>
              <w:szCs w:val="22"/>
              <w:lang w:eastAsia="de-CH"/>
            </w:rPr>
          </w:pPr>
          <w:hyperlink w:anchor="_Toc287705282" w:history="1">
            <w:r w:rsidRPr="008849DE">
              <w:rPr>
                <w:rStyle w:val="Hyperlink"/>
                <w:noProof/>
              </w:rPr>
              <w:t>6.2</w:t>
            </w:r>
            <w:r>
              <w:rPr>
                <w:noProof/>
                <w:sz w:val="22"/>
                <w:szCs w:val="22"/>
                <w:lang w:eastAsia="de-CH"/>
              </w:rPr>
              <w:tab/>
            </w:r>
            <w:r w:rsidRPr="008849DE">
              <w:rPr>
                <w:rStyle w:val="Hyperlink"/>
                <w:noProof/>
              </w:rPr>
              <w:t>Beat Oechsli</w:t>
            </w:r>
            <w:r>
              <w:rPr>
                <w:noProof/>
                <w:webHidden/>
              </w:rPr>
              <w:tab/>
            </w:r>
            <w:r>
              <w:rPr>
                <w:noProof/>
                <w:webHidden/>
              </w:rPr>
              <w:fldChar w:fldCharType="begin"/>
            </w:r>
            <w:r>
              <w:rPr>
                <w:noProof/>
                <w:webHidden/>
              </w:rPr>
              <w:instrText xml:space="preserve"> PAGEREF _Toc287705282 \h </w:instrText>
            </w:r>
            <w:r>
              <w:rPr>
                <w:noProof/>
                <w:webHidden/>
              </w:rPr>
            </w:r>
            <w:r>
              <w:rPr>
                <w:noProof/>
                <w:webHidden/>
              </w:rPr>
              <w:fldChar w:fldCharType="separate"/>
            </w:r>
            <w:r>
              <w:rPr>
                <w:noProof/>
                <w:webHidden/>
              </w:rPr>
              <w:t>9</w:t>
            </w:r>
            <w:r>
              <w:rPr>
                <w:noProof/>
                <w:webHidden/>
              </w:rPr>
              <w:fldChar w:fldCharType="end"/>
            </w:r>
          </w:hyperlink>
        </w:p>
        <w:p w:rsidR="00B64607" w:rsidRDefault="00B64607">
          <w:pPr>
            <w:pStyle w:val="Verzeichnis3"/>
            <w:tabs>
              <w:tab w:val="left" w:pos="1100"/>
              <w:tab w:val="right" w:leader="dot" w:pos="9062"/>
            </w:tabs>
            <w:rPr>
              <w:noProof/>
              <w:sz w:val="22"/>
            </w:rPr>
          </w:pPr>
          <w:hyperlink w:anchor="_Toc287705283" w:history="1">
            <w:r w:rsidRPr="008849DE">
              <w:rPr>
                <w:rStyle w:val="Hyperlink"/>
                <w:noProof/>
              </w:rPr>
              <w:t>6.2.1</w:t>
            </w:r>
            <w:r>
              <w:rPr>
                <w:noProof/>
                <w:sz w:val="22"/>
              </w:rPr>
              <w:tab/>
            </w:r>
            <w:r w:rsidRPr="008849DE">
              <w:rPr>
                <w:rStyle w:val="Hyperlink"/>
                <w:noProof/>
              </w:rPr>
              <w:t>Interview</w:t>
            </w:r>
            <w:r>
              <w:rPr>
                <w:noProof/>
                <w:webHidden/>
              </w:rPr>
              <w:tab/>
            </w:r>
            <w:r>
              <w:rPr>
                <w:noProof/>
                <w:webHidden/>
              </w:rPr>
              <w:fldChar w:fldCharType="begin"/>
            </w:r>
            <w:r>
              <w:rPr>
                <w:noProof/>
                <w:webHidden/>
              </w:rPr>
              <w:instrText xml:space="preserve"> PAGEREF _Toc287705283 \h </w:instrText>
            </w:r>
            <w:r>
              <w:rPr>
                <w:noProof/>
                <w:webHidden/>
              </w:rPr>
            </w:r>
            <w:r>
              <w:rPr>
                <w:noProof/>
                <w:webHidden/>
              </w:rPr>
              <w:fldChar w:fldCharType="separate"/>
            </w:r>
            <w:r>
              <w:rPr>
                <w:noProof/>
                <w:webHidden/>
              </w:rPr>
              <w:t>9</w:t>
            </w:r>
            <w:r>
              <w:rPr>
                <w:noProof/>
                <w:webHidden/>
              </w:rPr>
              <w:fldChar w:fldCharType="end"/>
            </w:r>
          </w:hyperlink>
        </w:p>
        <w:p w:rsidR="00B64607" w:rsidRDefault="00B64607">
          <w:pPr>
            <w:pStyle w:val="Verzeichnis3"/>
            <w:tabs>
              <w:tab w:val="left" w:pos="1100"/>
              <w:tab w:val="right" w:leader="dot" w:pos="9062"/>
            </w:tabs>
            <w:rPr>
              <w:noProof/>
              <w:sz w:val="22"/>
            </w:rPr>
          </w:pPr>
          <w:hyperlink w:anchor="_Toc287705284" w:history="1">
            <w:r w:rsidRPr="008849DE">
              <w:rPr>
                <w:rStyle w:val="Hyperlink"/>
                <w:noProof/>
              </w:rPr>
              <w:t>6.2.2</w:t>
            </w:r>
            <w:r>
              <w:rPr>
                <w:noProof/>
                <w:sz w:val="22"/>
              </w:rPr>
              <w:tab/>
            </w:r>
            <w:r w:rsidRPr="008849DE">
              <w:rPr>
                <w:rStyle w:val="Hyperlink"/>
                <w:noProof/>
              </w:rPr>
              <w:t>Fotos</w:t>
            </w:r>
            <w:r>
              <w:rPr>
                <w:noProof/>
                <w:webHidden/>
              </w:rPr>
              <w:tab/>
            </w:r>
            <w:r>
              <w:rPr>
                <w:noProof/>
                <w:webHidden/>
              </w:rPr>
              <w:fldChar w:fldCharType="begin"/>
            </w:r>
            <w:r>
              <w:rPr>
                <w:noProof/>
                <w:webHidden/>
              </w:rPr>
              <w:instrText xml:space="preserve"> PAGEREF _Toc287705284 \h </w:instrText>
            </w:r>
            <w:r>
              <w:rPr>
                <w:noProof/>
                <w:webHidden/>
              </w:rPr>
            </w:r>
            <w:r>
              <w:rPr>
                <w:noProof/>
                <w:webHidden/>
              </w:rPr>
              <w:fldChar w:fldCharType="separate"/>
            </w:r>
            <w:r>
              <w:rPr>
                <w:noProof/>
                <w:webHidden/>
              </w:rPr>
              <w:t>11</w:t>
            </w:r>
            <w:r>
              <w:rPr>
                <w:noProof/>
                <w:webHidden/>
              </w:rPr>
              <w:fldChar w:fldCharType="end"/>
            </w:r>
          </w:hyperlink>
        </w:p>
        <w:p w:rsidR="00B64607" w:rsidRDefault="00B64607">
          <w:pPr>
            <w:pStyle w:val="Verzeichnis2"/>
            <w:tabs>
              <w:tab w:val="left" w:pos="880"/>
              <w:tab w:val="right" w:leader="dot" w:pos="9062"/>
            </w:tabs>
            <w:rPr>
              <w:noProof/>
              <w:sz w:val="22"/>
              <w:szCs w:val="22"/>
              <w:lang w:eastAsia="de-CH"/>
            </w:rPr>
          </w:pPr>
          <w:hyperlink w:anchor="_Toc287705285" w:history="1">
            <w:r w:rsidRPr="008849DE">
              <w:rPr>
                <w:rStyle w:val="Hyperlink"/>
                <w:noProof/>
              </w:rPr>
              <w:t>6.3</w:t>
            </w:r>
            <w:r>
              <w:rPr>
                <w:noProof/>
                <w:sz w:val="22"/>
                <w:szCs w:val="22"/>
                <w:lang w:eastAsia="de-CH"/>
              </w:rPr>
              <w:tab/>
            </w:r>
            <w:r w:rsidRPr="008849DE">
              <w:rPr>
                <w:rStyle w:val="Hyperlink"/>
                <w:noProof/>
              </w:rPr>
              <w:t>Christina Elmer</w:t>
            </w:r>
            <w:r>
              <w:rPr>
                <w:noProof/>
                <w:webHidden/>
              </w:rPr>
              <w:tab/>
            </w:r>
            <w:r>
              <w:rPr>
                <w:noProof/>
                <w:webHidden/>
              </w:rPr>
              <w:fldChar w:fldCharType="begin"/>
            </w:r>
            <w:r>
              <w:rPr>
                <w:noProof/>
                <w:webHidden/>
              </w:rPr>
              <w:instrText xml:space="preserve"> PAGEREF _Toc287705285 \h </w:instrText>
            </w:r>
            <w:r>
              <w:rPr>
                <w:noProof/>
                <w:webHidden/>
              </w:rPr>
            </w:r>
            <w:r>
              <w:rPr>
                <w:noProof/>
                <w:webHidden/>
              </w:rPr>
              <w:fldChar w:fldCharType="separate"/>
            </w:r>
            <w:r>
              <w:rPr>
                <w:noProof/>
                <w:webHidden/>
              </w:rPr>
              <w:t>15</w:t>
            </w:r>
            <w:r>
              <w:rPr>
                <w:noProof/>
                <w:webHidden/>
              </w:rPr>
              <w:fldChar w:fldCharType="end"/>
            </w:r>
          </w:hyperlink>
        </w:p>
        <w:p w:rsidR="00B64607" w:rsidRDefault="00B64607">
          <w:pPr>
            <w:pStyle w:val="Verzeichnis3"/>
            <w:tabs>
              <w:tab w:val="left" w:pos="1100"/>
              <w:tab w:val="right" w:leader="dot" w:pos="9062"/>
            </w:tabs>
            <w:rPr>
              <w:noProof/>
              <w:sz w:val="22"/>
            </w:rPr>
          </w:pPr>
          <w:hyperlink w:anchor="_Toc287705286" w:history="1">
            <w:r w:rsidRPr="008849DE">
              <w:rPr>
                <w:rStyle w:val="Hyperlink"/>
                <w:noProof/>
              </w:rPr>
              <w:t>6.3.1</w:t>
            </w:r>
            <w:r>
              <w:rPr>
                <w:noProof/>
                <w:sz w:val="22"/>
              </w:rPr>
              <w:tab/>
            </w:r>
            <w:r w:rsidRPr="008849DE">
              <w:rPr>
                <w:rStyle w:val="Hyperlink"/>
                <w:noProof/>
              </w:rPr>
              <w:t>Interview</w:t>
            </w:r>
            <w:r>
              <w:rPr>
                <w:noProof/>
                <w:webHidden/>
              </w:rPr>
              <w:tab/>
            </w:r>
            <w:r>
              <w:rPr>
                <w:noProof/>
                <w:webHidden/>
              </w:rPr>
              <w:fldChar w:fldCharType="begin"/>
            </w:r>
            <w:r>
              <w:rPr>
                <w:noProof/>
                <w:webHidden/>
              </w:rPr>
              <w:instrText xml:space="preserve"> PAGEREF _Toc287705286 \h </w:instrText>
            </w:r>
            <w:r>
              <w:rPr>
                <w:noProof/>
                <w:webHidden/>
              </w:rPr>
            </w:r>
            <w:r>
              <w:rPr>
                <w:noProof/>
                <w:webHidden/>
              </w:rPr>
              <w:fldChar w:fldCharType="separate"/>
            </w:r>
            <w:r>
              <w:rPr>
                <w:noProof/>
                <w:webHidden/>
              </w:rPr>
              <w:t>15</w:t>
            </w:r>
            <w:r>
              <w:rPr>
                <w:noProof/>
                <w:webHidden/>
              </w:rPr>
              <w:fldChar w:fldCharType="end"/>
            </w:r>
          </w:hyperlink>
        </w:p>
        <w:p w:rsidR="00B64607" w:rsidRDefault="00B64607">
          <w:pPr>
            <w:pStyle w:val="Verzeichnis3"/>
            <w:tabs>
              <w:tab w:val="left" w:pos="1100"/>
              <w:tab w:val="right" w:leader="dot" w:pos="9062"/>
            </w:tabs>
            <w:rPr>
              <w:noProof/>
              <w:sz w:val="22"/>
            </w:rPr>
          </w:pPr>
          <w:hyperlink w:anchor="_Toc287705287" w:history="1">
            <w:r w:rsidRPr="008849DE">
              <w:rPr>
                <w:rStyle w:val="Hyperlink"/>
                <w:noProof/>
              </w:rPr>
              <w:t>6.3.2</w:t>
            </w:r>
            <w:r>
              <w:rPr>
                <w:noProof/>
                <w:sz w:val="22"/>
              </w:rPr>
              <w:tab/>
            </w:r>
            <w:r w:rsidRPr="008849DE">
              <w:rPr>
                <w:rStyle w:val="Hyperlink"/>
                <w:noProof/>
              </w:rPr>
              <w:t>Fotos</w:t>
            </w:r>
            <w:r>
              <w:rPr>
                <w:noProof/>
                <w:webHidden/>
              </w:rPr>
              <w:tab/>
            </w:r>
            <w:r>
              <w:rPr>
                <w:noProof/>
                <w:webHidden/>
              </w:rPr>
              <w:fldChar w:fldCharType="begin"/>
            </w:r>
            <w:r>
              <w:rPr>
                <w:noProof/>
                <w:webHidden/>
              </w:rPr>
              <w:instrText xml:space="preserve"> PAGEREF _Toc287705287 \h </w:instrText>
            </w:r>
            <w:r>
              <w:rPr>
                <w:noProof/>
                <w:webHidden/>
              </w:rPr>
            </w:r>
            <w:r>
              <w:rPr>
                <w:noProof/>
                <w:webHidden/>
              </w:rPr>
              <w:fldChar w:fldCharType="separate"/>
            </w:r>
            <w:r>
              <w:rPr>
                <w:noProof/>
                <w:webHidden/>
              </w:rPr>
              <w:t>17</w:t>
            </w:r>
            <w:r>
              <w:rPr>
                <w:noProof/>
                <w:webHidden/>
              </w:rPr>
              <w:fldChar w:fldCharType="end"/>
            </w:r>
          </w:hyperlink>
        </w:p>
        <w:p w:rsidR="00A06B4F" w:rsidRDefault="00AF4AE0">
          <w:r>
            <w:rPr>
              <w:b/>
              <w:bCs/>
              <w:lang w:val="de-DE"/>
            </w:rPr>
            <w:fldChar w:fldCharType="end"/>
          </w:r>
        </w:p>
      </w:sdtContent>
    </w:sdt>
    <w:p w:rsidR="00E0412E" w:rsidRDefault="00E0412E">
      <w:pPr>
        <w:rPr>
          <w:b/>
          <w:bCs/>
          <w:color w:val="FFFFFF" w:themeColor="background1"/>
          <w:spacing w:val="15"/>
          <w:sz w:val="22"/>
          <w:szCs w:val="22"/>
        </w:rPr>
      </w:pPr>
      <w:bookmarkStart w:id="3" w:name="h.llbcbqil7m8w"/>
      <w:bookmarkEnd w:id="3"/>
      <w:r>
        <w:br w:type="page"/>
      </w:r>
    </w:p>
    <w:p w:rsidR="00B56025" w:rsidRPr="00B56025" w:rsidRDefault="00B56025" w:rsidP="00E0412E">
      <w:pPr>
        <w:pStyle w:val="berschrift1"/>
      </w:pPr>
      <w:bookmarkStart w:id="4" w:name="_Toc287705269"/>
      <w:r>
        <w:lastRenderedPageBreak/>
        <w:t>Matrix</w:t>
      </w:r>
      <w:bookmarkEnd w:id="4"/>
    </w:p>
    <w:tbl>
      <w:tblPr>
        <w:tblStyle w:val="HelleSchattierung-Akzent1"/>
        <w:tblW w:w="0" w:type="auto"/>
        <w:tblLook w:val="04A0" w:firstRow="1" w:lastRow="0" w:firstColumn="1" w:lastColumn="0" w:noHBand="0" w:noVBand="1"/>
      </w:tblPr>
      <w:tblGrid>
        <w:gridCol w:w="1384"/>
        <w:gridCol w:w="3697"/>
        <w:gridCol w:w="4207"/>
      </w:tblGrid>
      <w:tr w:rsidR="00B56025" w:rsidTr="00E041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B56025" w:rsidRDefault="00B56025">
            <w:pPr>
              <w:rPr>
                <w:rFonts w:ascii="Arial" w:eastAsia="Arial" w:hAnsi="Arial" w:cs="Arial"/>
                <w:color w:val="000000"/>
                <w:sz w:val="22"/>
                <w:szCs w:val="22"/>
              </w:rPr>
            </w:pPr>
          </w:p>
        </w:tc>
        <w:tc>
          <w:tcPr>
            <w:tcW w:w="3697" w:type="dxa"/>
            <w:hideMark/>
          </w:tcPr>
          <w:p w:rsidR="00B56025" w:rsidRDefault="00B56025">
            <w:pPr>
              <w:cnfStyle w:val="100000000000" w:firstRow="1" w:lastRow="0" w:firstColumn="0" w:lastColumn="0" w:oddVBand="0" w:evenVBand="0" w:oddHBand="0" w:evenHBand="0" w:firstRowFirstColumn="0" w:firstRowLastColumn="0" w:lastRowFirstColumn="0" w:lastRowLastColumn="0"/>
              <w:rPr>
                <w:rFonts w:ascii="Arial" w:eastAsia="Arial" w:hAnsi="Arial" w:cs="Arial"/>
                <w:color w:val="000000"/>
                <w:sz w:val="22"/>
                <w:szCs w:val="22"/>
              </w:rPr>
            </w:pPr>
            <w:r>
              <w:t>Aussendienstmitarbeiter</w:t>
            </w:r>
          </w:p>
          <w:p w:rsidR="00B56025" w:rsidRDefault="00B56025">
            <w:pPr>
              <w:cnfStyle w:val="100000000000" w:firstRow="1" w:lastRow="0" w:firstColumn="0" w:lastColumn="0" w:oddVBand="0" w:evenVBand="0" w:oddHBand="0" w:evenHBand="0" w:firstRowFirstColumn="0" w:firstRowLastColumn="0" w:lastRowFirstColumn="0" w:lastRowLastColumn="0"/>
              <w:rPr>
                <w:rFonts w:ascii="Arial" w:eastAsia="Arial" w:hAnsi="Arial" w:cs="Arial"/>
                <w:color w:val="000000"/>
                <w:sz w:val="22"/>
                <w:szCs w:val="22"/>
              </w:rPr>
            </w:pPr>
            <w:r>
              <w:t xml:space="preserve">(Isa Sabani, Beat </w:t>
            </w:r>
            <w:proofErr w:type="spellStart"/>
            <w:r>
              <w:t>Oechsli</w:t>
            </w:r>
            <w:proofErr w:type="spellEnd"/>
            <w:r>
              <w:t>)</w:t>
            </w:r>
          </w:p>
        </w:tc>
        <w:tc>
          <w:tcPr>
            <w:tcW w:w="4207" w:type="dxa"/>
            <w:hideMark/>
          </w:tcPr>
          <w:p w:rsidR="00B56025" w:rsidRDefault="00B56025">
            <w:pPr>
              <w:cnfStyle w:val="100000000000" w:firstRow="1" w:lastRow="0" w:firstColumn="0" w:lastColumn="0" w:oddVBand="0" w:evenVBand="0" w:oddHBand="0" w:evenHBand="0" w:firstRowFirstColumn="0" w:firstRowLastColumn="0" w:lastRowFirstColumn="0" w:lastRowLastColumn="0"/>
              <w:rPr>
                <w:rFonts w:ascii="Arial" w:eastAsia="Arial" w:hAnsi="Arial" w:cs="Arial"/>
                <w:color w:val="000000"/>
                <w:sz w:val="22"/>
                <w:szCs w:val="22"/>
              </w:rPr>
            </w:pPr>
            <w:r>
              <w:t>Sekretärin</w:t>
            </w:r>
          </w:p>
          <w:p w:rsidR="00B56025" w:rsidRDefault="00B56025">
            <w:pPr>
              <w:cnfStyle w:val="100000000000" w:firstRow="1" w:lastRow="0" w:firstColumn="0" w:lastColumn="0" w:oddVBand="0" w:evenVBand="0" w:oddHBand="0" w:evenHBand="0" w:firstRowFirstColumn="0" w:firstRowLastColumn="0" w:lastRowFirstColumn="0" w:lastRowLastColumn="0"/>
              <w:rPr>
                <w:rFonts w:ascii="Arial" w:eastAsia="Arial" w:hAnsi="Arial" w:cs="Arial"/>
                <w:color w:val="000000"/>
                <w:sz w:val="22"/>
                <w:szCs w:val="22"/>
              </w:rPr>
            </w:pPr>
            <w:r>
              <w:t>(Christina Elmer)</w:t>
            </w:r>
          </w:p>
        </w:tc>
      </w:tr>
      <w:tr w:rsidR="00B56025" w:rsidTr="00E04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hideMark/>
          </w:tcPr>
          <w:p w:rsidR="00B56025" w:rsidRDefault="00B56025">
            <w:pPr>
              <w:rPr>
                <w:rFonts w:ascii="Arial" w:eastAsia="Arial" w:hAnsi="Arial" w:cs="Arial"/>
                <w:color w:val="000000"/>
                <w:sz w:val="22"/>
                <w:szCs w:val="22"/>
              </w:rPr>
            </w:pPr>
            <w:r>
              <w:t>Büro</w:t>
            </w:r>
          </w:p>
        </w:tc>
        <w:tc>
          <w:tcPr>
            <w:tcW w:w="3697" w:type="dxa"/>
            <w:hideMark/>
          </w:tcPr>
          <w:p w:rsidR="00B56025" w:rsidRPr="00E0412E" w:rsidRDefault="005F1292" w:rsidP="00E0412E">
            <w:pPr>
              <w:numPr>
                <w:ilvl w:val="0"/>
                <w:numId w:val="14"/>
              </w:numPr>
              <w:tabs>
                <w:tab w:val="clear" w:pos="360"/>
                <w:tab w:val="num" w:pos="459"/>
              </w:tabs>
              <w:ind w:left="459"/>
              <w:cnfStyle w:val="000000100000" w:firstRow="0" w:lastRow="0" w:firstColumn="0" w:lastColumn="0" w:oddVBand="0" w:evenVBand="0" w:oddHBand="1" w:evenHBand="0" w:firstRowFirstColumn="0" w:firstRowLastColumn="0" w:lastRowFirstColumn="0" w:lastRowLastColumn="0"/>
              <w:rPr>
                <w:color w:val="auto"/>
              </w:rPr>
            </w:pPr>
            <w:r>
              <w:rPr>
                <w:color w:val="auto"/>
              </w:rPr>
              <w:t>-</w:t>
            </w:r>
          </w:p>
          <w:p w:rsidR="00B56025" w:rsidRPr="00E0412E" w:rsidRDefault="00B56025" w:rsidP="00E0412E">
            <w:pPr>
              <w:numPr>
                <w:ilvl w:val="0"/>
                <w:numId w:val="14"/>
              </w:numPr>
              <w:tabs>
                <w:tab w:val="clear" w:pos="360"/>
                <w:tab w:val="num" w:pos="459"/>
              </w:tabs>
              <w:ind w:left="459"/>
              <w:cnfStyle w:val="000000100000" w:firstRow="0" w:lastRow="0" w:firstColumn="0" w:lastColumn="0" w:oddVBand="0" w:evenVBand="0" w:oddHBand="1" w:evenHBand="0" w:firstRowFirstColumn="0" w:firstRowLastColumn="0" w:lastRowFirstColumn="0" w:lastRowLastColumn="0"/>
              <w:rPr>
                <w:color w:val="auto"/>
              </w:rPr>
            </w:pPr>
            <w:r w:rsidRPr="00E0412E">
              <w:rPr>
                <w:color w:val="auto"/>
              </w:rPr>
              <w:t>weniger wichtig</w:t>
            </w:r>
          </w:p>
          <w:p w:rsidR="00B56025" w:rsidRPr="00E0412E" w:rsidRDefault="005F1292" w:rsidP="00E0412E">
            <w:pPr>
              <w:numPr>
                <w:ilvl w:val="0"/>
                <w:numId w:val="14"/>
              </w:numPr>
              <w:tabs>
                <w:tab w:val="clear" w:pos="360"/>
                <w:tab w:val="num" w:pos="459"/>
              </w:tabs>
              <w:ind w:left="459"/>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2"/>
                <w:szCs w:val="22"/>
              </w:rPr>
            </w:pPr>
            <w:r>
              <w:rPr>
                <w:color w:val="auto"/>
              </w:rPr>
              <w:t>0</w:t>
            </w:r>
            <w:r w:rsidR="00B56025" w:rsidRPr="00E0412E">
              <w:rPr>
                <w:color w:val="auto"/>
              </w:rPr>
              <w:t xml:space="preserve"> x Interview</w:t>
            </w:r>
          </w:p>
        </w:tc>
        <w:tc>
          <w:tcPr>
            <w:tcW w:w="4207" w:type="dxa"/>
            <w:hideMark/>
          </w:tcPr>
          <w:p w:rsidR="00B56025" w:rsidRPr="00E0412E" w:rsidRDefault="00B56025" w:rsidP="00E0412E">
            <w:pPr>
              <w:numPr>
                <w:ilvl w:val="0"/>
                <w:numId w:val="13"/>
              </w:numPr>
              <w:tabs>
                <w:tab w:val="clear" w:pos="360"/>
                <w:tab w:val="num" w:pos="448"/>
              </w:tabs>
              <w:ind w:left="448"/>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2"/>
                <w:szCs w:val="22"/>
              </w:rPr>
            </w:pPr>
            <w:r w:rsidRPr="00E0412E">
              <w:rPr>
                <w:color w:val="auto"/>
              </w:rPr>
              <w:t>Beobachtung</w:t>
            </w:r>
          </w:p>
          <w:p w:rsidR="00B56025" w:rsidRPr="00E0412E" w:rsidRDefault="00B56025" w:rsidP="00E0412E">
            <w:pPr>
              <w:numPr>
                <w:ilvl w:val="0"/>
                <w:numId w:val="13"/>
              </w:numPr>
              <w:tabs>
                <w:tab w:val="clear" w:pos="360"/>
                <w:tab w:val="num" w:pos="448"/>
              </w:tabs>
              <w:ind w:left="448"/>
              <w:cnfStyle w:val="000000100000" w:firstRow="0" w:lastRow="0" w:firstColumn="0" w:lastColumn="0" w:oddVBand="0" w:evenVBand="0" w:oddHBand="1" w:evenHBand="0" w:firstRowFirstColumn="0" w:firstRowLastColumn="0" w:lastRowFirstColumn="0" w:lastRowLastColumn="0"/>
              <w:rPr>
                <w:color w:val="auto"/>
              </w:rPr>
            </w:pPr>
            <w:r w:rsidRPr="00E0412E">
              <w:rPr>
                <w:color w:val="auto"/>
              </w:rPr>
              <w:t>sehr wichtig</w:t>
            </w:r>
          </w:p>
          <w:p w:rsidR="00B56025" w:rsidRPr="00E0412E" w:rsidRDefault="00B56025" w:rsidP="00E0412E">
            <w:pPr>
              <w:numPr>
                <w:ilvl w:val="0"/>
                <w:numId w:val="13"/>
              </w:numPr>
              <w:tabs>
                <w:tab w:val="clear" w:pos="360"/>
                <w:tab w:val="num" w:pos="448"/>
              </w:tabs>
              <w:ind w:left="448"/>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2"/>
                <w:szCs w:val="22"/>
              </w:rPr>
            </w:pPr>
            <w:r w:rsidRPr="00E0412E">
              <w:rPr>
                <w:color w:val="auto"/>
              </w:rPr>
              <w:t>1 x Interview</w:t>
            </w:r>
          </w:p>
        </w:tc>
      </w:tr>
      <w:tr w:rsidR="00B56025" w:rsidTr="00E0412E">
        <w:tc>
          <w:tcPr>
            <w:cnfStyle w:val="001000000000" w:firstRow="0" w:lastRow="0" w:firstColumn="1" w:lastColumn="0" w:oddVBand="0" w:evenVBand="0" w:oddHBand="0" w:evenHBand="0" w:firstRowFirstColumn="0" w:firstRowLastColumn="0" w:lastRowFirstColumn="0" w:lastRowLastColumn="0"/>
            <w:tcW w:w="1384" w:type="dxa"/>
            <w:hideMark/>
          </w:tcPr>
          <w:p w:rsidR="00B56025" w:rsidRDefault="00B56025">
            <w:pPr>
              <w:rPr>
                <w:rFonts w:ascii="Arial" w:eastAsia="Arial" w:hAnsi="Arial" w:cs="Arial"/>
                <w:color w:val="000000"/>
                <w:sz w:val="22"/>
                <w:szCs w:val="22"/>
              </w:rPr>
            </w:pPr>
            <w:r>
              <w:t>Beim Kunden</w:t>
            </w:r>
          </w:p>
        </w:tc>
        <w:tc>
          <w:tcPr>
            <w:tcW w:w="3697" w:type="dxa"/>
            <w:hideMark/>
          </w:tcPr>
          <w:p w:rsidR="00B56025" w:rsidRPr="00E0412E" w:rsidRDefault="005F1292" w:rsidP="00E0412E">
            <w:pPr>
              <w:numPr>
                <w:ilvl w:val="0"/>
                <w:numId w:val="14"/>
              </w:numPr>
              <w:tabs>
                <w:tab w:val="clear" w:pos="360"/>
                <w:tab w:val="num" w:pos="459"/>
              </w:tabs>
              <w:ind w:left="459"/>
              <w:cnfStyle w:val="000000000000" w:firstRow="0" w:lastRow="0" w:firstColumn="0" w:lastColumn="0" w:oddVBand="0" w:evenVBand="0" w:oddHBand="0" w:evenHBand="0" w:firstRowFirstColumn="0" w:firstRowLastColumn="0" w:lastRowFirstColumn="0" w:lastRowLastColumn="0"/>
              <w:rPr>
                <w:color w:val="auto"/>
              </w:rPr>
            </w:pPr>
            <w:r>
              <w:rPr>
                <w:color w:val="auto"/>
              </w:rPr>
              <w:t>Beobachtung</w:t>
            </w:r>
          </w:p>
          <w:p w:rsidR="00B56025" w:rsidRPr="00E0412E" w:rsidRDefault="004A2884" w:rsidP="00E0412E">
            <w:pPr>
              <w:numPr>
                <w:ilvl w:val="0"/>
                <w:numId w:val="14"/>
              </w:numPr>
              <w:tabs>
                <w:tab w:val="clear" w:pos="360"/>
                <w:tab w:val="num" w:pos="459"/>
              </w:tabs>
              <w:ind w:left="459"/>
              <w:cnfStyle w:val="000000000000" w:firstRow="0" w:lastRow="0" w:firstColumn="0" w:lastColumn="0" w:oddVBand="0" w:evenVBand="0" w:oddHBand="0" w:evenHBand="0" w:firstRowFirstColumn="0" w:firstRowLastColumn="0" w:lastRowFirstColumn="0" w:lastRowLastColumn="0"/>
              <w:rPr>
                <w:color w:val="auto"/>
              </w:rPr>
            </w:pPr>
            <w:r>
              <w:rPr>
                <w:color w:val="auto"/>
              </w:rPr>
              <w:t>sehr wichtig</w:t>
            </w:r>
          </w:p>
          <w:p w:rsidR="00B56025" w:rsidRPr="00E0412E" w:rsidRDefault="005F1292" w:rsidP="00E0412E">
            <w:pPr>
              <w:numPr>
                <w:ilvl w:val="0"/>
                <w:numId w:val="14"/>
              </w:numPr>
              <w:tabs>
                <w:tab w:val="clear" w:pos="360"/>
                <w:tab w:val="num" w:pos="459"/>
              </w:tabs>
              <w:ind w:left="459"/>
              <w:cnfStyle w:val="000000000000" w:firstRow="0" w:lastRow="0" w:firstColumn="0" w:lastColumn="0" w:oddVBand="0" w:evenVBand="0" w:oddHBand="0" w:evenHBand="0" w:firstRowFirstColumn="0" w:firstRowLastColumn="0" w:lastRowFirstColumn="0" w:lastRowLastColumn="0"/>
              <w:rPr>
                <w:rFonts w:ascii="Arial" w:eastAsia="Arial" w:hAnsi="Arial" w:cs="Arial"/>
                <w:color w:val="auto"/>
                <w:sz w:val="22"/>
                <w:szCs w:val="22"/>
              </w:rPr>
            </w:pPr>
            <w:r>
              <w:rPr>
                <w:color w:val="auto"/>
              </w:rPr>
              <w:t>2</w:t>
            </w:r>
            <w:r w:rsidR="00B56025" w:rsidRPr="00E0412E">
              <w:rPr>
                <w:color w:val="auto"/>
              </w:rPr>
              <w:t xml:space="preserve"> x Interview</w:t>
            </w:r>
          </w:p>
        </w:tc>
        <w:tc>
          <w:tcPr>
            <w:tcW w:w="4207" w:type="dxa"/>
            <w:hideMark/>
          </w:tcPr>
          <w:p w:rsidR="00B56025" w:rsidRPr="00E0412E" w:rsidRDefault="00B56025" w:rsidP="00E0412E">
            <w:pPr>
              <w:numPr>
                <w:ilvl w:val="0"/>
                <w:numId w:val="13"/>
              </w:numPr>
              <w:tabs>
                <w:tab w:val="clear" w:pos="360"/>
                <w:tab w:val="num" w:pos="448"/>
              </w:tabs>
              <w:ind w:left="448"/>
              <w:cnfStyle w:val="000000000000" w:firstRow="0" w:lastRow="0" w:firstColumn="0" w:lastColumn="0" w:oddVBand="0" w:evenVBand="0" w:oddHBand="0" w:evenHBand="0" w:firstRowFirstColumn="0" w:firstRowLastColumn="0" w:lastRowFirstColumn="0" w:lastRowLastColumn="0"/>
              <w:rPr>
                <w:color w:val="auto"/>
              </w:rPr>
            </w:pPr>
            <w:r w:rsidRPr="00E0412E">
              <w:rPr>
                <w:color w:val="auto"/>
              </w:rPr>
              <w:t>keine Befragung / Beobachtung</w:t>
            </w:r>
          </w:p>
          <w:p w:rsidR="00B56025" w:rsidRPr="00E0412E" w:rsidRDefault="00B56025" w:rsidP="00E0412E">
            <w:pPr>
              <w:numPr>
                <w:ilvl w:val="0"/>
                <w:numId w:val="13"/>
              </w:numPr>
              <w:tabs>
                <w:tab w:val="clear" w:pos="360"/>
                <w:tab w:val="num" w:pos="448"/>
              </w:tabs>
              <w:ind w:left="448"/>
              <w:cnfStyle w:val="000000000000" w:firstRow="0" w:lastRow="0" w:firstColumn="0" w:lastColumn="0" w:oddVBand="0" w:evenVBand="0" w:oddHBand="0" w:evenHBand="0" w:firstRowFirstColumn="0" w:firstRowLastColumn="0" w:lastRowFirstColumn="0" w:lastRowLastColumn="0"/>
              <w:rPr>
                <w:color w:val="auto"/>
              </w:rPr>
            </w:pPr>
            <w:r w:rsidRPr="00E0412E">
              <w:rPr>
                <w:color w:val="auto"/>
              </w:rPr>
              <w:t>nicht wichtig, kommt äusserst selten vor</w:t>
            </w:r>
          </w:p>
          <w:p w:rsidR="00B56025" w:rsidRPr="00E0412E" w:rsidRDefault="00B56025" w:rsidP="00E0412E">
            <w:pPr>
              <w:numPr>
                <w:ilvl w:val="0"/>
                <w:numId w:val="13"/>
              </w:numPr>
              <w:tabs>
                <w:tab w:val="clear" w:pos="360"/>
                <w:tab w:val="num" w:pos="448"/>
              </w:tabs>
              <w:ind w:left="448"/>
              <w:cnfStyle w:val="000000000000" w:firstRow="0" w:lastRow="0" w:firstColumn="0" w:lastColumn="0" w:oddVBand="0" w:evenVBand="0" w:oddHBand="0" w:evenHBand="0" w:firstRowFirstColumn="0" w:firstRowLastColumn="0" w:lastRowFirstColumn="0" w:lastRowLastColumn="0"/>
              <w:rPr>
                <w:rFonts w:ascii="Arial" w:eastAsia="Arial" w:hAnsi="Arial" w:cs="Arial"/>
                <w:color w:val="auto"/>
                <w:sz w:val="22"/>
                <w:szCs w:val="22"/>
              </w:rPr>
            </w:pPr>
            <w:r w:rsidRPr="00E0412E">
              <w:rPr>
                <w:color w:val="auto"/>
              </w:rPr>
              <w:t>0 x Interview</w:t>
            </w:r>
          </w:p>
        </w:tc>
      </w:tr>
    </w:tbl>
    <w:p w:rsidR="00607CF2" w:rsidRDefault="00607CF2" w:rsidP="00915411">
      <w:bookmarkStart w:id="5" w:name="h.3jrbafccexio"/>
      <w:bookmarkEnd w:id="5"/>
    </w:p>
    <w:p w:rsidR="00B56025" w:rsidRPr="00915411" w:rsidRDefault="00B56025" w:rsidP="00915411">
      <w:pPr>
        <w:pStyle w:val="berschrift1"/>
      </w:pPr>
      <w:bookmarkStart w:id="6" w:name="_Toc287705270"/>
      <w:r w:rsidRPr="00915411">
        <w:t>Daten der geplanten Interviews</w:t>
      </w:r>
      <w:bookmarkEnd w:id="6"/>
    </w:p>
    <w:p w:rsidR="00B56025" w:rsidRDefault="00E0412E" w:rsidP="00B56025">
      <w:r>
        <w:t xml:space="preserve">Interview mit Isa Sabani: </w:t>
      </w:r>
      <w:r w:rsidR="005F1292">
        <w:t>Fr, 11. März 11, 9:00 Uhr</w:t>
      </w:r>
    </w:p>
    <w:p w:rsidR="00B56025" w:rsidRDefault="00B56025" w:rsidP="00B56025">
      <w:r>
        <w:t xml:space="preserve">Interview mit Beat </w:t>
      </w:r>
      <w:proofErr w:type="spellStart"/>
      <w:r>
        <w:t>Oechsli</w:t>
      </w:r>
      <w:proofErr w:type="spellEnd"/>
      <w:r w:rsidR="00E0412E">
        <w:t xml:space="preserve">: </w:t>
      </w:r>
      <w:r w:rsidR="005F1292">
        <w:t>Fr, 11. März 11, 9:00 Uhr</w:t>
      </w:r>
    </w:p>
    <w:p w:rsidR="00B56025" w:rsidRDefault="00E0412E" w:rsidP="00B56025">
      <w:r w:rsidRPr="00223DCB">
        <w:rPr>
          <w:lang w:val="en-GB"/>
        </w:rPr>
        <w:t xml:space="preserve">Interview </w:t>
      </w:r>
      <w:proofErr w:type="spellStart"/>
      <w:r w:rsidRPr="00223DCB">
        <w:rPr>
          <w:lang w:val="en-GB"/>
        </w:rPr>
        <w:t>mit</w:t>
      </w:r>
      <w:proofErr w:type="spellEnd"/>
      <w:r w:rsidRPr="00223DCB">
        <w:rPr>
          <w:lang w:val="en-GB"/>
        </w:rPr>
        <w:t xml:space="preserve"> Christina Elmer: </w:t>
      </w:r>
      <w:proofErr w:type="spellStart"/>
      <w:r w:rsidR="00535785" w:rsidRPr="00223DCB">
        <w:rPr>
          <w:lang w:val="en-GB"/>
        </w:rPr>
        <w:t>Fr</w:t>
      </w:r>
      <w:proofErr w:type="spellEnd"/>
      <w:r w:rsidR="00535785" w:rsidRPr="00223DCB">
        <w:rPr>
          <w:lang w:val="en-GB"/>
        </w:rPr>
        <w:t xml:space="preserve">, 11. </w:t>
      </w:r>
      <w:r w:rsidR="00535785">
        <w:t>März 11, 10:00 Uhr</w:t>
      </w:r>
    </w:p>
    <w:p w:rsidR="00607CF2" w:rsidRDefault="00607CF2" w:rsidP="00B56025"/>
    <w:p w:rsidR="00B56025" w:rsidRPr="00E0412E" w:rsidRDefault="00B56025" w:rsidP="00E0412E">
      <w:pPr>
        <w:pStyle w:val="berschrift1"/>
      </w:pPr>
      <w:bookmarkStart w:id="7" w:name="h.viv6l4w2pf9n"/>
      <w:bookmarkStart w:id="8" w:name="_Toc287705271"/>
      <w:bookmarkEnd w:id="7"/>
      <w:r>
        <w:t>Status der Interviews</w:t>
      </w:r>
      <w:bookmarkEnd w:id="8"/>
    </w:p>
    <w:p w:rsidR="00B56025" w:rsidRDefault="00B56025" w:rsidP="00B56025">
      <w:pPr>
        <w:pStyle w:val="berschrift2"/>
        <w:spacing w:line="276" w:lineRule="auto"/>
      </w:pPr>
      <w:bookmarkStart w:id="9" w:name="h.nq9kwnpf2bt7"/>
      <w:bookmarkStart w:id="10" w:name="_Toc287705272"/>
      <w:bookmarkEnd w:id="9"/>
      <w:r>
        <w:t>Idee</w:t>
      </w:r>
      <w:bookmarkEnd w:id="10"/>
    </w:p>
    <w:p w:rsidR="00B56025" w:rsidRDefault="00B56025" w:rsidP="00B56025">
      <w:r>
        <w:t>Die grundlegende Idee der Interviews ist, die zukünftigen Benutzer des System</w:t>
      </w:r>
      <w:r w:rsidR="00DF1ED7">
        <w:t>s</w:t>
      </w:r>
      <w:r>
        <w:t xml:space="preserve"> zu analysieren und i</w:t>
      </w:r>
      <w:r w:rsidR="00DF1ED7">
        <w:t>m Speziellen ihre Fähigkeiten in</w:t>
      </w:r>
      <w:r>
        <w:t xml:space="preserve"> Bezug auf technische Hilfsmittel zu bestimmen. Es gilt zusätzlich herauszufinden, auf welche Art die Probleme zurzeit gelöst werden, also den IST-Zustand zu erfassen. Durch die Erarbeitung dieser Punkte wird es dann viel besser möglich sein, eine Applikation mit einem angepassten User Interface zu bauen, das für die angestrebte Zielgruppe möglichst einfach zu bedienen ist.</w:t>
      </w:r>
    </w:p>
    <w:p w:rsidR="00B56025" w:rsidRDefault="00B56025" w:rsidP="00B56025">
      <w:pPr>
        <w:pStyle w:val="berschrift2"/>
        <w:spacing w:line="276" w:lineRule="auto"/>
      </w:pPr>
      <w:bookmarkStart w:id="11" w:name="h.lgidgv8xudsr"/>
      <w:bookmarkStart w:id="12" w:name="_Toc287705273"/>
      <w:bookmarkEnd w:id="11"/>
      <w:r>
        <w:t>Person identifiziert</w:t>
      </w:r>
      <w:bookmarkEnd w:id="12"/>
    </w:p>
    <w:p w:rsidR="00B56025" w:rsidRDefault="00E0412E" w:rsidP="00B56025">
      <w:r>
        <w:t>In der Rolle</w:t>
      </w:r>
      <w:r w:rsidR="00B56025">
        <w:t xml:space="preserve"> des Aussendienstmitarbeiters werden die folgenden Personen interviewt:</w:t>
      </w:r>
    </w:p>
    <w:p w:rsidR="00B56025" w:rsidRDefault="00B56025" w:rsidP="00B56025">
      <w:pPr>
        <w:numPr>
          <w:ilvl w:val="0"/>
          <w:numId w:val="9"/>
        </w:numPr>
        <w:tabs>
          <w:tab w:val="num" w:pos="720"/>
        </w:tabs>
        <w:spacing w:after="0" w:line="276" w:lineRule="auto"/>
      </w:pPr>
      <w:r>
        <w:t>Isa Sabani</w:t>
      </w:r>
    </w:p>
    <w:p w:rsidR="00B56025" w:rsidRDefault="00B56025" w:rsidP="00B56025">
      <w:pPr>
        <w:numPr>
          <w:ilvl w:val="1"/>
          <w:numId w:val="9"/>
        </w:numPr>
        <w:tabs>
          <w:tab w:val="num" w:pos="1440"/>
        </w:tabs>
        <w:spacing w:after="0" w:line="276" w:lineRule="auto"/>
      </w:pPr>
      <w:proofErr w:type="spellStart"/>
      <w:r>
        <w:t>vollzeit</w:t>
      </w:r>
      <w:proofErr w:type="spellEnd"/>
      <w:r>
        <w:t xml:space="preserve"> angestellt, immer im Stress</w:t>
      </w:r>
    </w:p>
    <w:p w:rsidR="00B56025" w:rsidRDefault="00B56025" w:rsidP="00B56025">
      <w:pPr>
        <w:numPr>
          <w:ilvl w:val="0"/>
          <w:numId w:val="9"/>
        </w:numPr>
        <w:tabs>
          <w:tab w:val="num" w:pos="720"/>
        </w:tabs>
        <w:spacing w:after="0" w:line="276" w:lineRule="auto"/>
      </w:pPr>
      <w:r>
        <w:t xml:space="preserve">Beat </w:t>
      </w:r>
      <w:proofErr w:type="spellStart"/>
      <w:r>
        <w:t>Oechsli</w:t>
      </w:r>
      <w:proofErr w:type="spellEnd"/>
    </w:p>
    <w:p w:rsidR="00B56025" w:rsidRDefault="00B56025" w:rsidP="00B56025">
      <w:pPr>
        <w:numPr>
          <w:ilvl w:val="1"/>
          <w:numId w:val="9"/>
        </w:numPr>
        <w:tabs>
          <w:tab w:val="num" w:pos="1440"/>
        </w:tabs>
        <w:spacing w:after="0" w:line="276" w:lineRule="auto"/>
      </w:pPr>
      <w:proofErr w:type="spellStart"/>
      <w:r>
        <w:t>teilzeit</w:t>
      </w:r>
      <w:proofErr w:type="spellEnd"/>
      <w:r>
        <w:t xml:space="preserve"> angestellt, genau</w:t>
      </w:r>
    </w:p>
    <w:p w:rsidR="00DF1ED7" w:rsidRDefault="00DF1ED7" w:rsidP="00DF1ED7">
      <w:pPr>
        <w:tabs>
          <w:tab w:val="num" w:pos="1440"/>
        </w:tabs>
        <w:spacing w:after="0" w:line="276" w:lineRule="auto"/>
        <w:ind w:left="1440"/>
      </w:pPr>
    </w:p>
    <w:p w:rsidR="00B56025" w:rsidRDefault="00B56025" w:rsidP="00B56025">
      <w:r>
        <w:t>In der Rolle der Sekretärin wird die folgende Person interviewt:</w:t>
      </w:r>
    </w:p>
    <w:p w:rsidR="00B56025" w:rsidRDefault="00B56025" w:rsidP="00B56025">
      <w:pPr>
        <w:numPr>
          <w:ilvl w:val="0"/>
          <w:numId w:val="10"/>
        </w:numPr>
        <w:tabs>
          <w:tab w:val="num" w:pos="720"/>
        </w:tabs>
        <w:spacing w:after="0" w:line="276" w:lineRule="auto"/>
      </w:pPr>
      <w:r>
        <w:t>Christina Elmer</w:t>
      </w:r>
    </w:p>
    <w:p w:rsidR="00B56025" w:rsidRDefault="00B56025" w:rsidP="00B56025">
      <w:pPr>
        <w:numPr>
          <w:ilvl w:val="1"/>
          <w:numId w:val="10"/>
        </w:numPr>
        <w:tabs>
          <w:tab w:val="num" w:pos="1440"/>
        </w:tabs>
        <w:spacing w:after="0" w:line="276" w:lineRule="auto"/>
      </w:pPr>
      <w:proofErr w:type="spellStart"/>
      <w:r>
        <w:t>teil</w:t>
      </w:r>
      <w:r w:rsidR="00E0412E">
        <w:t>zeit</w:t>
      </w:r>
      <w:proofErr w:type="spellEnd"/>
      <w:r w:rsidR="00E0412E">
        <w:t xml:space="preserve"> angestellt, wenig technisches</w:t>
      </w:r>
      <w:r>
        <w:t xml:space="preserve"> Know-How</w:t>
      </w:r>
    </w:p>
    <w:p w:rsidR="00B56025" w:rsidRDefault="00B56025" w:rsidP="00B56025">
      <w:pPr>
        <w:pStyle w:val="berschrift2"/>
        <w:spacing w:line="276" w:lineRule="auto"/>
      </w:pPr>
      <w:bookmarkStart w:id="13" w:name="h.jtg6b1hx3dtf"/>
      <w:bookmarkStart w:id="14" w:name="_Toc287705274"/>
      <w:bookmarkEnd w:id="13"/>
      <w:r>
        <w:t>Termin vereinbart</w:t>
      </w:r>
      <w:bookmarkEnd w:id="14"/>
    </w:p>
    <w:p w:rsidR="007D7D1D" w:rsidRPr="00535785" w:rsidRDefault="00535785">
      <w:r>
        <w:t>Alle drei Termine wurden vereinbart.</w:t>
      </w:r>
      <w:r w:rsidR="007D7D1D">
        <w:br w:type="page"/>
      </w:r>
    </w:p>
    <w:p w:rsidR="00B56025" w:rsidRDefault="00B56025" w:rsidP="00B56025">
      <w:pPr>
        <w:pStyle w:val="berschrift2"/>
        <w:spacing w:line="276" w:lineRule="auto"/>
      </w:pPr>
      <w:bookmarkStart w:id="15" w:name="_Toc287705275"/>
      <w:r>
        <w:lastRenderedPageBreak/>
        <w:t>Durchgeführt</w:t>
      </w:r>
      <w:bookmarkEnd w:id="15"/>
    </w:p>
    <w:p w:rsidR="00B56025" w:rsidRDefault="00A12AAE" w:rsidP="00B56025">
      <w:r>
        <w:t>Interviews wurden durchgeführt und aufgezeichnet.</w:t>
      </w:r>
    </w:p>
    <w:p w:rsidR="00B56025" w:rsidRDefault="00B56025" w:rsidP="00B56025">
      <w:pPr>
        <w:pStyle w:val="berschrift2"/>
        <w:spacing w:line="276" w:lineRule="auto"/>
      </w:pPr>
      <w:bookmarkStart w:id="16" w:name="_Toc287705276"/>
      <w:r>
        <w:t>Ausgewertet</w:t>
      </w:r>
      <w:bookmarkEnd w:id="16"/>
    </w:p>
    <w:p w:rsidR="008B540E" w:rsidRDefault="00B56025" w:rsidP="00B56025">
      <w:r>
        <w:t>Wird nachgeführt</w:t>
      </w:r>
    </w:p>
    <w:p w:rsidR="00910AF9" w:rsidRDefault="00910AF9" w:rsidP="00910AF9">
      <w:pPr>
        <w:pStyle w:val="berschrift1"/>
      </w:pPr>
      <w:bookmarkStart w:id="17" w:name="_Toc287705277"/>
      <w:r>
        <w:t>Interessante Verhaltensvariablen</w:t>
      </w:r>
      <w:bookmarkEnd w:id="17"/>
    </w:p>
    <w:p w:rsidR="00910AF9" w:rsidRDefault="00766A65" w:rsidP="00910AF9">
      <w:pPr>
        <w:pStyle w:val="Listenabsatz"/>
        <w:numPr>
          <w:ilvl w:val="0"/>
          <w:numId w:val="18"/>
        </w:numPr>
      </w:pPr>
      <w:r>
        <w:t>Zuverlässigkeit bei Rapport</w:t>
      </w:r>
    </w:p>
    <w:p w:rsidR="00766A65" w:rsidRDefault="00766A65" w:rsidP="00910AF9">
      <w:pPr>
        <w:pStyle w:val="Listenabsatz"/>
        <w:numPr>
          <w:ilvl w:val="0"/>
          <w:numId w:val="18"/>
        </w:numPr>
      </w:pPr>
      <w:r>
        <w:t>Genauigkeit Rapport</w:t>
      </w:r>
    </w:p>
    <w:p w:rsidR="00766A65" w:rsidRDefault="00766A65" w:rsidP="00910AF9">
      <w:pPr>
        <w:pStyle w:val="Listenabsatz"/>
        <w:numPr>
          <w:ilvl w:val="0"/>
          <w:numId w:val="18"/>
        </w:numPr>
      </w:pPr>
      <w:r>
        <w:t>„Kunden-Chat“</w:t>
      </w:r>
    </w:p>
    <w:p w:rsidR="00766A65" w:rsidRDefault="00E9111B" w:rsidP="00910AF9">
      <w:pPr>
        <w:pStyle w:val="Listenabsatz"/>
        <w:numPr>
          <w:ilvl w:val="0"/>
          <w:numId w:val="18"/>
        </w:numPr>
      </w:pPr>
      <w:r>
        <w:t>Zuverlässigkeit Termineinhaltung</w:t>
      </w:r>
    </w:p>
    <w:p w:rsidR="00982C51" w:rsidRDefault="00982C51" w:rsidP="00910AF9">
      <w:pPr>
        <w:pStyle w:val="Listenabsatz"/>
        <w:numPr>
          <w:ilvl w:val="0"/>
          <w:numId w:val="18"/>
        </w:numPr>
      </w:pPr>
      <w:r>
        <w:t>Effizienz bei der Arbeit</w:t>
      </w:r>
    </w:p>
    <w:p w:rsidR="00982C51" w:rsidRDefault="00982C51" w:rsidP="00910AF9">
      <w:pPr>
        <w:pStyle w:val="Listenabsatz"/>
        <w:numPr>
          <w:ilvl w:val="0"/>
          <w:numId w:val="18"/>
        </w:numPr>
      </w:pPr>
      <w:r>
        <w:t>Qualität der Arbeit</w:t>
      </w:r>
    </w:p>
    <w:p w:rsidR="00873452" w:rsidRDefault="00873452" w:rsidP="00910AF9">
      <w:pPr>
        <w:pStyle w:val="Listenabsatz"/>
        <w:numPr>
          <w:ilvl w:val="0"/>
          <w:numId w:val="18"/>
        </w:numPr>
      </w:pPr>
      <w:r>
        <w:t>Unternehmerisches Denken</w:t>
      </w:r>
    </w:p>
    <w:p w:rsidR="00B55B60" w:rsidRPr="00910AF9" w:rsidRDefault="00B55B60" w:rsidP="00B55B60">
      <w:r>
        <w:t>Diese Variablen müssen aus dem Interview „herausgehört“</w:t>
      </w:r>
      <w:r w:rsidR="00F007DF">
        <w:t xml:space="preserve"> oder diplomatisch erfragt werden.</w:t>
      </w:r>
    </w:p>
    <w:p w:rsidR="008B540E" w:rsidRDefault="008B540E">
      <w:r>
        <w:br w:type="page"/>
      </w:r>
    </w:p>
    <w:p w:rsidR="00775765" w:rsidRDefault="00775765" w:rsidP="008B540E">
      <w:pPr>
        <w:pStyle w:val="berschrift1"/>
      </w:pPr>
      <w:bookmarkStart w:id="18" w:name="_Toc287705278"/>
      <w:r>
        <w:lastRenderedPageBreak/>
        <w:t>Interviewfragen</w:t>
      </w:r>
      <w:bookmarkEnd w:id="18"/>
    </w:p>
    <w:p w:rsidR="00775765" w:rsidRDefault="00775765" w:rsidP="00775765">
      <w:pPr>
        <w:pStyle w:val="berschrift2"/>
      </w:pPr>
      <w:bookmarkStart w:id="19" w:name="_Toc287705279"/>
      <w:r>
        <w:t>Isa Sabani</w:t>
      </w:r>
      <w:bookmarkEnd w:id="19"/>
    </w:p>
    <w:p w:rsidR="00B36E18" w:rsidRPr="00B36E18" w:rsidRDefault="00B36E18" w:rsidP="00B36E18">
      <w:pPr>
        <w:pStyle w:val="berschrift3"/>
      </w:pPr>
      <w:bookmarkStart w:id="20" w:name="_Toc287705280"/>
      <w:r>
        <w:t>Interview</w:t>
      </w:r>
      <w:bookmarkEnd w:id="20"/>
    </w:p>
    <w:tbl>
      <w:tblPr>
        <w:tblStyle w:val="Tabellenraster"/>
        <w:tblW w:w="9606" w:type="dxa"/>
        <w:tblLayout w:type="fixed"/>
        <w:tblLook w:val="04A0" w:firstRow="1" w:lastRow="0" w:firstColumn="1" w:lastColumn="0" w:noHBand="0" w:noVBand="1"/>
      </w:tblPr>
      <w:tblGrid>
        <w:gridCol w:w="1809"/>
        <w:gridCol w:w="7797"/>
      </w:tblGrid>
      <w:tr w:rsidR="00535785" w:rsidTr="00A80421">
        <w:tc>
          <w:tcPr>
            <w:tcW w:w="1809" w:type="dxa"/>
          </w:tcPr>
          <w:p w:rsidR="00535785" w:rsidRDefault="00535785" w:rsidP="00A80421">
            <w:r>
              <w:t>Attribut</w:t>
            </w:r>
          </w:p>
        </w:tc>
        <w:tc>
          <w:tcPr>
            <w:tcW w:w="7797" w:type="dxa"/>
          </w:tcPr>
          <w:p w:rsidR="00535785" w:rsidRDefault="00535785" w:rsidP="00A80421">
            <w:r>
              <w:t>Wert</w:t>
            </w:r>
          </w:p>
        </w:tc>
      </w:tr>
      <w:tr w:rsidR="00535785" w:rsidTr="00A80421">
        <w:tc>
          <w:tcPr>
            <w:tcW w:w="1809" w:type="dxa"/>
          </w:tcPr>
          <w:p w:rsidR="00535785" w:rsidRDefault="00535785" w:rsidP="00A80421">
            <w:r>
              <w:t>Name</w:t>
            </w:r>
          </w:p>
        </w:tc>
        <w:tc>
          <w:tcPr>
            <w:tcW w:w="7797" w:type="dxa"/>
          </w:tcPr>
          <w:p w:rsidR="00535785" w:rsidRDefault="00535785" w:rsidP="00A80421">
            <w:r>
              <w:t>Isa Sabani</w:t>
            </w:r>
          </w:p>
        </w:tc>
      </w:tr>
      <w:tr w:rsidR="00535785" w:rsidTr="00A80421">
        <w:tc>
          <w:tcPr>
            <w:tcW w:w="1809" w:type="dxa"/>
          </w:tcPr>
          <w:p w:rsidR="00535785" w:rsidRDefault="00535785" w:rsidP="00A80421">
            <w:r>
              <w:t>Firma</w:t>
            </w:r>
          </w:p>
        </w:tc>
        <w:tc>
          <w:tcPr>
            <w:tcW w:w="7797" w:type="dxa"/>
          </w:tcPr>
          <w:p w:rsidR="00535785" w:rsidRDefault="00535785" w:rsidP="00A80421">
            <w:proofErr w:type="spellStart"/>
            <w:r>
              <w:t>Sanhei</w:t>
            </w:r>
            <w:proofErr w:type="spellEnd"/>
            <w:r>
              <w:t xml:space="preserve"> AG (Sanitär Heizungen)</w:t>
            </w:r>
          </w:p>
        </w:tc>
      </w:tr>
      <w:tr w:rsidR="00535785" w:rsidTr="00A80421">
        <w:tc>
          <w:tcPr>
            <w:tcW w:w="1809" w:type="dxa"/>
          </w:tcPr>
          <w:p w:rsidR="00535785" w:rsidRDefault="00535785" w:rsidP="00A80421">
            <w:r>
              <w:t>Funktion</w:t>
            </w:r>
          </w:p>
        </w:tc>
        <w:tc>
          <w:tcPr>
            <w:tcW w:w="7797" w:type="dxa"/>
          </w:tcPr>
          <w:p w:rsidR="00535785" w:rsidRDefault="00535785" w:rsidP="00A80421">
            <w:r>
              <w:t>Monteur</w:t>
            </w:r>
          </w:p>
        </w:tc>
      </w:tr>
      <w:tr w:rsidR="00535785" w:rsidTr="00A80421">
        <w:tc>
          <w:tcPr>
            <w:tcW w:w="1809" w:type="dxa"/>
          </w:tcPr>
          <w:p w:rsidR="00535785" w:rsidRDefault="00535785" w:rsidP="00A80421">
            <w:r>
              <w:t>Aufgaben</w:t>
            </w:r>
          </w:p>
        </w:tc>
        <w:tc>
          <w:tcPr>
            <w:tcW w:w="7797" w:type="dxa"/>
          </w:tcPr>
          <w:p w:rsidR="00535785" w:rsidRPr="00775765" w:rsidRDefault="00535785" w:rsidP="00A80421">
            <w:pPr>
              <w:numPr>
                <w:ilvl w:val="0"/>
                <w:numId w:val="17"/>
              </w:numPr>
            </w:pPr>
            <w:r w:rsidRPr="00775765">
              <w:t>Reparaturen</w:t>
            </w:r>
          </w:p>
          <w:p w:rsidR="00535785" w:rsidRPr="00775765" w:rsidRDefault="00535785" w:rsidP="00A80421">
            <w:pPr>
              <w:numPr>
                <w:ilvl w:val="0"/>
                <w:numId w:val="17"/>
              </w:numPr>
            </w:pPr>
            <w:r w:rsidRPr="00775765">
              <w:t>Umbauten</w:t>
            </w:r>
          </w:p>
          <w:p w:rsidR="00535785" w:rsidRPr="00775765" w:rsidRDefault="00535785" w:rsidP="00A80421">
            <w:pPr>
              <w:numPr>
                <w:ilvl w:val="0"/>
                <w:numId w:val="17"/>
              </w:numPr>
            </w:pPr>
            <w:r w:rsidRPr="00775765">
              <w:t>Solar-Energie</w:t>
            </w:r>
          </w:p>
          <w:p w:rsidR="00535785" w:rsidRPr="00775765" w:rsidRDefault="00535785" w:rsidP="00A80421">
            <w:pPr>
              <w:numPr>
                <w:ilvl w:val="0"/>
                <w:numId w:val="17"/>
              </w:numPr>
            </w:pPr>
            <w:r w:rsidRPr="00775765">
              <w:t>Wärmepumpen</w:t>
            </w:r>
          </w:p>
          <w:p w:rsidR="00535785" w:rsidRDefault="00535785" w:rsidP="00A80421">
            <w:pPr>
              <w:numPr>
                <w:ilvl w:val="0"/>
                <w:numId w:val="17"/>
              </w:numPr>
            </w:pPr>
            <w:r w:rsidRPr="00775765">
              <w:t>Öl-, Gas-, Holz-Heizungen</w:t>
            </w:r>
          </w:p>
        </w:tc>
      </w:tr>
      <w:tr w:rsidR="00535785" w:rsidTr="00A80421">
        <w:tc>
          <w:tcPr>
            <w:tcW w:w="1809" w:type="dxa"/>
          </w:tcPr>
          <w:p w:rsidR="00535785" w:rsidRDefault="00535785" w:rsidP="00A80421">
            <w:r>
              <w:t>Output &amp; Kommunikation</w:t>
            </w:r>
          </w:p>
          <w:p w:rsidR="00535785" w:rsidRDefault="00535785" w:rsidP="00A80421">
            <w:r>
              <w:t>(muss bestätigt werden)</w:t>
            </w:r>
          </w:p>
        </w:tc>
        <w:tc>
          <w:tcPr>
            <w:tcW w:w="7797" w:type="dxa"/>
          </w:tcPr>
          <w:p w:rsidR="00535785" w:rsidRDefault="00535785" w:rsidP="00A80421">
            <w:r>
              <w:rPr>
                <w:noProof/>
                <w:lang w:eastAsia="de-CH"/>
              </w:rPr>
              <w:drawing>
                <wp:inline distT="0" distB="0" distL="0" distR="0" wp14:anchorId="39778C97" wp14:editId="3A5959FE">
                  <wp:extent cx="4548146" cy="3204376"/>
                  <wp:effectExtent l="38100" t="19050" r="24130" b="34290"/>
                  <wp:docPr id="3" name="Diagram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535785" w:rsidRDefault="00535785" w:rsidP="00A80421"/>
          <w:p w:rsidR="00535785" w:rsidRPr="00775765" w:rsidRDefault="00535785" w:rsidP="00A80421">
            <w:r>
              <w:t>Am Telefon: Zum Teil wird die Sekretärin, wenn von ihr gerade ein neuer Auftrag entgegengenommen wird, über das aktuelle Geschehen (welche Arbeit bei welchen Kunden) informiert, allfällige Notfälle (Mitteilung nur mündlich, nicht vollständig)</w:t>
            </w:r>
          </w:p>
        </w:tc>
      </w:tr>
      <w:tr w:rsidR="00535785" w:rsidTr="00A80421">
        <w:tc>
          <w:tcPr>
            <w:tcW w:w="1809" w:type="dxa"/>
          </w:tcPr>
          <w:p w:rsidR="00535785" w:rsidRDefault="00535785" w:rsidP="00A80421">
            <w:r>
              <w:t>Informationen für Arbeit benötigt</w:t>
            </w:r>
          </w:p>
          <w:p w:rsidR="00535785" w:rsidRDefault="00535785" w:rsidP="00A80421">
            <w:r>
              <w:t>(muss bestätigt werden)</w:t>
            </w:r>
          </w:p>
        </w:tc>
        <w:tc>
          <w:tcPr>
            <w:tcW w:w="7797" w:type="dxa"/>
          </w:tcPr>
          <w:p w:rsidR="00535785" w:rsidRDefault="00535785" w:rsidP="00A80421">
            <w:pPr>
              <w:pStyle w:val="Listenabsatz"/>
              <w:numPr>
                <w:ilvl w:val="0"/>
                <w:numId w:val="17"/>
              </w:numPr>
              <w:rPr>
                <w:noProof/>
                <w:lang w:eastAsia="de-CH"/>
              </w:rPr>
            </w:pPr>
            <w:r>
              <w:rPr>
                <w:noProof/>
                <w:lang w:eastAsia="de-CH"/>
              </w:rPr>
              <w:t>Kunde, Adresse</w:t>
            </w:r>
          </w:p>
          <w:p w:rsidR="00535785" w:rsidRDefault="00535785" w:rsidP="00A80421">
            <w:pPr>
              <w:pStyle w:val="Listenabsatz"/>
              <w:numPr>
                <w:ilvl w:val="0"/>
                <w:numId w:val="17"/>
              </w:numPr>
              <w:rPr>
                <w:noProof/>
                <w:lang w:eastAsia="de-CH"/>
              </w:rPr>
            </w:pPr>
            <w:r>
              <w:rPr>
                <w:noProof/>
                <w:lang w:eastAsia="de-CH"/>
              </w:rPr>
              <w:t>Problem: Was muss beim Kunden erledigt werden</w:t>
            </w:r>
          </w:p>
          <w:p w:rsidR="00535785" w:rsidRDefault="00535785" w:rsidP="00A80421">
            <w:pPr>
              <w:pStyle w:val="Listenabsatz"/>
              <w:numPr>
                <w:ilvl w:val="0"/>
                <w:numId w:val="17"/>
              </w:numPr>
              <w:rPr>
                <w:noProof/>
                <w:lang w:eastAsia="de-CH"/>
              </w:rPr>
            </w:pPr>
            <w:r>
              <w:rPr>
                <w:noProof/>
                <w:lang w:eastAsia="de-CH"/>
              </w:rPr>
              <w:t>Terminfindung</w:t>
            </w:r>
          </w:p>
          <w:p w:rsidR="00535785" w:rsidRDefault="00535785" w:rsidP="00A80421">
            <w:pPr>
              <w:pStyle w:val="Listenabsatz"/>
              <w:numPr>
                <w:ilvl w:val="0"/>
                <w:numId w:val="17"/>
              </w:numPr>
              <w:rPr>
                <w:noProof/>
                <w:lang w:eastAsia="de-CH"/>
              </w:rPr>
            </w:pPr>
            <w:r>
              <w:rPr>
                <w:noProof/>
                <w:lang w:eastAsia="de-CH"/>
              </w:rPr>
              <w:t>Benötigtes Material</w:t>
            </w:r>
          </w:p>
        </w:tc>
      </w:tr>
      <w:tr w:rsidR="00535785" w:rsidTr="00A80421">
        <w:tc>
          <w:tcPr>
            <w:tcW w:w="1809" w:type="dxa"/>
          </w:tcPr>
          <w:p w:rsidR="00535785" w:rsidRDefault="00535785" w:rsidP="00A80421">
            <w:r>
              <w:t>Werdegang</w:t>
            </w:r>
          </w:p>
        </w:tc>
        <w:tc>
          <w:tcPr>
            <w:tcW w:w="7797" w:type="dxa"/>
          </w:tcPr>
          <w:p w:rsidR="00535785" w:rsidRDefault="00535785" w:rsidP="00A80421">
            <w:pPr>
              <w:rPr>
                <w:noProof/>
                <w:lang w:eastAsia="de-CH"/>
              </w:rPr>
            </w:pPr>
            <w:r>
              <w:rPr>
                <w:noProof/>
                <w:lang w:eastAsia="de-CH"/>
              </w:rPr>
              <w:t>1992-95 Lehre bei Sanhei (damals war die Firma noch grösser)</w:t>
            </w:r>
          </w:p>
          <w:p w:rsidR="00535785" w:rsidRDefault="00535785" w:rsidP="00A80421">
            <w:pPr>
              <w:rPr>
                <w:noProof/>
                <w:lang w:eastAsia="de-CH"/>
              </w:rPr>
            </w:pPr>
            <w:r>
              <w:rPr>
                <w:noProof/>
                <w:lang w:eastAsia="de-CH"/>
              </w:rPr>
              <w:t>2 Jahre gearbeitet</w:t>
            </w:r>
          </w:p>
          <w:p w:rsidR="00535785" w:rsidRDefault="00535785" w:rsidP="00A80421">
            <w:pPr>
              <w:rPr>
                <w:noProof/>
                <w:lang w:eastAsia="de-CH"/>
              </w:rPr>
            </w:pPr>
            <w:r>
              <w:rPr>
                <w:noProof/>
                <w:lang w:eastAsia="de-CH"/>
              </w:rPr>
              <w:t>Kurze Pause</w:t>
            </w:r>
          </w:p>
          <w:p w:rsidR="00535785" w:rsidRDefault="00535785" w:rsidP="00A80421">
            <w:pPr>
              <w:rPr>
                <w:noProof/>
                <w:lang w:eastAsia="de-CH"/>
              </w:rPr>
            </w:pPr>
            <w:r>
              <w:rPr>
                <w:noProof/>
                <w:lang w:eastAsia="de-CH"/>
              </w:rPr>
              <w:t>Wieder gearbeitet</w:t>
            </w:r>
          </w:p>
        </w:tc>
      </w:tr>
      <w:tr w:rsidR="00535785" w:rsidTr="00A80421">
        <w:tc>
          <w:tcPr>
            <w:tcW w:w="1809" w:type="dxa"/>
          </w:tcPr>
          <w:p w:rsidR="00535785" w:rsidRDefault="00535785" w:rsidP="00A80421">
            <w:r>
              <w:t>Erfolgsmessung</w:t>
            </w:r>
          </w:p>
        </w:tc>
        <w:tc>
          <w:tcPr>
            <w:tcW w:w="7797" w:type="dxa"/>
          </w:tcPr>
          <w:p w:rsidR="00535785" w:rsidRDefault="00535785" w:rsidP="00A80421">
            <w:pPr>
              <w:pStyle w:val="Listenabsatz"/>
              <w:numPr>
                <w:ilvl w:val="0"/>
                <w:numId w:val="17"/>
              </w:numPr>
              <w:rPr>
                <w:noProof/>
                <w:lang w:eastAsia="de-CH"/>
              </w:rPr>
            </w:pPr>
            <w:r>
              <w:rPr>
                <w:noProof/>
                <w:lang w:eastAsia="de-CH"/>
              </w:rPr>
              <w:t>Zufriedener Kunde</w:t>
            </w:r>
          </w:p>
          <w:p w:rsidR="00535785" w:rsidRDefault="00535785" w:rsidP="00A80421">
            <w:pPr>
              <w:pStyle w:val="Listenabsatz"/>
              <w:numPr>
                <w:ilvl w:val="0"/>
                <w:numId w:val="17"/>
              </w:numPr>
              <w:rPr>
                <w:noProof/>
                <w:lang w:eastAsia="de-CH"/>
              </w:rPr>
            </w:pPr>
            <w:r>
              <w:rPr>
                <w:noProof/>
                <w:lang w:eastAsia="de-CH"/>
              </w:rPr>
              <w:t>Zufriedene Firma (Sanhei)</w:t>
            </w:r>
          </w:p>
          <w:p w:rsidR="00535785" w:rsidRDefault="00535785" w:rsidP="00A80421">
            <w:pPr>
              <w:pStyle w:val="Listenabsatz"/>
              <w:numPr>
                <w:ilvl w:val="0"/>
                <w:numId w:val="17"/>
              </w:numPr>
              <w:rPr>
                <w:noProof/>
                <w:lang w:eastAsia="de-CH"/>
              </w:rPr>
            </w:pPr>
            <w:r>
              <w:rPr>
                <w:noProof/>
                <w:lang w:eastAsia="de-CH"/>
              </w:rPr>
              <w:t>Zufriedener Auftraggeber(Verwaltung)</w:t>
            </w:r>
          </w:p>
          <w:p w:rsidR="00535785" w:rsidRDefault="00535785" w:rsidP="00A80421">
            <w:pPr>
              <w:pStyle w:val="Listenabsatz"/>
              <w:numPr>
                <w:ilvl w:val="0"/>
                <w:numId w:val="17"/>
              </w:numPr>
              <w:rPr>
                <w:noProof/>
                <w:lang w:eastAsia="de-CH"/>
              </w:rPr>
            </w:pPr>
            <w:r>
              <w:rPr>
                <w:noProof/>
                <w:lang w:eastAsia="de-CH"/>
              </w:rPr>
              <w:t>Zufriedener Mieter</w:t>
            </w:r>
          </w:p>
        </w:tc>
      </w:tr>
      <w:tr w:rsidR="00535785" w:rsidTr="00A80421">
        <w:tc>
          <w:tcPr>
            <w:tcW w:w="1809" w:type="dxa"/>
          </w:tcPr>
          <w:p w:rsidR="00535785" w:rsidRDefault="00535785" w:rsidP="00A80421">
            <w:r>
              <w:t>Probleme bei der Arbeit</w:t>
            </w:r>
          </w:p>
        </w:tc>
        <w:tc>
          <w:tcPr>
            <w:tcW w:w="7797" w:type="dxa"/>
          </w:tcPr>
          <w:p w:rsidR="00535785" w:rsidRDefault="00535785" w:rsidP="00A80421">
            <w:pPr>
              <w:rPr>
                <w:noProof/>
                <w:lang w:eastAsia="de-CH"/>
              </w:rPr>
            </w:pPr>
            <w:r>
              <w:rPr>
                <w:noProof/>
                <w:lang w:eastAsia="de-CH"/>
              </w:rPr>
              <w:t>Ist z.B. ein Kabel verbrannt, so muss die Liegenschaftsverwaltung informiert werden, damit diese einem Stromer aufbieten können</w:t>
            </w:r>
          </w:p>
          <w:p w:rsidR="00535785" w:rsidRDefault="00535785" w:rsidP="00A80421">
            <w:pPr>
              <w:rPr>
                <w:noProof/>
                <w:lang w:eastAsia="de-CH"/>
              </w:rPr>
            </w:pPr>
            <w:r>
              <w:rPr>
                <w:noProof/>
                <w:lang w:eastAsia="de-CH"/>
              </w:rPr>
              <w:t>Je nach Kunde kann der Stromer auch direkt aufgeboten werden</w:t>
            </w:r>
          </w:p>
        </w:tc>
      </w:tr>
      <w:tr w:rsidR="00535785" w:rsidTr="00A80421">
        <w:tc>
          <w:tcPr>
            <w:tcW w:w="1809" w:type="dxa"/>
          </w:tcPr>
          <w:p w:rsidR="00535785" w:rsidRDefault="00535785" w:rsidP="00A80421">
            <w:r>
              <w:lastRenderedPageBreak/>
              <w:t>Guter Ablauf</w:t>
            </w:r>
          </w:p>
        </w:tc>
        <w:tc>
          <w:tcPr>
            <w:tcW w:w="7797" w:type="dxa"/>
          </w:tcPr>
          <w:p w:rsidR="00535785" w:rsidRDefault="00535785" w:rsidP="00A80421">
            <w:pPr>
              <w:pStyle w:val="Listenabsatz"/>
              <w:numPr>
                <w:ilvl w:val="0"/>
                <w:numId w:val="17"/>
              </w:numPr>
              <w:rPr>
                <w:noProof/>
                <w:lang w:eastAsia="de-CH"/>
              </w:rPr>
            </w:pPr>
            <w:r>
              <w:rPr>
                <w:noProof/>
                <w:lang w:eastAsia="de-CH"/>
              </w:rPr>
              <w:t>Kundenanfrage:</w:t>
            </w:r>
          </w:p>
          <w:p w:rsidR="00535785" w:rsidRDefault="00535785" w:rsidP="00A80421">
            <w:pPr>
              <w:rPr>
                <w:noProof/>
                <w:lang w:eastAsia="de-CH"/>
              </w:rPr>
            </w:pPr>
          </w:p>
          <w:p w:rsidR="00535785" w:rsidRDefault="00535785" w:rsidP="00A80421">
            <w:pPr>
              <w:pStyle w:val="Listenabsatz"/>
              <w:numPr>
                <w:ilvl w:val="0"/>
                <w:numId w:val="17"/>
              </w:numPr>
              <w:rPr>
                <w:noProof/>
                <w:lang w:eastAsia="de-CH"/>
              </w:rPr>
            </w:pPr>
            <w:r>
              <w:rPr>
                <w:noProof/>
                <w:lang w:eastAsia="de-CH"/>
              </w:rPr>
              <w:t>Terminvereinbarung:</w:t>
            </w:r>
          </w:p>
          <w:p w:rsidR="00535785" w:rsidRDefault="00535785" w:rsidP="00A80421">
            <w:pPr>
              <w:rPr>
                <w:noProof/>
                <w:lang w:eastAsia="de-CH"/>
              </w:rPr>
            </w:pPr>
          </w:p>
          <w:p w:rsidR="00535785" w:rsidRDefault="00535785" w:rsidP="00A80421">
            <w:pPr>
              <w:pStyle w:val="Listenabsatz"/>
              <w:numPr>
                <w:ilvl w:val="0"/>
                <w:numId w:val="17"/>
              </w:numPr>
              <w:rPr>
                <w:noProof/>
                <w:lang w:eastAsia="de-CH"/>
              </w:rPr>
            </w:pPr>
            <w:r>
              <w:rPr>
                <w:noProof/>
                <w:lang w:eastAsia="de-CH"/>
              </w:rPr>
              <w:t>Kundenbesuch:</w:t>
            </w:r>
          </w:p>
          <w:p w:rsidR="00535785" w:rsidRDefault="00535785" w:rsidP="00A80421">
            <w:pPr>
              <w:pStyle w:val="Listenabsatz"/>
              <w:numPr>
                <w:ilvl w:val="1"/>
                <w:numId w:val="17"/>
              </w:numPr>
              <w:rPr>
                <w:noProof/>
                <w:lang w:eastAsia="de-CH"/>
              </w:rPr>
            </w:pPr>
            <w:r>
              <w:rPr>
                <w:noProof/>
                <w:lang w:eastAsia="de-CH"/>
              </w:rPr>
              <w:t>Die Arbeit wird bei speziellen Vorkommnissen mit Fotos dokumentiert (z.B. Boiler verkalkt, Leitung durchgerostet)</w:t>
            </w:r>
          </w:p>
          <w:p w:rsidR="00535785" w:rsidRDefault="00535785" w:rsidP="00A80421">
            <w:pPr>
              <w:rPr>
                <w:noProof/>
                <w:lang w:eastAsia="de-CH"/>
              </w:rPr>
            </w:pPr>
          </w:p>
          <w:p w:rsidR="00535785" w:rsidRDefault="00535785" w:rsidP="00A80421">
            <w:pPr>
              <w:pStyle w:val="Listenabsatz"/>
              <w:numPr>
                <w:ilvl w:val="0"/>
                <w:numId w:val="17"/>
              </w:numPr>
              <w:rPr>
                <w:noProof/>
                <w:lang w:eastAsia="de-CH"/>
              </w:rPr>
            </w:pPr>
            <w:r>
              <w:rPr>
                <w:noProof/>
                <w:lang w:eastAsia="de-CH"/>
              </w:rPr>
              <w:t>Rapport:</w:t>
            </w:r>
          </w:p>
          <w:p w:rsidR="00535785" w:rsidRDefault="00535785" w:rsidP="00A80421">
            <w:pPr>
              <w:rPr>
                <w:noProof/>
                <w:lang w:eastAsia="de-CH"/>
              </w:rPr>
            </w:pPr>
          </w:p>
        </w:tc>
      </w:tr>
      <w:tr w:rsidR="00535785" w:rsidTr="00A80421">
        <w:tc>
          <w:tcPr>
            <w:tcW w:w="1809" w:type="dxa"/>
          </w:tcPr>
          <w:p w:rsidR="00535785" w:rsidRDefault="00535785" w:rsidP="00A80421">
            <w:r>
              <w:t>Schlechter Ablauf</w:t>
            </w:r>
          </w:p>
        </w:tc>
        <w:tc>
          <w:tcPr>
            <w:tcW w:w="7797" w:type="dxa"/>
          </w:tcPr>
          <w:p w:rsidR="00535785" w:rsidRDefault="00535785" w:rsidP="00A80421">
            <w:pPr>
              <w:pStyle w:val="Listenabsatz"/>
              <w:numPr>
                <w:ilvl w:val="0"/>
                <w:numId w:val="17"/>
              </w:numPr>
              <w:rPr>
                <w:noProof/>
                <w:lang w:eastAsia="de-CH"/>
              </w:rPr>
            </w:pPr>
            <w:r>
              <w:rPr>
                <w:noProof/>
                <w:lang w:eastAsia="de-CH"/>
              </w:rPr>
              <w:t>Kundenanfrage:</w:t>
            </w:r>
          </w:p>
          <w:p w:rsidR="00535785" w:rsidRDefault="00535785" w:rsidP="00A80421">
            <w:pPr>
              <w:rPr>
                <w:noProof/>
                <w:lang w:eastAsia="de-CH"/>
              </w:rPr>
            </w:pPr>
          </w:p>
          <w:p w:rsidR="00535785" w:rsidRDefault="00535785" w:rsidP="00A80421">
            <w:pPr>
              <w:pStyle w:val="Listenabsatz"/>
              <w:numPr>
                <w:ilvl w:val="0"/>
                <w:numId w:val="17"/>
              </w:numPr>
              <w:rPr>
                <w:noProof/>
                <w:lang w:eastAsia="de-CH"/>
              </w:rPr>
            </w:pPr>
            <w:r>
              <w:rPr>
                <w:noProof/>
                <w:lang w:eastAsia="de-CH"/>
              </w:rPr>
              <w:t>Terminvereinbarung:</w:t>
            </w:r>
          </w:p>
          <w:p w:rsidR="00535785" w:rsidRDefault="00535785" w:rsidP="00A80421">
            <w:pPr>
              <w:rPr>
                <w:noProof/>
                <w:lang w:eastAsia="de-CH"/>
              </w:rPr>
            </w:pPr>
          </w:p>
          <w:p w:rsidR="00535785" w:rsidRDefault="00535785" w:rsidP="00A80421">
            <w:pPr>
              <w:pStyle w:val="Listenabsatz"/>
              <w:numPr>
                <w:ilvl w:val="0"/>
                <w:numId w:val="17"/>
              </w:numPr>
              <w:rPr>
                <w:noProof/>
                <w:lang w:eastAsia="de-CH"/>
              </w:rPr>
            </w:pPr>
            <w:r>
              <w:rPr>
                <w:noProof/>
                <w:lang w:eastAsia="de-CH"/>
              </w:rPr>
              <w:t>Kundenbesuch:</w:t>
            </w:r>
          </w:p>
          <w:p w:rsidR="00535785" w:rsidRDefault="00535785" w:rsidP="00A80421">
            <w:pPr>
              <w:rPr>
                <w:noProof/>
                <w:lang w:eastAsia="de-CH"/>
              </w:rPr>
            </w:pPr>
          </w:p>
          <w:p w:rsidR="00535785" w:rsidRDefault="00535785" w:rsidP="00A80421">
            <w:pPr>
              <w:pStyle w:val="Listenabsatz"/>
              <w:numPr>
                <w:ilvl w:val="0"/>
                <w:numId w:val="17"/>
              </w:numPr>
              <w:rPr>
                <w:noProof/>
                <w:lang w:eastAsia="de-CH"/>
              </w:rPr>
            </w:pPr>
            <w:r>
              <w:rPr>
                <w:noProof/>
                <w:lang w:eastAsia="de-CH"/>
              </w:rPr>
              <w:t>Rapport:</w:t>
            </w:r>
          </w:p>
          <w:p w:rsidR="00535785" w:rsidRDefault="00535785" w:rsidP="00A80421">
            <w:pPr>
              <w:rPr>
                <w:noProof/>
                <w:lang w:eastAsia="de-CH"/>
              </w:rPr>
            </w:pPr>
          </w:p>
        </w:tc>
      </w:tr>
      <w:tr w:rsidR="00535785" w:rsidTr="00A80421">
        <w:tc>
          <w:tcPr>
            <w:tcW w:w="1809" w:type="dxa"/>
          </w:tcPr>
          <w:p w:rsidR="00535785" w:rsidRDefault="00535785" w:rsidP="00A80421">
            <w:pPr>
              <w:rPr>
                <w:noProof/>
                <w:lang w:eastAsia="de-CH"/>
              </w:rPr>
            </w:pPr>
            <w:r>
              <w:rPr>
                <w:noProof/>
                <w:lang w:eastAsia="de-CH"/>
              </w:rPr>
              <w:t>Warum ist es schlecht gelaufen?</w:t>
            </w:r>
          </w:p>
          <w:p w:rsidR="00535785" w:rsidRDefault="00535785" w:rsidP="00A80421">
            <w:pPr>
              <w:rPr>
                <w:noProof/>
                <w:lang w:eastAsia="de-CH"/>
              </w:rPr>
            </w:pPr>
            <w:r>
              <w:rPr>
                <w:noProof/>
                <w:lang w:eastAsia="de-CH"/>
              </w:rPr>
              <w:t>An was ist es gelegen?</w:t>
            </w:r>
          </w:p>
          <w:p w:rsidR="00535785" w:rsidRDefault="00535785" w:rsidP="00A80421"/>
        </w:tc>
        <w:tc>
          <w:tcPr>
            <w:tcW w:w="7797" w:type="dxa"/>
          </w:tcPr>
          <w:p w:rsidR="00535785" w:rsidRDefault="00535785" w:rsidP="00A80421">
            <w:pPr>
              <w:rPr>
                <w:noProof/>
                <w:lang w:eastAsia="de-CH"/>
              </w:rPr>
            </w:pPr>
            <w:r>
              <w:rPr>
                <w:noProof/>
                <w:lang w:eastAsia="de-CH"/>
              </w:rPr>
              <w:t>Mehrere Male beim gleichen Kunden vorbeigehen:</w:t>
            </w:r>
          </w:p>
          <w:p w:rsidR="00535785" w:rsidRDefault="00535785" w:rsidP="00A80421">
            <w:pPr>
              <w:rPr>
                <w:noProof/>
                <w:lang w:eastAsia="de-CH"/>
              </w:rPr>
            </w:pPr>
            <w:r>
              <w:rPr>
                <w:noProof/>
                <w:lang w:eastAsia="de-CH"/>
              </w:rPr>
              <w:t>Anfrage, warum rostiges Wasser: vorbeigehen, Produkt aufnehmen, Teile bestellen (5-10 Arbeitstage)</w:t>
            </w:r>
          </w:p>
          <w:p w:rsidR="00535785" w:rsidRDefault="00535785" w:rsidP="00A80421">
            <w:pPr>
              <w:rPr>
                <w:noProof/>
                <w:lang w:eastAsia="de-CH"/>
              </w:rPr>
            </w:pPr>
            <w:r>
              <w:rPr>
                <w:noProof/>
                <w:lang w:eastAsia="de-CH"/>
              </w:rPr>
              <w:t>Entkalkungstermin, Arbeiten können nicht abgeschlossen werden, da noch mehr/andere Ersatzteile nötig, Boiler muss aber trotzdem wieder funktionstüchtig gemacht werden, da Mieter sonst kein Warmwasser</w:t>
            </w:r>
          </w:p>
          <w:p w:rsidR="00535785" w:rsidRDefault="00535785" w:rsidP="00A80421">
            <w:pPr>
              <w:rPr>
                <w:noProof/>
                <w:lang w:eastAsia="de-CH"/>
              </w:rPr>
            </w:pPr>
            <w:r>
              <w:rPr>
                <w:noProof/>
                <w:lang w:eastAsia="de-CH"/>
              </w:rPr>
              <w:t>3. Termin um Ersatzteil einzusetzen (erneutes Entleeren nötig)</w:t>
            </w:r>
          </w:p>
        </w:tc>
      </w:tr>
      <w:tr w:rsidR="00535785" w:rsidTr="00A80421">
        <w:tc>
          <w:tcPr>
            <w:tcW w:w="1809" w:type="dxa"/>
          </w:tcPr>
          <w:p w:rsidR="00535785" w:rsidRDefault="00535785" w:rsidP="00A80421">
            <w:r>
              <w:t>Arbeitsumgebung (Material, Auto, Telefon)</w:t>
            </w:r>
          </w:p>
        </w:tc>
        <w:tc>
          <w:tcPr>
            <w:tcW w:w="7797" w:type="dxa"/>
          </w:tcPr>
          <w:p w:rsidR="00535785" w:rsidRDefault="00535785" w:rsidP="00A80421">
            <w:pPr>
              <w:rPr>
                <w:noProof/>
                <w:lang w:eastAsia="de-CH"/>
              </w:rPr>
            </w:pPr>
          </w:p>
        </w:tc>
      </w:tr>
      <w:tr w:rsidR="00535785" w:rsidTr="00A80421">
        <w:tc>
          <w:tcPr>
            <w:tcW w:w="1809" w:type="dxa"/>
          </w:tcPr>
          <w:p w:rsidR="00535785" w:rsidRDefault="00535785" w:rsidP="00A80421">
            <w:r>
              <w:t>(</w:t>
            </w:r>
            <w:proofErr w:type="spellStart"/>
            <w:r>
              <w:t>Inquiry</w:t>
            </w:r>
            <w:proofErr w:type="spellEnd"/>
            <w:r>
              <w:t xml:space="preserve"> Modus)</w:t>
            </w:r>
          </w:p>
        </w:tc>
        <w:tc>
          <w:tcPr>
            <w:tcW w:w="7797" w:type="dxa"/>
          </w:tcPr>
          <w:p w:rsidR="00535785" w:rsidRDefault="00535785" w:rsidP="00A80421">
            <w:pPr>
              <w:rPr>
                <w:noProof/>
                <w:lang w:eastAsia="de-CH"/>
              </w:rPr>
            </w:pPr>
            <w:r>
              <w:rPr>
                <w:noProof/>
                <w:lang w:eastAsia="de-CH"/>
              </w:rPr>
              <w:t>Können wir diesen Fall genauer durchgehen? Ganz genau schauen.</w:t>
            </w:r>
          </w:p>
        </w:tc>
      </w:tr>
      <w:tr w:rsidR="00535785" w:rsidTr="00A80421">
        <w:tc>
          <w:tcPr>
            <w:tcW w:w="1809" w:type="dxa"/>
          </w:tcPr>
          <w:p w:rsidR="00535785" w:rsidRDefault="00535785" w:rsidP="00A80421">
            <w:r>
              <w:t>Wie wird der Rapport geschrieben?</w:t>
            </w:r>
          </w:p>
        </w:tc>
        <w:tc>
          <w:tcPr>
            <w:tcW w:w="7797" w:type="dxa"/>
          </w:tcPr>
          <w:p w:rsidR="00535785" w:rsidRDefault="00535785" w:rsidP="00A80421">
            <w:pPr>
              <w:rPr>
                <w:noProof/>
                <w:lang w:eastAsia="de-CH"/>
              </w:rPr>
            </w:pPr>
          </w:p>
        </w:tc>
      </w:tr>
      <w:tr w:rsidR="00535785" w:rsidTr="00A80421">
        <w:tc>
          <w:tcPr>
            <w:tcW w:w="1809" w:type="dxa"/>
          </w:tcPr>
          <w:p w:rsidR="00535785" w:rsidRDefault="00535785" w:rsidP="00A80421">
            <w:r>
              <w:t>Beispiel für Rapport. Achtung: nicht wie es sein sollte, sondern wie es wirklich ist!</w:t>
            </w:r>
          </w:p>
        </w:tc>
        <w:tc>
          <w:tcPr>
            <w:tcW w:w="7797" w:type="dxa"/>
          </w:tcPr>
          <w:p w:rsidR="00535785" w:rsidRDefault="00535785" w:rsidP="00A80421">
            <w:pPr>
              <w:rPr>
                <w:noProof/>
                <w:lang w:eastAsia="de-CH"/>
              </w:rPr>
            </w:pPr>
          </w:p>
        </w:tc>
      </w:tr>
      <w:tr w:rsidR="00535785" w:rsidTr="00A80421">
        <w:tc>
          <w:tcPr>
            <w:tcW w:w="1809" w:type="dxa"/>
          </w:tcPr>
          <w:p w:rsidR="00535785" w:rsidRDefault="00535785" w:rsidP="00A80421">
            <w:r>
              <w:t>Wie oft wird der Rapport abgegeben?</w:t>
            </w:r>
          </w:p>
        </w:tc>
        <w:tc>
          <w:tcPr>
            <w:tcW w:w="7797" w:type="dxa"/>
          </w:tcPr>
          <w:p w:rsidR="00535785" w:rsidRDefault="00535785" w:rsidP="00A80421">
            <w:pPr>
              <w:rPr>
                <w:noProof/>
                <w:lang w:eastAsia="de-CH"/>
              </w:rPr>
            </w:pPr>
            <w:r>
              <w:rPr>
                <w:noProof/>
                <w:lang w:eastAsia="de-CH"/>
              </w:rPr>
              <w:t>Alle 1-2 Wochen, die Rapports werden auch nur alle 1-2 Wochen geschrieben</w:t>
            </w:r>
          </w:p>
          <w:p w:rsidR="00535785" w:rsidRDefault="00535785" w:rsidP="00A80421">
            <w:pPr>
              <w:rPr>
                <w:noProof/>
                <w:lang w:eastAsia="de-CH"/>
              </w:rPr>
            </w:pPr>
          </w:p>
        </w:tc>
      </w:tr>
      <w:tr w:rsidR="00535785" w:rsidTr="00A80421">
        <w:tc>
          <w:tcPr>
            <w:tcW w:w="1809" w:type="dxa"/>
          </w:tcPr>
          <w:p w:rsidR="00535785" w:rsidRDefault="00535785" w:rsidP="00A80421">
            <w:r>
              <w:t>Wann und wie wird die Adresse erfasst? Und die verwendeten Materialien? Notiz Zeitaufwand / Datum?</w:t>
            </w:r>
          </w:p>
        </w:tc>
        <w:tc>
          <w:tcPr>
            <w:tcW w:w="7797" w:type="dxa"/>
          </w:tcPr>
          <w:p w:rsidR="00535785" w:rsidRDefault="00535785" w:rsidP="00A80421">
            <w:pPr>
              <w:rPr>
                <w:noProof/>
                <w:lang w:eastAsia="de-CH"/>
              </w:rPr>
            </w:pPr>
            <w:r>
              <w:rPr>
                <w:noProof/>
                <w:lang w:eastAsia="de-CH"/>
              </w:rPr>
              <w:t>Adresse von Notizblock, übriges aus Gedächtnis, Datum stimmt dann nicht mit Arbeitsausführungstag überein, sondern ist das Erfassungsdatum</w:t>
            </w:r>
          </w:p>
        </w:tc>
      </w:tr>
      <w:tr w:rsidR="00535785" w:rsidTr="00A80421">
        <w:tc>
          <w:tcPr>
            <w:tcW w:w="1809" w:type="dxa"/>
          </w:tcPr>
          <w:p w:rsidR="00535785" w:rsidRDefault="00535785" w:rsidP="00A80421">
            <w:r>
              <w:t>Was für Probleme gibt es in Bezug auf den Rapport?</w:t>
            </w:r>
          </w:p>
        </w:tc>
        <w:tc>
          <w:tcPr>
            <w:tcW w:w="7797" w:type="dxa"/>
          </w:tcPr>
          <w:p w:rsidR="00535785" w:rsidRDefault="00535785" w:rsidP="00A80421">
            <w:pPr>
              <w:rPr>
                <w:noProof/>
                <w:lang w:eastAsia="de-CH"/>
              </w:rPr>
            </w:pPr>
            <w:r>
              <w:rPr>
                <w:noProof/>
                <w:lang w:eastAsia="de-CH"/>
              </w:rPr>
              <w:t>Ev. Rechtschreibung</w:t>
            </w:r>
          </w:p>
          <w:p w:rsidR="00535785" w:rsidRDefault="00535785" w:rsidP="00A80421">
            <w:pPr>
              <w:rPr>
                <w:noProof/>
                <w:lang w:eastAsia="de-CH"/>
              </w:rPr>
            </w:pPr>
            <w:r>
              <w:rPr>
                <w:noProof/>
                <w:lang w:eastAsia="de-CH"/>
              </w:rPr>
              <w:t>Erinnerungsvermögen wird auf Probe gestellt, manchmal werden Daten ev. geschätzt</w:t>
            </w:r>
          </w:p>
        </w:tc>
      </w:tr>
      <w:tr w:rsidR="00535785" w:rsidTr="00A80421">
        <w:tc>
          <w:tcPr>
            <w:tcW w:w="1809" w:type="dxa"/>
          </w:tcPr>
          <w:p w:rsidR="00535785" w:rsidRDefault="00535785" w:rsidP="00A80421">
            <w:r>
              <w:t>Meinung zu aktuellem System / Vorgehen?</w:t>
            </w:r>
          </w:p>
        </w:tc>
        <w:tc>
          <w:tcPr>
            <w:tcW w:w="7797" w:type="dxa"/>
          </w:tcPr>
          <w:p w:rsidR="00535785" w:rsidRDefault="00535785" w:rsidP="00A80421">
            <w:pPr>
              <w:rPr>
                <w:noProof/>
                <w:lang w:eastAsia="de-CH"/>
              </w:rPr>
            </w:pPr>
            <w:r>
              <w:rPr>
                <w:noProof/>
                <w:lang w:eastAsia="de-CH"/>
              </w:rPr>
              <w:t>Was ist, wenn Notizen verloren gehen, niemand sonst hat eine ‚Ahnung‘</w:t>
            </w:r>
          </w:p>
          <w:p w:rsidR="00535785" w:rsidRDefault="00535785" w:rsidP="00A80421">
            <w:pPr>
              <w:rPr>
                <w:noProof/>
                <w:lang w:eastAsia="de-CH"/>
              </w:rPr>
            </w:pPr>
            <w:r>
              <w:rPr>
                <w:noProof/>
                <w:lang w:eastAsia="de-CH"/>
              </w:rPr>
              <w:t>Es kommt sogar vor, dass während eines Telefongespräches noch ein Anruf hereinkommt -&gt; Stresssituation</w:t>
            </w:r>
          </w:p>
        </w:tc>
      </w:tr>
      <w:tr w:rsidR="00535785" w:rsidTr="00A80421">
        <w:tc>
          <w:tcPr>
            <w:tcW w:w="1809" w:type="dxa"/>
          </w:tcPr>
          <w:p w:rsidR="00535785" w:rsidRDefault="00535785" w:rsidP="00A80421">
            <w:r>
              <w:t>Verbesserungswünsche / Idealvorstellung?</w:t>
            </w:r>
          </w:p>
        </w:tc>
        <w:tc>
          <w:tcPr>
            <w:tcW w:w="7797" w:type="dxa"/>
          </w:tcPr>
          <w:p w:rsidR="00535785" w:rsidRDefault="00535785" w:rsidP="00A80421">
            <w:pPr>
              <w:rPr>
                <w:noProof/>
                <w:lang w:eastAsia="de-CH"/>
              </w:rPr>
            </w:pPr>
            <w:r>
              <w:rPr>
                <w:noProof/>
                <w:lang w:eastAsia="de-CH"/>
              </w:rPr>
              <w:t>Alle Anrufe sollten an die Sekretärin gehen, somit ist diese auch über alle Anfragen informiert</w:t>
            </w:r>
          </w:p>
        </w:tc>
      </w:tr>
      <w:tr w:rsidR="00535785" w:rsidTr="00A80421">
        <w:tc>
          <w:tcPr>
            <w:tcW w:w="1809" w:type="dxa"/>
          </w:tcPr>
          <w:p w:rsidR="00535785" w:rsidRDefault="00535785" w:rsidP="00A80421">
            <w:r>
              <w:t>Fotos</w:t>
            </w:r>
          </w:p>
        </w:tc>
        <w:tc>
          <w:tcPr>
            <w:tcW w:w="7797" w:type="dxa"/>
          </w:tcPr>
          <w:p w:rsidR="00535785" w:rsidRDefault="00535785" w:rsidP="00A80421">
            <w:pPr>
              <w:pStyle w:val="Listenabsatz"/>
              <w:numPr>
                <w:ilvl w:val="0"/>
                <w:numId w:val="17"/>
              </w:numPr>
              <w:rPr>
                <w:noProof/>
                <w:lang w:eastAsia="de-CH"/>
              </w:rPr>
            </w:pPr>
            <w:r>
              <w:rPr>
                <w:noProof/>
                <w:lang w:eastAsia="de-CH"/>
              </w:rPr>
              <w:t>Generelle Situation</w:t>
            </w:r>
          </w:p>
          <w:p w:rsidR="00535785" w:rsidRDefault="00535785" w:rsidP="00A80421">
            <w:pPr>
              <w:pStyle w:val="Listenabsatz"/>
              <w:numPr>
                <w:ilvl w:val="0"/>
                <w:numId w:val="17"/>
              </w:numPr>
              <w:rPr>
                <w:noProof/>
                <w:lang w:eastAsia="de-CH"/>
              </w:rPr>
            </w:pPr>
            <w:r>
              <w:rPr>
                <w:noProof/>
                <w:lang w:eastAsia="de-CH"/>
              </w:rPr>
              <w:lastRenderedPageBreak/>
              <w:t>Auftragsblatt</w:t>
            </w:r>
          </w:p>
          <w:p w:rsidR="00535785" w:rsidRDefault="00535785" w:rsidP="00A80421">
            <w:pPr>
              <w:pStyle w:val="Listenabsatz"/>
              <w:numPr>
                <w:ilvl w:val="0"/>
                <w:numId w:val="17"/>
              </w:numPr>
              <w:rPr>
                <w:noProof/>
                <w:lang w:eastAsia="de-CH"/>
              </w:rPr>
            </w:pPr>
            <w:r>
              <w:rPr>
                <w:noProof/>
                <w:lang w:eastAsia="de-CH"/>
              </w:rPr>
              <w:t>Rapport</w:t>
            </w:r>
          </w:p>
          <w:p w:rsidR="00535785" w:rsidRDefault="00535785" w:rsidP="00A80421">
            <w:pPr>
              <w:pStyle w:val="Listenabsatz"/>
              <w:numPr>
                <w:ilvl w:val="0"/>
                <w:numId w:val="17"/>
              </w:numPr>
              <w:rPr>
                <w:noProof/>
                <w:lang w:eastAsia="de-CH"/>
              </w:rPr>
            </w:pPr>
            <w:r>
              <w:rPr>
                <w:noProof/>
                <w:lang w:eastAsia="de-CH"/>
              </w:rPr>
              <w:t>Material</w:t>
            </w:r>
          </w:p>
          <w:p w:rsidR="00535785" w:rsidRDefault="00535785" w:rsidP="00A80421">
            <w:pPr>
              <w:pStyle w:val="Listenabsatz"/>
              <w:numPr>
                <w:ilvl w:val="0"/>
                <w:numId w:val="17"/>
              </w:numPr>
              <w:rPr>
                <w:noProof/>
                <w:lang w:eastAsia="de-CH"/>
              </w:rPr>
            </w:pPr>
            <w:r>
              <w:rPr>
                <w:noProof/>
                <w:lang w:eastAsia="de-CH"/>
              </w:rPr>
              <w:t>Preisliste</w:t>
            </w:r>
          </w:p>
          <w:p w:rsidR="00535785" w:rsidRDefault="00535785" w:rsidP="00A80421">
            <w:pPr>
              <w:pStyle w:val="Listenabsatz"/>
              <w:numPr>
                <w:ilvl w:val="0"/>
                <w:numId w:val="17"/>
              </w:numPr>
              <w:rPr>
                <w:noProof/>
                <w:lang w:eastAsia="de-CH"/>
              </w:rPr>
            </w:pPr>
            <w:r>
              <w:rPr>
                <w:noProof/>
                <w:lang w:eastAsia="de-CH"/>
              </w:rPr>
              <w:t>Arbeitssituation</w:t>
            </w:r>
          </w:p>
        </w:tc>
      </w:tr>
    </w:tbl>
    <w:p w:rsidR="00535785" w:rsidRDefault="00535785"/>
    <w:p w:rsidR="00535785" w:rsidRDefault="00535785" w:rsidP="00535785">
      <w:r>
        <w:t>Weiteres:</w:t>
      </w:r>
    </w:p>
    <w:p w:rsidR="00B36E18" w:rsidRDefault="00B36E18"/>
    <w:p w:rsidR="00B36E18" w:rsidRDefault="00B36E18" w:rsidP="00B36E18">
      <w:pPr>
        <w:pStyle w:val="berschrift3"/>
      </w:pPr>
      <w:bookmarkStart w:id="21" w:name="_Toc287705281"/>
      <w:r>
        <w:t>Fotos</w:t>
      </w:r>
      <w:bookmarkEnd w:id="21"/>
    </w:p>
    <w:p w:rsidR="008C4809" w:rsidRDefault="008C4809" w:rsidP="008C4809">
      <w:pPr>
        <w:jc w:val="center"/>
      </w:pPr>
      <w:r>
        <w:rPr>
          <w:noProof/>
          <w:lang w:eastAsia="de-CH"/>
        </w:rPr>
        <w:drawing>
          <wp:inline distT="0" distB="0" distL="0" distR="0" wp14:anchorId="5CCA1D57" wp14:editId="50D4707D">
            <wp:extent cx="3810000" cy="5080000"/>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0311_084400_kl.jpg"/>
                    <pic:cNvPicPr/>
                  </pic:nvPicPr>
                  <pic:blipFill>
                    <a:blip r:embed="rId15">
                      <a:extLst>
                        <a:ext uri="{28A0092B-C50C-407E-A947-70E740481C1C}">
                          <a14:useLocalDpi xmlns:a14="http://schemas.microsoft.com/office/drawing/2010/main" val="0"/>
                        </a:ext>
                      </a:extLst>
                    </a:blip>
                    <a:stretch>
                      <a:fillRect/>
                    </a:stretch>
                  </pic:blipFill>
                  <pic:spPr>
                    <a:xfrm>
                      <a:off x="0" y="0"/>
                      <a:ext cx="3810000" cy="5080000"/>
                    </a:xfrm>
                    <a:prstGeom prst="rect">
                      <a:avLst/>
                    </a:prstGeom>
                  </pic:spPr>
                </pic:pic>
              </a:graphicData>
            </a:graphic>
          </wp:inline>
        </w:drawing>
      </w:r>
    </w:p>
    <w:p w:rsidR="00BC3950" w:rsidRDefault="00BC3950" w:rsidP="00BC3950">
      <w:pPr>
        <w:jc w:val="center"/>
      </w:pPr>
      <w:r>
        <w:t>Notizblock mit Kundenadressen und dazugehörigen Problembeschreibungen</w:t>
      </w:r>
    </w:p>
    <w:p w:rsidR="00BC3950" w:rsidRDefault="00BC3950" w:rsidP="00BC3950">
      <w:pPr>
        <w:jc w:val="center"/>
      </w:pPr>
    </w:p>
    <w:p w:rsidR="00B36E18" w:rsidRDefault="008C4809" w:rsidP="008C4809">
      <w:pPr>
        <w:jc w:val="center"/>
      </w:pPr>
      <w:r>
        <w:rPr>
          <w:noProof/>
          <w:lang w:eastAsia="de-CH"/>
        </w:rPr>
        <w:lastRenderedPageBreak/>
        <w:drawing>
          <wp:inline distT="0" distB="0" distL="0" distR="0" wp14:anchorId="265A5146" wp14:editId="71ECB3B5">
            <wp:extent cx="5080000" cy="3810000"/>
            <wp:effectExtent l="0" t="0" r="635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0311_083706_kl.jpg"/>
                    <pic:cNvPicPr/>
                  </pic:nvPicPr>
                  <pic:blipFill>
                    <a:blip r:embed="rId16">
                      <a:extLst>
                        <a:ext uri="{28A0092B-C50C-407E-A947-70E740481C1C}">
                          <a14:useLocalDpi xmlns:a14="http://schemas.microsoft.com/office/drawing/2010/main" val="0"/>
                        </a:ext>
                      </a:extLst>
                    </a:blip>
                    <a:stretch>
                      <a:fillRect/>
                    </a:stretch>
                  </pic:blipFill>
                  <pic:spPr>
                    <a:xfrm>
                      <a:off x="0" y="0"/>
                      <a:ext cx="5080000" cy="3810000"/>
                    </a:xfrm>
                    <a:prstGeom prst="rect">
                      <a:avLst/>
                    </a:prstGeom>
                  </pic:spPr>
                </pic:pic>
              </a:graphicData>
            </a:graphic>
          </wp:inline>
        </w:drawing>
      </w:r>
    </w:p>
    <w:p w:rsidR="008C4809" w:rsidRDefault="00BC3950" w:rsidP="00BC3950">
      <w:pPr>
        <w:jc w:val="center"/>
      </w:pPr>
      <w:r>
        <w:t>Isa Sabani bei der Arbeit</w:t>
      </w:r>
    </w:p>
    <w:p w:rsidR="008C4809" w:rsidRDefault="008C4809"/>
    <w:p w:rsidR="008C4809" w:rsidRDefault="008C4809" w:rsidP="008C4809">
      <w:pPr>
        <w:jc w:val="center"/>
      </w:pPr>
      <w:r>
        <w:rPr>
          <w:noProof/>
          <w:lang w:eastAsia="de-CH"/>
        </w:rPr>
        <w:drawing>
          <wp:inline distT="0" distB="0" distL="0" distR="0" wp14:anchorId="20B71952" wp14:editId="2B532E4A">
            <wp:extent cx="5080000" cy="3810000"/>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0311_082838_kl.jpg"/>
                    <pic:cNvPicPr/>
                  </pic:nvPicPr>
                  <pic:blipFill>
                    <a:blip r:embed="rId17">
                      <a:extLst>
                        <a:ext uri="{28A0092B-C50C-407E-A947-70E740481C1C}">
                          <a14:useLocalDpi xmlns:a14="http://schemas.microsoft.com/office/drawing/2010/main" val="0"/>
                        </a:ext>
                      </a:extLst>
                    </a:blip>
                    <a:stretch>
                      <a:fillRect/>
                    </a:stretch>
                  </pic:blipFill>
                  <pic:spPr>
                    <a:xfrm>
                      <a:off x="0" y="0"/>
                      <a:ext cx="5080000" cy="3810000"/>
                    </a:xfrm>
                    <a:prstGeom prst="rect">
                      <a:avLst/>
                    </a:prstGeom>
                  </pic:spPr>
                </pic:pic>
              </a:graphicData>
            </a:graphic>
          </wp:inline>
        </w:drawing>
      </w:r>
    </w:p>
    <w:p w:rsidR="008C4809" w:rsidRDefault="00BC3950" w:rsidP="00BC3950">
      <w:pPr>
        <w:jc w:val="center"/>
      </w:pPr>
      <w:r>
        <w:t>Werkzeug</w:t>
      </w:r>
    </w:p>
    <w:p w:rsidR="008C4809" w:rsidRDefault="008C4809"/>
    <w:p w:rsidR="008C4809" w:rsidRDefault="008C4809"/>
    <w:p w:rsidR="008C4809" w:rsidRDefault="00BC3950" w:rsidP="00BC3950">
      <w:pPr>
        <w:jc w:val="center"/>
      </w:pPr>
      <w:r>
        <w:rPr>
          <w:noProof/>
          <w:lang w:eastAsia="de-CH"/>
        </w:rPr>
        <w:lastRenderedPageBreak/>
        <w:drawing>
          <wp:inline distT="0" distB="0" distL="0" distR="0">
            <wp:extent cx="5080000" cy="3810000"/>
            <wp:effectExtent l="0" t="0" r="635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0311_092847_kl.jpg"/>
                    <pic:cNvPicPr/>
                  </pic:nvPicPr>
                  <pic:blipFill>
                    <a:blip r:embed="rId18">
                      <a:extLst>
                        <a:ext uri="{28A0092B-C50C-407E-A947-70E740481C1C}">
                          <a14:useLocalDpi xmlns:a14="http://schemas.microsoft.com/office/drawing/2010/main" val="0"/>
                        </a:ext>
                      </a:extLst>
                    </a:blip>
                    <a:stretch>
                      <a:fillRect/>
                    </a:stretch>
                  </pic:blipFill>
                  <pic:spPr>
                    <a:xfrm>
                      <a:off x="0" y="0"/>
                      <a:ext cx="5080000" cy="3810000"/>
                    </a:xfrm>
                    <a:prstGeom prst="rect">
                      <a:avLst/>
                    </a:prstGeom>
                  </pic:spPr>
                </pic:pic>
              </a:graphicData>
            </a:graphic>
          </wp:inline>
        </w:drawing>
      </w:r>
    </w:p>
    <w:p w:rsidR="00BC3950" w:rsidRDefault="00BC3950" w:rsidP="00BC3950">
      <w:pPr>
        <w:jc w:val="center"/>
      </w:pPr>
    </w:p>
    <w:p w:rsidR="0069446F" w:rsidRDefault="0069446F">
      <w:r>
        <w:br w:type="page"/>
      </w:r>
    </w:p>
    <w:p w:rsidR="0069446F" w:rsidRDefault="0019016E" w:rsidP="0069446F">
      <w:pPr>
        <w:pStyle w:val="berschrift2"/>
      </w:pPr>
      <w:bookmarkStart w:id="22" w:name="_Toc287705282"/>
      <w:r>
        <w:lastRenderedPageBreak/>
        <w:t xml:space="preserve">Beat </w:t>
      </w:r>
      <w:proofErr w:type="spellStart"/>
      <w:r>
        <w:t>Oechsli</w:t>
      </w:r>
      <w:bookmarkEnd w:id="22"/>
      <w:proofErr w:type="spellEnd"/>
    </w:p>
    <w:p w:rsidR="008C4809" w:rsidRPr="008C4809" w:rsidRDefault="008C4809" w:rsidP="008C4809">
      <w:pPr>
        <w:pStyle w:val="berschrift3"/>
      </w:pPr>
      <w:bookmarkStart w:id="23" w:name="_Toc287705283"/>
      <w:r>
        <w:t>Interview</w:t>
      </w:r>
      <w:bookmarkEnd w:id="23"/>
    </w:p>
    <w:tbl>
      <w:tblPr>
        <w:tblStyle w:val="Tabellenraster"/>
        <w:tblW w:w="9606" w:type="dxa"/>
        <w:tblLayout w:type="fixed"/>
        <w:tblLook w:val="04A0" w:firstRow="1" w:lastRow="0" w:firstColumn="1" w:lastColumn="0" w:noHBand="0" w:noVBand="1"/>
      </w:tblPr>
      <w:tblGrid>
        <w:gridCol w:w="1809"/>
        <w:gridCol w:w="7797"/>
      </w:tblGrid>
      <w:tr w:rsidR="00535785" w:rsidTr="00A80421">
        <w:tc>
          <w:tcPr>
            <w:tcW w:w="1809" w:type="dxa"/>
          </w:tcPr>
          <w:p w:rsidR="00535785" w:rsidRDefault="00535785" w:rsidP="00A80421">
            <w:r>
              <w:t>Attribut</w:t>
            </w:r>
          </w:p>
        </w:tc>
        <w:tc>
          <w:tcPr>
            <w:tcW w:w="7797" w:type="dxa"/>
          </w:tcPr>
          <w:p w:rsidR="00535785" w:rsidRDefault="00535785" w:rsidP="00A80421">
            <w:r>
              <w:t>Wert</w:t>
            </w:r>
          </w:p>
        </w:tc>
      </w:tr>
      <w:tr w:rsidR="00535785" w:rsidTr="00A80421">
        <w:tc>
          <w:tcPr>
            <w:tcW w:w="1809" w:type="dxa"/>
          </w:tcPr>
          <w:p w:rsidR="00535785" w:rsidRDefault="00535785" w:rsidP="00A80421">
            <w:r>
              <w:t>Name</w:t>
            </w:r>
          </w:p>
        </w:tc>
        <w:tc>
          <w:tcPr>
            <w:tcW w:w="7797" w:type="dxa"/>
          </w:tcPr>
          <w:p w:rsidR="00535785" w:rsidRDefault="00535785" w:rsidP="00A80421">
            <w:r>
              <w:t xml:space="preserve">Beat </w:t>
            </w:r>
            <w:proofErr w:type="spellStart"/>
            <w:r>
              <w:t>Oechsli</w:t>
            </w:r>
            <w:proofErr w:type="spellEnd"/>
          </w:p>
        </w:tc>
      </w:tr>
      <w:tr w:rsidR="00535785" w:rsidTr="00A80421">
        <w:tc>
          <w:tcPr>
            <w:tcW w:w="1809" w:type="dxa"/>
          </w:tcPr>
          <w:p w:rsidR="00535785" w:rsidRDefault="00535785" w:rsidP="00A80421">
            <w:r>
              <w:t>Firma</w:t>
            </w:r>
          </w:p>
        </w:tc>
        <w:tc>
          <w:tcPr>
            <w:tcW w:w="7797" w:type="dxa"/>
          </w:tcPr>
          <w:p w:rsidR="00535785" w:rsidRDefault="00535785" w:rsidP="00A80421">
            <w:proofErr w:type="spellStart"/>
            <w:r>
              <w:t>Sanhei</w:t>
            </w:r>
            <w:proofErr w:type="spellEnd"/>
            <w:r>
              <w:t xml:space="preserve"> AG (Sanitär Heizungen)</w:t>
            </w:r>
          </w:p>
        </w:tc>
      </w:tr>
      <w:tr w:rsidR="00535785" w:rsidTr="00A80421">
        <w:tc>
          <w:tcPr>
            <w:tcW w:w="1809" w:type="dxa"/>
          </w:tcPr>
          <w:p w:rsidR="00535785" w:rsidRDefault="00535785" w:rsidP="00A80421">
            <w:r>
              <w:t>Funktion</w:t>
            </w:r>
          </w:p>
        </w:tc>
        <w:tc>
          <w:tcPr>
            <w:tcW w:w="7797" w:type="dxa"/>
          </w:tcPr>
          <w:p w:rsidR="00535785" w:rsidRDefault="00535785" w:rsidP="00A80421">
            <w:r>
              <w:t>Monteur</w:t>
            </w:r>
          </w:p>
        </w:tc>
      </w:tr>
      <w:tr w:rsidR="00535785" w:rsidTr="00A80421">
        <w:tc>
          <w:tcPr>
            <w:tcW w:w="1809" w:type="dxa"/>
          </w:tcPr>
          <w:p w:rsidR="00535785" w:rsidRDefault="00535785" w:rsidP="00A80421">
            <w:r>
              <w:t>Aufgaben</w:t>
            </w:r>
          </w:p>
        </w:tc>
        <w:tc>
          <w:tcPr>
            <w:tcW w:w="7797" w:type="dxa"/>
          </w:tcPr>
          <w:p w:rsidR="00535785" w:rsidRPr="00775765" w:rsidRDefault="00535785" w:rsidP="00A80421">
            <w:pPr>
              <w:numPr>
                <w:ilvl w:val="0"/>
                <w:numId w:val="17"/>
              </w:numPr>
            </w:pPr>
            <w:r w:rsidRPr="00775765">
              <w:t>Reparaturen</w:t>
            </w:r>
          </w:p>
          <w:p w:rsidR="00535785" w:rsidRPr="00775765" w:rsidRDefault="00535785" w:rsidP="00A80421">
            <w:pPr>
              <w:numPr>
                <w:ilvl w:val="0"/>
                <w:numId w:val="17"/>
              </w:numPr>
            </w:pPr>
            <w:r w:rsidRPr="00775765">
              <w:t>Umbauten</w:t>
            </w:r>
          </w:p>
          <w:p w:rsidR="00535785" w:rsidRPr="00775765" w:rsidRDefault="00535785" w:rsidP="00A80421">
            <w:pPr>
              <w:numPr>
                <w:ilvl w:val="0"/>
                <w:numId w:val="17"/>
              </w:numPr>
            </w:pPr>
            <w:r w:rsidRPr="00775765">
              <w:t>Solar-Energie</w:t>
            </w:r>
          </w:p>
          <w:p w:rsidR="00535785" w:rsidRPr="00775765" w:rsidRDefault="00535785" w:rsidP="00A80421">
            <w:pPr>
              <w:numPr>
                <w:ilvl w:val="0"/>
                <w:numId w:val="17"/>
              </w:numPr>
            </w:pPr>
            <w:r w:rsidRPr="00775765">
              <w:t>Wärmepumpen</w:t>
            </w:r>
          </w:p>
          <w:p w:rsidR="00535785" w:rsidRDefault="00535785" w:rsidP="00A80421">
            <w:pPr>
              <w:numPr>
                <w:ilvl w:val="0"/>
                <w:numId w:val="17"/>
              </w:numPr>
            </w:pPr>
            <w:r w:rsidRPr="00775765">
              <w:t>Öl-, Gas-, Holz-Heizungen</w:t>
            </w:r>
          </w:p>
        </w:tc>
      </w:tr>
      <w:tr w:rsidR="00535785" w:rsidTr="00A80421">
        <w:tc>
          <w:tcPr>
            <w:tcW w:w="1809" w:type="dxa"/>
          </w:tcPr>
          <w:p w:rsidR="00535785" w:rsidRDefault="00535785" w:rsidP="00A80421">
            <w:r>
              <w:t>Output &amp; Kommunikation</w:t>
            </w:r>
          </w:p>
          <w:p w:rsidR="00535785" w:rsidRDefault="00535785" w:rsidP="00A80421">
            <w:r>
              <w:t>(muss bestätigt werden)</w:t>
            </w:r>
          </w:p>
        </w:tc>
        <w:tc>
          <w:tcPr>
            <w:tcW w:w="7797" w:type="dxa"/>
          </w:tcPr>
          <w:p w:rsidR="00535785" w:rsidRPr="00775765" w:rsidRDefault="00535785" w:rsidP="00A80421">
            <w:r>
              <w:rPr>
                <w:noProof/>
                <w:lang w:eastAsia="de-CH"/>
              </w:rPr>
              <w:drawing>
                <wp:inline distT="0" distB="0" distL="0" distR="0" wp14:anchorId="74E0D793" wp14:editId="70BB0CB9">
                  <wp:extent cx="4548146" cy="3204376"/>
                  <wp:effectExtent l="38100" t="19050" r="24130" b="34290"/>
                  <wp:docPr id="4" name="Diagram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tc>
      </w:tr>
      <w:tr w:rsidR="00535785" w:rsidTr="00A80421">
        <w:tc>
          <w:tcPr>
            <w:tcW w:w="1809" w:type="dxa"/>
          </w:tcPr>
          <w:p w:rsidR="00535785" w:rsidRDefault="00535785" w:rsidP="00A80421">
            <w:r>
              <w:t>Informationen für Arbeit benötigt</w:t>
            </w:r>
          </w:p>
          <w:p w:rsidR="00535785" w:rsidRDefault="00535785" w:rsidP="00A80421">
            <w:r>
              <w:t>(muss bestätigt werden)</w:t>
            </w:r>
          </w:p>
        </w:tc>
        <w:tc>
          <w:tcPr>
            <w:tcW w:w="7797" w:type="dxa"/>
          </w:tcPr>
          <w:p w:rsidR="00535785" w:rsidRDefault="00535785" w:rsidP="00A80421">
            <w:pPr>
              <w:pStyle w:val="Listenabsatz"/>
              <w:numPr>
                <w:ilvl w:val="0"/>
                <w:numId w:val="17"/>
              </w:numPr>
              <w:rPr>
                <w:noProof/>
                <w:lang w:eastAsia="de-CH"/>
              </w:rPr>
            </w:pPr>
            <w:r>
              <w:rPr>
                <w:noProof/>
                <w:lang w:eastAsia="de-CH"/>
              </w:rPr>
              <w:t>Kunde, Adresse</w:t>
            </w:r>
          </w:p>
          <w:p w:rsidR="00535785" w:rsidRDefault="00535785" w:rsidP="00A80421">
            <w:pPr>
              <w:pStyle w:val="Listenabsatz"/>
              <w:numPr>
                <w:ilvl w:val="0"/>
                <w:numId w:val="17"/>
              </w:numPr>
              <w:rPr>
                <w:noProof/>
                <w:lang w:eastAsia="de-CH"/>
              </w:rPr>
            </w:pPr>
            <w:r>
              <w:rPr>
                <w:noProof/>
                <w:lang w:eastAsia="de-CH"/>
              </w:rPr>
              <w:t>Problem: Was muss beim Kunden erledigt werden</w:t>
            </w:r>
          </w:p>
          <w:p w:rsidR="00535785" w:rsidRDefault="00535785" w:rsidP="00A80421">
            <w:pPr>
              <w:pStyle w:val="Listenabsatz"/>
              <w:numPr>
                <w:ilvl w:val="0"/>
                <w:numId w:val="17"/>
              </w:numPr>
              <w:rPr>
                <w:noProof/>
                <w:lang w:eastAsia="de-CH"/>
              </w:rPr>
            </w:pPr>
            <w:r>
              <w:rPr>
                <w:noProof/>
                <w:lang w:eastAsia="de-CH"/>
              </w:rPr>
              <w:t>Terminfindung</w:t>
            </w:r>
          </w:p>
          <w:p w:rsidR="00535785" w:rsidRDefault="00535785" w:rsidP="00A80421">
            <w:pPr>
              <w:pStyle w:val="Listenabsatz"/>
              <w:numPr>
                <w:ilvl w:val="0"/>
                <w:numId w:val="17"/>
              </w:numPr>
              <w:rPr>
                <w:noProof/>
                <w:lang w:eastAsia="de-CH"/>
              </w:rPr>
            </w:pPr>
            <w:r>
              <w:rPr>
                <w:noProof/>
                <w:lang w:eastAsia="de-CH"/>
              </w:rPr>
              <w:t>Benötigtes Material (ergibt sich aus Problemstellung)</w:t>
            </w:r>
          </w:p>
        </w:tc>
      </w:tr>
      <w:tr w:rsidR="00535785" w:rsidTr="00A80421">
        <w:tc>
          <w:tcPr>
            <w:tcW w:w="1809" w:type="dxa"/>
          </w:tcPr>
          <w:p w:rsidR="00535785" w:rsidRDefault="00535785" w:rsidP="00A80421">
            <w:r>
              <w:t>Werdegang</w:t>
            </w:r>
          </w:p>
        </w:tc>
        <w:tc>
          <w:tcPr>
            <w:tcW w:w="7797" w:type="dxa"/>
          </w:tcPr>
          <w:p w:rsidR="00535785" w:rsidRDefault="00535785" w:rsidP="00A80421">
            <w:pPr>
              <w:rPr>
                <w:noProof/>
                <w:lang w:eastAsia="de-CH"/>
              </w:rPr>
            </w:pPr>
            <w:r>
              <w:rPr>
                <w:noProof/>
                <w:lang w:eastAsia="de-CH"/>
              </w:rPr>
              <w:t>Gelernter Sanitär</w:t>
            </w:r>
          </w:p>
          <w:p w:rsidR="00535785" w:rsidRDefault="00535785" w:rsidP="00A80421">
            <w:pPr>
              <w:rPr>
                <w:noProof/>
                <w:lang w:eastAsia="de-CH"/>
              </w:rPr>
            </w:pPr>
            <w:r>
              <w:rPr>
                <w:noProof/>
                <w:lang w:eastAsia="de-CH"/>
              </w:rPr>
              <w:t>Selbständig (Mauertrockenlegung)</w:t>
            </w:r>
          </w:p>
          <w:p w:rsidR="00535785" w:rsidRDefault="00535785" w:rsidP="00A80421">
            <w:pPr>
              <w:rPr>
                <w:noProof/>
                <w:lang w:eastAsia="de-CH"/>
              </w:rPr>
            </w:pPr>
            <w:r>
              <w:rPr>
                <w:noProof/>
                <w:lang w:eastAsia="de-CH"/>
              </w:rPr>
              <w:t>Arbeitet seit 2 Jahren immer wieder temporär bei Sanhei, über ein Jahr sind das etwas 30 %</w:t>
            </w:r>
          </w:p>
        </w:tc>
      </w:tr>
      <w:tr w:rsidR="00535785" w:rsidTr="00A80421">
        <w:tc>
          <w:tcPr>
            <w:tcW w:w="1809" w:type="dxa"/>
          </w:tcPr>
          <w:p w:rsidR="00535785" w:rsidRDefault="00535785" w:rsidP="00A80421">
            <w:r>
              <w:t>Erfolgsmessung</w:t>
            </w:r>
          </w:p>
        </w:tc>
        <w:tc>
          <w:tcPr>
            <w:tcW w:w="7797" w:type="dxa"/>
          </w:tcPr>
          <w:p w:rsidR="00535785" w:rsidRDefault="00535785" w:rsidP="00A80421">
            <w:pPr>
              <w:pStyle w:val="Listenabsatz"/>
              <w:numPr>
                <w:ilvl w:val="0"/>
                <w:numId w:val="17"/>
              </w:numPr>
              <w:rPr>
                <w:noProof/>
                <w:lang w:eastAsia="de-CH"/>
              </w:rPr>
            </w:pPr>
            <w:r>
              <w:rPr>
                <w:noProof/>
                <w:lang w:eastAsia="de-CH"/>
              </w:rPr>
              <w:t>Feedback des Kunden, Kunde über geleistete Arbeit aufklären und sie ihm zeigen</w:t>
            </w:r>
          </w:p>
          <w:p w:rsidR="00535785" w:rsidRDefault="00535785" w:rsidP="00A80421">
            <w:pPr>
              <w:pStyle w:val="Listenabsatz"/>
              <w:numPr>
                <w:ilvl w:val="0"/>
                <w:numId w:val="17"/>
              </w:numPr>
              <w:rPr>
                <w:noProof/>
                <w:lang w:eastAsia="de-CH"/>
              </w:rPr>
            </w:pPr>
            <w:r>
              <w:rPr>
                <w:noProof/>
                <w:lang w:eastAsia="de-CH"/>
              </w:rPr>
              <w:t>Korrekter Rapport geschrieben, Rechnung kann daraus generiert werden</w:t>
            </w:r>
          </w:p>
        </w:tc>
      </w:tr>
      <w:tr w:rsidR="00535785" w:rsidTr="00A80421">
        <w:tc>
          <w:tcPr>
            <w:tcW w:w="1809" w:type="dxa"/>
          </w:tcPr>
          <w:p w:rsidR="00535785" w:rsidRDefault="00535785" w:rsidP="00A80421">
            <w:r>
              <w:t>Probleme bei der Arbeit</w:t>
            </w:r>
          </w:p>
        </w:tc>
        <w:tc>
          <w:tcPr>
            <w:tcW w:w="7797" w:type="dxa"/>
          </w:tcPr>
          <w:p w:rsidR="00535785" w:rsidRDefault="00535785" w:rsidP="00A80421">
            <w:pPr>
              <w:pStyle w:val="Listenabsatz"/>
              <w:numPr>
                <w:ilvl w:val="0"/>
                <w:numId w:val="17"/>
              </w:numPr>
              <w:rPr>
                <w:noProof/>
                <w:lang w:eastAsia="de-CH"/>
              </w:rPr>
            </w:pPr>
            <w:r>
              <w:rPr>
                <w:noProof/>
                <w:lang w:eastAsia="de-CH"/>
              </w:rPr>
              <w:t>verdrecktes Arbeitsobjekt (z.B. Toilette), dessen Reinigung gehört nicht zur Arbeit</w:t>
            </w:r>
          </w:p>
          <w:p w:rsidR="00535785" w:rsidRDefault="00535785" w:rsidP="00A80421">
            <w:pPr>
              <w:pStyle w:val="Listenabsatz"/>
              <w:numPr>
                <w:ilvl w:val="0"/>
                <w:numId w:val="17"/>
              </w:numPr>
              <w:rPr>
                <w:noProof/>
                <w:lang w:eastAsia="de-CH"/>
              </w:rPr>
            </w:pPr>
            <w:r>
              <w:rPr>
                <w:noProof/>
                <w:lang w:eastAsia="de-CH"/>
              </w:rPr>
              <w:t>Entsorgung von Abfällen (z.B. defektes Lavabo), Aufwand wird dem Kunden verrechnet</w:t>
            </w:r>
          </w:p>
        </w:tc>
      </w:tr>
      <w:tr w:rsidR="00535785" w:rsidTr="00A80421">
        <w:tc>
          <w:tcPr>
            <w:tcW w:w="1809" w:type="dxa"/>
          </w:tcPr>
          <w:p w:rsidR="00535785" w:rsidRDefault="00535785" w:rsidP="00A80421">
            <w:r>
              <w:t>Guter Ablauf</w:t>
            </w:r>
          </w:p>
        </w:tc>
        <w:tc>
          <w:tcPr>
            <w:tcW w:w="7797" w:type="dxa"/>
          </w:tcPr>
          <w:p w:rsidR="00535785" w:rsidRDefault="00535785" w:rsidP="00A80421">
            <w:pPr>
              <w:pStyle w:val="Listenabsatz"/>
              <w:numPr>
                <w:ilvl w:val="0"/>
                <w:numId w:val="17"/>
              </w:numPr>
              <w:rPr>
                <w:noProof/>
                <w:lang w:eastAsia="de-CH"/>
              </w:rPr>
            </w:pPr>
            <w:r>
              <w:rPr>
                <w:noProof/>
                <w:lang w:eastAsia="de-CH"/>
              </w:rPr>
              <w:t>Kundenanfrage:</w:t>
            </w:r>
          </w:p>
          <w:p w:rsidR="00535785" w:rsidRDefault="00535785" w:rsidP="00A80421">
            <w:pPr>
              <w:rPr>
                <w:noProof/>
                <w:lang w:eastAsia="de-CH"/>
              </w:rPr>
            </w:pPr>
          </w:p>
          <w:p w:rsidR="00535785" w:rsidRDefault="00535785" w:rsidP="00A80421">
            <w:pPr>
              <w:pStyle w:val="Listenabsatz"/>
              <w:numPr>
                <w:ilvl w:val="0"/>
                <w:numId w:val="17"/>
              </w:numPr>
              <w:rPr>
                <w:noProof/>
                <w:lang w:eastAsia="de-CH"/>
              </w:rPr>
            </w:pPr>
            <w:r>
              <w:rPr>
                <w:noProof/>
                <w:lang w:eastAsia="de-CH"/>
              </w:rPr>
              <w:t>Terminvereinbarung:</w:t>
            </w:r>
          </w:p>
          <w:p w:rsidR="00535785" w:rsidRDefault="00535785" w:rsidP="00A80421">
            <w:pPr>
              <w:rPr>
                <w:noProof/>
                <w:lang w:eastAsia="de-CH"/>
              </w:rPr>
            </w:pPr>
          </w:p>
          <w:p w:rsidR="00535785" w:rsidRDefault="00535785" w:rsidP="00A80421">
            <w:pPr>
              <w:pStyle w:val="Listenabsatz"/>
              <w:numPr>
                <w:ilvl w:val="0"/>
                <w:numId w:val="17"/>
              </w:numPr>
              <w:rPr>
                <w:noProof/>
                <w:lang w:eastAsia="de-CH"/>
              </w:rPr>
            </w:pPr>
            <w:r>
              <w:rPr>
                <w:noProof/>
                <w:lang w:eastAsia="de-CH"/>
              </w:rPr>
              <w:t>Kundenbesuch:</w:t>
            </w:r>
          </w:p>
          <w:p w:rsidR="00535785" w:rsidRDefault="00535785" w:rsidP="00A80421">
            <w:pPr>
              <w:rPr>
                <w:noProof/>
                <w:lang w:eastAsia="de-CH"/>
              </w:rPr>
            </w:pPr>
          </w:p>
          <w:p w:rsidR="00535785" w:rsidRDefault="00535785" w:rsidP="00A80421">
            <w:pPr>
              <w:pStyle w:val="Listenabsatz"/>
              <w:numPr>
                <w:ilvl w:val="0"/>
                <w:numId w:val="17"/>
              </w:numPr>
              <w:rPr>
                <w:noProof/>
                <w:lang w:eastAsia="de-CH"/>
              </w:rPr>
            </w:pPr>
            <w:r>
              <w:rPr>
                <w:noProof/>
                <w:lang w:eastAsia="de-CH"/>
              </w:rPr>
              <w:t>Rapport:</w:t>
            </w:r>
          </w:p>
          <w:p w:rsidR="00535785" w:rsidRDefault="00535785" w:rsidP="00A80421">
            <w:pPr>
              <w:rPr>
                <w:noProof/>
                <w:lang w:eastAsia="de-CH"/>
              </w:rPr>
            </w:pPr>
          </w:p>
        </w:tc>
      </w:tr>
      <w:tr w:rsidR="00535785" w:rsidTr="00A80421">
        <w:tc>
          <w:tcPr>
            <w:tcW w:w="1809" w:type="dxa"/>
          </w:tcPr>
          <w:p w:rsidR="00535785" w:rsidRDefault="00535785" w:rsidP="00A80421">
            <w:r>
              <w:t>Schlechter Ablauf</w:t>
            </w:r>
          </w:p>
        </w:tc>
        <w:tc>
          <w:tcPr>
            <w:tcW w:w="7797" w:type="dxa"/>
          </w:tcPr>
          <w:p w:rsidR="00535785" w:rsidRDefault="00535785" w:rsidP="00A80421">
            <w:pPr>
              <w:rPr>
                <w:noProof/>
                <w:lang w:eastAsia="de-CH"/>
              </w:rPr>
            </w:pPr>
            <w:r>
              <w:rPr>
                <w:noProof/>
                <w:lang w:eastAsia="de-CH"/>
              </w:rPr>
              <w:t xml:space="preserve">Auftrag war, einen Wasserhahn zu flicken. Da Ersatzteile benötigt wurden, musste die Arbeit </w:t>
            </w:r>
            <w:r>
              <w:rPr>
                <w:noProof/>
                <w:lang w:eastAsia="de-CH"/>
              </w:rPr>
              <w:lastRenderedPageBreak/>
              <w:t>vor deren Fertigschliessung unterbrochen werden.</w:t>
            </w:r>
          </w:p>
          <w:p w:rsidR="00535785" w:rsidRDefault="00535785" w:rsidP="00A80421">
            <w:pPr>
              <w:rPr>
                <w:noProof/>
                <w:lang w:eastAsia="de-CH"/>
              </w:rPr>
            </w:pPr>
            <w:r>
              <w:rPr>
                <w:noProof/>
                <w:lang w:eastAsia="de-CH"/>
              </w:rPr>
              <w:t>Es wurde ein neuer Termin mit dem Kunden ausgemacht. Doch nach Erhalt der Ersatzteile, verschob der Kunde den Termin, da er keine Zeit hatte. Die Notiz darüber ging verloren (im Auto), der Monteur erschien nicht zum ausgemachten Termin.</w:t>
            </w:r>
          </w:p>
          <w:p w:rsidR="00535785" w:rsidRDefault="00535785" w:rsidP="00A80421">
            <w:pPr>
              <w:rPr>
                <w:noProof/>
                <w:lang w:eastAsia="de-CH"/>
              </w:rPr>
            </w:pPr>
            <w:r>
              <w:rPr>
                <w:noProof/>
                <w:lang w:eastAsia="de-CH"/>
              </w:rPr>
              <w:t>Der Kunde musste sich erneut bei der Firma melden.</w:t>
            </w:r>
          </w:p>
          <w:p w:rsidR="00535785" w:rsidRDefault="00535785" w:rsidP="00A80421">
            <w:pPr>
              <w:rPr>
                <w:noProof/>
                <w:lang w:eastAsia="de-CH"/>
              </w:rPr>
            </w:pPr>
            <w:r>
              <w:rPr>
                <w:noProof/>
                <w:lang w:eastAsia="de-CH"/>
              </w:rPr>
              <w:br/>
              <w:t>Dieser Vorfall ist tragisch, darf nicht passieren.</w:t>
            </w:r>
          </w:p>
        </w:tc>
      </w:tr>
      <w:tr w:rsidR="00535785" w:rsidTr="00A80421">
        <w:tc>
          <w:tcPr>
            <w:tcW w:w="1809" w:type="dxa"/>
          </w:tcPr>
          <w:p w:rsidR="00535785" w:rsidRDefault="00535785" w:rsidP="00A80421">
            <w:pPr>
              <w:rPr>
                <w:noProof/>
                <w:lang w:eastAsia="de-CH"/>
              </w:rPr>
            </w:pPr>
            <w:r>
              <w:rPr>
                <w:noProof/>
                <w:lang w:eastAsia="de-CH"/>
              </w:rPr>
              <w:lastRenderedPageBreak/>
              <w:t>Warum ist es schlecht gelaufen?</w:t>
            </w:r>
          </w:p>
          <w:p w:rsidR="00535785" w:rsidRDefault="00535785" w:rsidP="00A80421">
            <w:pPr>
              <w:rPr>
                <w:noProof/>
                <w:lang w:eastAsia="de-CH"/>
              </w:rPr>
            </w:pPr>
            <w:r>
              <w:rPr>
                <w:noProof/>
                <w:lang w:eastAsia="de-CH"/>
              </w:rPr>
              <w:t>An was ist es gelegen?</w:t>
            </w:r>
          </w:p>
        </w:tc>
        <w:tc>
          <w:tcPr>
            <w:tcW w:w="7797" w:type="dxa"/>
          </w:tcPr>
          <w:p w:rsidR="00535785" w:rsidRDefault="00535785" w:rsidP="00A80421">
            <w:pPr>
              <w:rPr>
                <w:noProof/>
                <w:lang w:eastAsia="de-CH"/>
              </w:rPr>
            </w:pPr>
          </w:p>
        </w:tc>
      </w:tr>
      <w:tr w:rsidR="00535785" w:rsidTr="00A80421">
        <w:tc>
          <w:tcPr>
            <w:tcW w:w="1809" w:type="dxa"/>
          </w:tcPr>
          <w:p w:rsidR="00535785" w:rsidRDefault="00535785" w:rsidP="00A80421">
            <w:r>
              <w:t>Arbeitsumgebung (Material, Auto, Telefon)</w:t>
            </w:r>
          </w:p>
        </w:tc>
        <w:tc>
          <w:tcPr>
            <w:tcW w:w="7797" w:type="dxa"/>
          </w:tcPr>
          <w:p w:rsidR="00535785" w:rsidRDefault="00535785" w:rsidP="00A80421">
            <w:pPr>
              <w:rPr>
                <w:noProof/>
                <w:lang w:eastAsia="de-CH"/>
              </w:rPr>
            </w:pPr>
            <w:r>
              <w:rPr>
                <w:noProof/>
                <w:lang w:eastAsia="de-CH"/>
              </w:rPr>
              <w:t>Telefon ist wichtiges Arbeitsinstrument</w:t>
            </w:r>
          </w:p>
        </w:tc>
      </w:tr>
      <w:tr w:rsidR="00535785" w:rsidTr="00A80421">
        <w:tc>
          <w:tcPr>
            <w:tcW w:w="1809" w:type="dxa"/>
          </w:tcPr>
          <w:p w:rsidR="00535785" w:rsidRDefault="00535785" w:rsidP="00A80421">
            <w:r>
              <w:t>(</w:t>
            </w:r>
            <w:proofErr w:type="spellStart"/>
            <w:r>
              <w:t>Inquiry</w:t>
            </w:r>
            <w:proofErr w:type="spellEnd"/>
            <w:r>
              <w:t xml:space="preserve"> Modus)</w:t>
            </w:r>
          </w:p>
        </w:tc>
        <w:tc>
          <w:tcPr>
            <w:tcW w:w="7797" w:type="dxa"/>
          </w:tcPr>
          <w:p w:rsidR="00535785" w:rsidRDefault="00535785" w:rsidP="00A80421">
            <w:pPr>
              <w:rPr>
                <w:noProof/>
                <w:lang w:eastAsia="de-CH"/>
              </w:rPr>
            </w:pPr>
            <w:r>
              <w:rPr>
                <w:noProof/>
                <w:lang w:eastAsia="de-CH"/>
              </w:rPr>
              <w:t>Können wir diesen Fall genauer durchgehen? Ganz genau schauen.</w:t>
            </w:r>
          </w:p>
        </w:tc>
      </w:tr>
      <w:tr w:rsidR="00535785" w:rsidTr="00A80421">
        <w:tc>
          <w:tcPr>
            <w:tcW w:w="1809" w:type="dxa"/>
          </w:tcPr>
          <w:p w:rsidR="00535785" w:rsidRDefault="00535785" w:rsidP="00A80421">
            <w:r>
              <w:t>Wie wird der Rapport geschrieben?</w:t>
            </w:r>
          </w:p>
        </w:tc>
        <w:tc>
          <w:tcPr>
            <w:tcW w:w="7797" w:type="dxa"/>
          </w:tcPr>
          <w:p w:rsidR="00535785" w:rsidRDefault="00535785" w:rsidP="00A80421">
            <w:pPr>
              <w:rPr>
                <w:noProof/>
                <w:lang w:eastAsia="de-CH"/>
              </w:rPr>
            </w:pPr>
            <w:r>
              <w:rPr>
                <w:noProof/>
                <w:lang w:eastAsia="de-CH"/>
              </w:rPr>
              <w:t>Von Hand, jeweils am Abend (z.T. werden die Rapports auch schon vorbereitet mit Kundenadresse, Rechnungsadresse und Problemstellung, so muss er nach getaner Arbeit nur noch ergänzt werden, z.B. auf dem Parkplatz im Auto, bevor es weiter geht zum nächsten Kunden)</w:t>
            </w:r>
          </w:p>
          <w:p w:rsidR="00535785" w:rsidRDefault="00535785" w:rsidP="00A80421">
            <w:pPr>
              <w:rPr>
                <w:noProof/>
                <w:lang w:eastAsia="de-CH"/>
              </w:rPr>
            </w:pPr>
            <w:r>
              <w:rPr>
                <w:noProof/>
                <w:lang w:eastAsia="de-CH"/>
              </w:rPr>
              <w:t>Stunden werden etwas auf eine Viertelstunde genau abgerechnet. Für kleinere Arbeiten (z.B. Lavabo-Auswechslung) gibt es Zeitvorgaben, die Materialbeschaffung etc. beinhalten.</w:t>
            </w:r>
          </w:p>
          <w:p w:rsidR="00535785" w:rsidRDefault="00535785" w:rsidP="00A80421">
            <w:pPr>
              <w:rPr>
                <w:noProof/>
                <w:lang w:eastAsia="de-CH"/>
              </w:rPr>
            </w:pPr>
            <w:r>
              <w:rPr>
                <w:noProof/>
                <w:lang w:eastAsia="de-CH"/>
              </w:rPr>
              <w:t>Rapportierzeit, Hin- und Rückweg werden auch verrechnet</w:t>
            </w:r>
          </w:p>
        </w:tc>
      </w:tr>
      <w:tr w:rsidR="00535785" w:rsidTr="00A80421">
        <w:tc>
          <w:tcPr>
            <w:tcW w:w="1809" w:type="dxa"/>
          </w:tcPr>
          <w:p w:rsidR="00535785" w:rsidRDefault="00535785" w:rsidP="00A80421">
            <w:r>
              <w:t>Beispiel für Rapport. Achtung: nicht wie es sein sollte, sondern wie es wirklich ist!</w:t>
            </w:r>
          </w:p>
        </w:tc>
        <w:tc>
          <w:tcPr>
            <w:tcW w:w="7797" w:type="dxa"/>
          </w:tcPr>
          <w:p w:rsidR="00535785" w:rsidRDefault="00535785" w:rsidP="00A80421">
            <w:pPr>
              <w:rPr>
                <w:noProof/>
                <w:lang w:eastAsia="de-CH"/>
              </w:rPr>
            </w:pPr>
          </w:p>
        </w:tc>
      </w:tr>
      <w:tr w:rsidR="00535785" w:rsidTr="00A80421">
        <w:tc>
          <w:tcPr>
            <w:tcW w:w="1809" w:type="dxa"/>
          </w:tcPr>
          <w:p w:rsidR="00535785" w:rsidRDefault="00535785" w:rsidP="00A80421">
            <w:r>
              <w:t>Wie oft wird der Rapport abgegeben?</w:t>
            </w:r>
          </w:p>
        </w:tc>
        <w:tc>
          <w:tcPr>
            <w:tcW w:w="7797" w:type="dxa"/>
          </w:tcPr>
          <w:p w:rsidR="00535785" w:rsidRDefault="00535785" w:rsidP="00A80421">
            <w:pPr>
              <w:rPr>
                <w:noProof/>
                <w:lang w:eastAsia="de-CH"/>
              </w:rPr>
            </w:pPr>
            <w:r>
              <w:rPr>
                <w:noProof/>
                <w:lang w:eastAsia="de-CH"/>
              </w:rPr>
              <w:t>Einmal im Monat werden alle Rapports zusammen mir der Rechnung (für temporäre Anstellung) an die Firma Sanhei abgegeben</w:t>
            </w:r>
          </w:p>
          <w:p w:rsidR="00535785" w:rsidRDefault="00535785" w:rsidP="00A80421">
            <w:pPr>
              <w:rPr>
                <w:noProof/>
                <w:lang w:eastAsia="de-CH"/>
              </w:rPr>
            </w:pPr>
          </w:p>
          <w:p w:rsidR="00535785" w:rsidRDefault="00535785" w:rsidP="00A80421">
            <w:pPr>
              <w:rPr>
                <w:noProof/>
                <w:lang w:eastAsia="de-CH"/>
              </w:rPr>
            </w:pPr>
          </w:p>
        </w:tc>
      </w:tr>
      <w:tr w:rsidR="00535785" w:rsidTr="00A80421">
        <w:tc>
          <w:tcPr>
            <w:tcW w:w="1809" w:type="dxa"/>
          </w:tcPr>
          <w:p w:rsidR="00535785" w:rsidRDefault="00535785" w:rsidP="00A80421">
            <w:r>
              <w:t>Wann und wie wird die Adresse erfasst? Und die verwendeten Materialien? Notiz Zeitaufwand / Datum?</w:t>
            </w:r>
          </w:p>
        </w:tc>
        <w:tc>
          <w:tcPr>
            <w:tcW w:w="7797" w:type="dxa"/>
          </w:tcPr>
          <w:p w:rsidR="00535785" w:rsidRDefault="00535785" w:rsidP="00A80421">
            <w:pPr>
              <w:rPr>
                <w:noProof/>
                <w:lang w:eastAsia="de-CH"/>
              </w:rPr>
            </w:pPr>
            <w:r>
              <w:rPr>
                <w:noProof/>
                <w:lang w:eastAsia="de-CH"/>
              </w:rPr>
              <w:t>Bei der Weiterleitung eines Auftrages wird die Adresse notiert, diese wird dann auf den Rapport übertragen</w:t>
            </w:r>
          </w:p>
          <w:p w:rsidR="00535785" w:rsidRDefault="00535785" w:rsidP="00A80421">
            <w:pPr>
              <w:rPr>
                <w:noProof/>
                <w:lang w:eastAsia="de-CH"/>
              </w:rPr>
            </w:pPr>
            <w:r>
              <w:rPr>
                <w:noProof/>
                <w:lang w:eastAsia="de-CH"/>
              </w:rPr>
              <w:t>Das zur Reparatur benötigte Material wird rapportiert</w:t>
            </w:r>
          </w:p>
          <w:p w:rsidR="00535785" w:rsidRDefault="00535785" w:rsidP="00A80421">
            <w:pPr>
              <w:rPr>
                <w:noProof/>
                <w:lang w:eastAsia="de-CH"/>
              </w:rPr>
            </w:pPr>
            <w:r>
              <w:rPr>
                <w:noProof/>
                <w:lang w:eastAsia="de-CH"/>
              </w:rPr>
              <w:t>Die Stunden werden auf eine Viertelstunde genau abgerechnet, sie beinhalten z.T. Hin- und Rückweg, Materialbeschaffungsaufwand und Rapportierzeit</w:t>
            </w:r>
          </w:p>
          <w:p w:rsidR="00535785" w:rsidRDefault="00535785" w:rsidP="00A80421">
            <w:pPr>
              <w:rPr>
                <w:noProof/>
                <w:lang w:eastAsia="de-CH"/>
              </w:rPr>
            </w:pPr>
            <w:r>
              <w:rPr>
                <w:noProof/>
                <w:lang w:eastAsia="de-CH"/>
              </w:rPr>
              <w:t>Das Datum ergibt sich, da die Rapports jeden Abend geschrieben werden</w:t>
            </w:r>
          </w:p>
        </w:tc>
      </w:tr>
      <w:tr w:rsidR="00535785" w:rsidTr="00A80421">
        <w:tc>
          <w:tcPr>
            <w:tcW w:w="1809" w:type="dxa"/>
          </w:tcPr>
          <w:p w:rsidR="00535785" w:rsidRDefault="00535785" w:rsidP="00A80421">
            <w:r>
              <w:t>Was für Probleme gibt es in Bezug auf den Rapport?</w:t>
            </w:r>
          </w:p>
        </w:tc>
        <w:tc>
          <w:tcPr>
            <w:tcW w:w="7797" w:type="dxa"/>
          </w:tcPr>
          <w:p w:rsidR="00535785" w:rsidRDefault="00535785" w:rsidP="00A80421">
            <w:pPr>
              <w:rPr>
                <w:noProof/>
                <w:lang w:eastAsia="de-CH"/>
              </w:rPr>
            </w:pPr>
          </w:p>
        </w:tc>
      </w:tr>
      <w:tr w:rsidR="00535785" w:rsidTr="00A80421">
        <w:tc>
          <w:tcPr>
            <w:tcW w:w="1809" w:type="dxa"/>
          </w:tcPr>
          <w:p w:rsidR="00535785" w:rsidRDefault="00535785" w:rsidP="00A80421">
            <w:r>
              <w:t>Meinung zu aktuellem System / Vorgehen?</w:t>
            </w:r>
          </w:p>
        </w:tc>
        <w:tc>
          <w:tcPr>
            <w:tcW w:w="7797" w:type="dxa"/>
          </w:tcPr>
          <w:p w:rsidR="00535785" w:rsidRDefault="00535785" w:rsidP="00A80421">
            <w:pPr>
              <w:rPr>
                <w:noProof/>
                <w:lang w:eastAsia="de-CH"/>
              </w:rPr>
            </w:pPr>
          </w:p>
        </w:tc>
      </w:tr>
      <w:tr w:rsidR="00535785" w:rsidTr="00A80421">
        <w:tc>
          <w:tcPr>
            <w:tcW w:w="1809" w:type="dxa"/>
          </w:tcPr>
          <w:p w:rsidR="00535785" w:rsidRDefault="00535785" w:rsidP="00A80421">
            <w:r>
              <w:t>Verbesserungswünsche / Idealvorstellung?</w:t>
            </w:r>
          </w:p>
        </w:tc>
        <w:tc>
          <w:tcPr>
            <w:tcW w:w="7797" w:type="dxa"/>
          </w:tcPr>
          <w:p w:rsidR="00535785" w:rsidRDefault="00535785" w:rsidP="00A80421">
            <w:pPr>
              <w:rPr>
                <w:noProof/>
                <w:lang w:eastAsia="de-CH"/>
              </w:rPr>
            </w:pPr>
            <w:r>
              <w:rPr>
                <w:noProof/>
                <w:lang w:eastAsia="de-CH"/>
              </w:rPr>
              <w:t>Rapport mit dem PC erfassen, elektronisch an Firma Sanhei schicken</w:t>
            </w:r>
          </w:p>
        </w:tc>
      </w:tr>
      <w:tr w:rsidR="00535785" w:rsidTr="00A80421">
        <w:tc>
          <w:tcPr>
            <w:tcW w:w="1809" w:type="dxa"/>
          </w:tcPr>
          <w:p w:rsidR="00535785" w:rsidRDefault="00535785" w:rsidP="00A80421">
            <w:r>
              <w:t>Fotos</w:t>
            </w:r>
          </w:p>
        </w:tc>
        <w:tc>
          <w:tcPr>
            <w:tcW w:w="7797" w:type="dxa"/>
          </w:tcPr>
          <w:p w:rsidR="00535785" w:rsidRDefault="00535785" w:rsidP="00A80421">
            <w:pPr>
              <w:pStyle w:val="Listenabsatz"/>
              <w:numPr>
                <w:ilvl w:val="0"/>
                <w:numId w:val="17"/>
              </w:numPr>
              <w:rPr>
                <w:noProof/>
                <w:lang w:eastAsia="de-CH"/>
              </w:rPr>
            </w:pPr>
            <w:r>
              <w:rPr>
                <w:noProof/>
                <w:lang w:eastAsia="de-CH"/>
              </w:rPr>
              <w:t>Generelle Situation</w:t>
            </w:r>
          </w:p>
          <w:p w:rsidR="00535785" w:rsidRDefault="00535785" w:rsidP="00A80421">
            <w:pPr>
              <w:pStyle w:val="Listenabsatz"/>
              <w:numPr>
                <w:ilvl w:val="0"/>
                <w:numId w:val="17"/>
              </w:numPr>
              <w:rPr>
                <w:noProof/>
                <w:lang w:eastAsia="de-CH"/>
              </w:rPr>
            </w:pPr>
            <w:r>
              <w:rPr>
                <w:noProof/>
                <w:lang w:eastAsia="de-CH"/>
              </w:rPr>
              <w:t>Auftragsblatt</w:t>
            </w:r>
          </w:p>
          <w:p w:rsidR="00535785" w:rsidRDefault="00535785" w:rsidP="00A80421">
            <w:pPr>
              <w:pStyle w:val="Listenabsatz"/>
              <w:numPr>
                <w:ilvl w:val="0"/>
                <w:numId w:val="17"/>
              </w:numPr>
              <w:rPr>
                <w:noProof/>
                <w:lang w:eastAsia="de-CH"/>
              </w:rPr>
            </w:pPr>
            <w:r>
              <w:rPr>
                <w:noProof/>
                <w:lang w:eastAsia="de-CH"/>
              </w:rPr>
              <w:t>Rapport</w:t>
            </w:r>
          </w:p>
          <w:p w:rsidR="00535785" w:rsidRDefault="00535785" w:rsidP="00A80421">
            <w:pPr>
              <w:pStyle w:val="Listenabsatz"/>
              <w:numPr>
                <w:ilvl w:val="0"/>
                <w:numId w:val="17"/>
              </w:numPr>
              <w:rPr>
                <w:noProof/>
                <w:lang w:eastAsia="de-CH"/>
              </w:rPr>
            </w:pPr>
            <w:r>
              <w:rPr>
                <w:noProof/>
                <w:lang w:eastAsia="de-CH"/>
              </w:rPr>
              <w:t>Material</w:t>
            </w:r>
          </w:p>
          <w:p w:rsidR="00535785" w:rsidRDefault="00535785" w:rsidP="00A80421">
            <w:pPr>
              <w:pStyle w:val="Listenabsatz"/>
              <w:numPr>
                <w:ilvl w:val="0"/>
                <w:numId w:val="17"/>
              </w:numPr>
              <w:rPr>
                <w:noProof/>
                <w:lang w:eastAsia="de-CH"/>
              </w:rPr>
            </w:pPr>
            <w:r>
              <w:rPr>
                <w:noProof/>
                <w:lang w:eastAsia="de-CH"/>
              </w:rPr>
              <w:t>Preisliste</w:t>
            </w:r>
          </w:p>
          <w:p w:rsidR="00535785" w:rsidRDefault="00535785" w:rsidP="00A80421">
            <w:pPr>
              <w:pStyle w:val="Listenabsatz"/>
              <w:numPr>
                <w:ilvl w:val="0"/>
                <w:numId w:val="17"/>
              </w:numPr>
              <w:rPr>
                <w:noProof/>
                <w:lang w:eastAsia="de-CH"/>
              </w:rPr>
            </w:pPr>
            <w:r>
              <w:rPr>
                <w:noProof/>
                <w:lang w:eastAsia="de-CH"/>
              </w:rPr>
              <w:t>Arbeitssituation</w:t>
            </w:r>
          </w:p>
        </w:tc>
      </w:tr>
    </w:tbl>
    <w:p w:rsidR="0069446F" w:rsidRDefault="0069446F" w:rsidP="0069446F"/>
    <w:p w:rsidR="00535785" w:rsidRPr="00775765" w:rsidRDefault="00535785" w:rsidP="00535785">
      <w:r>
        <w:t>Weiteres:</w:t>
      </w:r>
    </w:p>
    <w:p w:rsidR="00535785" w:rsidRDefault="00535785" w:rsidP="00535785">
      <w:r>
        <w:t>Routenplanung: mehrere Anfragen auf einmal, Route einigermassen gut planbar</w:t>
      </w:r>
    </w:p>
    <w:p w:rsidR="00535785" w:rsidRDefault="00535785" w:rsidP="00535785">
      <w:pPr>
        <w:pStyle w:val="KeinLeerraum"/>
      </w:pPr>
      <w:r>
        <w:lastRenderedPageBreak/>
        <w:t>Grössere Arbeit: z.B. Boiler entkalken</w:t>
      </w:r>
    </w:p>
    <w:p w:rsidR="00535785" w:rsidRDefault="00535785" w:rsidP="00535785">
      <w:pPr>
        <w:pStyle w:val="KeinLeerraum"/>
        <w:numPr>
          <w:ilvl w:val="0"/>
          <w:numId w:val="22"/>
        </w:numPr>
      </w:pPr>
      <w:r>
        <w:t>Man hat Glück: wenig Aufwand, keine Ersatzteile nötig, schneller fertig als gedacht</w:t>
      </w:r>
    </w:p>
    <w:p w:rsidR="00535785" w:rsidRDefault="00535785" w:rsidP="00535785">
      <w:pPr>
        <w:pStyle w:val="KeinLeerraum"/>
        <w:numPr>
          <w:ilvl w:val="0"/>
          <w:numId w:val="22"/>
        </w:numPr>
      </w:pPr>
      <w:r>
        <w:t>Man hat Pech: viel mehr Aufwand als angenommen z.B. durch Säuberungsarbeiten, die viel Zeit in Anspruch nehmen oder Probleme beim Öffnen/Demontieren oder weil noch andere Fachleute (z.B. Stromer) aufgeboten werden müssen</w:t>
      </w:r>
    </w:p>
    <w:p w:rsidR="00535785" w:rsidRDefault="00535785" w:rsidP="00535785">
      <w:r>
        <w:t>Für den Nachmittag eine Arbeit einplanen, die nicht drängt und problemlos verschoben werden kann, falls der grosse Auftrag mehr Zeit als vorgesehen benötigt.</w:t>
      </w:r>
    </w:p>
    <w:p w:rsidR="008C4809" w:rsidRDefault="008C4809"/>
    <w:p w:rsidR="008C4809" w:rsidRDefault="008C4809" w:rsidP="008C4809">
      <w:pPr>
        <w:pStyle w:val="berschrift3"/>
      </w:pPr>
      <w:bookmarkStart w:id="24" w:name="_Toc287705284"/>
      <w:r>
        <w:t>Fotos</w:t>
      </w:r>
      <w:bookmarkEnd w:id="24"/>
    </w:p>
    <w:p w:rsidR="008C4809" w:rsidRDefault="008C4809" w:rsidP="00BC3950">
      <w:pPr>
        <w:jc w:val="center"/>
      </w:pPr>
      <w:r>
        <w:rPr>
          <w:noProof/>
          <w:lang w:eastAsia="de-CH"/>
        </w:rPr>
        <w:drawing>
          <wp:inline distT="0" distB="0" distL="0" distR="0">
            <wp:extent cx="3810000" cy="5080000"/>
            <wp:effectExtent l="0" t="0" r="0" b="635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0311_083723_kl.jpg"/>
                    <pic:cNvPicPr/>
                  </pic:nvPicPr>
                  <pic:blipFill>
                    <a:blip r:embed="rId24">
                      <a:extLst>
                        <a:ext uri="{28A0092B-C50C-407E-A947-70E740481C1C}">
                          <a14:useLocalDpi xmlns:a14="http://schemas.microsoft.com/office/drawing/2010/main" val="0"/>
                        </a:ext>
                      </a:extLst>
                    </a:blip>
                    <a:stretch>
                      <a:fillRect/>
                    </a:stretch>
                  </pic:blipFill>
                  <pic:spPr>
                    <a:xfrm>
                      <a:off x="0" y="0"/>
                      <a:ext cx="3810000" cy="5080000"/>
                    </a:xfrm>
                    <a:prstGeom prst="rect">
                      <a:avLst/>
                    </a:prstGeom>
                  </pic:spPr>
                </pic:pic>
              </a:graphicData>
            </a:graphic>
          </wp:inline>
        </w:drawing>
      </w:r>
    </w:p>
    <w:p w:rsidR="008C4809" w:rsidRDefault="00BC3950" w:rsidP="00BC3950">
      <w:pPr>
        <w:jc w:val="center"/>
      </w:pPr>
      <w:r>
        <w:t xml:space="preserve">Beat </w:t>
      </w:r>
      <w:proofErr w:type="spellStart"/>
      <w:r>
        <w:t>Oechsli</w:t>
      </w:r>
      <w:proofErr w:type="spellEnd"/>
      <w:r>
        <w:t xml:space="preserve"> bei der Arbeit</w:t>
      </w:r>
    </w:p>
    <w:p w:rsidR="00BC3950" w:rsidRDefault="00BC3950"/>
    <w:p w:rsidR="00BC3950" w:rsidRDefault="00BC3950" w:rsidP="00BC3950">
      <w:pPr>
        <w:jc w:val="center"/>
      </w:pPr>
      <w:r>
        <w:rPr>
          <w:noProof/>
          <w:lang w:eastAsia="de-CH"/>
        </w:rPr>
        <w:lastRenderedPageBreak/>
        <w:drawing>
          <wp:inline distT="0" distB="0" distL="0" distR="0">
            <wp:extent cx="3810000" cy="5080000"/>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0311_083543_kl.jpg"/>
                    <pic:cNvPicPr/>
                  </pic:nvPicPr>
                  <pic:blipFill>
                    <a:blip r:embed="rId25">
                      <a:extLst>
                        <a:ext uri="{28A0092B-C50C-407E-A947-70E740481C1C}">
                          <a14:useLocalDpi xmlns:a14="http://schemas.microsoft.com/office/drawing/2010/main" val="0"/>
                        </a:ext>
                      </a:extLst>
                    </a:blip>
                    <a:stretch>
                      <a:fillRect/>
                    </a:stretch>
                  </pic:blipFill>
                  <pic:spPr>
                    <a:xfrm>
                      <a:off x="0" y="0"/>
                      <a:ext cx="3810000" cy="5080000"/>
                    </a:xfrm>
                    <a:prstGeom prst="rect">
                      <a:avLst/>
                    </a:prstGeom>
                  </pic:spPr>
                </pic:pic>
              </a:graphicData>
            </a:graphic>
          </wp:inline>
        </w:drawing>
      </w:r>
    </w:p>
    <w:p w:rsidR="00BC3950" w:rsidRDefault="00BC3950" w:rsidP="00BC3950">
      <w:pPr>
        <w:jc w:val="center"/>
      </w:pPr>
      <w:r>
        <w:t>Ein Boiler, der Arbeitsgegenstand</w:t>
      </w:r>
    </w:p>
    <w:p w:rsidR="00BC3950" w:rsidRDefault="00BC3950" w:rsidP="00BC3950">
      <w:pPr>
        <w:jc w:val="center"/>
      </w:pPr>
      <w:r>
        <w:rPr>
          <w:noProof/>
          <w:lang w:eastAsia="de-CH"/>
        </w:rPr>
        <w:lastRenderedPageBreak/>
        <w:drawing>
          <wp:inline distT="0" distB="0" distL="0" distR="0">
            <wp:extent cx="3810000" cy="5080000"/>
            <wp:effectExtent l="0" t="0" r="0"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0311_093046_kl.jpg"/>
                    <pic:cNvPicPr/>
                  </pic:nvPicPr>
                  <pic:blipFill>
                    <a:blip r:embed="rId26">
                      <a:extLst>
                        <a:ext uri="{28A0092B-C50C-407E-A947-70E740481C1C}">
                          <a14:useLocalDpi xmlns:a14="http://schemas.microsoft.com/office/drawing/2010/main" val="0"/>
                        </a:ext>
                      </a:extLst>
                    </a:blip>
                    <a:stretch>
                      <a:fillRect/>
                    </a:stretch>
                  </pic:blipFill>
                  <pic:spPr>
                    <a:xfrm>
                      <a:off x="0" y="0"/>
                      <a:ext cx="3810000" cy="5080000"/>
                    </a:xfrm>
                    <a:prstGeom prst="rect">
                      <a:avLst/>
                    </a:prstGeom>
                  </pic:spPr>
                </pic:pic>
              </a:graphicData>
            </a:graphic>
          </wp:inline>
        </w:drawing>
      </w:r>
    </w:p>
    <w:p w:rsidR="00BC3950" w:rsidRDefault="00BC3950" w:rsidP="00BC3950">
      <w:pPr>
        <w:jc w:val="center"/>
      </w:pPr>
      <w:r>
        <w:t>Ein Informationsschreiben über die Arbeiten an die betroffenen Bewohner</w:t>
      </w:r>
    </w:p>
    <w:p w:rsidR="008C4809" w:rsidRDefault="008C4809" w:rsidP="00BC3950">
      <w:pPr>
        <w:jc w:val="center"/>
      </w:pPr>
      <w:r>
        <w:rPr>
          <w:noProof/>
          <w:lang w:eastAsia="de-CH"/>
        </w:rPr>
        <w:lastRenderedPageBreak/>
        <w:drawing>
          <wp:inline distT="0" distB="0" distL="0" distR="0" wp14:anchorId="169E8AAF" wp14:editId="5B3B2022">
            <wp:extent cx="5080000" cy="3810000"/>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0311_084409_kl.jpg"/>
                    <pic:cNvPicPr/>
                  </pic:nvPicPr>
                  <pic:blipFill>
                    <a:blip r:embed="rId27">
                      <a:extLst>
                        <a:ext uri="{28A0092B-C50C-407E-A947-70E740481C1C}">
                          <a14:useLocalDpi xmlns:a14="http://schemas.microsoft.com/office/drawing/2010/main" val="0"/>
                        </a:ext>
                      </a:extLst>
                    </a:blip>
                    <a:stretch>
                      <a:fillRect/>
                    </a:stretch>
                  </pic:blipFill>
                  <pic:spPr>
                    <a:xfrm>
                      <a:off x="0" y="0"/>
                      <a:ext cx="5080000" cy="3810000"/>
                    </a:xfrm>
                    <a:prstGeom prst="rect">
                      <a:avLst/>
                    </a:prstGeom>
                  </pic:spPr>
                </pic:pic>
              </a:graphicData>
            </a:graphic>
          </wp:inline>
        </w:drawing>
      </w:r>
    </w:p>
    <w:p w:rsidR="00BC3950" w:rsidRDefault="00BC3950" w:rsidP="00BC3950">
      <w:pPr>
        <w:jc w:val="center"/>
      </w:pPr>
      <w:r>
        <w:t>Werkzeug</w:t>
      </w:r>
    </w:p>
    <w:p w:rsidR="00B572CF" w:rsidRDefault="00B572CF">
      <w:r>
        <w:br w:type="page"/>
      </w:r>
    </w:p>
    <w:p w:rsidR="00B572CF" w:rsidRDefault="00B572CF" w:rsidP="00B572CF">
      <w:pPr>
        <w:pStyle w:val="berschrift2"/>
      </w:pPr>
      <w:bookmarkStart w:id="25" w:name="_Toc287705285"/>
      <w:r>
        <w:lastRenderedPageBreak/>
        <w:t>Christina Elmer</w:t>
      </w:r>
      <w:bookmarkEnd w:id="25"/>
    </w:p>
    <w:p w:rsidR="00235E83" w:rsidRPr="00235E83" w:rsidRDefault="00235E83" w:rsidP="00235E83">
      <w:pPr>
        <w:pStyle w:val="berschrift3"/>
      </w:pPr>
      <w:bookmarkStart w:id="26" w:name="_Toc287705286"/>
      <w:r>
        <w:t>Interview</w:t>
      </w:r>
      <w:bookmarkEnd w:id="26"/>
    </w:p>
    <w:tbl>
      <w:tblPr>
        <w:tblStyle w:val="Tabellenraster"/>
        <w:tblW w:w="9606" w:type="dxa"/>
        <w:tblLayout w:type="fixed"/>
        <w:tblLook w:val="04A0" w:firstRow="1" w:lastRow="0" w:firstColumn="1" w:lastColumn="0" w:noHBand="0" w:noVBand="1"/>
      </w:tblPr>
      <w:tblGrid>
        <w:gridCol w:w="1809"/>
        <w:gridCol w:w="7797"/>
      </w:tblGrid>
      <w:tr w:rsidR="00B572CF" w:rsidTr="003B0CFA">
        <w:tc>
          <w:tcPr>
            <w:tcW w:w="1809" w:type="dxa"/>
          </w:tcPr>
          <w:p w:rsidR="00B572CF" w:rsidRDefault="00B572CF" w:rsidP="003B0CFA">
            <w:r>
              <w:t>Attribut</w:t>
            </w:r>
          </w:p>
        </w:tc>
        <w:tc>
          <w:tcPr>
            <w:tcW w:w="7797" w:type="dxa"/>
          </w:tcPr>
          <w:p w:rsidR="00B572CF" w:rsidRDefault="00B572CF" w:rsidP="003B0CFA">
            <w:r>
              <w:t>Wert</w:t>
            </w:r>
          </w:p>
        </w:tc>
      </w:tr>
      <w:tr w:rsidR="00B572CF" w:rsidTr="003B0CFA">
        <w:tc>
          <w:tcPr>
            <w:tcW w:w="1809" w:type="dxa"/>
          </w:tcPr>
          <w:p w:rsidR="00B572CF" w:rsidRDefault="00B572CF" w:rsidP="003B0CFA">
            <w:r>
              <w:t>Name</w:t>
            </w:r>
          </w:p>
        </w:tc>
        <w:tc>
          <w:tcPr>
            <w:tcW w:w="7797" w:type="dxa"/>
          </w:tcPr>
          <w:p w:rsidR="00B572CF" w:rsidRDefault="00B572CF" w:rsidP="003B0CFA">
            <w:r>
              <w:t>Christina Elmer</w:t>
            </w:r>
          </w:p>
        </w:tc>
      </w:tr>
      <w:tr w:rsidR="00B572CF" w:rsidTr="003B0CFA">
        <w:tc>
          <w:tcPr>
            <w:tcW w:w="1809" w:type="dxa"/>
          </w:tcPr>
          <w:p w:rsidR="00B572CF" w:rsidRDefault="00B572CF" w:rsidP="003B0CFA">
            <w:r>
              <w:t>Firma</w:t>
            </w:r>
          </w:p>
        </w:tc>
        <w:tc>
          <w:tcPr>
            <w:tcW w:w="7797" w:type="dxa"/>
          </w:tcPr>
          <w:p w:rsidR="00B572CF" w:rsidRDefault="00B572CF" w:rsidP="003B0CFA">
            <w:proofErr w:type="spellStart"/>
            <w:r>
              <w:t>Sanhei</w:t>
            </w:r>
            <w:proofErr w:type="spellEnd"/>
            <w:r>
              <w:t xml:space="preserve"> AG (Sanitär Heizungen)</w:t>
            </w:r>
          </w:p>
        </w:tc>
      </w:tr>
      <w:tr w:rsidR="00B572CF" w:rsidTr="003B0CFA">
        <w:tc>
          <w:tcPr>
            <w:tcW w:w="1809" w:type="dxa"/>
          </w:tcPr>
          <w:p w:rsidR="00B572CF" w:rsidRDefault="00B572CF" w:rsidP="003B0CFA">
            <w:r>
              <w:t>Funktion</w:t>
            </w:r>
          </w:p>
        </w:tc>
        <w:tc>
          <w:tcPr>
            <w:tcW w:w="7797" w:type="dxa"/>
          </w:tcPr>
          <w:p w:rsidR="00B572CF" w:rsidRDefault="00DF0721" w:rsidP="003B0CFA">
            <w:r>
              <w:t>Sekretärin</w:t>
            </w:r>
          </w:p>
        </w:tc>
      </w:tr>
      <w:tr w:rsidR="00B572CF" w:rsidTr="003B0CFA">
        <w:tc>
          <w:tcPr>
            <w:tcW w:w="1809" w:type="dxa"/>
          </w:tcPr>
          <w:p w:rsidR="00B572CF" w:rsidRDefault="00B572CF" w:rsidP="003B0CFA">
            <w:r>
              <w:t>Aufgaben</w:t>
            </w:r>
          </w:p>
        </w:tc>
        <w:tc>
          <w:tcPr>
            <w:tcW w:w="7797" w:type="dxa"/>
          </w:tcPr>
          <w:p w:rsidR="00B572CF" w:rsidRPr="00775765" w:rsidRDefault="00B572CF" w:rsidP="003B0CFA">
            <w:pPr>
              <w:numPr>
                <w:ilvl w:val="0"/>
                <w:numId w:val="17"/>
              </w:numPr>
            </w:pPr>
            <w:r w:rsidRPr="00775765">
              <w:t>Reparaturen</w:t>
            </w:r>
          </w:p>
          <w:p w:rsidR="00B572CF" w:rsidRPr="00775765" w:rsidRDefault="00B572CF" w:rsidP="003B0CFA">
            <w:pPr>
              <w:numPr>
                <w:ilvl w:val="0"/>
                <w:numId w:val="17"/>
              </w:numPr>
            </w:pPr>
            <w:r w:rsidRPr="00775765">
              <w:t>Umbauten</w:t>
            </w:r>
          </w:p>
          <w:p w:rsidR="00B572CF" w:rsidRPr="00775765" w:rsidRDefault="00B572CF" w:rsidP="003B0CFA">
            <w:pPr>
              <w:numPr>
                <w:ilvl w:val="0"/>
                <w:numId w:val="17"/>
              </w:numPr>
            </w:pPr>
            <w:r w:rsidRPr="00775765">
              <w:t>Solar-Energie</w:t>
            </w:r>
          </w:p>
          <w:p w:rsidR="00B572CF" w:rsidRPr="00775765" w:rsidRDefault="00B572CF" w:rsidP="003B0CFA">
            <w:pPr>
              <w:numPr>
                <w:ilvl w:val="0"/>
                <w:numId w:val="17"/>
              </w:numPr>
            </w:pPr>
            <w:r w:rsidRPr="00775765">
              <w:t>Wärmepumpen</w:t>
            </w:r>
          </w:p>
          <w:p w:rsidR="00B572CF" w:rsidRDefault="00B572CF" w:rsidP="00DF0721">
            <w:pPr>
              <w:numPr>
                <w:ilvl w:val="0"/>
                <w:numId w:val="17"/>
              </w:numPr>
            </w:pPr>
            <w:r w:rsidRPr="00775765">
              <w:t>Öl-, Gas-, Holz-Heizungen</w:t>
            </w:r>
          </w:p>
        </w:tc>
      </w:tr>
      <w:tr w:rsidR="00B572CF" w:rsidTr="003B0CFA">
        <w:tc>
          <w:tcPr>
            <w:tcW w:w="1809" w:type="dxa"/>
          </w:tcPr>
          <w:p w:rsidR="00B572CF" w:rsidRDefault="00B572CF" w:rsidP="003B0CFA">
            <w:r>
              <w:t>Output &amp; Kommunikation</w:t>
            </w:r>
          </w:p>
          <w:p w:rsidR="00B572CF" w:rsidRDefault="00B572CF" w:rsidP="003B0CFA">
            <w:r>
              <w:t>(muss bestätigt werden)</w:t>
            </w:r>
          </w:p>
        </w:tc>
        <w:tc>
          <w:tcPr>
            <w:tcW w:w="7797" w:type="dxa"/>
          </w:tcPr>
          <w:p w:rsidR="00B572CF" w:rsidRPr="00775765" w:rsidRDefault="00B572CF" w:rsidP="003B0CFA">
            <w:r>
              <w:rPr>
                <w:noProof/>
                <w:lang w:eastAsia="de-CH"/>
              </w:rPr>
              <w:drawing>
                <wp:inline distT="0" distB="0" distL="0" distR="0" wp14:anchorId="4FC42636" wp14:editId="32FAD855">
                  <wp:extent cx="4548146" cy="3204376"/>
                  <wp:effectExtent l="38100" t="19050" r="24130" b="34290"/>
                  <wp:docPr id="5" name="Diagram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tc>
      </w:tr>
      <w:tr w:rsidR="00B572CF" w:rsidTr="003B0CFA">
        <w:tc>
          <w:tcPr>
            <w:tcW w:w="1809" w:type="dxa"/>
          </w:tcPr>
          <w:p w:rsidR="00B572CF" w:rsidRDefault="00B572CF" w:rsidP="003B0CFA">
            <w:r>
              <w:t>Informationen für Arbeit benötigt</w:t>
            </w:r>
          </w:p>
          <w:p w:rsidR="00B572CF" w:rsidRDefault="00B572CF" w:rsidP="003B0CFA">
            <w:r>
              <w:t>(muss bestätigt werden)</w:t>
            </w:r>
          </w:p>
        </w:tc>
        <w:tc>
          <w:tcPr>
            <w:tcW w:w="7797" w:type="dxa"/>
          </w:tcPr>
          <w:p w:rsidR="00B572CF" w:rsidRDefault="00B572CF" w:rsidP="003B0CFA">
            <w:pPr>
              <w:pStyle w:val="Listenabsatz"/>
              <w:numPr>
                <w:ilvl w:val="0"/>
                <w:numId w:val="17"/>
              </w:numPr>
              <w:rPr>
                <w:noProof/>
                <w:lang w:eastAsia="de-CH"/>
              </w:rPr>
            </w:pPr>
            <w:r>
              <w:rPr>
                <w:noProof/>
                <w:lang w:eastAsia="de-CH"/>
              </w:rPr>
              <w:t>Kunde, Adresse</w:t>
            </w:r>
          </w:p>
          <w:p w:rsidR="00B572CF" w:rsidRDefault="00B572CF" w:rsidP="003B0CFA">
            <w:pPr>
              <w:pStyle w:val="Listenabsatz"/>
              <w:numPr>
                <w:ilvl w:val="0"/>
                <w:numId w:val="17"/>
              </w:numPr>
              <w:rPr>
                <w:noProof/>
                <w:lang w:eastAsia="de-CH"/>
              </w:rPr>
            </w:pPr>
            <w:r>
              <w:rPr>
                <w:noProof/>
                <w:lang w:eastAsia="de-CH"/>
              </w:rPr>
              <w:t>Problem: Was muss beim Kunden erledigt werden</w:t>
            </w:r>
          </w:p>
          <w:p w:rsidR="00B572CF" w:rsidRDefault="00B572CF" w:rsidP="003B0CFA">
            <w:pPr>
              <w:pStyle w:val="Listenabsatz"/>
              <w:numPr>
                <w:ilvl w:val="0"/>
                <w:numId w:val="17"/>
              </w:numPr>
              <w:rPr>
                <w:noProof/>
                <w:lang w:eastAsia="de-CH"/>
              </w:rPr>
            </w:pPr>
            <w:r>
              <w:rPr>
                <w:noProof/>
                <w:lang w:eastAsia="de-CH"/>
              </w:rPr>
              <w:t>Terminfindung</w:t>
            </w:r>
          </w:p>
          <w:p w:rsidR="00B572CF" w:rsidRDefault="00B572CF" w:rsidP="00B964BF">
            <w:pPr>
              <w:pStyle w:val="Listenabsatz"/>
              <w:numPr>
                <w:ilvl w:val="0"/>
                <w:numId w:val="17"/>
              </w:numPr>
              <w:rPr>
                <w:noProof/>
                <w:lang w:eastAsia="de-CH"/>
              </w:rPr>
            </w:pPr>
            <w:r>
              <w:rPr>
                <w:noProof/>
                <w:lang w:eastAsia="de-CH"/>
              </w:rPr>
              <w:t>Benötigtes Material</w:t>
            </w:r>
          </w:p>
        </w:tc>
      </w:tr>
      <w:tr w:rsidR="00B572CF" w:rsidTr="003B0CFA">
        <w:tc>
          <w:tcPr>
            <w:tcW w:w="1809" w:type="dxa"/>
          </w:tcPr>
          <w:p w:rsidR="00B572CF" w:rsidRDefault="00B572CF" w:rsidP="003B0CFA">
            <w:r>
              <w:t>Werdegang</w:t>
            </w:r>
          </w:p>
        </w:tc>
        <w:tc>
          <w:tcPr>
            <w:tcW w:w="7797" w:type="dxa"/>
          </w:tcPr>
          <w:p w:rsidR="00B572CF" w:rsidRDefault="00B964BF" w:rsidP="00E12864">
            <w:pPr>
              <w:rPr>
                <w:noProof/>
                <w:lang w:eastAsia="de-CH"/>
              </w:rPr>
            </w:pPr>
            <w:r>
              <w:rPr>
                <w:noProof/>
                <w:lang w:eastAsia="de-CH"/>
              </w:rPr>
              <w:t xml:space="preserve">Erstausbildung </w:t>
            </w:r>
            <w:r w:rsidR="00E12864">
              <w:rPr>
                <w:noProof/>
                <w:lang w:eastAsia="de-CH"/>
              </w:rPr>
              <w:t>zur kaufmännischen Angestellten und s</w:t>
            </w:r>
            <w:r>
              <w:rPr>
                <w:noProof/>
                <w:lang w:eastAsia="de-CH"/>
              </w:rPr>
              <w:t>pätere Weiterbildung zur Kraniosakraltherapeutin.</w:t>
            </w:r>
            <w:r w:rsidR="00E12864">
              <w:rPr>
                <w:noProof/>
                <w:lang w:eastAsia="de-CH"/>
              </w:rPr>
              <w:t xml:space="preserve"> Temporäre Übernahme der Büroführung bei Sanhei AG. Schliesslich Geschäftsübernahme zusammen mit </w:t>
            </w:r>
            <w:r w:rsidR="00E12864">
              <w:t>Isa Sabani</w:t>
            </w:r>
            <w:r w:rsidR="00EE0898">
              <w:t xml:space="preserve"> und Tobias Elmer.</w:t>
            </w:r>
          </w:p>
        </w:tc>
      </w:tr>
      <w:tr w:rsidR="00B572CF" w:rsidTr="003B0CFA">
        <w:tc>
          <w:tcPr>
            <w:tcW w:w="1809" w:type="dxa"/>
          </w:tcPr>
          <w:p w:rsidR="00B572CF" w:rsidRDefault="00B572CF" w:rsidP="003B0CFA">
            <w:r>
              <w:t>Erfolgsmessung</w:t>
            </w:r>
          </w:p>
        </w:tc>
        <w:tc>
          <w:tcPr>
            <w:tcW w:w="7797" w:type="dxa"/>
          </w:tcPr>
          <w:p w:rsidR="00B572CF" w:rsidRDefault="00B572CF" w:rsidP="003B0CFA">
            <w:pPr>
              <w:pStyle w:val="Listenabsatz"/>
              <w:numPr>
                <w:ilvl w:val="0"/>
                <w:numId w:val="17"/>
              </w:numPr>
              <w:rPr>
                <w:noProof/>
                <w:lang w:eastAsia="de-CH"/>
              </w:rPr>
            </w:pPr>
            <w:r>
              <w:rPr>
                <w:noProof/>
                <w:lang w:eastAsia="de-CH"/>
              </w:rPr>
              <w:t>Zufriedener Kunde</w:t>
            </w:r>
          </w:p>
          <w:p w:rsidR="00B572CF" w:rsidRDefault="00B572CF" w:rsidP="003B0CFA">
            <w:pPr>
              <w:pStyle w:val="Listenabsatz"/>
              <w:numPr>
                <w:ilvl w:val="0"/>
                <w:numId w:val="17"/>
              </w:numPr>
              <w:rPr>
                <w:noProof/>
                <w:lang w:eastAsia="de-CH"/>
              </w:rPr>
            </w:pPr>
            <w:r>
              <w:rPr>
                <w:noProof/>
                <w:lang w:eastAsia="de-CH"/>
              </w:rPr>
              <w:t>Korrekter Rapport, Rechnung kann daraus generiert werden (sehr wichtig)</w:t>
            </w:r>
          </w:p>
          <w:p w:rsidR="00B572CF" w:rsidRDefault="000716AC" w:rsidP="000716AC">
            <w:pPr>
              <w:pStyle w:val="Listenabsatz"/>
              <w:numPr>
                <w:ilvl w:val="0"/>
                <w:numId w:val="17"/>
              </w:numPr>
              <w:rPr>
                <w:noProof/>
                <w:lang w:eastAsia="de-CH"/>
              </w:rPr>
            </w:pPr>
            <w:r>
              <w:rPr>
                <w:noProof/>
                <w:lang w:eastAsia="de-CH"/>
              </w:rPr>
              <w:t>Schneller Versand der Rechnungen</w:t>
            </w:r>
          </w:p>
        </w:tc>
      </w:tr>
      <w:tr w:rsidR="00B572CF" w:rsidTr="003B0CFA">
        <w:tc>
          <w:tcPr>
            <w:tcW w:w="1809" w:type="dxa"/>
          </w:tcPr>
          <w:p w:rsidR="00B572CF" w:rsidRDefault="00B572CF" w:rsidP="003B0CFA">
            <w:r>
              <w:t>Probleme bei der Arbeit</w:t>
            </w:r>
          </w:p>
        </w:tc>
        <w:tc>
          <w:tcPr>
            <w:tcW w:w="7797" w:type="dxa"/>
          </w:tcPr>
          <w:p w:rsidR="000716AC" w:rsidRDefault="000716AC" w:rsidP="004260B2">
            <w:pPr>
              <w:pStyle w:val="Listenabsatz"/>
              <w:numPr>
                <w:ilvl w:val="0"/>
                <w:numId w:val="19"/>
              </w:numPr>
              <w:rPr>
                <w:noProof/>
                <w:lang w:eastAsia="de-CH"/>
              </w:rPr>
            </w:pPr>
            <w:r>
              <w:rPr>
                <w:noProof/>
                <w:lang w:eastAsia="de-CH"/>
              </w:rPr>
              <w:t>Auf Rapport fehlt der eigentliche Auftraggeber, dies ist meist nicht der Mieter selbst sondern deren Hausverwaltung.</w:t>
            </w:r>
          </w:p>
          <w:p w:rsidR="000716AC" w:rsidRDefault="000716AC" w:rsidP="004260B2">
            <w:pPr>
              <w:pStyle w:val="Listenabsatz"/>
              <w:numPr>
                <w:ilvl w:val="0"/>
                <w:numId w:val="19"/>
              </w:numPr>
              <w:rPr>
                <w:noProof/>
                <w:lang w:eastAsia="de-CH"/>
              </w:rPr>
            </w:pPr>
            <w:r>
              <w:rPr>
                <w:noProof/>
                <w:lang w:eastAsia="de-CH"/>
              </w:rPr>
              <w:t>Informationen werden von Sekretärin an Sanitär weitergeleitet, dieser schreibt aber teilweise ni</w:t>
            </w:r>
            <w:r w:rsidR="00757FBC">
              <w:rPr>
                <w:noProof/>
                <w:lang w:eastAsia="de-CH"/>
              </w:rPr>
              <w:t>cht alle Informationen auf</w:t>
            </w:r>
            <w:r>
              <w:rPr>
                <w:noProof/>
                <w:lang w:eastAsia="de-CH"/>
              </w:rPr>
              <w:t xml:space="preserve"> ( Bsp.: Auftragsdatum).</w:t>
            </w:r>
          </w:p>
          <w:p w:rsidR="00757FBC" w:rsidRDefault="00757FBC" w:rsidP="004260B2">
            <w:pPr>
              <w:pStyle w:val="Listenabsatz"/>
              <w:numPr>
                <w:ilvl w:val="0"/>
                <w:numId w:val="19"/>
              </w:numPr>
              <w:rPr>
                <w:noProof/>
                <w:lang w:eastAsia="de-CH"/>
              </w:rPr>
            </w:pPr>
            <w:r>
              <w:rPr>
                <w:noProof/>
                <w:lang w:eastAsia="de-CH"/>
              </w:rPr>
              <w:t>Materialliste wird nicht ausgefüllt. Bei Nachführung ist nicht klar welche Materialien verwendet wurden und werden dementsprechend falsch verrechnet.</w:t>
            </w:r>
          </w:p>
          <w:p w:rsidR="004260B2" w:rsidRDefault="004260B2" w:rsidP="00127342">
            <w:pPr>
              <w:pStyle w:val="Listenabsatz"/>
              <w:numPr>
                <w:ilvl w:val="0"/>
                <w:numId w:val="19"/>
              </w:numPr>
              <w:rPr>
                <w:noProof/>
                <w:lang w:eastAsia="de-CH"/>
              </w:rPr>
            </w:pPr>
            <w:r>
              <w:rPr>
                <w:noProof/>
                <w:lang w:eastAsia="de-CH"/>
              </w:rPr>
              <w:t>Fehlende Übersicht über die Aufträge die direkt von den beiden Sanitärinstallateuren bearbeitet werden.</w:t>
            </w:r>
          </w:p>
        </w:tc>
      </w:tr>
      <w:tr w:rsidR="00B572CF" w:rsidTr="003B0CFA">
        <w:tc>
          <w:tcPr>
            <w:tcW w:w="1809" w:type="dxa"/>
          </w:tcPr>
          <w:p w:rsidR="00B572CF" w:rsidRDefault="00B572CF" w:rsidP="003B0CFA">
            <w:r>
              <w:t>Guter Ablauf</w:t>
            </w:r>
          </w:p>
        </w:tc>
        <w:tc>
          <w:tcPr>
            <w:tcW w:w="7797" w:type="dxa"/>
          </w:tcPr>
          <w:p w:rsidR="00B572CF" w:rsidRDefault="00B572CF" w:rsidP="003B0CFA">
            <w:pPr>
              <w:pStyle w:val="Listenabsatz"/>
              <w:numPr>
                <w:ilvl w:val="0"/>
                <w:numId w:val="17"/>
              </w:numPr>
              <w:rPr>
                <w:noProof/>
                <w:lang w:eastAsia="de-CH"/>
              </w:rPr>
            </w:pPr>
            <w:r>
              <w:rPr>
                <w:noProof/>
                <w:lang w:eastAsia="de-CH"/>
              </w:rPr>
              <w:t>Kundenanfrage:</w:t>
            </w:r>
            <w:r w:rsidR="00E67D29">
              <w:rPr>
                <w:noProof/>
                <w:lang w:eastAsia="de-CH"/>
              </w:rPr>
              <w:t xml:space="preserve"> Auftragserfassung mit Mieter und dessen A</w:t>
            </w:r>
            <w:r w:rsidR="00A10C46">
              <w:rPr>
                <w:noProof/>
                <w:lang w:eastAsia="de-CH"/>
              </w:rPr>
              <w:t>ddresse, Auftraggeber und Datum</w:t>
            </w:r>
            <w:r w:rsidR="00F82BB8">
              <w:rPr>
                <w:noProof/>
                <w:lang w:eastAsia="de-CH"/>
              </w:rPr>
              <w:t>,</w:t>
            </w:r>
            <w:r w:rsidR="00A10C46">
              <w:rPr>
                <w:noProof/>
                <w:lang w:eastAsia="de-CH"/>
              </w:rPr>
              <w:t xml:space="preserve"> sowie einer groben Schielderung des Problems.</w:t>
            </w:r>
          </w:p>
          <w:p w:rsidR="00B572CF" w:rsidRDefault="00B572CF" w:rsidP="003B0CFA">
            <w:pPr>
              <w:pStyle w:val="Listenabsatz"/>
              <w:numPr>
                <w:ilvl w:val="0"/>
                <w:numId w:val="17"/>
              </w:numPr>
              <w:rPr>
                <w:noProof/>
                <w:lang w:eastAsia="de-CH"/>
              </w:rPr>
            </w:pPr>
            <w:r>
              <w:rPr>
                <w:noProof/>
                <w:lang w:eastAsia="de-CH"/>
              </w:rPr>
              <w:t>Terminvereinbarung:</w:t>
            </w:r>
            <w:r w:rsidR="006F72A6">
              <w:rPr>
                <w:noProof/>
                <w:lang w:eastAsia="de-CH"/>
              </w:rPr>
              <w:t xml:space="preserve"> </w:t>
            </w:r>
            <w:r w:rsidR="00C02102">
              <w:rPr>
                <w:noProof/>
                <w:lang w:eastAsia="de-CH"/>
              </w:rPr>
              <w:t>Sanitär ruft Kunde schnell zurück an zur Terminvereinbarung</w:t>
            </w:r>
            <w:r w:rsidR="00304409">
              <w:rPr>
                <w:noProof/>
                <w:lang w:eastAsia="de-CH"/>
              </w:rPr>
              <w:t>,</w:t>
            </w:r>
            <w:r w:rsidR="00C02102">
              <w:rPr>
                <w:noProof/>
                <w:lang w:eastAsia="de-CH"/>
              </w:rPr>
              <w:t xml:space="preserve"> </w:t>
            </w:r>
            <w:r w:rsidR="00C02102">
              <w:rPr>
                <w:noProof/>
                <w:lang w:eastAsia="de-CH"/>
              </w:rPr>
              <w:lastRenderedPageBreak/>
              <w:t>falls diese ihm die Aufträge durch d</w:t>
            </w:r>
            <w:r w:rsidR="00BC0048">
              <w:rPr>
                <w:noProof/>
                <w:lang w:eastAsia="de-CH"/>
              </w:rPr>
              <w:t>ie Sekretärin zugeteilt wurden. Termin so bestimmen, dass er gut</w:t>
            </w:r>
            <w:r w:rsidR="00F82BB8">
              <w:rPr>
                <w:noProof/>
                <w:lang w:eastAsia="de-CH"/>
              </w:rPr>
              <w:t xml:space="preserve"> in</w:t>
            </w:r>
            <w:r w:rsidR="00BC0048">
              <w:rPr>
                <w:noProof/>
                <w:lang w:eastAsia="de-CH"/>
              </w:rPr>
              <w:t xml:space="preserve"> </w:t>
            </w:r>
            <w:r w:rsidR="00765F67">
              <w:rPr>
                <w:noProof/>
                <w:lang w:eastAsia="de-CH"/>
              </w:rPr>
              <w:t xml:space="preserve">abzufahrende </w:t>
            </w:r>
            <w:r w:rsidR="00BC0048">
              <w:rPr>
                <w:noProof/>
                <w:lang w:eastAsia="de-CH"/>
              </w:rPr>
              <w:t>Route passt.</w:t>
            </w:r>
          </w:p>
          <w:p w:rsidR="00C84258" w:rsidRDefault="00C84258" w:rsidP="003B0CFA">
            <w:pPr>
              <w:pStyle w:val="Listenabsatz"/>
              <w:numPr>
                <w:ilvl w:val="0"/>
                <w:numId w:val="17"/>
              </w:numPr>
              <w:rPr>
                <w:noProof/>
                <w:lang w:eastAsia="de-CH"/>
              </w:rPr>
            </w:pPr>
            <w:r>
              <w:rPr>
                <w:noProof/>
                <w:lang w:eastAsia="de-CH"/>
              </w:rPr>
              <w:t>Materialbeschaffung: Morgens das benötigte Material</w:t>
            </w:r>
            <w:r w:rsidR="0044597F">
              <w:rPr>
                <w:noProof/>
                <w:lang w:eastAsia="de-CH"/>
              </w:rPr>
              <w:t xml:space="preserve"> für die abzuarbeitenden Aufträge</w:t>
            </w:r>
            <w:r>
              <w:rPr>
                <w:noProof/>
                <w:lang w:eastAsia="de-CH"/>
              </w:rPr>
              <w:t xml:space="preserve"> einpacken oder gegebenenfalls einkaufen. </w:t>
            </w:r>
          </w:p>
          <w:p w:rsidR="00B572CF" w:rsidRDefault="00B572CF" w:rsidP="003B0CFA">
            <w:pPr>
              <w:pStyle w:val="Listenabsatz"/>
              <w:numPr>
                <w:ilvl w:val="0"/>
                <w:numId w:val="17"/>
              </w:numPr>
              <w:rPr>
                <w:noProof/>
                <w:lang w:eastAsia="de-CH"/>
              </w:rPr>
            </w:pPr>
            <w:r>
              <w:rPr>
                <w:noProof/>
                <w:lang w:eastAsia="de-CH"/>
              </w:rPr>
              <w:t>Kundenbesuch:</w:t>
            </w:r>
            <w:r w:rsidR="008C58F0">
              <w:rPr>
                <w:noProof/>
                <w:lang w:eastAsia="de-CH"/>
              </w:rPr>
              <w:t xml:space="preserve"> </w:t>
            </w:r>
            <w:r w:rsidR="0013598A">
              <w:rPr>
                <w:noProof/>
                <w:lang w:eastAsia="de-CH"/>
              </w:rPr>
              <w:t>Genauere Information über Problem. Schnelle und präzise Erledigung der Arbeit.</w:t>
            </w:r>
          </w:p>
          <w:p w:rsidR="00B572CF" w:rsidRDefault="00B572CF" w:rsidP="008C58F0">
            <w:pPr>
              <w:pStyle w:val="Listenabsatz"/>
              <w:numPr>
                <w:ilvl w:val="0"/>
                <w:numId w:val="17"/>
              </w:numPr>
              <w:rPr>
                <w:noProof/>
                <w:lang w:eastAsia="de-CH"/>
              </w:rPr>
            </w:pPr>
            <w:r>
              <w:rPr>
                <w:noProof/>
                <w:lang w:eastAsia="de-CH"/>
              </w:rPr>
              <w:t>Rapport:</w:t>
            </w:r>
            <w:r w:rsidR="008C58F0">
              <w:rPr>
                <w:noProof/>
                <w:lang w:eastAsia="de-CH"/>
              </w:rPr>
              <w:t xml:space="preserve"> </w:t>
            </w:r>
            <w:r w:rsidR="00EB7C14">
              <w:rPr>
                <w:noProof/>
                <w:lang w:eastAsia="de-CH"/>
              </w:rPr>
              <w:t xml:space="preserve">Rapport schon bei Kunden ausfüllen. Materialliste korrekt ausfüllen und an Rapport heften. </w:t>
            </w:r>
            <w:r w:rsidR="00030969">
              <w:rPr>
                <w:noProof/>
                <w:lang w:eastAsia="de-CH"/>
              </w:rPr>
              <w:t>Rapport in Wochenrythmus abgeben.</w:t>
            </w:r>
          </w:p>
        </w:tc>
      </w:tr>
      <w:tr w:rsidR="00B572CF" w:rsidTr="003B0CFA">
        <w:tc>
          <w:tcPr>
            <w:tcW w:w="1809" w:type="dxa"/>
          </w:tcPr>
          <w:p w:rsidR="00B572CF" w:rsidRDefault="00B572CF" w:rsidP="003B0CFA">
            <w:r>
              <w:lastRenderedPageBreak/>
              <w:t>Schlechter Ablauf</w:t>
            </w:r>
          </w:p>
        </w:tc>
        <w:tc>
          <w:tcPr>
            <w:tcW w:w="7797" w:type="dxa"/>
          </w:tcPr>
          <w:p w:rsidR="00B572CF" w:rsidRDefault="00B572CF" w:rsidP="003B0CFA">
            <w:pPr>
              <w:pStyle w:val="Listenabsatz"/>
              <w:numPr>
                <w:ilvl w:val="0"/>
                <w:numId w:val="17"/>
              </w:numPr>
              <w:rPr>
                <w:noProof/>
                <w:lang w:eastAsia="de-CH"/>
              </w:rPr>
            </w:pPr>
            <w:r>
              <w:rPr>
                <w:noProof/>
                <w:lang w:eastAsia="de-CH"/>
              </w:rPr>
              <w:t>Kundenanfrage:</w:t>
            </w:r>
            <w:r w:rsidR="00505848">
              <w:rPr>
                <w:noProof/>
                <w:lang w:eastAsia="de-CH"/>
              </w:rPr>
              <w:t xml:space="preserve"> Auftraggeber wird nicht notiert. </w:t>
            </w:r>
            <w:r w:rsidR="0048746F">
              <w:rPr>
                <w:noProof/>
                <w:lang w:eastAsia="de-CH"/>
              </w:rPr>
              <w:t xml:space="preserve">Im schlimmsten Fall ist </w:t>
            </w:r>
            <w:r w:rsidR="004260B2">
              <w:rPr>
                <w:noProof/>
                <w:lang w:eastAsia="de-CH"/>
              </w:rPr>
              <w:t xml:space="preserve">Verwaltung </w:t>
            </w:r>
            <w:r w:rsidR="00505848">
              <w:rPr>
                <w:noProof/>
                <w:lang w:eastAsia="de-CH"/>
              </w:rPr>
              <w:t xml:space="preserve">nicht informiert über Auftrag (Auftrag von </w:t>
            </w:r>
            <w:r w:rsidR="00E95507">
              <w:rPr>
                <w:noProof/>
                <w:lang w:eastAsia="de-CH"/>
              </w:rPr>
              <w:t>Mieter anstatt der Verwaltung</w:t>
            </w:r>
            <w:r w:rsidR="00304409">
              <w:rPr>
                <w:noProof/>
                <w:lang w:eastAsia="de-CH"/>
              </w:rPr>
              <w:t>. Führt zum Problem wer</w:t>
            </w:r>
            <w:r w:rsidR="000924F1">
              <w:rPr>
                <w:noProof/>
                <w:lang w:eastAsia="de-CH"/>
              </w:rPr>
              <w:t xml:space="preserve"> die Rechnung nun bezahlen soll</w:t>
            </w:r>
            <w:r w:rsidR="00E95507">
              <w:rPr>
                <w:noProof/>
                <w:lang w:eastAsia="de-CH"/>
              </w:rPr>
              <w:t>).</w:t>
            </w:r>
          </w:p>
          <w:p w:rsidR="00B572CF" w:rsidRDefault="00B572CF" w:rsidP="003B0CFA">
            <w:pPr>
              <w:pStyle w:val="Listenabsatz"/>
              <w:numPr>
                <w:ilvl w:val="0"/>
                <w:numId w:val="17"/>
              </w:numPr>
              <w:rPr>
                <w:noProof/>
                <w:lang w:eastAsia="de-CH"/>
              </w:rPr>
            </w:pPr>
            <w:r>
              <w:rPr>
                <w:noProof/>
                <w:lang w:eastAsia="de-CH"/>
              </w:rPr>
              <w:t>Terminvereinbarung:</w:t>
            </w:r>
            <w:r w:rsidR="008C238C">
              <w:rPr>
                <w:noProof/>
                <w:lang w:eastAsia="de-CH"/>
              </w:rPr>
              <w:t xml:space="preserve"> Falls die Aufträge durch die Sekretärin zugeteilt wurden wartet Isa Sabani oft ein paar Tage mit dem Anruf und vereinbart dann eines sehr kurzfristigen Termin. Vereinbart auch Termine die nicht sich nicht in den normalen Arbeitszeiten befinden (Bsp. 19:30 Uhr abends). </w:t>
            </w:r>
            <w:r w:rsidR="009C3F78">
              <w:rPr>
                <w:noProof/>
                <w:lang w:eastAsia="de-CH"/>
              </w:rPr>
              <w:t xml:space="preserve">Bei Anruf direkt bei ihm hat er das Gefühl er muss sofort erscheinen und verschiebt dadurch Termine die schon an dieser Zeit eingetragen sind. </w:t>
            </w:r>
            <w:r w:rsidR="000924F1">
              <w:rPr>
                <w:noProof/>
                <w:lang w:eastAsia="de-CH"/>
              </w:rPr>
              <w:t>Allgemein</w:t>
            </w:r>
            <w:r w:rsidR="008D07A5">
              <w:rPr>
                <w:noProof/>
                <w:lang w:eastAsia="de-CH"/>
              </w:rPr>
              <w:t xml:space="preserve"> fehlende Vorrausplanung.</w:t>
            </w:r>
          </w:p>
          <w:p w:rsidR="00B0366D" w:rsidRDefault="00B0366D" w:rsidP="003B0CFA">
            <w:pPr>
              <w:pStyle w:val="Listenabsatz"/>
              <w:numPr>
                <w:ilvl w:val="0"/>
                <w:numId w:val="17"/>
              </w:numPr>
              <w:rPr>
                <w:noProof/>
                <w:lang w:eastAsia="de-CH"/>
              </w:rPr>
            </w:pPr>
            <w:r>
              <w:rPr>
                <w:noProof/>
                <w:lang w:eastAsia="de-CH"/>
              </w:rPr>
              <w:t>Materialbeschaffung: Standardteile werden vergessen.</w:t>
            </w:r>
          </w:p>
          <w:p w:rsidR="00B572CF" w:rsidRDefault="00B572CF" w:rsidP="003B0CFA">
            <w:pPr>
              <w:pStyle w:val="Listenabsatz"/>
              <w:numPr>
                <w:ilvl w:val="0"/>
                <w:numId w:val="17"/>
              </w:numPr>
              <w:rPr>
                <w:noProof/>
                <w:lang w:eastAsia="de-CH"/>
              </w:rPr>
            </w:pPr>
            <w:r>
              <w:rPr>
                <w:noProof/>
                <w:lang w:eastAsia="de-CH"/>
              </w:rPr>
              <w:t>Kundenbesuch:</w:t>
            </w:r>
            <w:r w:rsidR="008D07A5">
              <w:rPr>
                <w:noProof/>
                <w:lang w:eastAsia="de-CH"/>
              </w:rPr>
              <w:t xml:space="preserve"> </w:t>
            </w:r>
            <w:r w:rsidR="00252A65">
              <w:rPr>
                <w:noProof/>
                <w:lang w:eastAsia="de-CH"/>
              </w:rPr>
              <w:t>Die beiden Sanitäre erledigen ihre Arbeit immer sehr gewissenhaft und mit einer hohen Qualität somit werden hier keine negativen Punkte aufgelistet.</w:t>
            </w:r>
          </w:p>
          <w:p w:rsidR="00B572CF" w:rsidRDefault="00B572CF" w:rsidP="003B0CFA">
            <w:pPr>
              <w:pStyle w:val="Listenabsatz"/>
              <w:numPr>
                <w:ilvl w:val="0"/>
                <w:numId w:val="17"/>
              </w:numPr>
              <w:rPr>
                <w:noProof/>
                <w:lang w:eastAsia="de-CH"/>
              </w:rPr>
            </w:pPr>
            <w:r>
              <w:rPr>
                <w:noProof/>
                <w:lang w:eastAsia="de-CH"/>
              </w:rPr>
              <w:t>Rapport:</w:t>
            </w:r>
            <w:r w:rsidR="00252A65">
              <w:rPr>
                <w:noProof/>
                <w:lang w:eastAsia="de-CH"/>
              </w:rPr>
              <w:t xml:space="preserve"> Rapporte werden nicht ausgefüllt. Datum und Auftragsgeber fehlen. Mehrere Aufträge werden auf den gleichen Rapport geschrieben. Rapporte werden </w:t>
            </w:r>
            <w:r w:rsidR="00786962">
              <w:rPr>
                <w:noProof/>
                <w:lang w:eastAsia="de-CH"/>
              </w:rPr>
              <w:t>erst nach 2-3 Wochen übergeben oder erst dann nachgetragen. Materialliste wird nicht ausgefüllt.</w:t>
            </w:r>
          </w:p>
        </w:tc>
      </w:tr>
      <w:tr w:rsidR="003E72C0" w:rsidTr="003B0CFA">
        <w:tc>
          <w:tcPr>
            <w:tcW w:w="1809" w:type="dxa"/>
          </w:tcPr>
          <w:p w:rsidR="003E72C0" w:rsidRDefault="003E72C0" w:rsidP="003B0CFA">
            <w:pPr>
              <w:rPr>
                <w:noProof/>
                <w:lang w:eastAsia="de-CH"/>
              </w:rPr>
            </w:pPr>
            <w:r>
              <w:rPr>
                <w:noProof/>
                <w:lang w:eastAsia="de-CH"/>
              </w:rPr>
              <w:t>Warum ist es schlecht gelaufen?</w:t>
            </w:r>
          </w:p>
          <w:p w:rsidR="003E72C0" w:rsidRDefault="003E72C0" w:rsidP="003B0CFA">
            <w:pPr>
              <w:rPr>
                <w:noProof/>
                <w:lang w:eastAsia="de-CH"/>
              </w:rPr>
            </w:pPr>
            <w:r>
              <w:rPr>
                <w:noProof/>
                <w:lang w:eastAsia="de-CH"/>
              </w:rPr>
              <w:t>An was ist es gelegen?</w:t>
            </w:r>
          </w:p>
          <w:p w:rsidR="003E72C0" w:rsidRDefault="003E72C0" w:rsidP="003B0CFA"/>
        </w:tc>
        <w:tc>
          <w:tcPr>
            <w:tcW w:w="7797" w:type="dxa"/>
          </w:tcPr>
          <w:p w:rsidR="003E72C0" w:rsidRDefault="00024374" w:rsidP="00024374">
            <w:pPr>
              <w:pStyle w:val="Listenabsatz"/>
              <w:numPr>
                <w:ilvl w:val="0"/>
                <w:numId w:val="20"/>
              </w:numPr>
              <w:rPr>
                <w:noProof/>
                <w:lang w:eastAsia="de-CH"/>
              </w:rPr>
            </w:pPr>
            <w:r>
              <w:rPr>
                <w:noProof/>
                <w:lang w:eastAsia="de-CH"/>
              </w:rPr>
              <w:t>Schlechte Kommunikation</w:t>
            </w:r>
          </w:p>
          <w:p w:rsidR="00BE266B" w:rsidRDefault="00BE266B" w:rsidP="00024374">
            <w:pPr>
              <w:pStyle w:val="Listenabsatz"/>
              <w:numPr>
                <w:ilvl w:val="0"/>
                <w:numId w:val="20"/>
              </w:numPr>
              <w:rPr>
                <w:noProof/>
                <w:lang w:eastAsia="de-CH"/>
              </w:rPr>
            </w:pPr>
            <w:r>
              <w:rPr>
                <w:noProof/>
                <w:lang w:eastAsia="de-CH"/>
              </w:rPr>
              <w:t>Schlechte Organisation (</w:t>
            </w:r>
            <w:r w:rsidR="003D5687">
              <w:rPr>
                <w:noProof/>
                <w:lang w:eastAsia="de-CH"/>
              </w:rPr>
              <w:t xml:space="preserve">Bsp. </w:t>
            </w:r>
            <w:r>
              <w:rPr>
                <w:noProof/>
                <w:lang w:eastAsia="de-CH"/>
              </w:rPr>
              <w:t>Materialien werden vergessen)</w:t>
            </w:r>
          </w:p>
          <w:p w:rsidR="00AE3C66" w:rsidRDefault="00AE3C66" w:rsidP="00024374">
            <w:pPr>
              <w:pStyle w:val="Listenabsatz"/>
              <w:numPr>
                <w:ilvl w:val="0"/>
                <w:numId w:val="20"/>
              </w:numPr>
              <w:rPr>
                <w:noProof/>
                <w:lang w:eastAsia="de-CH"/>
              </w:rPr>
            </w:pPr>
            <w:r>
              <w:rPr>
                <w:noProof/>
                <w:lang w:eastAsia="de-CH"/>
              </w:rPr>
              <w:t>Fehlende Vorrausplanung</w:t>
            </w:r>
          </w:p>
          <w:p w:rsidR="00AE3C66" w:rsidRDefault="00AE3C66" w:rsidP="00553256">
            <w:pPr>
              <w:pStyle w:val="Listenabsatz"/>
              <w:numPr>
                <w:ilvl w:val="0"/>
                <w:numId w:val="20"/>
              </w:numPr>
              <w:rPr>
                <w:noProof/>
                <w:lang w:eastAsia="de-CH"/>
              </w:rPr>
            </w:pPr>
            <w:r>
              <w:rPr>
                <w:noProof/>
                <w:lang w:eastAsia="de-CH"/>
              </w:rPr>
              <w:t>Wenn Rapporte fehlen müssen dies na</w:t>
            </w:r>
            <w:r w:rsidR="00223DCB">
              <w:rPr>
                <w:noProof/>
                <w:lang w:eastAsia="de-CH"/>
              </w:rPr>
              <w:t xml:space="preserve">chträglich nachgetragen werden. </w:t>
            </w:r>
            <w:r w:rsidR="00830B7B">
              <w:rPr>
                <w:noProof/>
                <w:lang w:eastAsia="de-CH"/>
              </w:rPr>
              <w:t>Dabei wird aufgewendete Zeit und das gebrauchte Material geschätzt, wodurch Fehler und ein damit einhergehender Geldverlust entstehen</w:t>
            </w:r>
            <w:r w:rsidR="0092696F">
              <w:rPr>
                <w:noProof/>
                <w:lang w:eastAsia="de-CH"/>
              </w:rPr>
              <w:t>.</w:t>
            </w:r>
          </w:p>
        </w:tc>
      </w:tr>
      <w:tr w:rsidR="00B572CF" w:rsidTr="003B0CFA">
        <w:tc>
          <w:tcPr>
            <w:tcW w:w="1809" w:type="dxa"/>
          </w:tcPr>
          <w:p w:rsidR="00B572CF" w:rsidRDefault="00B572CF" w:rsidP="003B0CFA">
            <w:r>
              <w:t>Arbeitsumgebung (Material, Auto, Telefon)</w:t>
            </w:r>
          </w:p>
        </w:tc>
        <w:tc>
          <w:tcPr>
            <w:tcW w:w="7797" w:type="dxa"/>
          </w:tcPr>
          <w:p w:rsidR="00B572CF" w:rsidRDefault="001263AF" w:rsidP="001263AF">
            <w:pPr>
              <w:pStyle w:val="Listenabsatz"/>
              <w:numPr>
                <w:ilvl w:val="0"/>
                <w:numId w:val="21"/>
              </w:numPr>
              <w:rPr>
                <w:noProof/>
                <w:lang w:eastAsia="de-CH"/>
              </w:rPr>
            </w:pPr>
            <w:r>
              <w:rPr>
                <w:noProof/>
                <w:lang w:eastAsia="de-CH"/>
              </w:rPr>
              <w:t>Rapporte</w:t>
            </w:r>
          </w:p>
          <w:p w:rsidR="001263AF" w:rsidRDefault="001263AF" w:rsidP="001263AF">
            <w:pPr>
              <w:pStyle w:val="Listenabsatz"/>
              <w:numPr>
                <w:ilvl w:val="0"/>
                <w:numId w:val="21"/>
              </w:numPr>
              <w:rPr>
                <w:noProof/>
                <w:lang w:eastAsia="de-CH"/>
              </w:rPr>
            </w:pPr>
            <w:r>
              <w:rPr>
                <w:noProof/>
                <w:lang w:eastAsia="de-CH"/>
              </w:rPr>
              <w:t>Materialliste</w:t>
            </w:r>
          </w:p>
          <w:p w:rsidR="001263AF" w:rsidRDefault="001263AF" w:rsidP="001263AF">
            <w:pPr>
              <w:pStyle w:val="Listenabsatz"/>
              <w:numPr>
                <w:ilvl w:val="0"/>
                <w:numId w:val="21"/>
              </w:numPr>
              <w:rPr>
                <w:noProof/>
                <w:lang w:eastAsia="de-CH"/>
              </w:rPr>
            </w:pPr>
            <w:r>
              <w:rPr>
                <w:noProof/>
                <w:lang w:eastAsia="de-CH"/>
              </w:rPr>
              <w:t>Mobiltelefon</w:t>
            </w:r>
          </w:p>
          <w:p w:rsidR="00B572CF" w:rsidRDefault="001263AF" w:rsidP="00456D1F">
            <w:pPr>
              <w:pStyle w:val="Listenabsatz"/>
              <w:numPr>
                <w:ilvl w:val="0"/>
                <w:numId w:val="21"/>
              </w:numPr>
              <w:rPr>
                <w:noProof/>
                <w:lang w:eastAsia="de-CH"/>
              </w:rPr>
            </w:pPr>
            <w:r>
              <w:rPr>
                <w:noProof/>
                <w:lang w:eastAsia="de-CH"/>
              </w:rPr>
              <w:t>Laptop</w:t>
            </w:r>
          </w:p>
        </w:tc>
      </w:tr>
      <w:tr w:rsidR="00B572CF" w:rsidTr="003B0CFA">
        <w:tc>
          <w:tcPr>
            <w:tcW w:w="1809" w:type="dxa"/>
          </w:tcPr>
          <w:p w:rsidR="00B572CF" w:rsidRDefault="00B572CF" w:rsidP="003B0CFA">
            <w:r>
              <w:t>(</w:t>
            </w:r>
            <w:proofErr w:type="spellStart"/>
            <w:r>
              <w:t>Inquiry</w:t>
            </w:r>
            <w:proofErr w:type="spellEnd"/>
            <w:r>
              <w:t xml:space="preserve"> Modus)</w:t>
            </w:r>
          </w:p>
        </w:tc>
        <w:tc>
          <w:tcPr>
            <w:tcW w:w="7797" w:type="dxa"/>
          </w:tcPr>
          <w:p w:rsidR="00B572CF" w:rsidRDefault="00B572CF" w:rsidP="003B0CFA">
            <w:pPr>
              <w:rPr>
                <w:noProof/>
                <w:lang w:eastAsia="de-CH"/>
              </w:rPr>
            </w:pPr>
            <w:r>
              <w:rPr>
                <w:noProof/>
                <w:lang w:eastAsia="de-CH"/>
              </w:rPr>
              <w:t>Können wir diesen Fall genauer durchgehen? Ganz genau schauen.</w:t>
            </w:r>
          </w:p>
        </w:tc>
      </w:tr>
      <w:tr w:rsidR="00B572CF" w:rsidTr="003B0CFA">
        <w:tc>
          <w:tcPr>
            <w:tcW w:w="1809" w:type="dxa"/>
          </w:tcPr>
          <w:p w:rsidR="00B572CF" w:rsidRDefault="00B572CF" w:rsidP="003B0CFA">
            <w:r>
              <w:t>Wie wird der Rapport geschrieben?</w:t>
            </w:r>
          </w:p>
        </w:tc>
        <w:tc>
          <w:tcPr>
            <w:tcW w:w="7797" w:type="dxa"/>
          </w:tcPr>
          <w:p w:rsidR="00B572CF" w:rsidRDefault="00B572CF" w:rsidP="003B0CFA">
            <w:pPr>
              <w:rPr>
                <w:noProof/>
                <w:lang w:eastAsia="de-CH"/>
              </w:rPr>
            </w:pPr>
          </w:p>
        </w:tc>
      </w:tr>
      <w:tr w:rsidR="00B572CF" w:rsidTr="003B0CFA">
        <w:tc>
          <w:tcPr>
            <w:tcW w:w="1809" w:type="dxa"/>
          </w:tcPr>
          <w:p w:rsidR="00B572CF" w:rsidRDefault="00B572CF" w:rsidP="003B0CFA">
            <w:r>
              <w:t>Beispiel für Rapport. Achtung: nicht wie es sein sollte, sondern wie es wirklich ist!</w:t>
            </w:r>
          </w:p>
        </w:tc>
        <w:tc>
          <w:tcPr>
            <w:tcW w:w="7797" w:type="dxa"/>
          </w:tcPr>
          <w:p w:rsidR="00B572CF" w:rsidRDefault="0045107E" w:rsidP="003B0CFA">
            <w:pPr>
              <w:rPr>
                <w:noProof/>
                <w:lang w:eastAsia="de-CH"/>
              </w:rPr>
            </w:pPr>
            <w:r>
              <w:rPr>
                <w:noProof/>
                <w:lang w:eastAsia="de-CH"/>
              </w:rPr>
              <w:t>Siehe Fotos</w:t>
            </w:r>
          </w:p>
        </w:tc>
      </w:tr>
      <w:tr w:rsidR="00B572CF" w:rsidTr="003B0CFA">
        <w:tc>
          <w:tcPr>
            <w:tcW w:w="1809" w:type="dxa"/>
          </w:tcPr>
          <w:p w:rsidR="00B572CF" w:rsidRDefault="00B572CF" w:rsidP="003B0CFA">
            <w:r>
              <w:t>Wie oft wird der Rapport abgegeben?</w:t>
            </w:r>
          </w:p>
        </w:tc>
        <w:tc>
          <w:tcPr>
            <w:tcW w:w="7797" w:type="dxa"/>
          </w:tcPr>
          <w:p w:rsidR="00B572CF" w:rsidRDefault="00955D7D" w:rsidP="003B0CFA">
            <w:pPr>
              <w:rPr>
                <w:noProof/>
                <w:lang w:eastAsia="de-CH"/>
              </w:rPr>
            </w:pPr>
            <w:r>
              <w:rPr>
                <w:noProof/>
                <w:lang w:eastAsia="de-CH"/>
              </w:rPr>
              <w:t>meist alle 2-3 Wochen</w:t>
            </w:r>
          </w:p>
        </w:tc>
      </w:tr>
      <w:tr w:rsidR="00B572CF" w:rsidTr="003B0CFA">
        <w:tc>
          <w:tcPr>
            <w:tcW w:w="1809" w:type="dxa"/>
          </w:tcPr>
          <w:p w:rsidR="00B572CF" w:rsidRDefault="00B572CF" w:rsidP="003B0CFA">
            <w:r>
              <w:t>Wann und wie wird die Adresse erfasst? Und die verwendeten Materialien? Notiz Zeitaufwand / Datum?</w:t>
            </w:r>
          </w:p>
        </w:tc>
        <w:tc>
          <w:tcPr>
            <w:tcW w:w="7797" w:type="dxa"/>
          </w:tcPr>
          <w:p w:rsidR="00B572CF" w:rsidRDefault="00B572CF" w:rsidP="003B0CFA">
            <w:pPr>
              <w:rPr>
                <w:noProof/>
                <w:lang w:eastAsia="de-CH"/>
              </w:rPr>
            </w:pPr>
          </w:p>
        </w:tc>
      </w:tr>
      <w:tr w:rsidR="00B572CF" w:rsidTr="003B0CFA">
        <w:tc>
          <w:tcPr>
            <w:tcW w:w="1809" w:type="dxa"/>
          </w:tcPr>
          <w:p w:rsidR="00B572CF" w:rsidRDefault="00B572CF" w:rsidP="003B0CFA">
            <w:r>
              <w:t xml:space="preserve">Was für Probleme gibt es </w:t>
            </w:r>
            <w:proofErr w:type="spellStart"/>
            <w:r>
              <w:t>im</w:t>
            </w:r>
            <w:proofErr w:type="spellEnd"/>
            <w:r>
              <w:t xml:space="preserve"> Bezug auf den Rapport?</w:t>
            </w:r>
          </w:p>
        </w:tc>
        <w:tc>
          <w:tcPr>
            <w:tcW w:w="7797" w:type="dxa"/>
          </w:tcPr>
          <w:p w:rsidR="00F932D6" w:rsidRDefault="00830B7B" w:rsidP="003B0CFA">
            <w:pPr>
              <w:rPr>
                <w:noProof/>
                <w:lang w:eastAsia="de-CH"/>
              </w:rPr>
            </w:pPr>
            <w:r>
              <w:rPr>
                <w:noProof/>
                <w:lang w:eastAsia="de-CH"/>
              </w:rPr>
              <w:t xml:space="preserve">Oft wird dieser nachträglich ausgefüllt, dabei </w:t>
            </w:r>
            <w:r w:rsidR="005C68A1">
              <w:rPr>
                <w:noProof/>
                <w:lang w:eastAsia="de-CH"/>
              </w:rPr>
              <w:t>wird gehen oft Dinge vergess</w:t>
            </w:r>
            <w:r w:rsidR="00B647EF">
              <w:rPr>
                <w:noProof/>
                <w:lang w:eastAsia="de-CH"/>
              </w:rPr>
              <w:t xml:space="preserve">en wie das </w:t>
            </w:r>
          </w:p>
          <w:p w:rsidR="00B572CF" w:rsidRDefault="00B647EF" w:rsidP="003B0CFA">
            <w:pPr>
              <w:rPr>
                <w:noProof/>
                <w:lang w:eastAsia="de-CH"/>
              </w:rPr>
            </w:pPr>
            <w:r>
              <w:rPr>
                <w:noProof/>
                <w:lang w:eastAsia="de-CH"/>
              </w:rPr>
              <w:t>verwendete Material.</w:t>
            </w:r>
          </w:p>
          <w:p w:rsidR="00F932D6" w:rsidRDefault="00F932D6" w:rsidP="003B0CFA">
            <w:pPr>
              <w:rPr>
                <w:noProof/>
                <w:lang w:eastAsia="de-CH"/>
              </w:rPr>
            </w:pPr>
          </w:p>
          <w:p w:rsidR="00F932D6" w:rsidRDefault="00F932D6" w:rsidP="003B0CFA">
            <w:pPr>
              <w:rPr>
                <w:noProof/>
                <w:lang w:eastAsia="de-CH"/>
              </w:rPr>
            </w:pPr>
          </w:p>
        </w:tc>
      </w:tr>
      <w:tr w:rsidR="00B572CF" w:rsidTr="003B0CFA">
        <w:tc>
          <w:tcPr>
            <w:tcW w:w="1809" w:type="dxa"/>
          </w:tcPr>
          <w:p w:rsidR="00B572CF" w:rsidRDefault="00B572CF" w:rsidP="003B0CFA">
            <w:r>
              <w:lastRenderedPageBreak/>
              <w:t>Meinung zu aktuellem System / Vorgehen?</w:t>
            </w:r>
          </w:p>
        </w:tc>
        <w:tc>
          <w:tcPr>
            <w:tcW w:w="7797" w:type="dxa"/>
          </w:tcPr>
          <w:p w:rsidR="00B572CF" w:rsidRDefault="00E9104C" w:rsidP="000924F1">
            <w:pPr>
              <w:rPr>
                <w:noProof/>
                <w:lang w:eastAsia="de-CH"/>
              </w:rPr>
            </w:pPr>
            <w:r>
              <w:rPr>
                <w:noProof/>
                <w:lang w:eastAsia="de-CH"/>
              </w:rPr>
              <w:t>Vorgehen ist sehr uneffektiv</w:t>
            </w:r>
            <w:r w:rsidR="00A40682">
              <w:rPr>
                <w:noProof/>
                <w:lang w:eastAsia="de-CH"/>
              </w:rPr>
              <w:t>. Extremer Zeitaufwand um alle Unterlagen zusammenzustellen. Dadurch verzögert sich auch der Rechnungsversand.</w:t>
            </w:r>
            <w:r w:rsidR="00C11148">
              <w:rPr>
                <w:noProof/>
                <w:lang w:eastAsia="de-CH"/>
              </w:rPr>
              <w:t xml:space="preserve"> Verluste entsehen weil vergessen wird der Rapport und die Materialliste </w:t>
            </w:r>
            <w:r w:rsidR="000924F1">
              <w:rPr>
                <w:noProof/>
                <w:lang w:eastAsia="de-CH"/>
              </w:rPr>
              <w:t>gleich</w:t>
            </w:r>
            <w:r w:rsidR="00C11148">
              <w:rPr>
                <w:noProof/>
                <w:lang w:eastAsia="de-CH"/>
              </w:rPr>
              <w:t xml:space="preserve"> auszufüllen.</w:t>
            </w:r>
          </w:p>
        </w:tc>
      </w:tr>
      <w:tr w:rsidR="00B572CF" w:rsidTr="003B0CFA">
        <w:tc>
          <w:tcPr>
            <w:tcW w:w="1809" w:type="dxa"/>
          </w:tcPr>
          <w:p w:rsidR="00B572CF" w:rsidRDefault="00B572CF" w:rsidP="003B0CFA">
            <w:r>
              <w:t>Verbesserungswünsche / Idealvorstellung?</w:t>
            </w:r>
          </w:p>
        </w:tc>
        <w:tc>
          <w:tcPr>
            <w:tcW w:w="7797" w:type="dxa"/>
          </w:tcPr>
          <w:p w:rsidR="007A2394" w:rsidRDefault="007A2394" w:rsidP="007A2394">
            <w:pPr>
              <w:rPr>
                <w:noProof/>
                <w:lang w:eastAsia="de-CH"/>
              </w:rPr>
            </w:pPr>
            <w:r>
              <w:rPr>
                <w:noProof/>
                <w:lang w:eastAsia="de-CH"/>
              </w:rPr>
              <w:t>Bess</w:t>
            </w:r>
            <w:r w:rsidR="004B36A6">
              <w:rPr>
                <w:noProof/>
                <w:lang w:eastAsia="de-CH"/>
              </w:rPr>
              <w:t>e</w:t>
            </w:r>
            <w:r>
              <w:rPr>
                <w:noProof/>
                <w:lang w:eastAsia="de-CH"/>
              </w:rPr>
              <w:t>re Kommunikation und</w:t>
            </w:r>
            <w:r w:rsidR="00621112">
              <w:rPr>
                <w:noProof/>
                <w:lang w:eastAsia="de-CH"/>
              </w:rPr>
              <w:t xml:space="preserve"> Organisation. </w:t>
            </w:r>
            <w:r w:rsidR="00836B77">
              <w:rPr>
                <w:noProof/>
                <w:lang w:eastAsia="de-CH"/>
              </w:rPr>
              <w:t>Schnelle und effektive Abgabe d</w:t>
            </w:r>
            <w:r w:rsidR="00070F0D">
              <w:rPr>
                <w:noProof/>
                <w:lang w:eastAsia="de-CH"/>
              </w:rPr>
              <w:t>er Rapporte und Materiallisten.</w:t>
            </w:r>
            <w:r w:rsidR="007D7BDB">
              <w:rPr>
                <w:noProof/>
                <w:lang w:eastAsia="de-CH"/>
              </w:rPr>
              <w:t xml:space="preserve"> Auftragsverteilung über Sekretariat, damit ist klar wem welche Aufträge gegeben wurden und ob diese schon ausgeführt wurden.</w:t>
            </w:r>
          </w:p>
        </w:tc>
      </w:tr>
      <w:tr w:rsidR="00B572CF" w:rsidTr="003B0CFA">
        <w:tc>
          <w:tcPr>
            <w:tcW w:w="1809" w:type="dxa"/>
          </w:tcPr>
          <w:p w:rsidR="00B572CF" w:rsidRDefault="00B572CF" w:rsidP="003B0CFA">
            <w:r>
              <w:t>Fotos</w:t>
            </w:r>
          </w:p>
        </w:tc>
        <w:tc>
          <w:tcPr>
            <w:tcW w:w="7797" w:type="dxa"/>
          </w:tcPr>
          <w:p w:rsidR="00B572CF" w:rsidRDefault="00B572CF" w:rsidP="003B0CFA">
            <w:pPr>
              <w:pStyle w:val="Listenabsatz"/>
              <w:numPr>
                <w:ilvl w:val="0"/>
                <w:numId w:val="17"/>
              </w:numPr>
              <w:rPr>
                <w:noProof/>
                <w:lang w:eastAsia="de-CH"/>
              </w:rPr>
            </w:pPr>
            <w:r>
              <w:rPr>
                <w:noProof/>
                <w:lang w:eastAsia="de-CH"/>
              </w:rPr>
              <w:t>Rapport</w:t>
            </w:r>
            <w:r w:rsidR="00EB1F09">
              <w:rPr>
                <w:noProof/>
                <w:lang w:eastAsia="de-CH"/>
              </w:rPr>
              <w:t>e</w:t>
            </w:r>
          </w:p>
          <w:p w:rsidR="00B572CF" w:rsidRDefault="00A40682" w:rsidP="00A40682">
            <w:pPr>
              <w:pStyle w:val="Listenabsatz"/>
              <w:numPr>
                <w:ilvl w:val="0"/>
                <w:numId w:val="17"/>
              </w:numPr>
              <w:rPr>
                <w:noProof/>
                <w:lang w:eastAsia="de-CH"/>
              </w:rPr>
            </w:pPr>
            <w:r>
              <w:rPr>
                <w:noProof/>
                <w:lang w:eastAsia="de-CH"/>
              </w:rPr>
              <w:t>Arbeitsplatz</w:t>
            </w:r>
          </w:p>
        </w:tc>
      </w:tr>
    </w:tbl>
    <w:p w:rsidR="0069446F" w:rsidRDefault="00235E83" w:rsidP="00235E83">
      <w:pPr>
        <w:pStyle w:val="berschrift3"/>
      </w:pPr>
      <w:bookmarkStart w:id="27" w:name="_Toc287705287"/>
      <w:r>
        <w:t>Fotos</w:t>
      </w:r>
      <w:bookmarkEnd w:id="27"/>
    </w:p>
    <w:p w:rsidR="00235E83" w:rsidRDefault="00B34106" w:rsidP="00B34106">
      <w:pPr>
        <w:jc w:val="center"/>
      </w:pPr>
      <w:r>
        <w:rPr>
          <w:noProof/>
          <w:lang w:eastAsia="de-CH"/>
        </w:rPr>
        <w:drawing>
          <wp:inline distT="0" distB="0" distL="0" distR="0" wp14:anchorId="7ED87D12" wp14:editId="5243051D">
            <wp:extent cx="4162425" cy="656675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0004.jpg"/>
                    <pic:cNvPicPr/>
                  </pic:nvPicPr>
                  <pic:blipFill>
                    <a:blip r:embed="rId33">
                      <a:extLst>
                        <a:ext uri="{28A0092B-C50C-407E-A947-70E740481C1C}">
                          <a14:useLocalDpi xmlns:a14="http://schemas.microsoft.com/office/drawing/2010/main" val="0"/>
                        </a:ext>
                      </a:extLst>
                    </a:blip>
                    <a:stretch>
                      <a:fillRect/>
                    </a:stretch>
                  </pic:blipFill>
                  <pic:spPr>
                    <a:xfrm>
                      <a:off x="0" y="0"/>
                      <a:ext cx="4164465" cy="6569978"/>
                    </a:xfrm>
                    <a:prstGeom prst="rect">
                      <a:avLst/>
                    </a:prstGeom>
                  </pic:spPr>
                </pic:pic>
              </a:graphicData>
            </a:graphic>
          </wp:inline>
        </w:drawing>
      </w:r>
    </w:p>
    <w:p w:rsidR="00C359A8" w:rsidRDefault="00016478" w:rsidP="00016478">
      <w:pPr>
        <w:jc w:val="center"/>
      </w:pPr>
      <w:r>
        <w:t>Beispiel eines guten Rapports. Auftra</w:t>
      </w:r>
      <w:r w:rsidR="00206BD8">
        <w:t>ggeber ist erfasst und Verweis auf Materialliste.</w:t>
      </w:r>
      <w:r w:rsidR="00C359A8">
        <w:br w:type="page"/>
      </w:r>
    </w:p>
    <w:p w:rsidR="00B34106" w:rsidRDefault="00C359A8" w:rsidP="00C359A8">
      <w:pPr>
        <w:jc w:val="center"/>
      </w:pPr>
      <w:r>
        <w:rPr>
          <w:noProof/>
          <w:lang w:eastAsia="de-CH"/>
        </w:rPr>
        <w:lastRenderedPageBreak/>
        <w:drawing>
          <wp:inline distT="0" distB="0" distL="0" distR="0" wp14:anchorId="4A175EAC" wp14:editId="7D97D275">
            <wp:extent cx="4164465" cy="6424393"/>
            <wp:effectExtent l="0" t="0" r="762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0004.jpg"/>
                    <pic:cNvPicPr/>
                  </pic:nvPicPr>
                  <pic:blipFill>
                    <a:blip r:embed="rId34">
                      <a:extLst>
                        <a:ext uri="{28A0092B-C50C-407E-A947-70E740481C1C}">
                          <a14:useLocalDpi xmlns:a14="http://schemas.microsoft.com/office/drawing/2010/main" val="0"/>
                        </a:ext>
                      </a:extLst>
                    </a:blip>
                    <a:stretch>
                      <a:fillRect/>
                    </a:stretch>
                  </pic:blipFill>
                  <pic:spPr>
                    <a:xfrm>
                      <a:off x="0" y="0"/>
                      <a:ext cx="4164465" cy="6424393"/>
                    </a:xfrm>
                    <a:prstGeom prst="rect">
                      <a:avLst/>
                    </a:prstGeom>
                  </pic:spPr>
                </pic:pic>
              </a:graphicData>
            </a:graphic>
          </wp:inline>
        </w:drawing>
      </w:r>
    </w:p>
    <w:p w:rsidR="008B5B75" w:rsidRDefault="009445BB" w:rsidP="008B5B75">
      <w:pPr>
        <w:jc w:val="center"/>
      </w:pPr>
      <w:r>
        <w:t>Beispiel eines schlechten Lieferscheins.</w:t>
      </w:r>
      <w:r w:rsidR="00F767A8">
        <w:t xml:space="preserve"> Zwei</w:t>
      </w:r>
      <w:r w:rsidR="00CE1E11">
        <w:t xml:space="preserve"> Objekte miteinander vermischt, fehlende Materialliste.</w:t>
      </w:r>
    </w:p>
    <w:p w:rsidR="008B5B75" w:rsidRDefault="008B5B75">
      <w:r>
        <w:br w:type="page"/>
      </w:r>
    </w:p>
    <w:p w:rsidR="00C359A8" w:rsidRDefault="00524925" w:rsidP="008B5B75">
      <w:pPr>
        <w:jc w:val="center"/>
      </w:pPr>
      <w:r>
        <w:rPr>
          <w:noProof/>
          <w:lang w:eastAsia="de-CH"/>
        </w:rPr>
        <w:lastRenderedPageBreak/>
        <w:drawing>
          <wp:inline distT="0" distB="0" distL="0" distR="0">
            <wp:extent cx="5760720" cy="3807460"/>
            <wp:effectExtent l="0" t="0" r="0" b="254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0012.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3807460"/>
                    </a:xfrm>
                    <a:prstGeom prst="rect">
                      <a:avLst/>
                    </a:prstGeom>
                  </pic:spPr>
                </pic:pic>
              </a:graphicData>
            </a:graphic>
          </wp:inline>
        </w:drawing>
      </w:r>
    </w:p>
    <w:p w:rsidR="00524925" w:rsidRPr="00235E83" w:rsidRDefault="00524925" w:rsidP="008B5B75">
      <w:pPr>
        <w:jc w:val="center"/>
      </w:pPr>
      <w:r>
        <w:t>Arbeitsumgebung von Christina Elmer.</w:t>
      </w:r>
    </w:p>
    <w:sectPr w:rsidR="00524925" w:rsidRPr="00235E83" w:rsidSect="008E328B">
      <w:headerReference w:type="default" r:id="rId36"/>
      <w:footerReference w:type="default" r:id="rId3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7C93" w:rsidRDefault="00C07C93" w:rsidP="008F2373">
      <w:pPr>
        <w:spacing w:after="0"/>
      </w:pPr>
      <w:r>
        <w:separator/>
      </w:r>
    </w:p>
  </w:endnote>
  <w:endnote w:type="continuationSeparator" w:id="0">
    <w:p w:rsidR="00C07C93" w:rsidRDefault="00C07C93"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2E65A6">
    <w:pPr>
      <w:pStyle w:val="Fuzeile"/>
    </w:pPr>
    <w:r w:rsidRPr="00DF0721">
      <w:t>EL</w:t>
    </w:r>
    <w:r w:rsidR="008F2373" w:rsidRPr="00DF0721">
      <w:t xml:space="preserve">, </w:t>
    </w:r>
    <w:r w:rsidRPr="00DF0721">
      <w:t>HC</w:t>
    </w:r>
    <w:r w:rsidR="008F2373" w:rsidRPr="00DF0721">
      <w:t xml:space="preserve">, </w:t>
    </w:r>
    <w:r w:rsidRPr="00DF0721">
      <w:t>TD</w:t>
    </w:r>
    <w:r w:rsidR="008F2373" w:rsidRPr="00DF0721">
      <w:tab/>
    </w:r>
    <w:r w:rsidR="00AF4AE0">
      <w:fldChar w:fldCharType="begin"/>
    </w:r>
    <w:r>
      <w:instrText xml:space="preserve"> DATE  \@ "d. MMMM yyyy"  \* MERGEFORMAT </w:instrText>
    </w:r>
    <w:r w:rsidR="00AF4AE0">
      <w:fldChar w:fldCharType="separate"/>
    </w:r>
    <w:r w:rsidR="00B64607">
      <w:rPr>
        <w:noProof/>
      </w:rPr>
      <w:t>12. März 2011</w:t>
    </w:r>
    <w:r w:rsidR="00AF4AE0">
      <w:fldChar w:fldCharType="end"/>
    </w:r>
    <w:r>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B64607" w:rsidRPr="00B64607">
      <w:rPr>
        <w:b/>
        <w:noProof/>
        <w:lang w:val="de-DE"/>
      </w:rPr>
      <w:t>1</w:t>
    </w:r>
    <w:r w:rsidR="00AF4AE0">
      <w:rPr>
        <w:b/>
      </w:rPr>
      <w:fldChar w:fldCharType="end"/>
    </w:r>
    <w:r w:rsidR="008F2373">
      <w:rPr>
        <w:lang w:val="de-DE"/>
      </w:rPr>
      <w:t xml:space="preserve"> von </w:t>
    </w:r>
    <w:r w:rsidR="00C07C93">
      <w:fldChar w:fldCharType="begin"/>
    </w:r>
    <w:r w:rsidR="00C07C93">
      <w:instrText>NUMPAGES  \* Arabic  \* MERGEFORMAT</w:instrText>
    </w:r>
    <w:r w:rsidR="00C07C93">
      <w:fldChar w:fldCharType="separate"/>
    </w:r>
    <w:r w:rsidR="00B64607" w:rsidRPr="00B64607">
      <w:rPr>
        <w:b/>
        <w:noProof/>
        <w:lang w:val="de-DE"/>
      </w:rPr>
      <w:t>19</w:t>
    </w:r>
    <w:r w:rsidR="00C07C93">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7C93" w:rsidRDefault="00C07C93" w:rsidP="008F2373">
      <w:pPr>
        <w:spacing w:after="0"/>
      </w:pPr>
      <w:r>
        <w:separator/>
      </w:r>
    </w:p>
  </w:footnote>
  <w:footnote w:type="continuationSeparator" w:id="0">
    <w:p w:rsidR="00C07C93" w:rsidRDefault="00C07C93"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26560F">
    <w:pPr>
      <w:pStyle w:val="Kopfzeile"/>
    </w:pPr>
    <w:r>
      <w:rPr>
        <w:noProof/>
        <w:lang w:eastAsia="de-CH"/>
      </w:rPr>
      <w:drawing>
        <wp:anchor distT="0" distB="0" distL="114300" distR="114300" simplePos="0" relativeHeight="251658240" behindDoc="1" locked="0" layoutInCell="1" allowOverlap="1">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rsidR="00DF1ED7">
      <w:t xml:space="preserve">User Interfaces 2 </w:t>
    </w:r>
    <w:r w:rsidR="00DC4902">
      <w:t>-</w:t>
    </w:r>
    <w:r w:rsidR="000E21FD">
      <w:t xml:space="preserve"> Interview Plan</w:t>
    </w:r>
    <w:r w:rsidR="00DF1ED7">
      <w:t xml:space="preserve"> </w:t>
    </w:r>
    <w:r w:rsidR="008F2373">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
    <w:nsid w:val="01B82877"/>
    <w:multiLevelType w:val="hybridMultilevel"/>
    <w:tmpl w:val="2BBC1DF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7">
    <w:nsid w:val="09232F2F"/>
    <w:multiLevelType w:val="hybridMultilevel"/>
    <w:tmpl w:val="B9CC5EA4"/>
    <w:lvl w:ilvl="0" w:tplc="AF2A6BFC">
      <w:start w:val="1"/>
      <w:numFmt w:val="bullet"/>
      <w:lvlText w:val="-"/>
      <w:lvlJc w:val="left"/>
      <w:pPr>
        <w:tabs>
          <w:tab w:val="num" w:pos="720"/>
        </w:tabs>
        <w:ind w:left="1080" w:hanging="360"/>
      </w:pPr>
      <w:rPr>
        <w:rFonts w:ascii="Arial" w:eastAsia="Arial" w:hAnsi="Arial" w:hint="default"/>
        <w:b w:val="0"/>
        <w:bCs w:val="0"/>
        <w:i w:val="0"/>
        <w:iCs w:val="0"/>
        <w:strike w:val="0"/>
        <w:dstrike w:val="0"/>
        <w:color w:val="000000"/>
        <w:sz w:val="22"/>
        <w:szCs w:val="22"/>
        <w:u w:val="none"/>
        <w:effect w:val="none"/>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8">
    <w:nsid w:val="0B0A308A"/>
    <w:multiLevelType w:val="hybridMultilevel"/>
    <w:tmpl w:val="912CBD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A0D2939"/>
    <w:multiLevelType w:val="multilevel"/>
    <w:tmpl w:val="763E8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3BA1C56"/>
    <w:multiLevelType w:val="hybridMultilevel"/>
    <w:tmpl w:val="8EE09E4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3">
    <w:nsid w:val="347940CA"/>
    <w:multiLevelType w:val="hybridMultilevel"/>
    <w:tmpl w:val="4D88AD80"/>
    <w:lvl w:ilvl="0" w:tplc="B2CA9F3C">
      <w:start w:val="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7A8670B"/>
    <w:multiLevelType w:val="hybridMultilevel"/>
    <w:tmpl w:val="CEF8906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5">
    <w:nsid w:val="42DC42A9"/>
    <w:multiLevelType w:val="hybridMultilevel"/>
    <w:tmpl w:val="1694ABF0"/>
    <w:lvl w:ilvl="0" w:tplc="FFFFFFFF">
      <w:start w:val="1"/>
      <w:numFmt w:val="bullet"/>
      <w:lvlText w:val="●"/>
      <w:lvlJc w:val="left"/>
      <w:pPr>
        <w:tabs>
          <w:tab w:val="num" w:pos="720"/>
        </w:tabs>
        <w:ind w:left="1080" w:hanging="360"/>
      </w:pPr>
      <w:rPr>
        <w:rFonts w:ascii="Arial" w:eastAsia="Arial" w:hAnsi="Arial" w:cs="Arial"/>
        <w:b w:val="0"/>
        <w:bCs w:val="0"/>
        <w:i w:val="0"/>
        <w:iCs w:val="0"/>
        <w:strike w:val="0"/>
        <w:dstrike w:val="0"/>
        <w:color w:val="000000"/>
        <w:sz w:val="22"/>
        <w:szCs w:val="22"/>
        <w:u w:val="none"/>
        <w:effect w:val="none"/>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6">
    <w:nsid w:val="45C66E5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nsid w:val="46FC7888"/>
    <w:multiLevelType w:val="hybridMultilevel"/>
    <w:tmpl w:val="B7F831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5EA76D26"/>
    <w:multiLevelType w:val="hybridMultilevel"/>
    <w:tmpl w:val="37E494B0"/>
    <w:lvl w:ilvl="0" w:tplc="F15032E0">
      <w:start w:val="10"/>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5B2746D"/>
    <w:multiLevelType w:val="hybridMultilevel"/>
    <w:tmpl w:val="B22E26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78325E65"/>
    <w:multiLevelType w:val="hybridMultilevel"/>
    <w:tmpl w:val="16AE7EA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19"/>
  </w:num>
  <w:num w:numId="4">
    <w:abstractNumId w:val="16"/>
  </w:num>
  <w:num w:numId="5">
    <w:abstractNumId w:val="0"/>
  </w:num>
  <w:num w:numId="6">
    <w:abstractNumId w:val="1"/>
  </w:num>
  <w:num w:numId="7">
    <w:abstractNumId w:val="2"/>
  </w:num>
  <w:num w:numId="8">
    <w:abstractNumId w:val="3"/>
  </w:num>
  <w:num w:numId="9">
    <w:abstractNumId w:val="4"/>
  </w:num>
  <w:num w:numId="10">
    <w:abstractNumId w:val="5"/>
  </w:num>
  <w:num w:numId="11">
    <w:abstractNumId w:val="15"/>
  </w:num>
  <w:num w:numId="12">
    <w:abstractNumId w:val="7"/>
  </w:num>
  <w:num w:numId="13">
    <w:abstractNumId w:val="6"/>
  </w:num>
  <w:num w:numId="14">
    <w:abstractNumId w:val="12"/>
  </w:num>
  <w:num w:numId="15">
    <w:abstractNumId w:val="14"/>
  </w:num>
  <w:num w:numId="16">
    <w:abstractNumId w:val="18"/>
  </w:num>
  <w:num w:numId="17">
    <w:abstractNumId w:val="9"/>
  </w:num>
  <w:num w:numId="18">
    <w:abstractNumId w:val="13"/>
  </w:num>
  <w:num w:numId="19">
    <w:abstractNumId w:val="17"/>
  </w:num>
  <w:num w:numId="20">
    <w:abstractNumId w:val="20"/>
  </w:num>
  <w:num w:numId="21">
    <w:abstractNumId w:val="8"/>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6025"/>
    <w:rsid w:val="00016478"/>
    <w:rsid w:val="00024374"/>
    <w:rsid w:val="00025CAB"/>
    <w:rsid w:val="00030969"/>
    <w:rsid w:val="00054354"/>
    <w:rsid w:val="000634E0"/>
    <w:rsid w:val="00070F0D"/>
    <w:rsid w:val="000716AC"/>
    <w:rsid w:val="000924F1"/>
    <w:rsid w:val="00097AB6"/>
    <w:rsid w:val="000B3F57"/>
    <w:rsid w:val="000B658F"/>
    <w:rsid w:val="000E21FD"/>
    <w:rsid w:val="000E71F7"/>
    <w:rsid w:val="0011365D"/>
    <w:rsid w:val="001217A3"/>
    <w:rsid w:val="001263AF"/>
    <w:rsid w:val="00127342"/>
    <w:rsid w:val="0013598A"/>
    <w:rsid w:val="001434FC"/>
    <w:rsid w:val="00156A5E"/>
    <w:rsid w:val="001609C2"/>
    <w:rsid w:val="00163838"/>
    <w:rsid w:val="00163883"/>
    <w:rsid w:val="00166698"/>
    <w:rsid w:val="0019016E"/>
    <w:rsid w:val="001B75AF"/>
    <w:rsid w:val="001B779C"/>
    <w:rsid w:val="001D17F5"/>
    <w:rsid w:val="001F1125"/>
    <w:rsid w:val="001F2A8C"/>
    <w:rsid w:val="00206BD8"/>
    <w:rsid w:val="00216F7D"/>
    <w:rsid w:val="00223137"/>
    <w:rsid w:val="00223DCB"/>
    <w:rsid w:val="00235E83"/>
    <w:rsid w:val="00252A65"/>
    <w:rsid w:val="0026560F"/>
    <w:rsid w:val="002A406A"/>
    <w:rsid w:val="002D0E36"/>
    <w:rsid w:val="002D6F1B"/>
    <w:rsid w:val="002E16A4"/>
    <w:rsid w:val="002E65A6"/>
    <w:rsid w:val="002F23FB"/>
    <w:rsid w:val="002F28DD"/>
    <w:rsid w:val="00304409"/>
    <w:rsid w:val="00353578"/>
    <w:rsid w:val="003928A3"/>
    <w:rsid w:val="003A0ADD"/>
    <w:rsid w:val="003A4730"/>
    <w:rsid w:val="003A5C55"/>
    <w:rsid w:val="003C3BB7"/>
    <w:rsid w:val="003D0B8A"/>
    <w:rsid w:val="003D5687"/>
    <w:rsid w:val="003E40FB"/>
    <w:rsid w:val="003E72C0"/>
    <w:rsid w:val="004260B2"/>
    <w:rsid w:val="004263DE"/>
    <w:rsid w:val="0044597F"/>
    <w:rsid w:val="0045107E"/>
    <w:rsid w:val="00456D1F"/>
    <w:rsid w:val="0047431E"/>
    <w:rsid w:val="0048746F"/>
    <w:rsid w:val="004A2884"/>
    <w:rsid w:val="004A33B5"/>
    <w:rsid w:val="004A586C"/>
    <w:rsid w:val="004A6CAA"/>
    <w:rsid w:val="004B36A6"/>
    <w:rsid w:val="004E248A"/>
    <w:rsid w:val="004E2553"/>
    <w:rsid w:val="004E3C38"/>
    <w:rsid w:val="00505848"/>
    <w:rsid w:val="00524925"/>
    <w:rsid w:val="00535785"/>
    <w:rsid w:val="005362C5"/>
    <w:rsid w:val="00544F65"/>
    <w:rsid w:val="00553256"/>
    <w:rsid w:val="0055676A"/>
    <w:rsid w:val="00570A8F"/>
    <w:rsid w:val="00571759"/>
    <w:rsid w:val="005A26C9"/>
    <w:rsid w:val="005B081C"/>
    <w:rsid w:val="005C119F"/>
    <w:rsid w:val="005C1ECA"/>
    <w:rsid w:val="005C68A1"/>
    <w:rsid w:val="005E6C04"/>
    <w:rsid w:val="005F0B6E"/>
    <w:rsid w:val="005F1292"/>
    <w:rsid w:val="005F7467"/>
    <w:rsid w:val="00607CF2"/>
    <w:rsid w:val="006156A4"/>
    <w:rsid w:val="00621112"/>
    <w:rsid w:val="00651384"/>
    <w:rsid w:val="00667BF5"/>
    <w:rsid w:val="0068541C"/>
    <w:rsid w:val="00685A9E"/>
    <w:rsid w:val="006939B6"/>
    <w:rsid w:val="0069446F"/>
    <w:rsid w:val="00695F14"/>
    <w:rsid w:val="006C6507"/>
    <w:rsid w:val="006F2255"/>
    <w:rsid w:val="006F72A6"/>
    <w:rsid w:val="00700FFC"/>
    <w:rsid w:val="00743446"/>
    <w:rsid w:val="0075029B"/>
    <w:rsid w:val="007537D1"/>
    <w:rsid w:val="00757FBC"/>
    <w:rsid w:val="00765F67"/>
    <w:rsid w:val="007663A7"/>
    <w:rsid w:val="00766A65"/>
    <w:rsid w:val="00775765"/>
    <w:rsid w:val="00786962"/>
    <w:rsid w:val="0079139A"/>
    <w:rsid w:val="007A158A"/>
    <w:rsid w:val="007A2394"/>
    <w:rsid w:val="007B442E"/>
    <w:rsid w:val="007D405F"/>
    <w:rsid w:val="007D7BDB"/>
    <w:rsid w:val="007D7D1D"/>
    <w:rsid w:val="00810AFB"/>
    <w:rsid w:val="00830B7B"/>
    <w:rsid w:val="00836B77"/>
    <w:rsid w:val="00870C31"/>
    <w:rsid w:val="008722E3"/>
    <w:rsid w:val="00873452"/>
    <w:rsid w:val="00881F74"/>
    <w:rsid w:val="00887085"/>
    <w:rsid w:val="008A4E18"/>
    <w:rsid w:val="008A58FC"/>
    <w:rsid w:val="008B2908"/>
    <w:rsid w:val="008B540E"/>
    <w:rsid w:val="008B5B75"/>
    <w:rsid w:val="008C238C"/>
    <w:rsid w:val="008C4809"/>
    <w:rsid w:val="008C54BF"/>
    <w:rsid w:val="008C58F0"/>
    <w:rsid w:val="008D07A5"/>
    <w:rsid w:val="008E328B"/>
    <w:rsid w:val="008F2373"/>
    <w:rsid w:val="008F5A0F"/>
    <w:rsid w:val="009030F0"/>
    <w:rsid w:val="00910AF9"/>
    <w:rsid w:val="00915411"/>
    <w:rsid w:val="0092696F"/>
    <w:rsid w:val="009445BB"/>
    <w:rsid w:val="00952B86"/>
    <w:rsid w:val="00955D7D"/>
    <w:rsid w:val="00982C51"/>
    <w:rsid w:val="009B3F93"/>
    <w:rsid w:val="009C3F78"/>
    <w:rsid w:val="009E7B6A"/>
    <w:rsid w:val="009F579D"/>
    <w:rsid w:val="00A06B4F"/>
    <w:rsid w:val="00A10C46"/>
    <w:rsid w:val="00A12AAE"/>
    <w:rsid w:val="00A40682"/>
    <w:rsid w:val="00A53880"/>
    <w:rsid w:val="00A611DF"/>
    <w:rsid w:val="00A67326"/>
    <w:rsid w:val="00A700B2"/>
    <w:rsid w:val="00A82BC4"/>
    <w:rsid w:val="00A951A8"/>
    <w:rsid w:val="00AA0107"/>
    <w:rsid w:val="00AA6E56"/>
    <w:rsid w:val="00AB51D5"/>
    <w:rsid w:val="00AC40CC"/>
    <w:rsid w:val="00AE119D"/>
    <w:rsid w:val="00AE3C66"/>
    <w:rsid w:val="00AF109B"/>
    <w:rsid w:val="00AF4AE0"/>
    <w:rsid w:val="00B0366D"/>
    <w:rsid w:val="00B038C9"/>
    <w:rsid w:val="00B10239"/>
    <w:rsid w:val="00B1324E"/>
    <w:rsid w:val="00B34106"/>
    <w:rsid w:val="00B36E18"/>
    <w:rsid w:val="00B55B60"/>
    <w:rsid w:val="00B56025"/>
    <w:rsid w:val="00B572CF"/>
    <w:rsid w:val="00B64607"/>
    <w:rsid w:val="00B647EF"/>
    <w:rsid w:val="00B712B5"/>
    <w:rsid w:val="00B83B45"/>
    <w:rsid w:val="00B86CD3"/>
    <w:rsid w:val="00B87B2A"/>
    <w:rsid w:val="00B964BF"/>
    <w:rsid w:val="00BB1425"/>
    <w:rsid w:val="00BC0048"/>
    <w:rsid w:val="00BC3950"/>
    <w:rsid w:val="00BE266B"/>
    <w:rsid w:val="00BE6DFC"/>
    <w:rsid w:val="00BF2E75"/>
    <w:rsid w:val="00BF320E"/>
    <w:rsid w:val="00BF7A3E"/>
    <w:rsid w:val="00C02102"/>
    <w:rsid w:val="00C07C93"/>
    <w:rsid w:val="00C11148"/>
    <w:rsid w:val="00C14F5B"/>
    <w:rsid w:val="00C22202"/>
    <w:rsid w:val="00C3352D"/>
    <w:rsid w:val="00C359A8"/>
    <w:rsid w:val="00C47BE9"/>
    <w:rsid w:val="00C73FD2"/>
    <w:rsid w:val="00C74BF5"/>
    <w:rsid w:val="00C84258"/>
    <w:rsid w:val="00C85D28"/>
    <w:rsid w:val="00C9533A"/>
    <w:rsid w:val="00CA4B8C"/>
    <w:rsid w:val="00CB0412"/>
    <w:rsid w:val="00CB5F11"/>
    <w:rsid w:val="00CC24E1"/>
    <w:rsid w:val="00CD42C7"/>
    <w:rsid w:val="00CE1E11"/>
    <w:rsid w:val="00CE484B"/>
    <w:rsid w:val="00CE533D"/>
    <w:rsid w:val="00D03DF1"/>
    <w:rsid w:val="00D258FD"/>
    <w:rsid w:val="00D870FE"/>
    <w:rsid w:val="00DC4902"/>
    <w:rsid w:val="00DE3D70"/>
    <w:rsid w:val="00DF0721"/>
    <w:rsid w:val="00DF1ED7"/>
    <w:rsid w:val="00DF6FD7"/>
    <w:rsid w:val="00E0412E"/>
    <w:rsid w:val="00E12864"/>
    <w:rsid w:val="00E13BEF"/>
    <w:rsid w:val="00E20CB6"/>
    <w:rsid w:val="00E22264"/>
    <w:rsid w:val="00E41A6F"/>
    <w:rsid w:val="00E63CEE"/>
    <w:rsid w:val="00E67D29"/>
    <w:rsid w:val="00E711E0"/>
    <w:rsid w:val="00E84110"/>
    <w:rsid w:val="00E860CF"/>
    <w:rsid w:val="00E87169"/>
    <w:rsid w:val="00E9104C"/>
    <w:rsid w:val="00E9111B"/>
    <w:rsid w:val="00E95507"/>
    <w:rsid w:val="00EB1F09"/>
    <w:rsid w:val="00EB7C14"/>
    <w:rsid w:val="00EC1269"/>
    <w:rsid w:val="00EE0898"/>
    <w:rsid w:val="00EE2AB1"/>
    <w:rsid w:val="00F007DF"/>
    <w:rsid w:val="00F2533A"/>
    <w:rsid w:val="00F42E13"/>
    <w:rsid w:val="00F559D6"/>
    <w:rsid w:val="00F767A8"/>
    <w:rsid w:val="00F82BB8"/>
    <w:rsid w:val="00F9181E"/>
    <w:rsid w:val="00F932D6"/>
    <w:rsid w:val="00FD56A7"/>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ind w:left="578" w:hanging="578"/>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6C6507"/>
    <w:pPr>
      <w:numPr>
        <w:ilvl w:val="3"/>
        <w:numId w:val="4"/>
      </w:numPr>
      <w:pBdr>
        <w:top w:val="dotted" w:sz="6" w:space="2" w:color="4F81BD" w:themeColor="accent1"/>
      </w:pBdr>
      <w:spacing w:before="360" w:after="240"/>
      <w:ind w:left="862" w:hanging="862"/>
      <w:outlineLvl w:val="3"/>
    </w:pPr>
    <w:rPr>
      <w:caps/>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3C3BB7"/>
    <w:pPr>
      <w:numPr>
        <w:ilvl w:val="4"/>
        <w:numId w:val="4"/>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6C6507"/>
    <w:rPr>
      <w:caps/>
      <w:color w:val="365F91" w:themeColor="accent1" w:themeShade="BF"/>
      <w:spacing w:val="10"/>
    </w:rPr>
  </w:style>
  <w:style w:type="character" w:customStyle="1" w:styleId="berschrift5Zchn">
    <w:name w:val="Überschrift 5 Zchn"/>
    <w:basedOn w:val="Absatz-Standardschriftart"/>
    <w:link w:val="berschrift5"/>
    <w:uiPriority w:val="9"/>
    <w:semiHidden/>
    <w:rsid w:val="003C3BB7"/>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semiHidden/>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E63CEE"/>
    <w:pPr>
      <w:spacing w:after="100"/>
    </w:pPr>
    <w:rPr>
      <w:b/>
    </w:rPr>
  </w:style>
  <w:style w:type="paragraph" w:styleId="Verzeichnis2">
    <w:name w:val="toc 2"/>
    <w:basedOn w:val="Standard"/>
    <w:next w:val="Standard"/>
    <w:autoRedefine/>
    <w:uiPriority w:val="39"/>
    <w:unhideWhenUsed/>
    <w:qFormat/>
    <w:rsid w:val="00F932D6"/>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F932D6"/>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Schattierung-Akzent1">
    <w:name w:val="Light Shading Accent 1"/>
    <w:basedOn w:val="NormaleTabelle"/>
    <w:uiPriority w:val="60"/>
    <w:rsid w:val="00E0412E"/>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ind w:left="578" w:hanging="578"/>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6C6507"/>
    <w:pPr>
      <w:numPr>
        <w:ilvl w:val="3"/>
        <w:numId w:val="4"/>
      </w:numPr>
      <w:pBdr>
        <w:top w:val="dotted" w:sz="6" w:space="2" w:color="4F81BD" w:themeColor="accent1"/>
      </w:pBdr>
      <w:spacing w:before="360" w:after="240"/>
      <w:ind w:left="862" w:hanging="862"/>
      <w:outlineLvl w:val="3"/>
    </w:pPr>
    <w:rPr>
      <w:caps/>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3C3BB7"/>
    <w:pPr>
      <w:numPr>
        <w:ilvl w:val="4"/>
        <w:numId w:val="4"/>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6C6507"/>
    <w:rPr>
      <w:caps/>
      <w:color w:val="365F91" w:themeColor="accent1" w:themeShade="BF"/>
      <w:spacing w:val="10"/>
    </w:rPr>
  </w:style>
  <w:style w:type="character" w:customStyle="1" w:styleId="berschrift5Zchn">
    <w:name w:val="Überschrift 5 Zchn"/>
    <w:basedOn w:val="Absatz-Standardschriftart"/>
    <w:link w:val="berschrift5"/>
    <w:uiPriority w:val="9"/>
    <w:semiHidden/>
    <w:rsid w:val="003C3BB7"/>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semiHidden/>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E63CEE"/>
    <w:pPr>
      <w:spacing w:after="100"/>
    </w:pPr>
    <w:rPr>
      <w:b/>
    </w:rPr>
  </w:style>
  <w:style w:type="paragraph" w:styleId="Verzeichnis2">
    <w:name w:val="toc 2"/>
    <w:basedOn w:val="Standard"/>
    <w:next w:val="Standard"/>
    <w:autoRedefine/>
    <w:uiPriority w:val="39"/>
    <w:unhideWhenUsed/>
    <w:qFormat/>
    <w:rsid w:val="00F932D6"/>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F932D6"/>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Schattierung-Akzent1">
    <w:name w:val="Light Shading Accent 1"/>
    <w:basedOn w:val="NormaleTabelle"/>
    <w:uiPriority w:val="60"/>
    <w:rsid w:val="00E0412E"/>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264605">
      <w:bodyDiv w:val="1"/>
      <w:marLeft w:val="0"/>
      <w:marRight w:val="0"/>
      <w:marTop w:val="0"/>
      <w:marBottom w:val="0"/>
      <w:divBdr>
        <w:top w:val="none" w:sz="0" w:space="0" w:color="auto"/>
        <w:left w:val="none" w:sz="0" w:space="0" w:color="auto"/>
        <w:bottom w:val="none" w:sz="0" w:space="0" w:color="auto"/>
        <w:right w:val="none" w:sz="0" w:space="0" w:color="auto"/>
      </w:divBdr>
    </w:div>
    <w:div w:id="339938463">
      <w:bodyDiv w:val="1"/>
      <w:marLeft w:val="0"/>
      <w:marRight w:val="0"/>
      <w:marTop w:val="0"/>
      <w:marBottom w:val="0"/>
      <w:divBdr>
        <w:top w:val="none" w:sz="0" w:space="0" w:color="auto"/>
        <w:left w:val="none" w:sz="0" w:space="0" w:color="auto"/>
        <w:bottom w:val="none" w:sz="0" w:space="0" w:color="auto"/>
        <w:right w:val="none" w:sz="0" w:space="0" w:color="auto"/>
      </w:divBdr>
    </w:div>
    <w:div w:id="919868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5.jpg"/><Relationship Id="rId26" Type="http://schemas.openxmlformats.org/officeDocument/2006/relationships/image" Target="media/image8.jp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diagramQuickStyle" Target="diagrams/quickStyle2.xml"/><Relationship Id="rId34" Type="http://schemas.openxmlformats.org/officeDocument/2006/relationships/image" Target="media/image11.jpg"/><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jpg"/><Relationship Id="rId25" Type="http://schemas.openxmlformats.org/officeDocument/2006/relationships/image" Target="media/image7.jpg"/><Relationship Id="rId33" Type="http://schemas.openxmlformats.org/officeDocument/2006/relationships/image" Target="media/image10.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diagramLayout" Target="diagrams/layout2.xml"/><Relationship Id="rId29" Type="http://schemas.openxmlformats.org/officeDocument/2006/relationships/diagramLayout" Target="diagrams/layout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6.jpg"/><Relationship Id="rId32" Type="http://schemas.microsoft.com/office/2007/relationships/diagramDrawing" Target="diagrams/drawing3.xml"/><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jpg"/><Relationship Id="rId23" Type="http://schemas.microsoft.com/office/2007/relationships/diagramDrawing" Target="diagrams/drawing2.xml"/><Relationship Id="rId28" Type="http://schemas.openxmlformats.org/officeDocument/2006/relationships/diagramData" Target="diagrams/data3.xml"/><Relationship Id="rId36" Type="http://schemas.openxmlformats.org/officeDocument/2006/relationships/header" Target="header1.xml"/><Relationship Id="rId10" Type="http://schemas.openxmlformats.org/officeDocument/2006/relationships/diagramData" Target="diagrams/data1.xml"/><Relationship Id="rId19" Type="http://schemas.openxmlformats.org/officeDocument/2006/relationships/diagramData" Target="diagrams/data2.xml"/><Relationship Id="rId31" Type="http://schemas.openxmlformats.org/officeDocument/2006/relationships/diagramColors" Target="diagrams/colors3.xm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diagramColors" Target="diagrams/colors2.xml"/><Relationship Id="rId27" Type="http://schemas.openxmlformats.org/officeDocument/2006/relationships/image" Target="media/image9.jpg"/><Relationship Id="rId30" Type="http://schemas.openxmlformats.org/officeDocument/2006/relationships/diagramQuickStyle" Target="diagrams/quickStyle3.xml"/><Relationship Id="rId35"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E:\EigeneDateien\Studium\WorkspaceEclipse\se2p_svn.elmermx.ch\doc\templates\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597E26-F668-4CFB-954D-3856D7EF46F5}"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de-CH"/>
        </a:p>
      </dgm:t>
    </dgm:pt>
    <dgm:pt modelId="{DCBAC794-3010-431F-84F3-0EF501A98101}">
      <dgm:prSet phldrT="[Text]"/>
      <dgm:spPr/>
      <dgm:t>
        <a:bodyPr/>
        <a:lstStyle/>
        <a:p>
          <a:r>
            <a:rPr lang="de-CH"/>
            <a:t>Arbeitsanfrage</a:t>
          </a:r>
        </a:p>
      </dgm:t>
    </dgm:pt>
    <dgm:pt modelId="{73BC0DB3-0FE6-468F-8178-A6A72B020878}" type="parTrans" cxnId="{E7E59E08-A66B-40E2-A604-6DC800B157EE}">
      <dgm:prSet/>
      <dgm:spPr/>
      <dgm:t>
        <a:bodyPr/>
        <a:lstStyle/>
        <a:p>
          <a:endParaRPr lang="de-CH"/>
        </a:p>
      </dgm:t>
    </dgm:pt>
    <dgm:pt modelId="{5A108A0E-36A5-4687-9F2E-7B1A466527E3}" type="sibTrans" cxnId="{E7E59E08-A66B-40E2-A604-6DC800B157EE}">
      <dgm:prSet/>
      <dgm:spPr/>
      <dgm:t>
        <a:bodyPr/>
        <a:lstStyle/>
        <a:p>
          <a:endParaRPr lang="de-CH"/>
        </a:p>
      </dgm:t>
    </dgm:pt>
    <dgm:pt modelId="{1FCA0E45-E878-4C87-8533-78A1620498E4}">
      <dgm:prSet phldrT="[Text]"/>
      <dgm:spPr/>
      <dgm:t>
        <a:bodyPr/>
        <a:lstStyle/>
        <a:p>
          <a:r>
            <a:rPr lang="de-CH"/>
            <a:t>Meistens von Kunde per Telefon, ist es dringend wird sofort ein Termin vereinbart</a:t>
          </a:r>
        </a:p>
      </dgm:t>
    </dgm:pt>
    <dgm:pt modelId="{EEB38F62-C29B-49D4-9ECD-DA5E41E6F5FC}" type="parTrans" cxnId="{F29D1364-4F99-4E8A-A139-4BFDD699672F}">
      <dgm:prSet/>
      <dgm:spPr/>
      <dgm:t>
        <a:bodyPr/>
        <a:lstStyle/>
        <a:p>
          <a:endParaRPr lang="de-CH"/>
        </a:p>
      </dgm:t>
    </dgm:pt>
    <dgm:pt modelId="{ECFB65FB-0083-4670-81D5-730B4ADF65C9}" type="sibTrans" cxnId="{F29D1364-4F99-4E8A-A139-4BFDD699672F}">
      <dgm:prSet/>
      <dgm:spPr/>
      <dgm:t>
        <a:bodyPr/>
        <a:lstStyle/>
        <a:p>
          <a:endParaRPr lang="de-CH"/>
        </a:p>
      </dgm:t>
    </dgm:pt>
    <dgm:pt modelId="{6112C17F-DB59-4648-BCC5-FAA2528527AA}">
      <dgm:prSet phldrT="[Text]"/>
      <dgm:spPr/>
      <dgm:t>
        <a:bodyPr/>
        <a:lstStyle/>
        <a:p>
          <a:r>
            <a:rPr lang="de-CH"/>
            <a:t>Seltener von Sekretärin per Telefon, manchmal auch Email oder Fax</a:t>
          </a:r>
        </a:p>
      </dgm:t>
    </dgm:pt>
    <dgm:pt modelId="{080698E6-C216-46E9-90FB-24683E2284BA}" type="parTrans" cxnId="{D09B2A0B-009A-424E-A9EE-3C058416BDE2}">
      <dgm:prSet/>
      <dgm:spPr/>
      <dgm:t>
        <a:bodyPr/>
        <a:lstStyle/>
        <a:p>
          <a:endParaRPr lang="de-CH"/>
        </a:p>
      </dgm:t>
    </dgm:pt>
    <dgm:pt modelId="{1DA72225-50CF-40AE-9F24-509431D096C8}" type="sibTrans" cxnId="{D09B2A0B-009A-424E-A9EE-3C058416BDE2}">
      <dgm:prSet/>
      <dgm:spPr/>
      <dgm:t>
        <a:bodyPr/>
        <a:lstStyle/>
        <a:p>
          <a:endParaRPr lang="de-CH"/>
        </a:p>
      </dgm:t>
    </dgm:pt>
    <dgm:pt modelId="{37ED2728-A500-4A6F-A517-1EEA51A1BF38}">
      <dgm:prSet phldrT="[Text]"/>
      <dgm:spPr/>
      <dgm:t>
        <a:bodyPr/>
        <a:lstStyle/>
        <a:p>
          <a:r>
            <a:rPr lang="de-CH"/>
            <a:t>Erledigen der Arbeiten</a:t>
          </a:r>
        </a:p>
      </dgm:t>
    </dgm:pt>
    <dgm:pt modelId="{30997813-55CA-4097-BA25-E35A59294AC2}" type="parTrans" cxnId="{0B92B6AF-0728-4176-B6A6-6C7A51DF74D9}">
      <dgm:prSet/>
      <dgm:spPr/>
      <dgm:t>
        <a:bodyPr/>
        <a:lstStyle/>
        <a:p>
          <a:endParaRPr lang="de-CH"/>
        </a:p>
      </dgm:t>
    </dgm:pt>
    <dgm:pt modelId="{753C13B6-499D-4CFB-BC80-3513E19A97AE}" type="sibTrans" cxnId="{0B92B6AF-0728-4176-B6A6-6C7A51DF74D9}">
      <dgm:prSet/>
      <dgm:spPr/>
      <dgm:t>
        <a:bodyPr/>
        <a:lstStyle/>
        <a:p>
          <a:endParaRPr lang="de-CH"/>
        </a:p>
      </dgm:t>
    </dgm:pt>
    <dgm:pt modelId="{5091B129-A8C8-44FD-B7CA-D679B916365E}">
      <dgm:prSet phldrT="[Text]"/>
      <dgm:spPr/>
      <dgm:t>
        <a:bodyPr/>
        <a:lstStyle/>
        <a:p>
          <a:r>
            <a:rPr lang="de-CH"/>
            <a:t>Problembesprechung mit Kunde</a:t>
          </a:r>
        </a:p>
      </dgm:t>
    </dgm:pt>
    <dgm:pt modelId="{0DE99C3C-DBF2-4B3C-B338-36221DC07233}" type="parTrans" cxnId="{E32DA833-C15B-4354-BAA4-D2BE9B0D1E52}">
      <dgm:prSet/>
      <dgm:spPr/>
      <dgm:t>
        <a:bodyPr/>
        <a:lstStyle/>
        <a:p>
          <a:endParaRPr lang="de-CH"/>
        </a:p>
      </dgm:t>
    </dgm:pt>
    <dgm:pt modelId="{AE9566B1-4878-4D65-AF92-2BE44FBB24D1}" type="sibTrans" cxnId="{E32DA833-C15B-4354-BAA4-D2BE9B0D1E52}">
      <dgm:prSet/>
      <dgm:spPr/>
      <dgm:t>
        <a:bodyPr/>
        <a:lstStyle/>
        <a:p>
          <a:endParaRPr lang="de-CH"/>
        </a:p>
      </dgm:t>
    </dgm:pt>
    <dgm:pt modelId="{06BE6AF8-F9F7-4192-B002-599371D430A7}">
      <dgm:prSet phldrT="[Text]"/>
      <dgm:spPr/>
      <dgm:t>
        <a:bodyPr/>
        <a:lstStyle/>
        <a:p>
          <a:r>
            <a:rPr lang="de-CH"/>
            <a:t>Output: Arbeit ist erledigt</a:t>
          </a:r>
        </a:p>
      </dgm:t>
    </dgm:pt>
    <dgm:pt modelId="{8AF0D4EB-F044-48E8-8C82-9F101060FD79}" type="parTrans" cxnId="{36B3CAE8-CF34-4F56-8931-7655BBEA7CFF}">
      <dgm:prSet/>
      <dgm:spPr/>
      <dgm:t>
        <a:bodyPr/>
        <a:lstStyle/>
        <a:p>
          <a:endParaRPr lang="de-CH"/>
        </a:p>
      </dgm:t>
    </dgm:pt>
    <dgm:pt modelId="{3A314C02-74C7-4B01-AFDF-6597EC58E489}" type="sibTrans" cxnId="{36B3CAE8-CF34-4F56-8931-7655BBEA7CFF}">
      <dgm:prSet/>
      <dgm:spPr/>
      <dgm:t>
        <a:bodyPr/>
        <a:lstStyle/>
        <a:p>
          <a:endParaRPr lang="de-CH"/>
        </a:p>
      </dgm:t>
    </dgm:pt>
    <dgm:pt modelId="{3F8DD7B2-6E5D-4A6F-B684-50B184996540}">
      <dgm:prSet phldrT="[Text]"/>
      <dgm:spPr/>
      <dgm:t>
        <a:bodyPr/>
        <a:lstStyle/>
        <a:p>
          <a:r>
            <a:rPr lang="de-CH"/>
            <a:t>Stunden Rapport</a:t>
          </a:r>
        </a:p>
      </dgm:t>
    </dgm:pt>
    <dgm:pt modelId="{74AB9851-60E3-4719-BE6B-A163D510FCB8}" type="parTrans" cxnId="{3001B369-C339-457F-A297-2A9C80F04BEE}">
      <dgm:prSet/>
      <dgm:spPr/>
      <dgm:t>
        <a:bodyPr/>
        <a:lstStyle/>
        <a:p>
          <a:endParaRPr lang="de-CH"/>
        </a:p>
      </dgm:t>
    </dgm:pt>
    <dgm:pt modelId="{91A8A568-17F4-4262-B6D4-33596791E793}" type="sibTrans" cxnId="{3001B369-C339-457F-A297-2A9C80F04BEE}">
      <dgm:prSet/>
      <dgm:spPr/>
      <dgm:t>
        <a:bodyPr/>
        <a:lstStyle/>
        <a:p>
          <a:endParaRPr lang="de-CH"/>
        </a:p>
      </dgm:t>
    </dgm:pt>
    <dgm:pt modelId="{03FE6677-D01F-4710-B4AB-727203460A1E}">
      <dgm:prSet phldrT="[Text]"/>
      <dgm:spPr/>
      <dgm:t>
        <a:bodyPr/>
        <a:lstStyle/>
        <a:p>
          <a:r>
            <a:rPr lang="de-CH"/>
            <a:t>Für Sekretärin</a:t>
          </a:r>
        </a:p>
      </dgm:t>
    </dgm:pt>
    <dgm:pt modelId="{F42C6231-1B77-48F7-BCAA-E4166C2EB858}" type="parTrans" cxnId="{1D89FA32-11E1-47D6-B7D8-C1445A196EE4}">
      <dgm:prSet/>
      <dgm:spPr/>
      <dgm:t>
        <a:bodyPr/>
        <a:lstStyle/>
        <a:p>
          <a:endParaRPr lang="de-CH"/>
        </a:p>
      </dgm:t>
    </dgm:pt>
    <dgm:pt modelId="{8563C8EF-626B-44C7-9183-33EB92D4754A}" type="sibTrans" cxnId="{1D89FA32-11E1-47D6-B7D8-C1445A196EE4}">
      <dgm:prSet/>
      <dgm:spPr/>
      <dgm:t>
        <a:bodyPr/>
        <a:lstStyle/>
        <a:p>
          <a:endParaRPr lang="de-CH"/>
        </a:p>
      </dgm:t>
    </dgm:pt>
    <dgm:pt modelId="{167A2BA1-3A7C-423D-923B-CA45D4AFD876}">
      <dgm:prSet phldrT="[Text]"/>
      <dgm:spPr/>
      <dgm:t>
        <a:bodyPr/>
        <a:lstStyle/>
        <a:p>
          <a:r>
            <a:rPr lang="de-CH"/>
            <a:t>Zur Erstellung der Rechnung</a:t>
          </a:r>
        </a:p>
      </dgm:t>
    </dgm:pt>
    <dgm:pt modelId="{3010EE71-FAE9-44FC-A86C-C39473EAFB23}" type="parTrans" cxnId="{2F63A226-FA1D-41C2-ABC3-0280231260A1}">
      <dgm:prSet/>
      <dgm:spPr/>
      <dgm:t>
        <a:bodyPr/>
        <a:lstStyle/>
        <a:p>
          <a:endParaRPr lang="de-CH"/>
        </a:p>
      </dgm:t>
    </dgm:pt>
    <dgm:pt modelId="{83CCF0A6-C417-4653-8359-4B4C4EFE8F3D}" type="sibTrans" cxnId="{2F63A226-FA1D-41C2-ABC3-0280231260A1}">
      <dgm:prSet/>
      <dgm:spPr/>
      <dgm:t>
        <a:bodyPr/>
        <a:lstStyle/>
        <a:p>
          <a:endParaRPr lang="de-CH"/>
        </a:p>
      </dgm:t>
    </dgm:pt>
    <dgm:pt modelId="{EAF0A4A3-1FC8-4DB4-8545-54615079989B}">
      <dgm:prSet phldrT="[Text]"/>
      <dgm:spPr/>
      <dgm:t>
        <a:bodyPr/>
        <a:lstStyle/>
        <a:p>
          <a:r>
            <a:rPr lang="de-CH"/>
            <a:t>Termin mit Kunden finden</a:t>
          </a:r>
        </a:p>
      </dgm:t>
    </dgm:pt>
    <dgm:pt modelId="{DE95B72E-BFE8-40F4-99DB-F015BD9C503A}" type="parTrans" cxnId="{8872621C-5A1B-439E-BF19-1DBA3CE2EF90}">
      <dgm:prSet/>
      <dgm:spPr/>
      <dgm:t>
        <a:bodyPr/>
        <a:lstStyle/>
        <a:p>
          <a:endParaRPr lang="de-CH"/>
        </a:p>
      </dgm:t>
    </dgm:pt>
    <dgm:pt modelId="{FB5AA424-C1C8-4B4A-BFB0-3AD43B3822A2}" type="sibTrans" cxnId="{8872621C-5A1B-439E-BF19-1DBA3CE2EF90}">
      <dgm:prSet/>
      <dgm:spPr/>
      <dgm:t>
        <a:bodyPr/>
        <a:lstStyle/>
        <a:p>
          <a:endParaRPr lang="de-CH"/>
        </a:p>
      </dgm:t>
    </dgm:pt>
    <dgm:pt modelId="{0FBC7D6F-0350-4222-9DDC-8A1E9D2300F2}">
      <dgm:prSet phldrT="[Text]"/>
      <dgm:spPr/>
      <dgm:t>
        <a:bodyPr/>
        <a:lstStyle/>
        <a:p>
          <a:r>
            <a:rPr lang="de-CH"/>
            <a:t>Durch Anfrage vorgegeben</a:t>
          </a:r>
        </a:p>
      </dgm:t>
    </dgm:pt>
    <dgm:pt modelId="{F34A26F4-3066-44E8-8C3A-A218F5AE4CD4}" type="parTrans" cxnId="{322A9218-6CB6-495F-8A9F-DB347F6F2B61}">
      <dgm:prSet/>
      <dgm:spPr/>
      <dgm:t>
        <a:bodyPr/>
        <a:lstStyle/>
        <a:p>
          <a:endParaRPr lang="de-CH"/>
        </a:p>
      </dgm:t>
    </dgm:pt>
    <dgm:pt modelId="{042F38BB-AF29-4155-815A-DDC49EA627FB}" type="sibTrans" cxnId="{322A9218-6CB6-495F-8A9F-DB347F6F2B61}">
      <dgm:prSet/>
      <dgm:spPr/>
      <dgm:t>
        <a:bodyPr/>
        <a:lstStyle/>
        <a:p>
          <a:endParaRPr lang="de-CH"/>
        </a:p>
      </dgm:t>
    </dgm:pt>
    <dgm:pt modelId="{299BCA60-A40C-4C70-86F0-395A6ED5C1DF}">
      <dgm:prSet phldrT="[Text]"/>
      <dgm:spPr/>
      <dgm:t>
        <a:bodyPr/>
        <a:lstStyle/>
        <a:p>
          <a:r>
            <a:rPr lang="de-CH"/>
            <a:t>Rückruf für Terminvereinbarung innert 2 Tagen</a:t>
          </a:r>
        </a:p>
      </dgm:t>
    </dgm:pt>
    <dgm:pt modelId="{E90F8B8C-AB1B-44AB-8F5C-630BECC1C732}" type="parTrans" cxnId="{22DEF3B7-36F0-4ED5-86F0-D57E7A00132E}">
      <dgm:prSet/>
      <dgm:spPr/>
      <dgm:t>
        <a:bodyPr/>
        <a:lstStyle/>
        <a:p>
          <a:endParaRPr lang="de-CH"/>
        </a:p>
      </dgm:t>
    </dgm:pt>
    <dgm:pt modelId="{54202FDF-5B0A-418C-A4F5-BF730DBAFC71}" type="sibTrans" cxnId="{22DEF3B7-36F0-4ED5-86F0-D57E7A00132E}">
      <dgm:prSet/>
      <dgm:spPr/>
      <dgm:t>
        <a:bodyPr/>
        <a:lstStyle/>
        <a:p>
          <a:endParaRPr lang="de-CH"/>
        </a:p>
      </dgm:t>
    </dgm:pt>
    <dgm:pt modelId="{0E035DE8-96F2-492B-AFB2-CB22DE4D3E08}">
      <dgm:prSet phldrT="[Text]"/>
      <dgm:spPr/>
      <dgm:t>
        <a:bodyPr/>
        <a:lstStyle/>
        <a:p>
          <a:r>
            <a:rPr lang="de-CH"/>
            <a:t>Output: Rechnung</a:t>
          </a:r>
        </a:p>
      </dgm:t>
    </dgm:pt>
    <dgm:pt modelId="{C6B1EF5A-E55D-44DD-9867-C21A5CEFAA18}" type="parTrans" cxnId="{A44DEAAE-DBE0-4458-8705-9B72C792D4D0}">
      <dgm:prSet/>
      <dgm:spPr/>
      <dgm:t>
        <a:bodyPr/>
        <a:lstStyle/>
        <a:p>
          <a:endParaRPr lang="de-CH"/>
        </a:p>
      </dgm:t>
    </dgm:pt>
    <dgm:pt modelId="{E32A8DFF-50E2-4433-94ED-CFB586E80160}" type="sibTrans" cxnId="{A44DEAAE-DBE0-4458-8705-9B72C792D4D0}">
      <dgm:prSet/>
      <dgm:spPr/>
      <dgm:t>
        <a:bodyPr/>
        <a:lstStyle/>
        <a:p>
          <a:endParaRPr lang="de-CH"/>
        </a:p>
      </dgm:t>
    </dgm:pt>
    <dgm:pt modelId="{40F99519-D9E8-46B8-AB72-C4F84D5093EF}">
      <dgm:prSet phldrT="[Text]"/>
      <dgm:spPr/>
      <dgm:t>
        <a:bodyPr/>
        <a:lstStyle/>
        <a:p>
          <a:r>
            <a:rPr lang="de-CH"/>
            <a:t>Anfragen kommen auch während der Arbeit bei einem anderen Kunden, so muss schnell die Adresse und das Problem notiert werden, danach wird weitergearbeitet</a:t>
          </a:r>
        </a:p>
      </dgm:t>
    </dgm:pt>
    <dgm:pt modelId="{A8031F8F-4A06-4B40-9372-D746201525EE}" type="parTrans" cxnId="{4D887AF4-1D26-45A4-B797-BF96785EE09C}">
      <dgm:prSet/>
      <dgm:spPr/>
      <dgm:t>
        <a:bodyPr/>
        <a:lstStyle/>
        <a:p>
          <a:endParaRPr lang="de-CH"/>
        </a:p>
      </dgm:t>
    </dgm:pt>
    <dgm:pt modelId="{4EA82CE4-6E8D-405F-9D90-51695DE1342F}" type="sibTrans" cxnId="{4D887AF4-1D26-45A4-B797-BF96785EE09C}">
      <dgm:prSet/>
      <dgm:spPr/>
      <dgm:t>
        <a:bodyPr/>
        <a:lstStyle/>
        <a:p>
          <a:endParaRPr lang="de-CH"/>
        </a:p>
      </dgm:t>
    </dgm:pt>
    <dgm:pt modelId="{F6995450-31B8-4F52-853C-C0A1AB2E7B1A}" type="pres">
      <dgm:prSet presAssocID="{AD597E26-F668-4CFB-954D-3856D7EF46F5}" presName="linearFlow" presStyleCnt="0">
        <dgm:presLayoutVars>
          <dgm:dir/>
          <dgm:animLvl val="lvl"/>
          <dgm:resizeHandles val="exact"/>
        </dgm:presLayoutVars>
      </dgm:prSet>
      <dgm:spPr/>
      <dgm:t>
        <a:bodyPr/>
        <a:lstStyle/>
        <a:p>
          <a:endParaRPr lang="de-CH"/>
        </a:p>
      </dgm:t>
    </dgm:pt>
    <dgm:pt modelId="{AFA3A620-7117-4EC0-8933-4DC58A6E3DD9}" type="pres">
      <dgm:prSet presAssocID="{DCBAC794-3010-431F-84F3-0EF501A98101}" presName="composite" presStyleCnt="0"/>
      <dgm:spPr/>
    </dgm:pt>
    <dgm:pt modelId="{DD192967-1BF7-4DE7-979D-D1F8F99CBE5C}" type="pres">
      <dgm:prSet presAssocID="{DCBAC794-3010-431F-84F3-0EF501A98101}" presName="parentText" presStyleLbl="alignNode1" presStyleIdx="0" presStyleCnt="4">
        <dgm:presLayoutVars>
          <dgm:chMax val="1"/>
          <dgm:bulletEnabled val="1"/>
        </dgm:presLayoutVars>
      </dgm:prSet>
      <dgm:spPr/>
      <dgm:t>
        <a:bodyPr/>
        <a:lstStyle/>
        <a:p>
          <a:endParaRPr lang="de-CH"/>
        </a:p>
      </dgm:t>
    </dgm:pt>
    <dgm:pt modelId="{664F7EB5-019C-4D10-B2D4-0E1284FEC277}" type="pres">
      <dgm:prSet presAssocID="{DCBAC794-3010-431F-84F3-0EF501A98101}" presName="descendantText" presStyleLbl="alignAcc1" presStyleIdx="0" presStyleCnt="4">
        <dgm:presLayoutVars>
          <dgm:bulletEnabled val="1"/>
        </dgm:presLayoutVars>
      </dgm:prSet>
      <dgm:spPr/>
      <dgm:t>
        <a:bodyPr/>
        <a:lstStyle/>
        <a:p>
          <a:endParaRPr lang="de-CH"/>
        </a:p>
      </dgm:t>
    </dgm:pt>
    <dgm:pt modelId="{C17455E8-4A51-4035-BEB3-C79A8E98B125}" type="pres">
      <dgm:prSet presAssocID="{5A108A0E-36A5-4687-9F2E-7B1A466527E3}" presName="sp" presStyleCnt="0"/>
      <dgm:spPr/>
    </dgm:pt>
    <dgm:pt modelId="{F9375FF9-5237-4928-A19D-942F81A8C572}" type="pres">
      <dgm:prSet presAssocID="{EAF0A4A3-1FC8-4DB4-8545-54615079989B}" presName="composite" presStyleCnt="0"/>
      <dgm:spPr/>
    </dgm:pt>
    <dgm:pt modelId="{D6979E6D-B533-4F7A-95DC-80DED9349EFA}" type="pres">
      <dgm:prSet presAssocID="{EAF0A4A3-1FC8-4DB4-8545-54615079989B}" presName="parentText" presStyleLbl="alignNode1" presStyleIdx="1" presStyleCnt="4">
        <dgm:presLayoutVars>
          <dgm:chMax val="1"/>
          <dgm:bulletEnabled val="1"/>
        </dgm:presLayoutVars>
      </dgm:prSet>
      <dgm:spPr/>
      <dgm:t>
        <a:bodyPr/>
        <a:lstStyle/>
        <a:p>
          <a:endParaRPr lang="de-CH"/>
        </a:p>
      </dgm:t>
    </dgm:pt>
    <dgm:pt modelId="{1A0A85E3-1F20-46B3-A233-A0BEB9CC52E8}" type="pres">
      <dgm:prSet presAssocID="{EAF0A4A3-1FC8-4DB4-8545-54615079989B}" presName="descendantText" presStyleLbl="alignAcc1" presStyleIdx="1" presStyleCnt="4">
        <dgm:presLayoutVars>
          <dgm:bulletEnabled val="1"/>
        </dgm:presLayoutVars>
      </dgm:prSet>
      <dgm:spPr/>
      <dgm:t>
        <a:bodyPr/>
        <a:lstStyle/>
        <a:p>
          <a:endParaRPr lang="de-CH"/>
        </a:p>
      </dgm:t>
    </dgm:pt>
    <dgm:pt modelId="{E4F69DDB-44E5-4C63-81CD-075EE3819106}" type="pres">
      <dgm:prSet presAssocID="{FB5AA424-C1C8-4B4A-BFB0-3AD43B3822A2}" presName="sp" presStyleCnt="0"/>
      <dgm:spPr/>
    </dgm:pt>
    <dgm:pt modelId="{88C4A199-B593-4251-B667-6EBBDFAD9D75}" type="pres">
      <dgm:prSet presAssocID="{37ED2728-A500-4A6F-A517-1EEA51A1BF38}" presName="composite" presStyleCnt="0"/>
      <dgm:spPr/>
    </dgm:pt>
    <dgm:pt modelId="{A78C2F34-7684-4421-8E7E-0A90612E285D}" type="pres">
      <dgm:prSet presAssocID="{37ED2728-A500-4A6F-A517-1EEA51A1BF38}" presName="parentText" presStyleLbl="alignNode1" presStyleIdx="2" presStyleCnt="4">
        <dgm:presLayoutVars>
          <dgm:chMax val="1"/>
          <dgm:bulletEnabled val="1"/>
        </dgm:presLayoutVars>
      </dgm:prSet>
      <dgm:spPr/>
      <dgm:t>
        <a:bodyPr/>
        <a:lstStyle/>
        <a:p>
          <a:endParaRPr lang="de-CH"/>
        </a:p>
      </dgm:t>
    </dgm:pt>
    <dgm:pt modelId="{A310A819-9277-4E2A-99BE-98AAF9871817}" type="pres">
      <dgm:prSet presAssocID="{37ED2728-A500-4A6F-A517-1EEA51A1BF38}" presName="descendantText" presStyleLbl="alignAcc1" presStyleIdx="2" presStyleCnt="4">
        <dgm:presLayoutVars>
          <dgm:bulletEnabled val="1"/>
        </dgm:presLayoutVars>
      </dgm:prSet>
      <dgm:spPr/>
      <dgm:t>
        <a:bodyPr/>
        <a:lstStyle/>
        <a:p>
          <a:endParaRPr lang="de-CH"/>
        </a:p>
      </dgm:t>
    </dgm:pt>
    <dgm:pt modelId="{A48CD79D-B9BA-436E-B8A1-55CD5B6220C7}" type="pres">
      <dgm:prSet presAssocID="{753C13B6-499D-4CFB-BC80-3513E19A97AE}" presName="sp" presStyleCnt="0"/>
      <dgm:spPr/>
    </dgm:pt>
    <dgm:pt modelId="{604AC96F-0C72-4624-8C3F-3A24A41000C3}" type="pres">
      <dgm:prSet presAssocID="{3F8DD7B2-6E5D-4A6F-B684-50B184996540}" presName="composite" presStyleCnt="0"/>
      <dgm:spPr/>
    </dgm:pt>
    <dgm:pt modelId="{D256E87C-A610-4796-B136-712EDF20E380}" type="pres">
      <dgm:prSet presAssocID="{3F8DD7B2-6E5D-4A6F-B684-50B184996540}" presName="parentText" presStyleLbl="alignNode1" presStyleIdx="3" presStyleCnt="4">
        <dgm:presLayoutVars>
          <dgm:chMax val="1"/>
          <dgm:bulletEnabled val="1"/>
        </dgm:presLayoutVars>
      </dgm:prSet>
      <dgm:spPr/>
      <dgm:t>
        <a:bodyPr/>
        <a:lstStyle/>
        <a:p>
          <a:endParaRPr lang="de-CH"/>
        </a:p>
      </dgm:t>
    </dgm:pt>
    <dgm:pt modelId="{A685E4E7-405E-41EF-8C87-86D879D1F008}" type="pres">
      <dgm:prSet presAssocID="{3F8DD7B2-6E5D-4A6F-B684-50B184996540}" presName="descendantText" presStyleLbl="alignAcc1" presStyleIdx="3" presStyleCnt="4">
        <dgm:presLayoutVars>
          <dgm:bulletEnabled val="1"/>
        </dgm:presLayoutVars>
      </dgm:prSet>
      <dgm:spPr/>
      <dgm:t>
        <a:bodyPr/>
        <a:lstStyle/>
        <a:p>
          <a:endParaRPr lang="de-CH"/>
        </a:p>
      </dgm:t>
    </dgm:pt>
  </dgm:ptLst>
  <dgm:cxnLst>
    <dgm:cxn modelId="{37E2C675-90DA-4166-8126-5CFC78BA30E1}" type="presOf" srcId="{DCBAC794-3010-431F-84F3-0EF501A98101}" destId="{DD192967-1BF7-4DE7-979D-D1F8F99CBE5C}" srcOrd="0" destOrd="0" presId="urn:microsoft.com/office/officeart/2005/8/layout/chevron2"/>
    <dgm:cxn modelId="{AF9C7B8A-642B-44A5-A310-68E815525229}" type="presOf" srcId="{5091B129-A8C8-44FD-B7CA-D679B916365E}" destId="{A310A819-9277-4E2A-99BE-98AAF9871817}" srcOrd="0" destOrd="0" presId="urn:microsoft.com/office/officeart/2005/8/layout/chevron2"/>
    <dgm:cxn modelId="{22DEF3B7-36F0-4ED5-86F0-D57E7A00132E}" srcId="{EAF0A4A3-1FC8-4DB4-8545-54615079989B}" destId="{299BCA60-A40C-4C70-86F0-395A6ED5C1DF}" srcOrd="0" destOrd="0" parTransId="{E90F8B8C-AB1B-44AB-8F5C-630BECC1C732}" sibTransId="{54202FDF-5B0A-418C-A4F5-BF730DBAFC71}"/>
    <dgm:cxn modelId="{0B92B6AF-0728-4176-B6A6-6C7A51DF74D9}" srcId="{AD597E26-F668-4CFB-954D-3856D7EF46F5}" destId="{37ED2728-A500-4A6F-A517-1EEA51A1BF38}" srcOrd="2" destOrd="0" parTransId="{30997813-55CA-4097-BA25-E35A59294AC2}" sibTransId="{753C13B6-499D-4CFB-BC80-3513E19A97AE}"/>
    <dgm:cxn modelId="{4D887AF4-1D26-45A4-B797-BF96785EE09C}" srcId="{DCBAC794-3010-431F-84F3-0EF501A98101}" destId="{40F99519-D9E8-46B8-AB72-C4F84D5093EF}" srcOrd="1" destOrd="0" parTransId="{A8031F8F-4A06-4B40-9372-D746201525EE}" sibTransId="{4EA82CE4-6E8D-405F-9D90-51695DE1342F}"/>
    <dgm:cxn modelId="{A44DEAAE-DBE0-4458-8705-9B72C792D4D0}" srcId="{3F8DD7B2-6E5D-4A6F-B684-50B184996540}" destId="{0E035DE8-96F2-492B-AFB2-CB22DE4D3E08}" srcOrd="2" destOrd="0" parTransId="{C6B1EF5A-E55D-44DD-9867-C21A5CEFAA18}" sibTransId="{E32A8DFF-50E2-4433-94ED-CFB586E80160}"/>
    <dgm:cxn modelId="{D7B67A70-29F2-4877-9D45-14CABBE4B22B}" type="presOf" srcId="{0E035DE8-96F2-492B-AFB2-CB22DE4D3E08}" destId="{A685E4E7-405E-41EF-8C87-86D879D1F008}" srcOrd="0" destOrd="2" presId="urn:microsoft.com/office/officeart/2005/8/layout/chevron2"/>
    <dgm:cxn modelId="{57FAF5C2-36D4-4C5F-9DE1-BDDDEDA9E861}" type="presOf" srcId="{06BE6AF8-F9F7-4192-B002-599371D430A7}" destId="{A310A819-9277-4E2A-99BE-98AAF9871817}" srcOrd="0" destOrd="1" presId="urn:microsoft.com/office/officeart/2005/8/layout/chevron2"/>
    <dgm:cxn modelId="{F29D1364-4F99-4E8A-A139-4BFDD699672F}" srcId="{DCBAC794-3010-431F-84F3-0EF501A98101}" destId="{1FCA0E45-E878-4C87-8533-78A1620498E4}" srcOrd="0" destOrd="0" parTransId="{EEB38F62-C29B-49D4-9ECD-DA5E41E6F5FC}" sibTransId="{ECFB65FB-0083-4670-81D5-730B4ADF65C9}"/>
    <dgm:cxn modelId="{3001B369-C339-457F-A297-2A9C80F04BEE}" srcId="{AD597E26-F668-4CFB-954D-3856D7EF46F5}" destId="{3F8DD7B2-6E5D-4A6F-B684-50B184996540}" srcOrd="3" destOrd="0" parTransId="{74AB9851-60E3-4719-BE6B-A163D510FCB8}" sibTransId="{91A8A568-17F4-4262-B6D4-33596791E793}"/>
    <dgm:cxn modelId="{E32DA833-C15B-4354-BAA4-D2BE9B0D1E52}" srcId="{37ED2728-A500-4A6F-A517-1EEA51A1BF38}" destId="{5091B129-A8C8-44FD-B7CA-D679B916365E}" srcOrd="0" destOrd="0" parTransId="{0DE99C3C-DBF2-4B3C-B338-36221DC07233}" sibTransId="{AE9566B1-4878-4D65-AF92-2BE44FBB24D1}"/>
    <dgm:cxn modelId="{322A9218-6CB6-495F-8A9F-DB347F6F2B61}" srcId="{EAF0A4A3-1FC8-4DB4-8545-54615079989B}" destId="{0FBC7D6F-0350-4222-9DDC-8A1E9D2300F2}" srcOrd="1" destOrd="0" parTransId="{F34A26F4-3066-44E8-8C3A-A218F5AE4CD4}" sibTransId="{042F38BB-AF29-4155-815A-DDC49EA627FB}"/>
    <dgm:cxn modelId="{A7415308-F1DC-4F50-97D4-63F4FF9BF2A7}" type="presOf" srcId="{EAF0A4A3-1FC8-4DB4-8545-54615079989B}" destId="{D6979E6D-B533-4F7A-95DC-80DED9349EFA}" srcOrd="0" destOrd="0" presId="urn:microsoft.com/office/officeart/2005/8/layout/chevron2"/>
    <dgm:cxn modelId="{43A7DA40-B732-4068-8EC2-724D201906F4}" type="presOf" srcId="{6112C17F-DB59-4648-BCC5-FAA2528527AA}" destId="{664F7EB5-019C-4D10-B2D4-0E1284FEC277}" srcOrd="0" destOrd="2" presId="urn:microsoft.com/office/officeart/2005/8/layout/chevron2"/>
    <dgm:cxn modelId="{8DA6C8E0-5E4E-475F-99F7-28791DFAA534}" type="presOf" srcId="{3F8DD7B2-6E5D-4A6F-B684-50B184996540}" destId="{D256E87C-A610-4796-B136-712EDF20E380}" srcOrd="0" destOrd="0" presId="urn:microsoft.com/office/officeart/2005/8/layout/chevron2"/>
    <dgm:cxn modelId="{838BA631-29AC-4AED-A644-6CD5109B97DC}" type="presOf" srcId="{0FBC7D6F-0350-4222-9DDC-8A1E9D2300F2}" destId="{1A0A85E3-1F20-46B3-A233-A0BEB9CC52E8}" srcOrd="0" destOrd="1" presId="urn:microsoft.com/office/officeart/2005/8/layout/chevron2"/>
    <dgm:cxn modelId="{2F63A226-FA1D-41C2-ABC3-0280231260A1}" srcId="{3F8DD7B2-6E5D-4A6F-B684-50B184996540}" destId="{167A2BA1-3A7C-423D-923B-CA45D4AFD876}" srcOrd="1" destOrd="0" parTransId="{3010EE71-FAE9-44FC-A86C-C39473EAFB23}" sibTransId="{83CCF0A6-C417-4653-8359-4B4C4EFE8F3D}"/>
    <dgm:cxn modelId="{CD5AB23F-FE0E-43E1-B376-49062BE47AE5}" type="presOf" srcId="{AD597E26-F668-4CFB-954D-3856D7EF46F5}" destId="{F6995450-31B8-4F52-853C-C0A1AB2E7B1A}" srcOrd="0" destOrd="0" presId="urn:microsoft.com/office/officeart/2005/8/layout/chevron2"/>
    <dgm:cxn modelId="{18E70D0C-E375-447E-8DA9-20D2C4DBD850}" type="presOf" srcId="{40F99519-D9E8-46B8-AB72-C4F84D5093EF}" destId="{664F7EB5-019C-4D10-B2D4-0E1284FEC277}" srcOrd="0" destOrd="1" presId="urn:microsoft.com/office/officeart/2005/8/layout/chevron2"/>
    <dgm:cxn modelId="{E7E59E08-A66B-40E2-A604-6DC800B157EE}" srcId="{AD597E26-F668-4CFB-954D-3856D7EF46F5}" destId="{DCBAC794-3010-431F-84F3-0EF501A98101}" srcOrd="0" destOrd="0" parTransId="{73BC0DB3-0FE6-468F-8178-A6A72B020878}" sibTransId="{5A108A0E-36A5-4687-9F2E-7B1A466527E3}"/>
    <dgm:cxn modelId="{1D89FA32-11E1-47D6-B7D8-C1445A196EE4}" srcId="{3F8DD7B2-6E5D-4A6F-B684-50B184996540}" destId="{03FE6677-D01F-4710-B4AB-727203460A1E}" srcOrd="0" destOrd="0" parTransId="{F42C6231-1B77-48F7-BCAA-E4166C2EB858}" sibTransId="{8563C8EF-626B-44C7-9183-33EB92D4754A}"/>
    <dgm:cxn modelId="{D09B2A0B-009A-424E-A9EE-3C058416BDE2}" srcId="{DCBAC794-3010-431F-84F3-0EF501A98101}" destId="{6112C17F-DB59-4648-BCC5-FAA2528527AA}" srcOrd="2" destOrd="0" parTransId="{080698E6-C216-46E9-90FB-24683E2284BA}" sibTransId="{1DA72225-50CF-40AE-9F24-509431D096C8}"/>
    <dgm:cxn modelId="{227A88C7-02C3-4BF2-B757-7FE3DAA2974A}" type="presOf" srcId="{03FE6677-D01F-4710-B4AB-727203460A1E}" destId="{A685E4E7-405E-41EF-8C87-86D879D1F008}" srcOrd="0" destOrd="0" presId="urn:microsoft.com/office/officeart/2005/8/layout/chevron2"/>
    <dgm:cxn modelId="{80B73A11-BB52-4056-AADA-2C9FEDA45182}" type="presOf" srcId="{167A2BA1-3A7C-423D-923B-CA45D4AFD876}" destId="{A685E4E7-405E-41EF-8C87-86D879D1F008}" srcOrd="0" destOrd="1" presId="urn:microsoft.com/office/officeart/2005/8/layout/chevron2"/>
    <dgm:cxn modelId="{8872621C-5A1B-439E-BF19-1DBA3CE2EF90}" srcId="{AD597E26-F668-4CFB-954D-3856D7EF46F5}" destId="{EAF0A4A3-1FC8-4DB4-8545-54615079989B}" srcOrd="1" destOrd="0" parTransId="{DE95B72E-BFE8-40F4-99DB-F015BD9C503A}" sibTransId="{FB5AA424-C1C8-4B4A-BFB0-3AD43B3822A2}"/>
    <dgm:cxn modelId="{933B9B54-52E7-4BA3-85F7-9599EABA1E21}" type="presOf" srcId="{1FCA0E45-E878-4C87-8533-78A1620498E4}" destId="{664F7EB5-019C-4D10-B2D4-0E1284FEC277}" srcOrd="0" destOrd="0" presId="urn:microsoft.com/office/officeart/2005/8/layout/chevron2"/>
    <dgm:cxn modelId="{36B3CAE8-CF34-4F56-8931-7655BBEA7CFF}" srcId="{37ED2728-A500-4A6F-A517-1EEA51A1BF38}" destId="{06BE6AF8-F9F7-4192-B002-599371D430A7}" srcOrd="1" destOrd="0" parTransId="{8AF0D4EB-F044-48E8-8C82-9F101060FD79}" sibTransId="{3A314C02-74C7-4B01-AFDF-6597EC58E489}"/>
    <dgm:cxn modelId="{80FAB9D8-3395-4C27-BCFA-EF32B9873813}" type="presOf" srcId="{299BCA60-A40C-4C70-86F0-395A6ED5C1DF}" destId="{1A0A85E3-1F20-46B3-A233-A0BEB9CC52E8}" srcOrd="0" destOrd="0" presId="urn:microsoft.com/office/officeart/2005/8/layout/chevron2"/>
    <dgm:cxn modelId="{DD7B31B3-A554-4008-A217-1E08BAF60C11}" type="presOf" srcId="{37ED2728-A500-4A6F-A517-1EEA51A1BF38}" destId="{A78C2F34-7684-4421-8E7E-0A90612E285D}" srcOrd="0" destOrd="0" presId="urn:microsoft.com/office/officeart/2005/8/layout/chevron2"/>
    <dgm:cxn modelId="{C728F479-6620-4460-A959-F8CB1A75CF03}" type="presParOf" srcId="{F6995450-31B8-4F52-853C-C0A1AB2E7B1A}" destId="{AFA3A620-7117-4EC0-8933-4DC58A6E3DD9}" srcOrd="0" destOrd="0" presId="urn:microsoft.com/office/officeart/2005/8/layout/chevron2"/>
    <dgm:cxn modelId="{5D6DCFA6-2C60-446A-A13B-ED3E3F776418}" type="presParOf" srcId="{AFA3A620-7117-4EC0-8933-4DC58A6E3DD9}" destId="{DD192967-1BF7-4DE7-979D-D1F8F99CBE5C}" srcOrd="0" destOrd="0" presId="urn:microsoft.com/office/officeart/2005/8/layout/chevron2"/>
    <dgm:cxn modelId="{4E0A26DD-6393-47D3-849F-1EB0671330D9}" type="presParOf" srcId="{AFA3A620-7117-4EC0-8933-4DC58A6E3DD9}" destId="{664F7EB5-019C-4D10-B2D4-0E1284FEC277}" srcOrd="1" destOrd="0" presId="urn:microsoft.com/office/officeart/2005/8/layout/chevron2"/>
    <dgm:cxn modelId="{9E40C552-DCA3-4EDA-82B1-F48117CA6C41}" type="presParOf" srcId="{F6995450-31B8-4F52-853C-C0A1AB2E7B1A}" destId="{C17455E8-4A51-4035-BEB3-C79A8E98B125}" srcOrd="1" destOrd="0" presId="urn:microsoft.com/office/officeart/2005/8/layout/chevron2"/>
    <dgm:cxn modelId="{87A56BF0-08A1-44A1-886E-8E447AC74AC2}" type="presParOf" srcId="{F6995450-31B8-4F52-853C-C0A1AB2E7B1A}" destId="{F9375FF9-5237-4928-A19D-942F81A8C572}" srcOrd="2" destOrd="0" presId="urn:microsoft.com/office/officeart/2005/8/layout/chevron2"/>
    <dgm:cxn modelId="{49A4D9C0-5662-4AA3-A0A2-237465057E71}" type="presParOf" srcId="{F9375FF9-5237-4928-A19D-942F81A8C572}" destId="{D6979E6D-B533-4F7A-95DC-80DED9349EFA}" srcOrd="0" destOrd="0" presId="urn:microsoft.com/office/officeart/2005/8/layout/chevron2"/>
    <dgm:cxn modelId="{21B1F08D-AEB8-4DDC-BB52-15B4EEA797C6}" type="presParOf" srcId="{F9375FF9-5237-4928-A19D-942F81A8C572}" destId="{1A0A85E3-1F20-46B3-A233-A0BEB9CC52E8}" srcOrd="1" destOrd="0" presId="urn:microsoft.com/office/officeart/2005/8/layout/chevron2"/>
    <dgm:cxn modelId="{D07CCB5A-CF7A-406C-946D-5A12F1FD94D9}" type="presParOf" srcId="{F6995450-31B8-4F52-853C-C0A1AB2E7B1A}" destId="{E4F69DDB-44E5-4C63-81CD-075EE3819106}" srcOrd="3" destOrd="0" presId="urn:microsoft.com/office/officeart/2005/8/layout/chevron2"/>
    <dgm:cxn modelId="{5FA7E25F-66B0-41D6-8873-72EBD35A3A21}" type="presParOf" srcId="{F6995450-31B8-4F52-853C-C0A1AB2E7B1A}" destId="{88C4A199-B593-4251-B667-6EBBDFAD9D75}" srcOrd="4" destOrd="0" presId="urn:microsoft.com/office/officeart/2005/8/layout/chevron2"/>
    <dgm:cxn modelId="{A836860D-3503-4524-8A7E-3D52C3E335C5}" type="presParOf" srcId="{88C4A199-B593-4251-B667-6EBBDFAD9D75}" destId="{A78C2F34-7684-4421-8E7E-0A90612E285D}" srcOrd="0" destOrd="0" presId="urn:microsoft.com/office/officeart/2005/8/layout/chevron2"/>
    <dgm:cxn modelId="{0CBC22BB-044A-4770-9CD4-D2D5BE728791}" type="presParOf" srcId="{88C4A199-B593-4251-B667-6EBBDFAD9D75}" destId="{A310A819-9277-4E2A-99BE-98AAF9871817}" srcOrd="1" destOrd="0" presId="urn:microsoft.com/office/officeart/2005/8/layout/chevron2"/>
    <dgm:cxn modelId="{55820C5D-74D5-483E-8473-D411D539A254}" type="presParOf" srcId="{F6995450-31B8-4F52-853C-C0A1AB2E7B1A}" destId="{A48CD79D-B9BA-436E-B8A1-55CD5B6220C7}" srcOrd="5" destOrd="0" presId="urn:microsoft.com/office/officeart/2005/8/layout/chevron2"/>
    <dgm:cxn modelId="{26D79CFD-FF0C-40BA-87A7-59D219CEC2B8}" type="presParOf" srcId="{F6995450-31B8-4F52-853C-C0A1AB2E7B1A}" destId="{604AC96F-0C72-4624-8C3F-3A24A41000C3}" srcOrd="6" destOrd="0" presId="urn:microsoft.com/office/officeart/2005/8/layout/chevron2"/>
    <dgm:cxn modelId="{44BE8938-EC7E-4512-92F3-EEB04BDBB531}" type="presParOf" srcId="{604AC96F-0C72-4624-8C3F-3A24A41000C3}" destId="{D256E87C-A610-4796-B136-712EDF20E380}" srcOrd="0" destOrd="0" presId="urn:microsoft.com/office/officeart/2005/8/layout/chevron2"/>
    <dgm:cxn modelId="{EB7EB8BD-A0B5-48B8-91EE-DE095F6B5DED}" type="presParOf" srcId="{604AC96F-0C72-4624-8C3F-3A24A41000C3}" destId="{A685E4E7-405E-41EF-8C87-86D879D1F008}" srcOrd="1" destOrd="0" presId="urn:microsoft.com/office/officeart/2005/8/layout/chevron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D597E26-F668-4CFB-954D-3856D7EF46F5}"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de-CH"/>
        </a:p>
      </dgm:t>
    </dgm:pt>
    <dgm:pt modelId="{DCBAC794-3010-431F-84F3-0EF501A98101}">
      <dgm:prSet phldrT="[Text]"/>
      <dgm:spPr/>
      <dgm:t>
        <a:bodyPr/>
        <a:lstStyle/>
        <a:p>
          <a:r>
            <a:rPr lang="de-CH"/>
            <a:t>Arbeitsanfrage</a:t>
          </a:r>
        </a:p>
      </dgm:t>
    </dgm:pt>
    <dgm:pt modelId="{73BC0DB3-0FE6-468F-8178-A6A72B020878}" type="parTrans" cxnId="{E7E59E08-A66B-40E2-A604-6DC800B157EE}">
      <dgm:prSet/>
      <dgm:spPr/>
      <dgm:t>
        <a:bodyPr/>
        <a:lstStyle/>
        <a:p>
          <a:endParaRPr lang="de-CH"/>
        </a:p>
      </dgm:t>
    </dgm:pt>
    <dgm:pt modelId="{5A108A0E-36A5-4687-9F2E-7B1A466527E3}" type="sibTrans" cxnId="{E7E59E08-A66B-40E2-A604-6DC800B157EE}">
      <dgm:prSet/>
      <dgm:spPr/>
      <dgm:t>
        <a:bodyPr/>
        <a:lstStyle/>
        <a:p>
          <a:endParaRPr lang="de-CH"/>
        </a:p>
      </dgm:t>
    </dgm:pt>
    <dgm:pt modelId="{1FCA0E45-E878-4C87-8533-78A1620498E4}">
      <dgm:prSet phldrT="[Text]"/>
      <dgm:spPr/>
      <dgm:t>
        <a:bodyPr/>
        <a:lstStyle/>
        <a:p>
          <a:r>
            <a:rPr lang="de-CH"/>
            <a:t>Meistens mehrere Anfragen von Sekretärin oder I. Sabini per Telefon</a:t>
          </a:r>
        </a:p>
      </dgm:t>
    </dgm:pt>
    <dgm:pt modelId="{EEB38F62-C29B-49D4-9ECD-DA5E41E6F5FC}" type="parTrans" cxnId="{F29D1364-4F99-4E8A-A139-4BFDD699672F}">
      <dgm:prSet/>
      <dgm:spPr/>
      <dgm:t>
        <a:bodyPr/>
        <a:lstStyle/>
        <a:p>
          <a:endParaRPr lang="de-CH"/>
        </a:p>
      </dgm:t>
    </dgm:pt>
    <dgm:pt modelId="{ECFB65FB-0083-4670-81D5-730B4ADF65C9}" type="sibTrans" cxnId="{F29D1364-4F99-4E8A-A139-4BFDD699672F}">
      <dgm:prSet/>
      <dgm:spPr/>
      <dgm:t>
        <a:bodyPr/>
        <a:lstStyle/>
        <a:p>
          <a:endParaRPr lang="de-CH"/>
        </a:p>
      </dgm:t>
    </dgm:pt>
    <dgm:pt modelId="{37ED2728-A500-4A6F-A517-1EEA51A1BF38}">
      <dgm:prSet phldrT="[Text]"/>
      <dgm:spPr/>
      <dgm:t>
        <a:bodyPr/>
        <a:lstStyle/>
        <a:p>
          <a:r>
            <a:rPr lang="de-CH"/>
            <a:t>Erledigen der Arbeiten</a:t>
          </a:r>
        </a:p>
      </dgm:t>
    </dgm:pt>
    <dgm:pt modelId="{30997813-55CA-4097-BA25-E35A59294AC2}" type="parTrans" cxnId="{0B92B6AF-0728-4176-B6A6-6C7A51DF74D9}">
      <dgm:prSet/>
      <dgm:spPr/>
      <dgm:t>
        <a:bodyPr/>
        <a:lstStyle/>
        <a:p>
          <a:endParaRPr lang="de-CH"/>
        </a:p>
      </dgm:t>
    </dgm:pt>
    <dgm:pt modelId="{753C13B6-499D-4CFB-BC80-3513E19A97AE}" type="sibTrans" cxnId="{0B92B6AF-0728-4176-B6A6-6C7A51DF74D9}">
      <dgm:prSet/>
      <dgm:spPr/>
      <dgm:t>
        <a:bodyPr/>
        <a:lstStyle/>
        <a:p>
          <a:endParaRPr lang="de-CH"/>
        </a:p>
      </dgm:t>
    </dgm:pt>
    <dgm:pt modelId="{5091B129-A8C8-44FD-B7CA-D679B916365E}">
      <dgm:prSet phldrT="[Text]"/>
      <dgm:spPr/>
      <dgm:t>
        <a:bodyPr/>
        <a:lstStyle/>
        <a:p>
          <a:r>
            <a:rPr lang="de-CH"/>
            <a:t>Problembesprechung mit Kunde</a:t>
          </a:r>
        </a:p>
      </dgm:t>
    </dgm:pt>
    <dgm:pt modelId="{0DE99C3C-DBF2-4B3C-B338-36221DC07233}" type="parTrans" cxnId="{E32DA833-C15B-4354-BAA4-D2BE9B0D1E52}">
      <dgm:prSet/>
      <dgm:spPr/>
      <dgm:t>
        <a:bodyPr/>
        <a:lstStyle/>
        <a:p>
          <a:endParaRPr lang="de-CH"/>
        </a:p>
      </dgm:t>
    </dgm:pt>
    <dgm:pt modelId="{AE9566B1-4878-4D65-AF92-2BE44FBB24D1}" type="sibTrans" cxnId="{E32DA833-C15B-4354-BAA4-D2BE9B0D1E52}">
      <dgm:prSet/>
      <dgm:spPr/>
      <dgm:t>
        <a:bodyPr/>
        <a:lstStyle/>
        <a:p>
          <a:endParaRPr lang="de-CH"/>
        </a:p>
      </dgm:t>
    </dgm:pt>
    <dgm:pt modelId="{06BE6AF8-F9F7-4192-B002-599371D430A7}">
      <dgm:prSet phldrT="[Text]"/>
      <dgm:spPr/>
      <dgm:t>
        <a:bodyPr/>
        <a:lstStyle/>
        <a:p>
          <a:r>
            <a:rPr lang="de-CH"/>
            <a:t>Output: Arbeit ist erledigt</a:t>
          </a:r>
        </a:p>
      </dgm:t>
    </dgm:pt>
    <dgm:pt modelId="{8AF0D4EB-F044-48E8-8C82-9F101060FD79}" type="parTrans" cxnId="{36B3CAE8-CF34-4F56-8931-7655BBEA7CFF}">
      <dgm:prSet/>
      <dgm:spPr/>
      <dgm:t>
        <a:bodyPr/>
        <a:lstStyle/>
        <a:p>
          <a:endParaRPr lang="de-CH"/>
        </a:p>
      </dgm:t>
    </dgm:pt>
    <dgm:pt modelId="{3A314C02-74C7-4B01-AFDF-6597EC58E489}" type="sibTrans" cxnId="{36B3CAE8-CF34-4F56-8931-7655BBEA7CFF}">
      <dgm:prSet/>
      <dgm:spPr/>
      <dgm:t>
        <a:bodyPr/>
        <a:lstStyle/>
        <a:p>
          <a:endParaRPr lang="de-CH"/>
        </a:p>
      </dgm:t>
    </dgm:pt>
    <dgm:pt modelId="{3F8DD7B2-6E5D-4A6F-B684-50B184996540}">
      <dgm:prSet phldrT="[Text]"/>
      <dgm:spPr/>
      <dgm:t>
        <a:bodyPr/>
        <a:lstStyle/>
        <a:p>
          <a:r>
            <a:rPr lang="de-CH"/>
            <a:t>Stunden Rapport</a:t>
          </a:r>
        </a:p>
      </dgm:t>
    </dgm:pt>
    <dgm:pt modelId="{74AB9851-60E3-4719-BE6B-A163D510FCB8}" type="parTrans" cxnId="{3001B369-C339-457F-A297-2A9C80F04BEE}">
      <dgm:prSet/>
      <dgm:spPr/>
      <dgm:t>
        <a:bodyPr/>
        <a:lstStyle/>
        <a:p>
          <a:endParaRPr lang="de-CH"/>
        </a:p>
      </dgm:t>
    </dgm:pt>
    <dgm:pt modelId="{91A8A568-17F4-4262-B6D4-33596791E793}" type="sibTrans" cxnId="{3001B369-C339-457F-A297-2A9C80F04BEE}">
      <dgm:prSet/>
      <dgm:spPr/>
      <dgm:t>
        <a:bodyPr/>
        <a:lstStyle/>
        <a:p>
          <a:endParaRPr lang="de-CH"/>
        </a:p>
      </dgm:t>
    </dgm:pt>
    <dgm:pt modelId="{03FE6677-D01F-4710-B4AB-727203460A1E}">
      <dgm:prSet phldrT="[Text]"/>
      <dgm:spPr/>
      <dgm:t>
        <a:bodyPr/>
        <a:lstStyle/>
        <a:p>
          <a:r>
            <a:rPr lang="de-CH"/>
            <a:t>Für Sekretärin</a:t>
          </a:r>
        </a:p>
      </dgm:t>
    </dgm:pt>
    <dgm:pt modelId="{F42C6231-1B77-48F7-BCAA-E4166C2EB858}" type="parTrans" cxnId="{1D89FA32-11E1-47D6-B7D8-C1445A196EE4}">
      <dgm:prSet/>
      <dgm:spPr/>
      <dgm:t>
        <a:bodyPr/>
        <a:lstStyle/>
        <a:p>
          <a:endParaRPr lang="de-CH"/>
        </a:p>
      </dgm:t>
    </dgm:pt>
    <dgm:pt modelId="{8563C8EF-626B-44C7-9183-33EB92D4754A}" type="sibTrans" cxnId="{1D89FA32-11E1-47D6-B7D8-C1445A196EE4}">
      <dgm:prSet/>
      <dgm:spPr/>
      <dgm:t>
        <a:bodyPr/>
        <a:lstStyle/>
        <a:p>
          <a:endParaRPr lang="de-CH"/>
        </a:p>
      </dgm:t>
    </dgm:pt>
    <dgm:pt modelId="{167A2BA1-3A7C-423D-923B-CA45D4AFD876}">
      <dgm:prSet phldrT="[Text]"/>
      <dgm:spPr/>
      <dgm:t>
        <a:bodyPr/>
        <a:lstStyle/>
        <a:p>
          <a:r>
            <a:rPr lang="de-CH"/>
            <a:t>Zur Erstellung der Rechnung</a:t>
          </a:r>
        </a:p>
      </dgm:t>
    </dgm:pt>
    <dgm:pt modelId="{3010EE71-FAE9-44FC-A86C-C39473EAFB23}" type="parTrans" cxnId="{2F63A226-FA1D-41C2-ABC3-0280231260A1}">
      <dgm:prSet/>
      <dgm:spPr/>
      <dgm:t>
        <a:bodyPr/>
        <a:lstStyle/>
        <a:p>
          <a:endParaRPr lang="de-CH"/>
        </a:p>
      </dgm:t>
    </dgm:pt>
    <dgm:pt modelId="{83CCF0A6-C417-4653-8359-4B4C4EFE8F3D}" type="sibTrans" cxnId="{2F63A226-FA1D-41C2-ABC3-0280231260A1}">
      <dgm:prSet/>
      <dgm:spPr/>
      <dgm:t>
        <a:bodyPr/>
        <a:lstStyle/>
        <a:p>
          <a:endParaRPr lang="de-CH"/>
        </a:p>
      </dgm:t>
    </dgm:pt>
    <dgm:pt modelId="{EAF0A4A3-1FC8-4DB4-8545-54615079989B}">
      <dgm:prSet phldrT="[Text]"/>
      <dgm:spPr/>
      <dgm:t>
        <a:bodyPr/>
        <a:lstStyle/>
        <a:p>
          <a:r>
            <a:rPr lang="de-CH"/>
            <a:t>Termin mit Kunden finden</a:t>
          </a:r>
        </a:p>
      </dgm:t>
    </dgm:pt>
    <dgm:pt modelId="{DE95B72E-BFE8-40F4-99DB-F015BD9C503A}" type="parTrans" cxnId="{8872621C-5A1B-439E-BF19-1DBA3CE2EF90}">
      <dgm:prSet/>
      <dgm:spPr/>
      <dgm:t>
        <a:bodyPr/>
        <a:lstStyle/>
        <a:p>
          <a:endParaRPr lang="de-CH"/>
        </a:p>
      </dgm:t>
    </dgm:pt>
    <dgm:pt modelId="{FB5AA424-C1C8-4B4A-BFB0-3AD43B3822A2}" type="sibTrans" cxnId="{8872621C-5A1B-439E-BF19-1DBA3CE2EF90}">
      <dgm:prSet/>
      <dgm:spPr/>
      <dgm:t>
        <a:bodyPr/>
        <a:lstStyle/>
        <a:p>
          <a:endParaRPr lang="de-CH"/>
        </a:p>
      </dgm:t>
    </dgm:pt>
    <dgm:pt modelId="{299BCA60-A40C-4C70-86F0-395A6ED5C1DF}">
      <dgm:prSet phldrT="[Text]"/>
      <dgm:spPr/>
      <dgm:t>
        <a:bodyPr/>
        <a:lstStyle/>
        <a:p>
          <a:r>
            <a:rPr lang="de-CH"/>
            <a:t>Separat vereinbaren</a:t>
          </a:r>
        </a:p>
      </dgm:t>
    </dgm:pt>
    <dgm:pt modelId="{E90F8B8C-AB1B-44AB-8F5C-630BECC1C732}" type="parTrans" cxnId="{22DEF3B7-36F0-4ED5-86F0-D57E7A00132E}">
      <dgm:prSet/>
      <dgm:spPr/>
      <dgm:t>
        <a:bodyPr/>
        <a:lstStyle/>
        <a:p>
          <a:endParaRPr lang="de-CH"/>
        </a:p>
      </dgm:t>
    </dgm:pt>
    <dgm:pt modelId="{54202FDF-5B0A-418C-A4F5-BF730DBAFC71}" type="sibTrans" cxnId="{22DEF3B7-36F0-4ED5-86F0-D57E7A00132E}">
      <dgm:prSet/>
      <dgm:spPr/>
      <dgm:t>
        <a:bodyPr/>
        <a:lstStyle/>
        <a:p>
          <a:endParaRPr lang="de-CH"/>
        </a:p>
      </dgm:t>
    </dgm:pt>
    <dgm:pt modelId="{0E035DE8-96F2-492B-AFB2-CB22DE4D3E08}">
      <dgm:prSet phldrT="[Text]"/>
      <dgm:spPr/>
      <dgm:t>
        <a:bodyPr/>
        <a:lstStyle/>
        <a:p>
          <a:r>
            <a:rPr lang="de-CH"/>
            <a:t>Output: Rechnung</a:t>
          </a:r>
        </a:p>
      </dgm:t>
    </dgm:pt>
    <dgm:pt modelId="{C6B1EF5A-E55D-44DD-9867-C21A5CEFAA18}" type="parTrans" cxnId="{A44DEAAE-DBE0-4458-8705-9B72C792D4D0}">
      <dgm:prSet/>
      <dgm:spPr/>
      <dgm:t>
        <a:bodyPr/>
        <a:lstStyle/>
        <a:p>
          <a:endParaRPr lang="de-CH"/>
        </a:p>
      </dgm:t>
    </dgm:pt>
    <dgm:pt modelId="{E32A8DFF-50E2-4433-94ED-CFB586E80160}" type="sibTrans" cxnId="{A44DEAAE-DBE0-4458-8705-9B72C792D4D0}">
      <dgm:prSet/>
      <dgm:spPr/>
      <dgm:t>
        <a:bodyPr/>
        <a:lstStyle/>
        <a:p>
          <a:endParaRPr lang="de-CH"/>
        </a:p>
      </dgm:t>
    </dgm:pt>
    <dgm:pt modelId="{C0B33C05-7B7A-4B06-8083-10AF11B0AC19}">
      <dgm:prSet phldrT="[Text]"/>
      <dgm:spPr/>
      <dgm:t>
        <a:bodyPr/>
        <a:lstStyle/>
        <a:p>
          <a:r>
            <a:rPr lang="de-CH"/>
            <a:t>Manchmal per Email</a:t>
          </a:r>
        </a:p>
      </dgm:t>
    </dgm:pt>
    <dgm:pt modelId="{C8BF4685-3694-4331-B198-77B8DFE77F90}" type="parTrans" cxnId="{D80FA402-A6C1-4DC7-955B-136A09DC5567}">
      <dgm:prSet/>
      <dgm:spPr/>
    </dgm:pt>
    <dgm:pt modelId="{9C1BE473-E508-4899-B2EB-799F31733316}" type="sibTrans" cxnId="{D80FA402-A6C1-4DC7-955B-136A09DC5567}">
      <dgm:prSet/>
      <dgm:spPr/>
    </dgm:pt>
    <dgm:pt modelId="{F6995450-31B8-4F52-853C-C0A1AB2E7B1A}" type="pres">
      <dgm:prSet presAssocID="{AD597E26-F668-4CFB-954D-3856D7EF46F5}" presName="linearFlow" presStyleCnt="0">
        <dgm:presLayoutVars>
          <dgm:dir/>
          <dgm:animLvl val="lvl"/>
          <dgm:resizeHandles val="exact"/>
        </dgm:presLayoutVars>
      </dgm:prSet>
      <dgm:spPr/>
      <dgm:t>
        <a:bodyPr/>
        <a:lstStyle/>
        <a:p>
          <a:endParaRPr lang="de-CH"/>
        </a:p>
      </dgm:t>
    </dgm:pt>
    <dgm:pt modelId="{AFA3A620-7117-4EC0-8933-4DC58A6E3DD9}" type="pres">
      <dgm:prSet presAssocID="{DCBAC794-3010-431F-84F3-0EF501A98101}" presName="composite" presStyleCnt="0"/>
      <dgm:spPr/>
    </dgm:pt>
    <dgm:pt modelId="{DD192967-1BF7-4DE7-979D-D1F8F99CBE5C}" type="pres">
      <dgm:prSet presAssocID="{DCBAC794-3010-431F-84F3-0EF501A98101}" presName="parentText" presStyleLbl="alignNode1" presStyleIdx="0" presStyleCnt="4">
        <dgm:presLayoutVars>
          <dgm:chMax val="1"/>
          <dgm:bulletEnabled val="1"/>
        </dgm:presLayoutVars>
      </dgm:prSet>
      <dgm:spPr/>
      <dgm:t>
        <a:bodyPr/>
        <a:lstStyle/>
        <a:p>
          <a:endParaRPr lang="de-CH"/>
        </a:p>
      </dgm:t>
    </dgm:pt>
    <dgm:pt modelId="{664F7EB5-019C-4D10-B2D4-0E1284FEC277}" type="pres">
      <dgm:prSet presAssocID="{DCBAC794-3010-431F-84F3-0EF501A98101}" presName="descendantText" presStyleLbl="alignAcc1" presStyleIdx="0" presStyleCnt="4">
        <dgm:presLayoutVars>
          <dgm:bulletEnabled val="1"/>
        </dgm:presLayoutVars>
      </dgm:prSet>
      <dgm:spPr/>
      <dgm:t>
        <a:bodyPr/>
        <a:lstStyle/>
        <a:p>
          <a:endParaRPr lang="de-CH"/>
        </a:p>
      </dgm:t>
    </dgm:pt>
    <dgm:pt modelId="{C17455E8-4A51-4035-BEB3-C79A8E98B125}" type="pres">
      <dgm:prSet presAssocID="{5A108A0E-36A5-4687-9F2E-7B1A466527E3}" presName="sp" presStyleCnt="0"/>
      <dgm:spPr/>
    </dgm:pt>
    <dgm:pt modelId="{F9375FF9-5237-4928-A19D-942F81A8C572}" type="pres">
      <dgm:prSet presAssocID="{EAF0A4A3-1FC8-4DB4-8545-54615079989B}" presName="composite" presStyleCnt="0"/>
      <dgm:spPr/>
    </dgm:pt>
    <dgm:pt modelId="{D6979E6D-B533-4F7A-95DC-80DED9349EFA}" type="pres">
      <dgm:prSet presAssocID="{EAF0A4A3-1FC8-4DB4-8545-54615079989B}" presName="parentText" presStyleLbl="alignNode1" presStyleIdx="1" presStyleCnt="4">
        <dgm:presLayoutVars>
          <dgm:chMax val="1"/>
          <dgm:bulletEnabled val="1"/>
        </dgm:presLayoutVars>
      </dgm:prSet>
      <dgm:spPr/>
      <dgm:t>
        <a:bodyPr/>
        <a:lstStyle/>
        <a:p>
          <a:endParaRPr lang="de-CH"/>
        </a:p>
      </dgm:t>
    </dgm:pt>
    <dgm:pt modelId="{1A0A85E3-1F20-46B3-A233-A0BEB9CC52E8}" type="pres">
      <dgm:prSet presAssocID="{EAF0A4A3-1FC8-4DB4-8545-54615079989B}" presName="descendantText" presStyleLbl="alignAcc1" presStyleIdx="1" presStyleCnt="4">
        <dgm:presLayoutVars>
          <dgm:bulletEnabled val="1"/>
        </dgm:presLayoutVars>
      </dgm:prSet>
      <dgm:spPr/>
      <dgm:t>
        <a:bodyPr/>
        <a:lstStyle/>
        <a:p>
          <a:endParaRPr lang="de-CH"/>
        </a:p>
      </dgm:t>
    </dgm:pt>
    <dgm:pt modelId="{E4F69DDB-44E5-4C63-81CD-075EE3819106}" type="pres">
      <dgm:prSet presAssocID="{FB5AA424-C1C8-4B4A-BFB0-3AD43B3822A2}" presName="sp" presStyleCnt="0"/>
      <dgm:spPr/>
    </dgm:pt>
    <dgm:pt modelId="{88C4A199-B593-4251-B667-6EBBDFAD9D75}" type="pres">
      <dgm:prSet presAssocID="{37ED2728-A500-4A6F-A517-1EEA51A1BF38}" presName="composite" presStyleCnt="0"/>
      <dgm:spPr/>
    </dgm:pt>
    <dgm:pt modelId="{A78C2F34-7684-4421-8E7E-0A90612E285D}" type="pres">
      <dgm:prSet presAssocID="{37ED2728-A500-4A6F-A517-1EEA51A1BF38}" presName="parentText" presStyleLbl="alignNode1" presStyleIdx="2" presStyleCnt="4">
        <dgm:presLayoutVars>
          <dgm:chMax val="1"/>
          <dgm:bulletEnabled val="1"/>
        </dgm:presLayoutVars>
      </dgm:prSet>
      <dgm:spPr/>
      <dgm:t>
        <a:bodyPr/>
        <a:lstStyle/>
        <a:p>
          <a:endParaRPr lang="de-CH"/>
        </a:p>
      </dgm:t>
    </dgm:pt>
    <dgm:pt modelId="{A310A819-9277-4E2A-99BE-98AAF9871817}" type="pres">
      <dgm:prSet presAssocID="{37ED2728-A500-4A6F-A517-1EEA51A1BF38}" presName="descendantText" presStyleLbl="alignAcc1" presStyleIdx="2" presStyleCnt="4">
        <dgm:presLayoutVars>
          <dgm:bulletEnabled val="1"/>
        </dgm:presLayoutVars>
      </dgm:prSet>
      <dgm:spPr/>
      <dgm:t>
        <a:bodyPr/>
        <a:lstStyle/>
        <a:p>
          <a:endParaRPr lang="de-CH"/>
        </a:p>
      </dgm:t>
    </dgm:pt>
    <dgm:pt modelId="{A48CD79D-B9BA-436E-B8A1-55CD5B6220C7}" type="pres">
      <dgm:prSet presAssocID="{753C13B6-499D-4CFB-BC80-3513E19A97AE}" presName="sp" presStyleCnt="0"/>
      <dgm:spPr/>
    </dgm:pt>
    <dgm:pt modelId="{604AC96F-0C72-4624-8C3F-3A24A41000C3}" type="pres">
      <dgm:prSet presAssocID="{3F8DD7B2-6E5D-4A6F-B684-50B184996540}" presName="composite" presStyleCnt="0"/>
      <dgm:spPr/>
    </dgm:pt>
    <dgm:pt modelId="{D256E87C-A610-4796-B136-712EDF20E380}" type="pres">
      <dgm:prSet presAssocID="{3F8DD7B2-6E5D-4A6F-B684-50B184996540}" presName="parentText" presStyleLbl="alignNode1" presStyleIdx="3" presStyleCnt="4">
        <dgm:presLayoutVars>
          <dgm:chMax val="1"/>
          <dgm:bulletEnabled val="1"/>
        </dgm:presLayoutVars>
      </dgm:prSet>
      <dgm:spPr/>
      <dgm:t>
        <a:bodyPr/>
        <a:lstStyle/>
        <a:p>
          <a:endParaRPr lang="de-CH"/>
        </a:p>
      </dgm:t>
    </dgm:pt>
    <dgm:pt modelId="{A685E4E7-405E-41EF-8C87-86D879D1F008}" type="pres">
      <dgm:prSet presAssocID="{3F8DD7B2-6E5D-4A6F-B684-50B184996540}" presName="descendantText" presStyleLbl="alignAcc1" presStyleIdx="3" presStyleCnt="4">
        <dgm:presLayoutVars>
          <dgm:bulletEnabled val="1"/>
        </dgm:presLayoutVars>
      </dgm:prSet>
      <dgm:spPr/>
      <dgm:t>
        <a:bodyPr/>
        <a:lstStyle/>
        <a:p>
          <a:endParaRPr lang="de-CH"/>
        </a:p>
      </dgm:t>
    </dgm:pt>
  </dgm:ptLst>
  <dgm:cxnLst>
    <dgm:cxn modelId="{2F63A226-FA1D-41C2-ABC3-0280231260A1}" srcId="{3F8DD7B2-6E5D-4A6F-B684-50B184996540}" destId="{167A2BA1-3A7C-423D-923B-CA45D4AFD876}" srcOrd="1" destOrd="0" parTransId="{3010EE71-FAE9-44FC-A86C-C39473EAFB23}" sibTransId="{83CCF0A6-C417-4653-8359-4B4C4EFE8F3D}"/>
    <dgm:cxn modelId="{D80FA402-A6C1-4DC7-955B-136A09DC5567}" srcId="{DCBAC794-3010-431F-84F3-0EF501A98101}" destId="{C0B33C05-7B7A-4B06-8083-10AF11B0AC19}" srcOrd="1" destOrd="0" parTransId="{C8BF4685-3694-4331-B198-77B8DFE77F90}" sibTransId="{9C1BE473-E508-4899-B2EB-799F31733316}"/>
    <dgm:cxn modelId="{F93D3068-1426-47FB-B88D-B36027BAF34A}" type="presOf" srcId="{EAF0A4A3-1FC8-4DB4-8545-54615079989B}" destId="{D6979E6D-B533-4F7A-95DC-80DED9349EFA}" srcOrd="0" destOrd="0" presId="urn:microsoft.com/office/officeart/2005/8/layout/chevron2"/>
    <dgm:cxn modelId="{0B92B6AF-0728-4176-B6A6-6C7A51DF74D9}" srcId="{AD597E26-F668-4CFB-954D-3856D7EF46F5}" destId="{37ED2728-A500-4A6F-A517-1EEA51A1BF38}" srcOrd="2" destOrd="0" parTransId="{30997813-55CA-4097-BA25-E35A59294AC2}" sibTransId="{753C13B6-499D-4CFB-BC80-3513E19A97AE}"/>
    <dgm:cxn modelId="{A6223F0E-6C74-4011-9088-F66A2AD04E69}" type="presOf" srcId="{1FCA0E45-E878-4C87-8533-78A1620498E4}" destId="{664F7EB5-019C-4D10-B2D4-0E1284FEC277}" srcOrd="0" destOrd="0" presId="urn:microsoft.com/office/officeart/2005/8/layout/chevron2"/>
    <dgm:cxn modelId="{58FAC3C4-9E14-440D-BE9B-4F12F269966A}" type="presOf" srcId="{167A2BA1-3A7C-423D-923B-CA45D4AFD876}" destId="{A685E4E7-405E-41EF-8C87-86D879D1F008}" srcOrd="0" destOrd="1" presId="urn:microsoft.com/office/officeart/2005/8/layout/chevron2"/>
    <dgm:cxn modelId="{79C94A6A-1BC1-4025-82C2-C233CEE0AB45}" type="presOf" srcId="{3F8DD7B2-6E5D-4A6F-B684-50B184996540}" destId="{D256E87C-A610-4796-B136-712EDF20E380}" srcOrd="0" destOrd="0" presId="urn:microsoft.com/office/officeart/2005/8/layout/chevron2"/>
    <dgm:cxn modelId="{678F022E-8C14-4955-BFDE-681C86D7EF62}" type="presOf" srcId="{37ED2728-A500-4A6F-A517-1EEA51A1BF38}" destId="{A78C2F34-7684-4421-8E7E-0A90612E285D}" srcOrd="0" destOrd="0" presId="urn:microsoft.com/office/officeart/2005/8/layout/chevron2"/>
    <dgm:cxn modelId="{A44DEAAE-DBE0-4458-8705-9B72C792D4D0}" srcId="{3F8DD7B2-6E5D-4A6F-B684-50B184996540}" destId="{0E035DE8-96F2-492B-AFB2-CB22DE4D3E08}" srcOrd="2" destOrd="0" parTransId="{C6B1EF5A-E55D-44DD-9867-C21A5CEFAA18}" sibTransId="{E32A8DFF-50E2-4433-94ED-CFB586E80160}"/>
    <dgm:cxn modelId="{8872621C-5A1B-439E-BF19-1DBA3CE2EF90}" srcId="{AD597E26-F668-4CFB-954D-3856D7EF46F5}" destId="{EAF0A4A3-1FC8-4DB4-8545-54615079989B}" srcOrd="1" destOrd="0" parTransId="{DE95B72E-BFE8-40F4-99DB-F015BD9C503A}" sibTransId="{FB5AA424-C1C8-4B4A-BFB0-3AD43B3822A2}"/>
    <dgm:cxn modelId="{937AFAEC-E8F4-467C-B53A-1E1704569378}" type="presOf" srcId="{0E035DE8-96F2-492B-AFB2-CB22DE4D3E08}" destId="{A685E4E7-405E-41EF-8C87-86D879D1F008}" srcOrd="0" destOrd="2" presId="urn:microsoft.com/office/officeart/2005/8/layout/chevron2"/>
    <dgm:cxn modelId="{503F6DDB-0864-417D-A319-C93334CD73B8}" type="presOf" srcId="{06BE6AF8-F9F7-4192-B002-599371D430A7}" destId="{A310A819-9277-4E2A-99BE-98AAF9871817}" srcOrd="0" destOrd="1" presId="urn:microsoft.com/office/officeart/2005/8/layout/chevron2"/>
    <dgm:cxn modelId="{A1CDD5A1-16E3-4F4C-8443-74F5B8FC5E06}" type="presOf" srcId="{DCBAC794-3010-431F-84F3-0EF501A98101}" destId="{DD192967-1BF7-4DE7-979D-D1F8F99CBE5C}" srcOrd="0" destOrd="0" presId="urn:microsoft.com/office/officeart/2005/8/layout/chevron2"/>
    <dgm:cxn modelId="{A3497BD8-04F0-44BA-979A-C749B90F020A}" type="presOf" srcId="{C0B33C05-7B7A-4B06-8083-10AF11B0AC19}" destId="{664F7EB5-019C-4D10-B2D4-0E1284FEC277}" srcOrd="0" destOrd="1" presId="urn:microsoft.com/office/officeart/2005/8/layout/chevron2"/>
    <dgm:cxn modelId="{822EB084-DFC9-455E-8967-8C96EA0529A3}" type="presOf" srcId="{299BCA60-A40C-4C70-86F0-395A6ED5C1DF}" destId="{1A0A85E3-1F20-46B3-A233-A0BEB9CC52E8}" srcOrd="0" destOrd="0" presId="urn:microsoft.com/office/officeart/2005/8/layout/chevron2"/>
    <dgm:cxn modelId="{22DEF3B7-36F0-4ED5-86F0-D57E7A00132E}" srcId="{EAF0A4A3-1FC8-4DB4-8545-54615079989B}" destId="{299BCA60-A40C-4C70-86F0-395A6ED5C1DF}" srcOrd="0" destOrd="0" parTransId="{E90F8B8C-AB1B-44AB-8F5C-630BECC1C732}" sibTransId="{54202FDF-5B0A-418C-A4F5-BF730DBAFC71}"/>
    <dgm:cxn modelId="{A71AB109-506F-40D0-ACE2-F2AC16FFA835}" type="presOf" srcId="{03FE6677-D01F-4710-B4AB-727203460A1E}" destId="{A685E4E7-405E-41EF-8C87-86D879D1F008}" srcOrd="0" destOrd="0" presId="urn:microsoft.com/office/officeart/2005/8/layout/chevron2"/>
    <dgm:cxn modelId="{E38ACAF2-5211-4C7B-8E72-5F8AB1C89BC6}" type="presOf" srcId="{5091B129-A8C8-44FD-B7CA-D679B916365E}" destId="{A310A819-9277-4E2A-99BE-98AAF9871817}" srcOrd="0" destOrd="0" presId="urn:microsoft.com/office/officeart/2005/8/layout/chevron2"/>
    <dgm:cxn modelId="{98647132-BA82-4600-8726-57544CEF4243}" type="presOf" srcId="{AD597E26-F668-4CFB-954D-3856D7EF46F5}" destId="{F6995450-31B8-4F52-853C-C0A1AB2E7B1A}" srcOrd="0" destOrd="0" presId="urn:microsoft.com/office/officeart/2005/8/layout/chevron2"/>
    <dgm:cxn modelId="{E32DA833-C15B-4354-BAA4-D2BE9B0D1E52}" srcId="{37ED2728-A500-4A6F-A517-1EEA51A1BF38}" destId="{5091B129-A8C8-44FD-B7CA-D679B916365E}" srcOrd="0" destOrd="0" parTransId="{0DE99C3C-DBF2-4B3C-B338-36221DC07233}" sibTransId="{AE9566B1-4878-4D65-AF92-2BE44FBB24D1}"/>
    <dgm:cxn modelId="{36B3CAE8-CF34-4F56-8931-7655BBEA7CFF}" srcId="{37ED2728-A500-4A6F-A517-1EEA51A1BF38}" destId="{06BE6AF8-F9F7-4192-B002-599371D430A7}" srcOrd="1" destOrd="0" parTransId="{8AF0D4EB-F044-48E8-8C82-9F101060FD79}" sibTransId="{3A314C02-74C7-4B01-AFDF-6597EC58E489}"/>
    <dgm:cxn modelId="{3001B369-C339-457F-A297-2A9C80F04BEE}" srcId="{AD597E26-F668-4CFB-954D-3856D7EF46F5}" destId="{3F8DD7B2-6E5D-4A6F-B684-50B184996540}" srcOrd="3" destOrd="0" parTransId="{74AB9851-60E3-4719-BE6B-A163D510FCB8}" sibTransId="{91A8A568-17F4-4262-B6D4-33596791E793}"/>
    <dgm:cxn modelId="{F29D1364-4F99-4E8A-A139-4BFDD699672F}" srcId="{DCBAC794-3010-431F-84F3-0EF501A98101}" destId="{1FCA0E45-E878-4C87-8533-78A1620498E4}" srcOrd="0" destOrd="0" parTransId="{EEB38F62-C29B-49D4-9ECD-DA5E41E6F5FC}" sibTransId="{ECFB65FB-0083-4670-81D5-730B4ADF65C9}"/>
    <dgm:cxn modelId="{E7E59E08-A66B-40E2-A604-6DC800B157EE}" srcId="{AD597E26-F668-4CFB-954D-3856D7EF46F5}" destId="{DCBAC794-3010-431F-84F3-0EF501A98101}" srcOrd="0" destOrd="0" parTransId="{73BC0DB3-0FE6-468F-8178-A6A72B020878}" sibTransId="{5A108A0E-36A5-4687-9F2E-7B1A466527E3}"/>
    <dgm:cxn modelId="{1D89FA32-11E1-47D6-B7D8-C1445A196EE4}" srcId="{3F8DD7B2-6E5D-4A6F-B684-50B184996540}" destId="{03FE6677-D01F-4710-B4AB-727203460A1E}" srcOrd="0" destOrd="0" parTransId="{F42C6231-1B77-48F7-BCAA-E4166C2EB858}" sibTransId="{8563C8EF-626B-44C7-9183-33EB92D4754A}"/>
    <dgm:cxn modelId="{600D9C39-17D0-40AD-985F-5B3353E9AEE1}" type="presParOf" srcId="{F6995450-31B8-4F52-853C-C0A1AB2E7B1A}" destId="{AFA3A620-7117-4EC0-8933-4DC58A6E3DD9}" srcOrd="0" destOrd="0" presId="urn:microsoft.com/office/officeart/2005/8/layout/chevron2"/>
    <dgm:cxn modelId="{948678BD-94F6-4423-91E5-32A4527AC0CE}" type="presParOf" srcId="{AFA3A620-7117-4EC0-8933-4DC58A6E3DD9}" destId="{DD192967-1BF7-4DE7-979D-D1F8F99CBE5C}" srcOrd="0" destOrd="0" presId="urn:microsoft.com/office/officeart/2005/8/layout/chevron2"/>
    <dgm:cxn modelId="{74180532-8B38-43E3-A21B-9C72F0018DAD}" type="presParOf" srcId="{AFA3A620-7117-4EC0-8933-4DC58A6E3DD9}" destId="{664F7EB5-019C-4D10-B2D4-0E1284FEC277}" srcOrd="1" destOrd="0" presId="urn:microsoft.com/office/officeart/2005/8/layout/chevron2"/>
    <dgm:cxn modelId="{58342E28-4A89-46BF-9AD9-2B20A276F5A9}" type="presParOf" srcId="{F6995450-31B8-4F52-853C-C0A1AB2E7B1A}" destId="{C17455E8-4A51-4035-BEB3-C79A8E98B125}" srcOrd="1" destOrd="0" presId="urn:microsoft.com/office/officeart/2005/8/layout/chevron2"/>
    <dgm:cxn modelId="{DB8BD8BE-D307-4979-AFA4-D6E95BD0EAE6}" type="presParOf" srcId="{F6995450-31B8-4F52-853C-C0A1AB2E7B1A}" destId="{F9375FF9-5237-4928-A19D-942F81A8C572}" srcOrd="2" destOrd="0" presId="urn:microsoft.com/office/officeart/2005/8/layout/chevron2"/>
    <dgm:cxn modelId="{FB86E8FE-308F-4F61-9BF5-A2C22BC397AE}" type="presParOf" srcId="{F9375FF9-5237-4928-A19D-942F81A8C572}" destId="{D6979E6D-B533-4F7A-95DC-80DED9349EFA}" srcOrd="0" destOrd="0" presId="urn:microsoft.com/office/officeart/2005/8/layout/chevron2"/>
    <dgm:cxn modelId="{DCD628C8-65FF-43BA-80E9-51BA5B707343}" type="presParOf" srcId="{F9375FF9-5237-4928-A19D-942F81A8C572}" destId="{1A0A85E3-1F20-46B3-A233-A0BEB9CC52E8}" srcOrd="1" destOrd="0" presId="urn:microsoft.com/office/officeart/2005/8/layout/chevron2"/>
    <dgm:cxn modelId="{45A9A01A-A57A-45A2-A2AA-42D109807B86}" type="presParOf" srcId="{F6995450-31B8-4F52-853C-C0A1AB2E7B1A}" destId="{E4F69DDB-44E5-4C63-81CD-075EE3819106}" srcOrd="3" destOrd="0" presId="urn:microsoft.com/office/officeart/2005/8/layout/chevron2"/>
    <dgm:cxn modelId="{BF7C5B45-7B2B-4FDE-8416-0A67AC881F1B}" type="presParOf" srcId="{F6995450-31B8-4F52-853C-C0A1AB2E7B1A}" destId="{88C4A199-B593-4251-B667-6EBBDFAD9D75}" srcOrd="4" destOrd="0" presId="urn:microsoft.com/office/officeart/2005/8/layout/chevron2"/>
    <dgm:cxn modelId="{39C5767A-A811-412B-B755-5A4376A048EB}" type="presParOf" srcId="{88C4A199-B593-4251-B667-6EBBDFAD9D75}" destId="{A78C2F34-7684-4421-8E7E-0A90612E285D}" srcOrd="0" destOrd="0" presId="urn:microsoft.com/office/officeart/2005/8/layout/chevron2"/>
    <dgm:cxn modelId="{B0C70518-B9C4-4058-9D50-BF14AA7C4B57}" type="presParOf" srcId="{88C4A199-B593-4251-B667-6EBBDFAD9D75}" destId="{A310A819-9277-4E2A-99BE-98AAF9871817}" srcOrd="1" destOrd="0" presId="urn:microsoft.com/office/officeart/2005/8/layout/chevron2"/>
    <dgm:cxn modelId="{F1539390-5FD6-4B91-92A9-075AC300E5DF}" type="presParOf" srcId="{F6995450-31B8-4F52-853C-C0A1AB2E7B1A}" destId="{A48CD79D-B9BA-436E-B8A1-55CD5B6220C7}" srcOrd="5" destOrd="0" presId="urn:microsoft.com/office/officeart/2005/8/layout/chevron2"/>
    <dgm:cxn modelId="{2A7B3892-239A-462C-85EE-BD74EAA8DF8A}" type="presParOf" srcId="{F6995450-31B8-4F52-853C-C0A1AB2E7B1A}" destId="{604AC96F-0C72-4624-8C3F-3A24A41000C3}" srcOrd="6" destOrd="0" presId="urn:microsoft.com/office/officeart/2005/8/layout/chevron2"/>
    <dgm:cxn modelId="{3AD899B1-4336-4FF1-82B4-58C43FB7C828}" type="presParOf" srcId="{604AC96F-0C72-4624-8C3F-3A24A41000C3}" destId="{D256E87C-A610-4796-B136-712EDF20E380}" srcOrd="0" destOrd="0" presId="urn:microsoft.com/office/officeart/2005/8/layout/chevron2"/>
    <dgm:cxn modelId="{D34B757A-C4DA-4EB4-9C43-4D49A4038559}" type="presParOf" srcId="{604AC96F-0C72-4624-8C3F-3A24A41000C3}" destId="{A685E4E7-405E-41EF-8C87-86D879D1F008}" srcOrd="1" destOrd="0" presId="urn:microsoft.com/office/officeart/2005/8/layout/chevron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D597E26-F668-4CFB-954D-3856D7EF46F5}"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de-CH"/>
        </a:p>
      </dgm:t>
    </dgm:pt>
    <dgm:pt modelId="{DCBAC794-3010-431F-84F3-0EF501A98101}">
      <dgm:prSet phldrT="[Text]"/>
      <dgm:spPr/>
      <dgm:t>
        <a:bodyPr/>
        <a:lstStyle/>
        <a:p>
          <a:r>
            <a:rPr lang="de-CH"/>
            <a:t>Arbeitsanfrage</a:t>
          </a:r>
        </a:p>
      </dgm:t>
    </dgm:pt>
    <dgm:pt modelId="{73BC0DB3-0FE6-468F-8178-A6A72B020878}" type="parTrans" cxnId="{E7E59E08-A66B-40E2-A604-6DC800B157EE}">
      <dgm:prSet/>
      <dgm:spPr/>
      <dgm:t>
        <a:bodyPr/>
        <a:lstStyle/>
        <a:p>
          <a:endParaRPr lang="de-CH"/>
        </a:p>
      </dgm:t>
    </dgm:pt>
    <dgm:pt modelId="{5A108A0E-36A5-4687-9F2E-7B1A466527E3}" type="sibTrans" cxnId="{E7E59E08-A66B-40E2-A604-6DC800B157EE}">
      <dgm:prSet/>
      <dgm:spPr/>
      <dgm:t>
        <a:bodyPr/>
        <a:lstStyle/>
        <a:p>
          <a:endParaRPr lang="de-CH"/>
        </a:p>
      </dgm:t>
    </dgm:pt>
    <dgm:pt modelId="{1FCA0E45-E878-4C87-8533-78A1620498E4}">
      <dgm:prSet phldrT="[Text]"/>
      <dgm:spPr/>
      <dgm:t>
        <a:bodyPr/>
        <a:lstStyle/>
        <a:p>
          <a:r>
            <a:rPr lang="de-CH"/>
            <a:t>Meistens von Kunde per Telefon</a:t>
          </a:r>
        </a:p>
      </dgm:t>
    </dgm:pt>
    <dgm:pt modelId="{EEB38F62-C29B-49D4-9ECD-DA5E41E6F5FC}" type="parTrans" cxnId="{F29D1364-4F99-4E8A-A139-4BFDD699672F}">
      <dgm:prSet/>
      <dgm:spPr/>
      <dgm:t>
        <a:bodyPr/>
        <a:lstStyle/>
        <a:p>
          <a:endParaRPr lang="de-CH"/>
        </a:p>
      </dgm:t>
    </dgm:pt>
    <dgm:pt modelId="{ECFB65FB-0083-4670-81D5-730B4ADF65C9}" type="sibTrans" cxnId="{F29D1364-4F99-4E8A-A139-4BFDD699672F}">
      <dgm:prSet/>
      <dgm:spPr/>
      <dgm:t>
        <a:bodyPr/>
        <a:lstStyle/>
        <a:p>
          <a:endParaRPr lang="de-CH"/>
        </a:p>
      </dgm:t>
    </dgm:pt>
    <dgm:pt modelId="{6112C17F-DB59-4648-BCC5-FAA2528527AA}">
      <dgm:prSet phldrT="[Text]"/>
      <dgm:spPr/>
      <dgm:t>
        <a:bodyPr/>
        <a:lstStyle/>
        <a:p>
          <a:r>
            <a:rPr lang="de-CH"/>
            <a:t>Seltener von Sekretärin weitergeleitet</a:t>
          </a:r>
        </a:p>
      </dgm:t>
    </dgm:pt>
    <dgm:pt modelId="{080698E6-C216-46E9-90FB-24683E2284BA}" type="parTrans" cxnId="{D09B2A0B-009A-424E-A9EE-3C058416BDE2}">
      <dgm:prSet/>
      <dgm:spPr/>
      <dgm:t>
        <a:bodyPr/>
        <a:lstStyle/>
        <a:p>
          <a:endParaRPr lang="de-CH"/>
        </a:p>
      </dgm:t>
    </dgm:pt>
    <dgm:pt modelId="{1DA72225-50CF-40AE-9F24-509431D096C8}" type="sibTrans" cxnId="{D09B2A0B-009A-424E-A9EE-3C058416BDE2}">
      <dgm:prSet/>
      <dgm:spPr/>
      <dgm:t>
        <a:bodyPr/>
        <a:lstStyle/>
        <a:p>
          <a:endParaRPr lang="de-CH"/>
        </a:p>
      </dgm:t>
    </dgm:pt>
    <dgm:pt modelId="{37ED2728-A500-4A6F-A517-1EEA51A1BF38}">
      <dgm:prSet phldrT="[Text]"/>
      <dgm:spPr/>
      <dgm:t>
        <a:bodyPr/>
        <a:lstStyle/>
        <a:p>
          <a:r>
            <a:rPr lang="de-CH"/>
            <a:t>Erledigen der Arbeiten</a:t>
          </a:r>
        </a:p>
      </dgm:t>
    </dgm:pt>
    <dgm:pt modelId="{30997813-55CA-4097-BA25-E35A59294AC2}" type="parTrans" cxnId="{0B92B6AF-0728-4176-B6A6-6C7A51DF74D9}">
      <dgm:prSet/>
      <dgm:spPr/>
      <dgm:t>
        <a:bodyPr/>
        <a:lstStyle/>
        <a:p>
          <a:endParaRPr lang="de-CH"/>
        </a:p>
      </dgm:t>
    </dgm:pt>
    <dgm:pt modelId="{753C13B6-499D-4CFB-BC80-3513E19A97AE}" type="sibTrans" cxnId="{0B92B6AF-0728-4176-B6A6-6C7A51DF74D9}">
      <dgm:prSet/>
      <dgm:spPr/>
      <dgm:t>
        <a:bodyPr/>
        <a:lstStyle/>
        <a:p>
          <a:endParaRPr lang="de-CH"/>
        </a:p>
      </dgm:t>
    </dgm:pt>
    <dgm:pt modelId="{5091B129-A8C8-44FD-B7CA-D679B916365E}">
      <dgm:prSet phldrT="[Text]"/>
      <dgm:spPr/>
      <dgm:t>
        <a:bodyPr/>
        <a:lstStyle/>
        <a:p>
          <a:r>
            <a:rPr lang="de-CH"/>
            <a:t>Problembesprechung mit Kunde</a:t>
          </a:r>
        </a:p>
      </dgm:t>
    </dgm:pt>
    <dgm:pt modelId="{0DE99C3C-DBF2-4B3C-B338-36221DC07233}" type="parTrans" cxnId="{E32DA833-C15B-4354-BAA4-D2BE9B0D1E52}">
      <dgm:prSet/>
      <dgm:spPr/>
      <dgm:t>
        <a:bodyPr/>
        <a:lstStyle/>
        <a:p>
          <a:endParaRPr lang="de-CH"/>
        </a:p>
      </dgm:t>
    </dgm:pt>
    <dgm:pt modelId="{AE9566B1-4878-4D65-AF92-2BE44FBB24D1}" type="sibTrans" cxnId="{E32DA833-C15B-4354-BAA4-D2BE9B0D1E52}">
      <dgm:prSet/>
      <dgm:spPr/>
      <dgm:t>
        <a:bodyPr/>
        <a:lstStyle/>
        <a:p>
          <a:endParaRPr lang="de-CH"/>
        </a:p>
      </dgm:t>
    </dgm:pt>
    <dgm:pt modelId="{06BE6AF8-F9F7-4192-B002-599371D430A7}">
      <dgm:prSet phldrT="[Text]"/>
      <dgm:spPr/>
      <dgm:t>
        <a:bodyPr/>
        <a:lstStyle/>
        <a:p>
          <a:r>
            <a:rPr lang="de-CH"/>
            <a:t>Output: Arbeit ist erledigt, Rapport &amp; Materialliste</a:t>
          </a:r>
        </a:p>
      </dgm:t>
    </dgm:pt>
    <dgm:pt modelId="{8AF0D4EB-F044-48E8-8C82-9F101060FD79}" type="parTrans" cxnId="{36B3CAE8-CF34-4F56-8931-7655BBEA7CFF}">
      <dgm:prSet/>
      <dgm:spPr/>
      <dgm:t>
        <a:bodyPr/>
        <a:lstStyle/>
        <a:p>
          <a:endParaRPr lang="de-CH"/>
        </a:p>
      </dgm:t>
    </dgm:pt>
    <dgm:pt modelId="{3A314C02-74C7-4B01-AFDF-6597EC58E489}" type="sibTrans" cxnId="{36B3CAE8-CF34-4F56-8931-7655BBEA7CFF}">
      <dgm:prSet/>
      <dgm:spPr/>
      <dgm:t>
        <a:bodyPr/>
        <a:lstStyle/>
        <a:p>
          <a:endParaRPr lang="de-CH"/>
        </a:p>
      </dgm:t>
    </dgm:pt>
    <dgm:pt modelId="{3F8DD7B2-6E5D-4A6F-B684-50B184996540}">
      <dgm:prSet phldrT="[Text]"/>
      <dgm:spPr/>
      <dgm:t>
        <a:bodyPr/>
        <a:lstStyle/>
        <a:p>
          <a:r>
            <a:rPr lang="de-CH"/>
            <a:t>Stunden Rapport</a:t>
          </a:r>
        </a:p>
      </dgm:t>
    </dgm:pt>
    <dgm:pt modelId="{74AB9851-60E3-4719-BE6B-A163D510FCB8}" type="parTrans" cxnId="{3001B369-C339-457F-A297-2A9C80F04BEE}">
      <dgm:prSet/>
      <dgm:spPr/>
      <dgm:t>
        <a:bodyPr/>
        <a:lstStyle/>
        <a:p>
          <a:endParaRPr lang="de-CH"/>
        </a:p>
      </dgm:t>
    </dgm:pt>
    <dgm:pt modelId="{91A8A568-17F4-4262-B6D4-33596791E793}" type="sibTrans" cxnId="{3001B369-C339-457F-A297-2A9C80F04BEE}">
      <dgm:prSet/>
      <dgm:spPr/>
      <dgm:t>
        <a:bodyPr/>
        <a:lstStyle/>
        <a:p>
          <a:endParaRPr lang="de-CH"/>
        </a:p>
      </dgm:t>
    </dgm:pt>
    <dgm:pt modelId="{03FE6677-D01F-4710-B4AB-727203460A1E}">
      <dgm:prSet phldrT="[Text]"/>
      <dgm:spPr/>
      <dgm:t>
        <a:bodyPr/>
        <a:lstStyle/>
        <a:p>
          <a:r>
            <a:rPr lang="de-CH"/>
            <a:t>Für Sekretärin</a:t>
          </a:r>
        </a:p>
      </dgm:t>
    </dgm:pt>
    <dgm:pt modelId="{F42C6231-1B77-48F7-BCAA-E4166C2EB858}" type="parTrans" cxnId="{1D89FA32-11E1-47D6-B7D8-C1445A196EE4}">
      <dgm:prSet/>
      <dgm:spPr/>
      <dgm:t>
        <a:bodyPr/>
        <a:lstStyle/>
        <a:p>
          <a:endParaRPr lang="de-CH"/>
        </a:p>
      </dgm:t>
    </dgm:pt>
    <dgm:pt modelId="{8563C8EF-626B-44C7-9183-33EB92D4754A}" type="sibTrans" cxnId="{1D89FA32-11E1-47D6-B7D8-C1445A196EE4}">
      <dgm:prSet/>
      <dgm:spPr/>
      <dgm:t>
        <a:bodyPr/>
        <a:lstStyle/>
        <a:p>
          <a:endParaRPr lang="de-CH"/>
        </a:p>
      </dgm:t>
    </dgm:pt>
    <dgm:pt modelId="{167A2BA1-3A7C-423D-923B-CA45D4AFD876}">
      <dgm:prSet phldrT="[Text]"/>
      <dgm:spPr/>
      <dgm:t>
        <a:bodyPr/>
        <a:lstStyle/>
        <a:p>
          <a:r>
            <a:rPr lang="de-CH"/>
            <a:t>Zur Erstellung der Rechnung</a:t>
          </a:r>
        </a:p>
      </dgm:t>
    </dgm:pt>
    <dgm:pt modelId="{3010EE71-FAE9-44FC-A86C-C39473EAFB23}" type="parTrans" cxnId="{2F63A226-FA1D-41C2-ABC3-0280231260A1}">
      <dgm:prSet/>
      <dgm:spPr/>
      <dgm:t>
        <a:bodyPr/>
        <a:lstStyle/>
        <a:p>
          <a:endParaRPr lang="de-CH"/>
        </a:p>
      </dgm:t>
    </dgm:pt>
    <dgm:pt modelId="{83CCF0A6-C417-4653-8359-4B4C4EFE8F3D}" type="sibTrans" cxnId="{2F63A226-FA1D-41C2-ABC3-0280231260A1}">
      <dgm:prSet/>
      <dgm:spPr/>
      <dgm:t>
        <a:bodyPr/>
        <a:lstStyle/>
        <a:p>
          <a:endParaRPr lang="de-CH"/>
        </a:p>
      </dgm:t>
    </dgm:pt>
    <dgm:pt modelId="{EAF0A4A3-1FC8-4DB4-8545-54615079989B}">
      <dgm:prSet phldrT="[Text]"/>
      <dgm:spPr/>
      <dgm:t>
        <a:bodyPr/>
        <a:lstStyle/>
        <a:p>
          <a:r>
            <a:rPr lang="de-CH"/>
            <a:t>Termin mit Kunden finden</a:t>
          </a:r>
        </a:p>
      </dgm:t>
    </dgm:pt>
    <dgm:pt modelId="{DE95B72E-BFE8-40F4-99DB-F015BD9C503A}" type="parTrans" cxnId="{8872621C-5A1B-439E-BF19-1DBA3CE2EF90}">
      <dgm:prSet/>
      <dgm:spPr/>
      <dgm:t>
        <a:bodyPr/>
        <a:lstStyle/>
        <a:p>
          <a:endParaRPr lang="de-CH"/>
        </a:p>
      </dgm:t>
    </dgm:pt>
    <dgm:pt modelId="{FB5AA424-C1C8-4B4A-BFB0-3AD43B3822A2}" type="sibTrans" cxnId="{8872621C-5A1B-439E-BF19-1DBA3CE2EF90}">
      <dgm:prSet/>
      <dgm:spPr/>
      <dgm:t>
        <a:bodyPr/>
        <a:lstStyle/>
        <a:p>
          <a:endParaRPr lang="de-CH"/>
        </a:p>
      </dgm:t>
    </dgm:pt>
    <dgm:pt modelId="{0FBC7D6F-0350-4222-9DDC-8A1E9D2300F2}">
      <dgm:prSet phldrT="[Text]"/>
      <dgm:spPr/>
      <dgm:t>
        <a:bodyPr/>
        <a:lstStyle/>
        <a:p>
          <a:r>
            <a:rPr lang="de-CH"/>
            <a:t>Durch Anfrage vorgegeben</a:t>
          </a:r>
        </a:p>
      </dgm:t>
    </dgm:pt>
    <dgm:pt modelId="{F34A26F4-3066-44E8-8C3A-A218F5AE4CD4}" type="parTrans" cxnId="{322A9218-6CB6-495F-8A9F-DB347F6F2B61}">
      <dgm:prSet/>
      <dgm:spPr/>
      <dgm:t>
        <a:bodyPr/>
        <a:lstStyle/>
        <a:p>
          <a:endParaRPr lang="de-CH"/>
        </a:p>
      </dgm:t>
    </dgm:pt>
    <dgm:pt modelId="{042F38BB-AF29-4155-815A-DDC49EA627FB}" type="sibTrans" cxnId="{322A9218-6CB6-495F-8A9F-DB347F6F2B61}">
      <dgm:prSet/>
      <dgm:spPr/>
      <dgm:t>
        <a:bodyPr/>
        <a:lstStyle/>
        <a:p>
          <a:endParaRPr lang="de-CH"/>
        </a:p>
      </dgm:t>
    </dgm:pt>
    <dgm:pt modelId="{299BCA60-A40C-4C70-86F0-395A6ED5C1DF}">
      <dgm:prSet phldrT="[Text]"/>
      <dgm:spPr/>
      <dgm:t>
        <a:bodyPr/>
        <a:lstStyle/>
        <a:p>
          <a:r>
            <a:rPr lang="de-CH"/>
            <a:t>Separat vereinbaren</a:t>
          </a:r>
        </a:p>
      </dgm:t>
    </dgm:pt>
    <dgm:pt modelId="{E90F8B8C-AB1B-44AB-8F5C-630BECC1C732}" type="parTrans" cxnId="{22DEF3B7-36F0-4ED5-86F0-D57E7A00132E}">
      <dgm:prSet/>
      <dgm:spPr/>
      <dgm:t>
        <a:bodyPr/>
        <a:lstStyle/>
        <a:p>
          <a:endParaRPr lang="de-CH"/>
        </a:p>
      </dgm:t>
    </dgm:pt>
    <dgm:pt modelId="{54202FDF-5B0A-418C-A4F5-BF730DBAFC71}" type="sibTrans" cxnId="{22DEF3B7-36F0-4ED5-86F0-D57E7A00132E}">
      <dgm:prSet/>
      <dgm:spPr/>
      <dgm:t>
        <a:bodyPr/>
        <a:lstStyle/>
        <a:p>
          <a:endParaRPr lang="de-CH"/>
        </a:p>
      </dgm:t>
    </dgm:pt>
    <dgm:pt modelId="{0E035DE8-96F2-492B-AFB2-CB22DE4D3E08}">
      <dgm:prSet phldrT="[Text]"/>
      <dgm:spPr/>
      <dgm:t>
        <a:bodyPr/>
        <a:lstStyle/>
        <a:p>
          <a:r>
            <a:rPr lang="de-CH"/>
            <a:t>Output: Rechnung</a:t>
          </a:r>
        </a:p>
      </dgm:t>
    </dgm:pt>
    <dgm:pt modelId="{C6B1EF5A-E55D-44DD-9867-C21A5CEFAA18}" type="parTrans" cxnId="{A44DEAAE-DBE0-4458-8705-9B72C792D4D0}">
      <dgm:prSet/>
      <dgm:spPr/>
      <dgm:t>
        <a:bodyPr/>
        <a:lstStyle/>
        <a:p>
          <a:endParaRPr lang="de-CH"/>
        </a:p>
      </dgm:t>
    </dgm:pt>
    <dgm:pt modelId="{E32A8DFF-50E2-4433-94ED-CFB586E80160}" type="sibTrans" cxnId="{A44DEAAE-DBE0-4458-8705-9B72C792D4D0}">
      <dgm:prSet/>
      <dgm:spPr/>
      <dgm:t>
        <a:bodyPr/>
        <a:lstStyle/>
        <a:p>
          <a:endParaRPr lang="de-CH"/>
        </a:p>
      </dgm:t>
    </dgm:pt>
    <dgm:pt modelId="{F6995450-31B8-4F52-853C-C0A1AB2E7B1A}" type="pres">
      <dgm:prSet presAssocID="{AD597E26-F668-4CFB-954D-3856D7EF46F5}" presName="linearFlow" presStyleCnt="0">
        <dgm:presLayoutVars>
          <dgm:dir/>
          <dgm:animLvl val="lvl"/>
          <dgm:resizeHandles val="exact"/>
        </dgm:presLayoutVars>
      </dgm:prSet>
      <dgm:spPr/>
      <dgm:t>
        <a:bodyPr/>
        <a:lstStyle/>
        <a:p>
          <a:endParaRPr lang="de-CH"/>
        </a:p>
      </dgm:t>
    </dgm:pt>
    <dgm:pt modelId="{AFA3A620-7117-4EC0-8933-4DC58A6E3DD9}" type="pres">
      <dgm:prSet presAssocID="{DCBAC794-3010-431F-84F3-0EF501A98101}" presName="composite" presStyleCnt="0"/>
      <dgm:spPr/>
    </dgm:pt>
    <dgm:pt modelId="{DD192967-1BF7-4DE7-979D-D1F8F99CBE5C}" type="pres">
      <dgm:prSet presAssocID="{DCBAC794-3010-431F-84F3-0EF501A98101}" presName="parentText" presStyleLbl="alignNode1" presStyleIdx="0" presStyleCnt="4">
        <dgm:presLayoutVars>
          <dgm:chMax val="1"/>
          <dgm:bulletEnabled val="1"/>
        </dgm:presLayoutVars>
      </dgm:prSet>
      <dgm:spPr/>
      <dgm:t>
        <a:bodyPr/>
        <a:lstStyle/>
        <a:p>
          <a:endParaRPr lang="de-CH"/>
        </a:p>
      </dgm:t>
    </dgm:pt>
    <dgm:pt modelId="{664F7EB5-019C-4D10-B2D4-0E1284FEC277}" type="pres">
      <dgm:prSet presAssocID="{DCBAC794-3010-431F-84F3-0EF501A98101}" presName="descendantText" presStyleLbl="alignAcc1" presStyleIdx="0" presStyleCnt="4">
        <dgm:presLayoutVars>
          <dgm:bulletEnabled val="1"/>
        </dgm:presLayoutVars>
      </dgm:prSet>
      <dgm:spPr/>
      <dgm:t>
        <a:bodyPr/>
        <a:lstStyle/>
        <a:p>
          <a:endParaRPr lang="de-CH"/>
        </a:p>
      </dgm:t>
    </dgm:pt>
    <dgm:pt modelId="{C17455E8-4A51-4035-BEB3-C79A8E98B125}" type="pres">
      <dgm:prSet presAssocID="{5A108A0E-36A5-4687-9F2E-7B1A466527E3}" presName="sp" presStyleCnt="0"/>
      <dgm:spPr/>
    </dgm:pt>
    <dgm:pt modelId="{F9375FF9-5237-4928-A19D-942F81A8C572}" type="pres">
      <dgm:prSet presAssocID="{EAF0A4A3-1FC8-4DB4-8545-54615079989B}" presName="composite" presStyleCnt="0"/>
      <dgm:spPr/>
    </dgm:pt>
    <dgm:pt modelId="{D6979E6D-B533-4F7A-95DC-80DED9349EFA}" type="pres">
      <dgm:prSet presAssocID="{EAF0A4A3-1FC8-4DB4-8545-54615079989B}" presName="parentText" presStyleLbl="alignNode1" presStyleIdx="1" presStyleCnt="4">
        <dgm:presLayoutVars>
          <dgm:chMax val="1"/>
          <dgm:bulletEnabled val="1"/>
        </dgm:presLayoutVars>
      </dgm:prSet>
      <dgm:spPr/>
      <dgm:t>
        <a:bodyPr/>
        <a:lstStyle/>
        <a:p>
          <a:endParaRPr lang="de-CH"/>
        </a:p>
      </dgm:t>
    </dgm:pt>
    <dgm:pt modelId="{1A0A85E3-1F20-46B3-A233-A0BEB9CC52E8}" type="pres">
      <dgm:prSet presAssocID="{EAF0A4A3-1FC8-4DB4-8545-54615079989B}" presName="descendantText" presStyleLbl="alignAcc1" presStyleIdx="1" presStyleCnt="4">
        <dgm:presLayoutVars>
          <dgm:bulletEnabled val="1"/>
        </dgm:presLayoutVars>
      </dgm:prSet>
      <dgm:spPr/>
      <dgm:t>
        <a:bodyPr/>
        <a:lstStyle/>
        <a:p>
          <a:endParaRPr lang="de-CH"/>
        </a:p>
      </dgm:t>
    </dgm:pt>
    <dgm:pt modelId="{E4F69DDB-44E5-4C63-81CD-075EE3819106}" type="pres">
      <dgm:prSet presAssocID="{FB5AA424-C1C8-4B4A-BFB0-3AD43B3822A2}" presName="sp" presStyleCnt="0"/>
      <dgm:spPr/>
    </dgm:pt>
    <dgm:pt modelId="{88C4A199-B593-4251-B667-6EBBDFAD9D75}" type="pres">
      <dgm:prSet presAssocID="{37ED2728-A500-4A6F-A517-1EEA51A1BF38}" presName="composite" presStyleCnt="0"/>
      <dgm:spPr/>
    </dgm:pt>
    <dgm:pt modelId="{A78C2F34-7684-4421-8E7E-0A90612E285D}" type="pres">
      <dgm:prSet presAssocID="{37ED2728-A500-4A6F-A517-1EEA51A1BF38}" presName="parentText" presStyleLbl="alignNode1" presStyleIdx="2" presStyleCnt="4">
        <dgm:presLayoutVars>
          <dgm:chMax val="1"/>
          <dgm:bulletEnabled val="1"/>
        </dgm:presLayoutVars>
      </dgm:prSet>
      <dgm:spPr/>
      <dgm:t>
        <a:bodyPr/>
        <a:lstStyle/>
        <a:p>
          <a:endParaRPr lang="de-CH"/>
        </a:p>
      </dgm:t>
    </dgm:pt>
    <dgm:pt modelId="{A310A819-9277-4E2A-99BE-98AAF9871817}" type="pres">
      <dgm:prSet presAssocID="{37ED2728-A500-4A6F-A517-1EEA51A1BF38}" presName="descendantText" presStyleLbl="alignAcc1" presStyleIdx="2" presStyleCnt="4">
        <dgm:presLayoutVars>
          <dgm:bulletEnabled val="1"/>
        </dgm:presLayoutVars>
      </dgm:prSet>
      <dgm:spPr/>
      <dgm:t>
        <a:bodyPr/>
        <a:lstStyle/>
        <a:p>
          <a:endParaRPr lang="de-CH"/>
        </a:p>
      </dgm:t>
    </dgm:pt>
    <dgm:pt modelId="{A48CD79D-B9BA-436E-B8A1-55CD5B6220C7}" type="pres">
      <dgm:prSet presAssocID="{753C13B6-499D-4CFB-BC80-3513E19A97AE}" presName="sp" presStyleCnt="0"/>
      <dgm:spPr/>
    </dgm:pt>
    <dgm:pt modelId="{604AC96F-0C72-4624-8C3F-3A24A41000C3}" type="pres">
      <dgm:prSet presAssocID="{3F8DD7B2-6E5D-4A6F-B684-50B184996540}" presName="composite" presStyleCnt="0"/>
      <dgm:spPr/>
    </dgm:pt>
    <dgm:pt modelId="{D256E87C-A610-4796-B136-712EDF20E380}" type="pres">
      <dgm:prSet presAssocID="{3F8DD7B2-6E5D-4A6F-B684-50B184996540}" presName="parentText" presStyleLbl="alignNode1" presStyleIdx="3" presStyleCnt="4">
        <dgm:presLayoutVars>
          <dgm:chMax val="1"/>
          <dgm:bulletEnabled val="1"/>
        </dgm:presLayoutVars>
      </dgm:prSet>
      <dgm:spPr/>
      <dgm:t>
        <a:bodyPr/>
        <a:lstStyle/>
        <a:p>
          <a:endParaRPr lang="de-CH"/>
        </a:p>
      </dgm:t>
    </dgm:pt>
    <dgm:pt modelId="{A685E4E7-405E-41EF-8C87-86D879D1F008}" type="pres">
      <dgm:prSet presAssocID="{3F8DD7B2-6E5D-4A6F-B684-50B184996540}" presName="descendantText" presStyleLbl="alignAcc1" presStyleIdx="3" presStyleCnt="4">
        <dgm:presLayoutVars>
          <dgm:bulletEnabled val="1"/>
        </dgm:presLayoutVars>
      </dgm:prSet>
      <dgm:spPr/>
      <dgm:t>
        <a:bodyPr/>
        <a:lstStyle/>
        <a:p>
          <a:endParaRPr lang="de-CH"/>
        </a:p>
      </dgm:t>
    </dgm:pt>
  </dgm:ptLst>
  <dgm:cxnLst>
    <dgm:cxn modelId="{C7BF2981-873D-4CB4-BB51-9F20215C91CE}" type="presOf" srcId="{299BCA60-A40C-4C70-86F0-395A6ED5C1DF}" destId="{1A0A85E3-1F20-46B3-A233-A0BEB9CC52E8}" srcOrd="0" destOrd="0" presId="urn:microsoft.com/office/officeart/2005/8/layout/chevron2"/>
    <dgm:cxn modelId="{DB0D44F7-6299-40E3-8E60-0D435F9DD94B}" type="presOf" srcId="{3F8DD7B2-6E5D-4A6F-B684-50B184996540}" destId="{D256E87C-A610-4796-B136-712EDF20E380}" srcOrd="0" destOrd="0" presId="urn:microsoft.com/office/officeart/2005/8/layout/chevron2"/>
    <dgm:cxn modelId="{669992E5-166E-4FBE-B3BD-C9F5D5A551BD}" type="presOf" srcId="{DCBAC794-3010-431F-84F3-0EF501A98101}" destId="{DD192967-1BF7-4DE7-979D-D1F8F99CBE5C}" srcOrd="0" destOrd="0" presId="urn:microsoft.com/office/officeart/2005/8/layout/chevron2"/>
    <dgm:cxn modelId="{FFE01936-305B-4EF0-88F2-E38B84F5C2FD}" type="presOf" srcId="{5091B129-A8C8-44FD-B7CA-D679B916365E}" destId="{A310A819-9277-4E2A-99BE-98AAF9871817}" srcOrd="0" destOrd="0" presId="urn:microsoft.com/office/officeart/2005/8/layout/chevron2"/>
    <dgm:cxn modelId="{22DEF3B7-36F0-4ED5-86F0-D57E7A00132E}" srcId="{EAF0A4A3-1FC8-4DB4-8545-54615079989B}" destId="{299BCA60-A40C-4C70-86F0-395A6ED5C1DF}" srcOrd="0" destOrd="0" parTransId="{E90F8B8C-AB1B-44AB-8F5C-630BECC1C732}" sibTransId="{54202FDF-5B0A-418C-A4F5-BF730DBAFC71}"/>
    <dgm:cxn modelId="{0B92B6AF-0728-4176-B6A6-6C7A51DF74D9}" srcId="{AD597E26-F668-4CFB-954D-3856D7EF46F5}" destId="{37ED2728-A500-4A6F-A517-1EEA51A1BF38}" srcOrd="2" destOrd="0" parTransId="{30997813-55CA-4097-BA25-E35A59294AC2}" sibTransId="{753C13B6-499D-4CFB-BC80-3513E19A97AE}"/>
    <dgm:cxn modelId="{A44DEAAE-DBE0-4458-8705-9B72C792D4D0}" srcId="{3F8DD7B2-6E5D-4A6F-B684-50B184996540}" destId="{0E035DE8-96F2-492B-AFB2-CB22DE4D3E08}" srcOrd="2" destOrd="0" parTransId="{C6B1EF5A-E55D-44DD-9867-C21A5CEFAA18}" sibTransId="{E32A8DFF-50E2-4433-94ED-CFB586E80160}"/>
    <dgm:cxn modelId="{5ACE2ADF-5A2B-43E4-94C0-9D9E37F48F2F}" type="presOf" srcId="{AD597E26-F668-4CFB-954D-3856D7EF46F5}" destId="{F6995450-31B8-4F52-853C-C0A1AB2E7B1A}" srcOrd="0" destOrd="0" presId="urn:microsoft.com/office/officeart/2005/8/layout/chevron2"/>
    <dgm:cxn modelId="{35835621-918C-4972-AE95-BE743917BB25}" type="presOf" srcId="{1FCA0E45-E878-4C87-8533-78A1620498E4}" destId="{664F7EB5-019C-4D10-B2D4-0E1284FEC277}" srcOrd="0" destOrd="0" presId="urn:microsoft.com/office/officeart/2005/8/layout/chevron2"/>
    <dgm:cxn modelId="{F29D1364-4F99-4E8A-A139-4BFDD699672F}" srcId="{DCBAC794-3010-431F-84F3-0EF501A98101}" destId="{1FCA0E45-E878-4C87-8533-78A1620498E4}" srcOrd="0" destOrd="0" parTransId="{EEB38F62-C29B-49D4-9ECD-DA5E41E6F5FC}" sibTransId="{ECFB65FB-0083-4670-81D5-730B4ADF65C9}"/>
    <dgm:cxn modelId="{1313ED4A-ABCB-4AD5-BE8F-8F882C069DFA}" type="presOf" srcId="{6112C17F-DB59-4648-BCC5-FAA2528527AA}" destId="{664F7EB5-019C-4D10-B2D4-0E1284FEC277}" srcOrd="0" destOrd="1" presId="urn:microsoft.com/office/officeart/2005/8/layout/chevron2"/>
    <dgm:cxn modelId="{3001B369-C339-457F-A297-2A9C80F04BEE}" srcId="{AD597E26-F668-4CFB-954D-3856D7EF46F5}" destId="{3F8DD7B2-6E5D-4A6F-B684-50B184996540}" srcOrd="3" destOrd="0" parTransId="{74AB9851-60E3-4719-BE6B-A163D510FCB8}" sibTransId="{91A8A568-17F4-4262-B6D4-33596791E793}"/>
    <dgm:cxn modelId="{E32DA833-C15B-4354-BAA4-D2BE9B0D1E52}" srcId="{37ED2728-A500-4A6F-A517-1EEA51A1BF38}" destId="{5091B129-A8C8-44FD-B7CA-D679B916365E}" srcOrd="0" destOrd="0" parTransId="{0DE99C3C-DBF2-4B3C-B338-36221DC07233}" sibTransId="{AE9566B1-4878-4D65-AF92-2BE44FBB24D1}"/>
    <dgm:cxn modelId="{322A9218-6CB6-495F-8A9F-DB347F6F2B61}" srcId="{EAF0A4A3-1FC8-4DB4-8545-54615079989B}" destId="{0FBC7D6F-0350-4222-9DDC-8A1E9D2300F2}" srcOrd="1" destOrd="0" parTransId="{F34A26F4-3066-44E8-8C3A-A218F5AE4CD4}" sibTransId="{042F38BB-AF29-4155-815A-DDC49EA627FB}"/>
    <dgm:cxn modelId="{FF93A0C2-A267-49E8-AA4D-E75108AFFE5D}" type="presOf" srcId="{EAF0A4A3-1FC8-4DB4-8545-54615079989B}" destId="{D6979E6D-B533-4F7A-95DC-80DED9349EFA}" srcOrd="0" destOrd="0" presId="urn:microsoft.com/office/officeart/2005/8/layout/chevron2"/>
    <dgm:cxn modelId="{2F63A226-FA1D-41C2-ABC3-0280231260A1}" srcId="{3F8DD7B2-6E5D-4A6F-B684-50B184996540}" destId="{167A2BA1-3A7C-423D-923B-CA45D4AFD876}" srcOrd="1" destOrd="0" parTransId="{3010EE71-FAE9-44FC-A86C-C39473EAFB23}" sibTransId="{83CCF0A6-C417-4653-8359-4B4C4EFE8F3D}"/>
    <dgm:cxn modelId="{E7E59E08-A66B-40E2-A604-6DC800B157EE}" srcId="{AD597E26-F668-4CFB-954D-3856D7EF46F5}" destId="{DCBAC794-3010-431F-84F3-0EF501A98101}" srcOrd="0" destOrd="0" parTransId="{73BC0DB3-0FE6-468F-8178-A6A72B020878}" sibTransId="{5A108A0E-36A5-4687-9F2E-7B1A466527E3}"/>
    <dgm:cxn modelId="{1D89FA32-11E1-47D6-B7D8-C1445A196EE4}" srcId="{3F8DD7B2-6E5D-4A6F-B684-50B184996540}" destId="{03FE6677-D01F-4710-B4AB-727203460A1E}" srcOrd="0" destOrd="0" parTransId="{F42C6231-1B77-48F7-BCAA-E4166C2EB858}" sibTransId="{8563C8EF-626B-44C7-9183-33EB92D4754A}"/>
    <dgm:cxn modelId="{D09B2A0B-009A-424E-A9EE-3C058416BDE2}" srcId="{DCBAC794-3010-431F-84F3-0EF501A98101}" destId="{6112C17F-DB59-4648-BCC5-FAA2528527AA}" srcOrd="1" destOrd="0" parTransId="{080698E6-C216-46E9-90FB-24683E2284BA}" sibTransId="{1DA72225-50CF-40AE-9F24-509431D096C8}"/>
    <dgm:cxn modelId="{1F986EAB-8242-4ACB-A5E1-745A773FBD90}" type="presOf" srcId="{0FBC7D6F-0350-4222-9DDC-8A1E9D2300F2}" destId="{1A0A85E3-1F20-46B3-A233-A0BEB9CC52E8}" srcOrd="0" destOrd="1" presId="urn:microsoft.com/office/officeart/2005/8/layout/chevron2"/>
    <dgm:cxn modelId="{F96BECF8-FE4B-47BC-8B6E-20D43E3B6C45}" type="presOf" srcId="{167A2BA1-3A7C-423D-923B-CA45D4AFD876}" destId="{A685E4E7-405E-41EF-8C87-86D879D1F008}" srcOrd="0" destOrd="1" presId="urn:microsoft.com/office/officeart/2005/8/layout/chevron2"/>
    <dgm:cxn modelId="{8872621C-5A1B-439E-BF19-1DBA3CE2EF90}" srcId="{AD597E26-F668-4CFB-954D-3856D7EF46F5}" destId="{EAF0A4A3-1FC8-4DB4-8545-54615079989B}" srcOrd="1" destOrd="0" parTransId="{DE95B72E-BFE8-40F4-99DB-F015BD9C503A}" sibTransId="{FB5AA424-C1C8-4B4A-BFB0-3AD43B3822A2}"/>
    <dgm:cxn modelId="{8C56830C-21DD-4F12-809E-FC4ED1A9DE75}" type="presOf" srcId="{0E035DE8-96F2-492B-AFB2-CB22DE4D3E08}" destId="{A685E4E7-405E-41EF-8C87-86D879D1F008}" srcOrd="0" destOrd="2" presId="urn:microsoft.com/office/officeart/2005/8/layout/chevron2"/>
    <dgm:cxn modelId="{4D54A54C-7B22-4968-9892-3DA8DDCE6300}" type="presOf" srcId="{03FE6677-D01F-4710-B4AB-727203460A1E}" destId="{A685E4E7-405E-41EF-8C87-86D879D1F008}" srcOrd="0" destOrd="0" presId="urn:microsoft.com/office/officeart/2005/8/layout/chevron2"/>
    <dgm:cxn modelId="{3FB9FA78-EDB6-40F8-8DA1-6D9EA5755522}" type="presOf" srcId="{06BE6AF8-F9F7-4192-B002-599371D430A7}" destId="{A310A819-9277-4E2A-99BE-98AAF9871817}" srcOrd="0" destOrd="1" presId="urn:microsoft.com/office/officeart/2005/8/layout/chevron2"/>
    <dgm:cxn modelId="{FA05041C-3A45-48EB-8FCC-9CFFD657FAC5}" type="presOf" srcId="{37ED2728-A500-4A6F-A517-1EEA51A1BF38}" destId="{A78C2F34-7684-4421-8E7E-0A90612E285D}" srcOrd="0" destOrd="0" presId="urn:microsoft.com/office/officeart/2005/8/layout/chevron2"/>
    <dgm:cxn modelId="{36B3CAE8-CF34-4F56-8931-7655BBEA7CFF}" srcId="{37ED2728-A500-4A6F-A517-1EEA51A1BF38}" destId="{06BE6AF8-F9F7-4192-B002-599371D430A7}" srcOrd="1" destOrd="0" parTransId="{8AF0D4EB-F044-48E8-8C82-9F101060FD79}" sibTransId="{3A314C02-74C7-4B01-AFDF-6597EC58E489}"/>
    <dgm:cxn modelId="{7F519CC4-576E-40C0-9B41-C873DA065037}" type="presParOf" srcId="{F6995450-31B8-4F52-853C-C0A1AB2E7B1A}" destId="{AFA3A620-7117-4EC0-8933-4DC58A6E3DD9}" srcOrd="0" destOrd="0" presId="urn:microsoft.com/office/officeart/2005/8/layout/chevron2"/>
    <dgm:cxn modelId="{65F87A19-64EA-4A73-B5AC-E8D01C106430}" type="presParOf" srcId="{AFA3A620-7117-4EC0-8933-4DC58A6E3DD9}" destId="{DD192967-1BF7-4DE7-979D-D1F8F99CBE5C}" srcOrd="0" destOrd="0" presId="urn:microsoft.com/office/officeart/2005/8/layout/chevron2"/>
    <dgm:cxn modelId="{0ECD4438-F2F0-4D9B-A352-1623AF5C32DD}" type="presParOf" srcId="{AFA3A620-7117-4EC0-8933-4DC58A6E3DD9}" destId="{664F7EB5-019C-4D10-B2D4-0E1284FEC277}" srcOrd="1" destOrd="0" presId="urn:microsoft.com/office/officeart/2005/8/layout/chevron2"/>
    <dgm:cxn modelId="{7A2B2BBB-FAB6-483B-A3B0-B25642A0E33C}" type="presParOf" srcId="{F6995450-31B8-4F52-853C-C0A1AB2E7B1A}" destId="{C17455E8-4A51-4035-BEB3-C79A8E98B125}" srcOrd="1" destOrd="0" presId="urn:microsoft.com/office/officeart/2005/8/layout/chevron2"/>
    <dgm:cxn modelId="{389C874C-5E6C-45A8-8F07-D9D7E32E062C}" type="presParOf" srcId="{F6995450-31B8-4F52-853C-C0A1AB2E7B1A}" destId="{F9375FF9-5237-4928-A19D-942F81A8C572}" srcOrd="2" destOrd="0" presId="urn:microsoft.com/office/officeart/2005/8/layout/chevron2"/>
    <dgm:cxn modelId="{D0DE3721-C96B-48B1-98F4-6DE058E0DB29}" type="presParOf" srcId="{F9375FF9-5237-4928-A19D-942F81A8C572}" destId="{D6979E6D-B533-4F7A-95DC-80DED9349EFA}" srcOrd="0" destOrd="0" presId="urn:microsoft.com/office/officeart/2005/8/layout/chevron2"/>
    <dgm:cxn modelId="{56D44EF9-18EF-4A7D-A606-543F42D17726}" type="presParOf" srcId="{F9375FF9-5237-4928-A19D-942F81A8C572}" destId="{1A0A85E3-1F20-46B3-A233-A0BEB9CC52E8}" srcOrd="1" destOrd="0" presId="urn:microsoft.com/office/officeart/2005/8/layout/chevron2"/>
    <dgm:cxn modelId="{8DE26603-AB58-48AD-9355-F2F3E70CFC13}" type="presParOf" srcId="{F6995450-31B8-4F52-853C-C0A1AB2E7B1A}" destId="{E4F69DDB-44E5-4C63-81CD-075EE3819106}" srcOrd="3" destOrd="0" presId="urn:microsoft.com/office/officeart/2005/8/layout/chevron2"/>
    <dgm:cxn modelId="{9C1F4F4D-9D11-4534-BBF7-B70AAEFF3F67}" type="presParOf" srcId="{F6995450-31B8-4F52-853C-C0A1AB2E7B1A}" destId="{88C4A199-B593-4251-B667-6EBBDFAD9D75}" srcOrd="4" destOrd="0" presId="urn:microsoft.com/office/officeart/2005/8/layout/chevron2"/>
    <dgm:cxn modelId="{08FE6DE7-DEC4-4E07-AF8B-4DB164CBDFBD}" type="presParOf" srcId="{88C4A199-B593-4251-B667-6EBBDFAD9D75}" destId="{A78C2F34-7684-4421-8E7E-0A90612E285D}" srcOrd="0" destOrd="0" presId="urn:microsoft.com/office/officeart/2005/8/layout/chevron2"/>
    <dgm:cxn modelId="{FE058D47-F486-48BC-824C-4F13622EA418}" type="presParOf" srcId="{88C4A199-B593-4251-B667-6EBBDFAD9D75}" destId="{A310A819-9277-4E2A-99BE-98AAF9871817}" srcOrd="1" destOrd="0" presId="urn:microsoft.com/office/officeart/2005/8/layout/chevron2"/>
    <dgm:cxn modelId="{5A444FEC-79F5-4CE8-978C-2114A5A4B46C}" type="presParOf" srcId="{F6995450-31B8-4F52-853C-C0A1AB2E7B1A}" destId="{A48CD79D-B9BA-436E-B8A1-55CD5B6220C7}" srcOrd="5" destOrd="0" presId="urn:microsoft.com/office/officeart/2005/8/layout/chevron2"/>
    <dgm:cxn modelId="{F3CF35F9-FF55-41B2-8CC1-637BC4CDF5FF}" type="presParOf" srcId="{F6995450-31B8-4F52-853C-C0A1AB2E7B1A}" destId="{604AC96F-0C72-4624-8C3F-3A24A41000C3}" srcOrd="6" destOrd="0" presId="urn:microsoft.com/office/officeart/2005/8/layout/chevron2"/>
    <dgm:cxn modelId="{7CB5FF52-DDF9-4075-8186-1FEE7D955E2B}" type="presParOf" srcId="{604AC96F-0C72-4624-8C3F-3A24A41000C3}" destId="{D256E87C-A610-4796-B136-712EDF20E380}" srcOrd="0" destOrd="0" presId="urn:microsoft.com/office/officeart/2005/8/layout/chevron2"/>
    <dgm:cxn modelId="{03354A53-B912-45D7-BD66-06558FEACF0B}" type="presParOf" srcId="{604AC96F-0C72-4624-8C3F-3A24A41000C3}" destId="{A685E4E7-405E-41EF-8C87-86D879D1F008}" srcOrd="1" destOrd="0" presId="urn:microsoft.com/office/officeart/2005/8/layout/chevron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D192967-1BF7-4DE7-979D-D1F8F99CBE5C}">
      <dsp:nvSpPr>
        <dsp:cNvPr id="0" name=""/>
        <dsp:cNvSpPr/>
      </dsp:nvSpPr>
      <dsp:spPr>
        <a:xfrm rot="5400000">
          <a:off x="-137296" y="138381"/>
          <a:ext cx="915312" cy="64071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e-CH" sz="800" kern="1200"/>
            <a:t>Arbeitsanfrage</a:t>
          </a:r>
        </a:p>
      </dsp:txBody>
      <dsp:txXfrm rot="-5400000">
        <a:off x="1" y="321443"/>
        <a:ext cx="640718" cy="274594"/>
      </dsp:txXfrm>
    </dsp:sp>
    <dsp:sp modelId="{664F7EB5-019C-4D10-B2D4-0E1284FEC277}">
      <dsp:nvSpPr>
        <dsp:cNvPr id="0" name=""/>
        <dsp:cNvSpPr/>
      </dsp:nvSpPr>
      <dsp:spPr>
        <a:xfrm rot="5400000">
          <a:off x="2296955" y="-1655152"/>
          <a:ext cx="594953" cy="3907427"/>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5080" rIns="5080" bIns="5080" numCol="1" spcCol="1270" anchor="ctr" anchorCtr="0">
          <a:noAutofit/>
        </a:bodyPr>
        <a:lstStyle/>
        <a:p>
          <a:pPr marL="57150" lvl="1" indent="-57150" algn="l" defTabSz="355600">
            <a:lnSpc>
              <a:spcPct val="90000"/>
            </a:lnSpc>
            <a:spcBef>
              <a:spcPct val="0"/>
            </a:spcBef>
            <a:spcAft>
              <a:spcPct val="15000"/>
            </a:spcAft>
            <a:buChar char="••"/>
          </a:pPr>
          <a:r>
            <a:rPr lang="de-CH" sz="800" kern="1200"/>
            <a:t>Meistens von Kunde per Telefon, ist es dringend wird sofort ein Termin vereinbart</a:t>
          </a:r>
        </a:p>
        <a:p>
          <a:pPr marL="57150" lvl="1" indent="-57150" algn="l" defTabSz="355600">
            <a:lnSpc>
              <a:spcPct val="90000"/>
            </a:lnSpc>
            <a:spcBef>
              <a:spcPct val="0"/>
            </a:spcBef>
            <a:spcAft>
              <a:spcPct val="15000"/>
            </a:spcAft>
            <a:buChar char="••"/>
          </a:pPr>
          <a:r>
            <a:rPr lang="de-CH" sz="800" kern="1200"/>
            <a:t>Anfragen kommen auch während der Arbeit bei einem anderen Kunden, so muss schnell die Adresse und das Problem notiert werden, danach wird weitergearbeitet</a:t>
          </a:r>
        </a:p>
        <a:p>
          <a:pPr marL="57150" lvl="1" indent="-57150" algn="l" defTabSz="355600">
            <a:lnSpc>
              <a:spcPct val="90000"/>
            </a:lnSpc>
            <a:spcBef>
              <a:spcPct val="0"/>
            </a:spcBef>
            <a:spcAft>
              <a:spcPct val="15000"/>
            </a:spcAft>
            <a:buChar char="••"/>
          </a:pPr>
          <a:r>
            <a:rPr lang="de-CH" sz="800" kern="1200"/>
            <a:t>Seltener von Sekretärin per Telefon, manchmal auch Email oder Fax</a:t>
          </a:r>
        </a:p>
      </dsp:txBody>
      <dsp:txXfrm rot="-5400000">
        <a:off x="640719" y="30127"/>
        <a:ext cx="3878384" cy="536867"/>
      </dsp:txXfrm>
    </dsp:sp>
    <dsp:sp modelId="{D6979E6D-B533-4F7A-95DC-80DED9349EFA}">
      <dsp:nvSpPr>
        <dsp:cNvPr id="0" name=""/>
        <dsp:cNvSpPr/>
      </dsp:nvSpPr>
      <dsp:spPr>
        <a:xfrm rot="5400000">
          <a:off x="-137296" y="900679"/>
          <a:ext cx="915312" cy="64071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e-CH" sz="800" kern="1200"/>
            <a:t>Termin mit Kunden finden</a:t>
          </a:r>
        </a:p>
      </dsp:txBody>
      <dsp:txXfrm rot="-5400000">
        <a:off x="1" y="1083741"/>
        <a:ext cx="640718" cy="274594"/>
      </dsp:txXfrm>
    </dsp:sp>
    <dsp:sp modelId="{1A0A85E3-1F20-46B3-A233-A0BEB9CC52E8}">
      <dsp:nvSpPr>
        <dsp:cNvPr id="0" name=""/>
        <dsp:cNvSpPr/>
      </dsp:nvSpPr>
      <dsp:spPr>
        <a:xfrm rot="5400000">
          <a:off x="2296955" y="-892854"/>
          <a:ext cx="594953" cy="3907427"/>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5080" rIns="5080" bIns="5080" numCol="1" spcCol="1270" anchor="ctr" anchorCtr="0">
          <a:noAutofit/>
        </a:bodyPr>
        <a:lstStyle/>
        <a:p>
          <a:pPr marL="57150" lvl="1" indent="-57150" algn="l" defTabSz="355600">
            <a:lnSpc>
              <a:spcPct val="90000"/>
            </a:lnSpc>
            <a:spcBef>
              <a:spcPct val="0"/>
            </a:spcBef>
            <a:spcAft>
              <a:spcPct val="15000"/>
            </a:spcAft>
            <a:buChar char="••"/>
          </a:pPr>
          <a:r>
            <a:rPr lang="de-CH" sz="800" kern="1200"/>
            <a:t>Rückruf für Terminvereinbarung innert 2 Tagen</a:t>
          </a:r>
        </a:p>
        <a:p>
          <a:pPr marL="57150" lvl="1" indent="-57150" algn="l" defTabSz="355600">
            <a:lnSpc>
              <a:spcPct val="90000"/>
            </a:lnSpc>
            <a:spcBef>
              <a:spcPct val="0"/>
            </a:spcBef>
            <a:spcAft>
              <a:spcPct val="15000"/>
            </a:spcAft>
            <a:buChar char="••"/>
          </a:pPr>
          <a:r>
            <a:rPr lang="de-CH" sz="800" kern="1200"/>
            <a:t>Durch Anfrage vorgegeben</a:t>
          </a:r>
        </a:p>
      </dsp:txBody>
      <dsp:txXfrm rot="-5400000">
        <a:off x="640719" y="792425"/>
        <a:ext cx="3878384" cy="536867"/>
      </dsp:txXfrm>
    </dsp:sp>
    <dsp:sp modelId="{A78C2F34-7684-4421-8E7E-0A90612E285D}">
      <dsp:nvSpPr>
        <dsp:cNvPr id="0" name=""/>
        <dsp:cNvSpPr/>
      </dsp:nvSpPr>
      <dsp:spPr>
        <a:xfrm rot="5400000">
          <a:off x="-137296" y="1662977"/>
          <a:ext cx="915312" cy="64071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e-CH" sz="800" kern="1200"/>
            <a:t>Erledigen der Arbeiten</a:t>
          </a:r>
        </a:p>
      </dsp:txBody>
      <dsp:txXfrm rot="-5400000">
        <a:off x="1" y="1846039"/>
        <a:ext cx="640718" cy="274594"/>
      </dsp:txXfrm>
    </dsp:sp>
    <dsp:sp modelId="{A310A819-9277-4E2A-99BE-98AAF9871817}">
      <dsp:nvSpPr>
        <dsp:cNvPr id="0" name=""/>
        <dsp:cNvSpPr/>
      </dsp:nvSpPr>
      <dsp:spPr>
        <a:xfrm rot="5400000">
          <a:off x="2296955" y="-130556"/>
          <a:ext cx="594953" cy="3907427"/>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5080" rIns="5080" bIns="5080" numCol="1" spcCol="1270" anchor="ctr" anchorCtr="0">
          <a:noAutofit/>
        </a:bodyPr>
        <a:lstStyle/>
        <a:p>
          <a:pPr marL="57150" lvl="1" indent="-57150" algn="l" defTabSz="355600">
            <a:lnSpc>
              <a:spcPct val="90000"/>
            </a:lnSpc>
            <a:spcBef>
              <a:spcPct val="0"/>
            </a:spcBef>
            <a:spcAft>
              <a:spcPct val="15000"/>
            </a:spcAft>
            <a:buChar char="••"/>
          </a:pPr>
          <a:r>
            <a:rPr lang="de-CH" sz="800" kern="1200"/>
            <a:t>Problembesprechung mit Kunde</a:t>
          </a:r>
        </a:p>
        <a:p>
          <a:pPr marL="57150" lvl="1" indent="-57150" algn="l" defTabSz="355600">
            <a:lnSpc>
              <a:spcPct val="90000"/>
            </a:lnSpc>
            <a:spcBef>
              <a:spcPct val="0"/>
            </a:spcBef>
            <a:spcAft>
              <a:spcPct val="15000"/>
            </a:spcAft>
            <a:buChar char="••"/>
          </a:pPr>
          <a:r>
            <a:rPr lang="de-CH" sz="800" kern="1200"/>
            <a:t>Output: Arbeit ist erledigt</a:t>
          </a:r>
        </a:p>
      </dsp:txBody>
      <dsp:txXfrm rot="-5400000">
        <a:off x="640719" y="1554723"/>
        <a:ext cx="3878384" cy="536867"/>
      </dsp:txXfrm>
    </dsp:sp>
    <dsp:sp modelId="{D256E87C-A610-4796-B136-712EDF20E380}">
      <dsp:nvSpPr>
        <dsp:cNvPr id="0" name=""/>
        <dsp:cNvSpPr/>
      </dsp:nvSpPr>
      <dsp:spPr>
        <a:xfrm rot="5400000">
          <a:off x="-137296" y="2425276"/>
          <a:ext cx="915312" cy="64071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e-CH" sz="800" kern="1200"/>
            <a:t>Stunden Rapport</a:t>
          </a:r>
        </a:p>
      </dsp:txBody>
      <dsp:txXfrm rot="-5400000">
        <a:off x="1" y="2608338"/>
        <a:ext cx="640718" cy="274594"/>
      </dsp:txXfrm>
    </dsp:sp>
    <dsp:sp modelId="{A685E4E7-405E-41EF-8C87-86D879D1F008}">
      <dsp:nvSpPr>
        <dsp:cNvPr id="0" name=""/>
        <dsp:cNvSpPr/>
      </dsp:nvSpPr>
      <dsp:spPr>
        <a:xfrm rot="5400000">
          <a:off x="2296955" y="631742"/>
          <a:ext cx="594953" cy="3907427"/>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5080" rIns="5080" bIns="5080" numCol="1" spcCol="1270" anchor="ctr" anchorCtr="0">
          <a:noAutofit/>
        </a:bodyPr>
        <a:lstStyle/>
        <a:p>
          <a:pPr marL="57150" lvl="1" indent="-57150" algn="l" defTabSz="355600">
            <a:lnSpc>
              <a:spcPct val="90000"/>
            </a:lnSpc>
            <a:spcBef>
              <a:spcPct val="0"/>
            </a:spcBef>
            <a:spcAft>
              <a:spcPct val="15000"/>
            </a:spcAft>
            <a:buChar char="••"/>
          </a:pPr>
          <a:r>
            <a:rPr lang="de-CH" sz="800" kern="1200"/>
            <a:t>Für Sekretärin</a:t>
          </a:r>
        </a:p>
        <a:p>
          <a:pPr marL="57150" lvl="1" indent="-57150" algn="l" defTabSz="355600">
            <a:lnSpc>
              <a:spcPct val="90000"/>
            </a:lnSpc>
            <a:spcBef>
              <a:spcPct val="0"/>
            </a:spcBef>
            <a:spcAft>
              <a:spcPct val="15000"/>
            </a:spcAft>
            <a:buChar char="••"/>
          </a:pPr>
          <a:r>
            <a:rPr lang="de-CH" sz="800" kern="1200"/>
            <a:t>Zur Erstellung der Rechnung</a:t>
          </a:r>
        </a:p>
        <a:p>
          <a:pPr marL="57150" lvl="1" indent="-57150" algn="l" defTabSz="355600">
            <a:lnSpc>
              <a:spcPct val="90000"/>
            </a:lnSpc>
            <a:spcBef>
              <a:spcPct val="0"/>
            </a:spcBef>
            <a:spcAft>
              <a:spcPct val="15000"/>
            </a:spcAft>
            <a:buChar char="••"/>
          </a:pPr>
          <a:r>
            <a:rPr lang="de-CH" sz="800" kern="1200"/>
            <a:t>Output: Rechnung</a:t>
          </a:r>
        </a:p>
      </dsp:txBody>
      <dsp:txXfrm rot="-5400000">
        <a:off x="640719" y="2317022"/>
        <a:ext cx="3878384" cy="53686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D192967-1BF7-4DE7-979D-D1F8F99CBE5C}">
      <dsp:nvSpPr>
        <dsp:cNvPr id="0" name=""/>
        <dsp:cNvSpPr/>
      </dsp:nvSpPr>
      <dsp:spPr>
        <a:xfrm rot="5400000">
          <a:off x="-137296" y="138381"/>
          <a:ext cx="915312" cy="64071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e-CH" sz="800" kern="1200"/>
            <a:t>Arbeitsanfrage</a:t>
          </a:r>
        </a:p>
      </dsp:txBody>
      <dsp:txXfrm rot="-5400000">
        <a:off x="1" y="321443"/>
        <a:ext cx="640718" cy="274594"/>
      </dsp:txXfrm>
    </dsp:sp>
    <dsp:sp modelId="{664F7EB5-019C-4D10-B2D4-0E1284FEC277}">
      <dsp:nvSpPr>
        <dsp:cNvPr id="0" name=""/>
        <dsp:cNvSpPr/>
      </dsp:nvSpPr>
      <dsp:spPr>
        <a:xfrm rot="5400000">
          <a:off x="2296955" y="-1655152"/>
          <a:ext cx="594953" cy="3907427"/>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Meistens mehrere Anfragen von Sekretärin oder I. Sabini per Telefon</a:t>
          </a:r>
        </a:p>
        <a:p>
          <a:pPr marL="57150" lvl="1" indent="-57150" algn="l" defTabSz="488950">
            <a:lnSpc>
              <a:spcPct val="90000"/>
            </a:lnSpc>
            <a:spcBef>
              <a:spcPct val="0"/>
            </a:spcBef>
            <a:spcAft>
              <a:spcPct val="15000"/>
            </a:spcAft>
            <a:buChar char="••"/>
          </a:pPr>
          <a:r>
            <a:rPr lang="de-CH" sz="1100" kern="1200"/>
            <a:t>Manchmal per Email</a:t>
          </a:r>
        </a:p>
      </dsp:txBody>
      <dsp:txXfrm rot="-5400000">
        <a:off x="640719" y="30127"/>
        <a:ext cx="3878384" cy="536867"/>
      </dsp:txXfrm>
    </dsp:sp>
    <dsp:sp modelId="{D6979E6D-B533-4F7A-95DC-80DED9349EFA}">
      <dsp:nvSpPr>
        <dsp:cNvPr id="0" name=""/>
        <dsp:cNvSpPr/>
      </dsp:nvSpPr>
      <dsp:spPr>
        <a:xfrm rot="5400000">
          <a:off x="-137296" y="900679"/>
          <a:ext cx="915312" cy="64071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e-CH" sz="800" kern="1200"/>
            <a:t>Termin mit Kunden finden</a:t>
          </a:r>
        </a:p>
      </dsp:txBody>
      <dsp:txXfrm rot="-5400000">
        <a:off x="1" y="1083741"/>
        <a:ext cx="640718" cy="274594"/>
      </dsp:txXfrm>
    </dsp:sp>
    <dsp:sp modelId="{1A0A85E3-1F20-46B3-A233-A0BEB9CC52E8}">
      <dsp:nvSpPr>
        <dsp:cNvPr id="0" name=""/>
        <dsp:cNvSpPr/>
      </dsp:nvSpPr>
      <dsp:spPr>
        <a:xfrm rot="5400000">
          <a:off x="2296955" y="-892854"/>
          <a:ext cx="594953" cy="3907427"/>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Separat vereinbaren</a:t>
          </a:r>
        </a:p>
      </dsp:txBody>
      <dsp:txXfrm rot="-5400000">
        <a:off x="640719" y="792425"/>
        <a:ext cx="3878384" cy="536867"/>
      </dsp:txXfrm>
    </dsp:sp>
    <dsp:sp modelId="{A78C2F34-7684-4421-8E7E-0A90612E285D}">
      <dsp:nvSpPr>
        <dsp:cNvPr id="0" name=""/>
        <dsp:cNvSpPr/>
      </dsp:nvSpPr>
      <dsp:spPr>
        <a:xfrm rot="5400000">
          <a:off x="-137296" y="1662977"/>
          <a:ext cx="915312" cy="64071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e-CH" sz="800" kern="1200"/>
            <a:t>Erledigen der Arbeiten</a:t>
          </a:r>
        </a:p>
      </dsp:txBody>
      <dsp:txXfrm rot="-5400000">
        <a:off x="1" y="1846039"/>
        <a:ext cx="640718" cy="274594"/>
      </dsp:txXfrm>
    </dsp:sp>
    <dsp:sp modelId="{A310A819-9277-4E2A-99BE-98AAF9871817}">
      <dsp:nvSpPr>
        <dsp:cNvPr id="0" name=""/>
        <dsp:cNvSpPr/>
      </dsp:nvSpPr>
      <dsp:spPr>
        <a:xfrm rot="5400000">
          <a:off x="2296955" y="-130556"/>
          <a:ext cx="594953" cy="3907427"/>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Problembesprechung mit Kunde</a:t>
          </a:r>
        </a:p>
        <a:p>
          <a:pPr marL="57150" lvl="1" indent="-57150" algn="l" defTabSz="488950">
            <a:lnSpc>
              <a:spcPct val="90000"/>
            </a:lnSpc>
            <a:spcBef>
              <a:spcPct val="0"/>
            </a:spcBef>
            <a:spcAft>
              <a:spcPct val="15000"/>
            </a:spcAft>
            <a:buChar char="••"/>
          </a:pPr>
          <a:r>
            <a:rPr lang="de-CH" sz="1100" kern="1200"/>
            <a:t>Output: Arbeit ist erledigt</a:t>
          </a:r>
        </a:p>
      </dsp:txBody>
      <dsp:txXfrm rot="-5400000">
        <a:off x="640719" y="1554723"/>
        <a:ext cx="3878384" cy="536867"/>
      </dsp:txXfrm>
    </dsp:sp>
    <dsp:sp modelId="{D256E87C-A610-4796-B136-712EDF20E380}">
      <dsp:nvSpPr>
        <dsp:cNvPr id="0" name=""/>
        <dsp:cNvSpPr/>
      </dsp:nvSpPr>
      <dsp:spPr>
        <a:xfrm rot="5400000">
          <a:off x="-137296" y="2425276"/>
          <a:ext cx="915312" cy="64071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e-CH" sz="800" kern="1200"/>
            <a:t>Stunden Rapport</a:t>
          </a:r>
        </a:p>
      </dsp:txBody>
      <dsp:txXfrm rot="-5400000">
        <a:off x="1" y="2608338"/>
        <a:ext cx="640718" cy="274594"/>
      </dsp:txXfrm>
    </dsp:sp>
    <dsp:sp modelId="{A685E4E7-405E-41EF-8C87-86D879D1F008}">
      <dsp:nvSpPr>
        <dsp:cNvPr id="0" name=""/>
        <dsp:cNvSpPr/>
      </dsp:nvSpPr>
      <dsp:spPr>
        <a:xfrm rot="5400000">
          <a:off x="2296955" y="631742"/>
          <a:ext cx="594953" cy="3907427"/>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Für Sekretärin</a:t>
          </a:r>
        </a:p>
        <a:p>
          <a:pPr marL="57150" lvl="1" indent="-57150" algn="l" defTabSz="488950">
            <a:lnSpc>
              <a:spcPct val="90000"/>
            </a:lnSpc>
            <a:spcBef>
              <a:spcPct val="0"/>
            </a:spcBef>
            <a:spcAft>
              <a:spcPct val="15000"/>
            </a:spcAft>
            <a:buChar char="••"/>
          </a:pPr>
          <a:r>
            <a:rPr lang="de-CH" sz="1100" kern="1200"/>
            <a:t>Zur Erstellung der Rechnung</a:t>
          </a:r>
        </a:p>
        <a:p>
          <a:pPr marL="57150" lvl="1" indent="-57150" algn="l" defTabSz="488950">
            <a:lnSpc>
              <a:spcPct val="90000"/>
            </a:lnSpc>
            <a:spcBef>
              <a:spcPct val="0"/>
            </a:spcBef>
            <a:spcAft>
              <a:spcPct val="15000"/>
            </a:spcAft>
            <a:buChar char="••"/>
          </a:pPr>
          <a:r>
            <a:rPr lang="de-CH" sz="1100" kern="1200"/>
            <a:t>Output: Rechnung</a:t>
          </a:r>
        </a:p>
      </dsp:txBody>
      <dsp:txXfrm rot="-5400000">
        <a:off x="640719" y="2317022"/>
        <a:ext cx="3878384" cy="53686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D192967-1BF7-4DE7-979D-D1F8F99CBE5C}">
      <dsp:nvSpPr>
        <dsp:cNvPr id="0" name=""/>
        <dsp:cNvSpPr/>
      </dsp:nvSpPr>
      <dsp:spPr>
        <a:xfrm rot="5400000">
          <a:off x="-137296" y="138381"/>
          <a:ext cx="915312" cy="64071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e-CH" sz="800" kern="1200"/>
            <a:t>Arbeitsanfrage</a:t>
          </a:r>
        </a:p>
      </dsp:txBody>
      <dsp:txXfrm rot="-5400000">
        <a:off x="1" y="321443"/>
        <a:ext cx="640718" cy="274594"/>
      </dsp:txXfrm>
    </dsp:sp>
    <dsp:sp modelId="{664F7EB5-019C-4D10-B2D4-0E1284FEC277}">
      <dsp:nvSpPr>
        <dsp:cNvPr id="0" name=""/>
        <dsp:cNvSpPr/>
      </dsp:nvSpPr>
      <dsp:spPr>
        <a:xfrm rot="5400000">
          <a:off x="2296955" y="-1655152"/>
          <a:ext cx="594953" cy="3907427"/>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Meistens von Kunde per Telefon</a:t>
          </a:r>
        </a:p>
        <a:p>
          <a:pPr marL="57150" lvl="1" indent="-57150" algn="l" defTabSz="488950">
            <a:lnSpc>
              <a:spcPct val="90000"/>
            </a:lnSpc>
            <a:spcBef>
              <a:spcPct val="0"/>
            </a:spcBef>
            <a:spcAft>
              <a:spcPct val="15000"/>
            </a:spcAft>
            <a:buChar char="••"/>
          </a:pPr>
          <a:r>
            <a:rPr lang="de-CH" sz="1100" kern="1200"/>
            <a:t>Seltener von Sekretärin weitergeleitet</a:t>
          </a:r>
        </a:p>
      </dsp:txBody>
      <dsp:txXfrm rot="-5400000">
        <a:off x="640719" y="30127"/>
        <a:ext cx="3878384" cy="536867"/>
      </dsp:txXfrm>
    </dsp:sp>
    <dsp:sp modelId="{D6979E6D-B533-4F7A-95DC-80DED9349EFA}">
      <dsp:nvSpPr>
        <dsp:cNvPr id="0" name=""/>
        <dsp:cNvSpPr/>
      </dsp:nvSpPr>
      <dsp:spPr>
        <a:xfrm rot="5400000">
          <a:off x="-137296" y="900679"/>
          <a:ext cx="915312" cy="64071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e-CH" sz="800" kern="1200"/>
            <a:t>Termin mit Kunden finden</a:t>
          </a:r>
        </a:p>
      </dsp:txBody>
      <dsp:txXfrm rot="-5400000">
        <a:off x="1" y="1083741"/>
        <a:ext cx="640718" cy="274594"/>
      </dsp:txXfrm>
    </dsp:sp>
    <dsp:sp modelId="{1A0A85E3-1F20-46B3-A233-A0BEB9CC52E8}">
      <dsp:nvSpPr>
        <dsp:cNvPr id="0" name=""/>
        <dsp:cNvSpPr/>
      </dsp:nvSpPr>
      <dsp:spPr>
        <a:xfrm rot="5400000">
          <a:off x="2296955" y="-892854"/>
          <a:ext cx="594953" cy="3907427"/>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Separat vereinbaren</a:t>
          </a:r>
        </a:p>
        <a:p>
          <a:pPr marL="57150" lvl="1" indent="-57150" algn="l" defTabSz="488950">
            <a:lnSpc>
              <a:spcPct val="90000"/>
            </a:lnSpc>
            <a:spcBef>
              <a:spcPct val="0"/>
            </a:spcBef>
            <a:spcAft>
              <a:spcPct val="15000"/>
            </a:spcAft>
            <a:buChar char="••"/>
          </a:pPr>
          <a:r>
            <a:rPr lang="de-CH" sz="1100" kern="1200"/>
            <a:t>Durch Anfrage vorgegeben</a:t>
          </a:r>
        </a:p>
      </dsp:txBody>
      <dsp:txXfrm rot="-5400000">
        <a:off x="640719" y="792425"/>
        <a:ext cx="3878384" cy="536867"/>
      </dsp:txXfrm>
    </dsp:sp>
    <dsp:sp modelId="{A78C2F34-7684-4421-8E7E-0A90612E285D}">
      <dsp:nvSpPr>
        <dsp:cNvPr id="0" name=""/>
        <dsp:cNvSpPr/>
      </dsp:nvSpPr>
      <dsp:spPr>
        <a:xfrm rot="5400000">
          <a:off x="-137296" y="1662977"/>
          <a:ext cx="915312" cy="64071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e-CH" sz="800" kern="1200"/>
            <a:t>Erledigen der Arbeiten</a:t>
          </a:r>
        </a:p>
      </dsp:txBody>
      <dsp:txXfrm rot="-5400000">
        <a:off x="1" y="1846039"/>
        <a:ext cx="640718" cy="274594"/>
      </dsp:txXfrm>
    </dsp:sp>
    <dsp:sp modelId="{A310A819-9277-4E2A-99BE-98AAF9871817}">
      <dsp:nvSpPr>
        <dsp:cNvPr id="0" name=""/>
        <dsp:cNvSpPr/>
      </dsp:nvSpPr>
      <dsp:spPr>
        <a:xfrm rot="5400000">
          <a:off x="2296955" y="-130556"/>
          <a:ext cx="594953" cy="3907427"/>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Problembesprechung mit Kunde</a:t>
          </a:r>
        </a:p>
        <a:p>
          <a:pPr marL="57150" lvl="1" indent="-57150" algn="l" defTabSz="488950">
            <a:lnSpc>
              <a:spcPct val="90000"/>
            </a:lnSpc>
            <a:spcBef>
              <a:spcPct val="0"/>
            </a:spcBef>
            <a:spcAft>
              <a:spcPct val="15000"/>
            </a:spcAft>
            <a:buChar char="••"/>
          </a:pPr>
          <a:r>
            <a:rPr lang="de-CH" sz="1100" kern="1200"/>
            <a:t>Output: Arbeit ist erledigt, Rapport &amp; Materialliste</a:t>
          </a:r>
        </a:p>
      </dsp:txBody>
      <dsp:txXfrm rot="-5400000">
        <a:off x="640719" y="1554723"/>
        <a:ext cx="3878384" cy="536867"/>
      </dsp:txXfrm>
    </dsp:sp>
    <dsp:sp modelId="{D256E87C-A610-4796-B136-712EDF20E380}">
      <dsp:nvSpPr>
        <dsp:cNvPr id="0" name=""/>
        <dsp:cNvSpPr/>
      </dsp:nvSpPr>
      <dsp:spPr>
        <a:xfrm rot="5400000">
          <a:off x="-137296" y="2425276"/>
          <a:ext cx="915312" cy="64071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e-CH" sz="800" kern="1200"/>
            <a:t>Stunden Rapport</a:t>
          </a:r>
        </a:p>
      </dsp:txBody>
      <dsp:txXfrm rot="-5400000">
        <a:off x="1" y="2608338"/>
        <a:ext cx="640718" cy="274594"/>
      </dsp:txXfrm>
    </dsp:sp>
    <dsp:sp modelId="{A685E4E7-405E-41EF-8C87-86D879D1F008}">
      <dsp:nvSpPr>
        <dsp:cNvPr id="0" name=""/>
        <dsp:cNvSpPr/>
      </dsp:nvSpPr>
      <dsp:spPr>
        <a:xfrm rot="5400000">
          <a:off x="2296955" y="631742"/>
          <a:ext cx="594953" cy="3907427"/>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Für Sekretärin</a:t>
          </a:r>
        </a:p>
        <a:p>
          <a:pPr marL="57150" lvl="1" indent="-57150" algn="l" defTabSz="488950">
            <a:lnSpc>
              <a:spcPct val="90000"/>
            </a:lnSpc>
            <a:spcBef>
              <a:spcPct val="0"/>
            </a:spcBef>
            <a:spcAft>
              <a:spcPct val="15000"/>
            </a:spcAft>
            <a:buChar char="••"/>
          </a:pPr>
          <a:r>
            <a:rPr lang="de-CH" sz="1100" kern="1200"/>
            <a:t>Zur Erstellung der Rechnung</a:t>
          </a:r>
        </a:p>
        <a:p>
          <a:pPr marL="57150" lvl="1" indent="-57150" algn="l" defTabSz="488950">
            <a:lnSpc>
              <a:spcPct val="90000"/>
            </a:lnSpc>
            <a:spcBef>
              <a:spcPct val="0"/>
            </a:spcBef>
            <a:spcAft>
              <a:spcPct val="15000"/>
            </a:spcAft>
            <a:buChar char="••"/>
          </a:pPr>
          <a:r>
            <a:rPr lang="de-CH" sz="1100" kern="1200"/>
            <a:t>Output: Rechnung</a:t>
          </a:r>
        </a:p>
      </dsp:txBody>
      <dsp:txXfrm rot="-5400000">
        <a:off x="640719" y="2317022"/>
        <a:ext cx="3878384" cy="536867"/>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FBB5CA-1686-4810-A2E8-CBC6F2D10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20</Pages>
  <Words>2179</Words>
  <Characters>13734</Characters>
  <Application>Microsoft Office Word</Application>
  <DocSecurity>0</DocSecurity>
  <Lines>114</Lines>
  <Paragraphs>31</Paragraphs>
  <ScaleCrop>false</ScaleCrop>
  <HeadingPairs>
    <vt:vector size="2" baseType="variant">
      <vt:variant>
        <vt:lpstr>Titel</vt:lpstr>
      </vt:variant>
      <vt:variant>
        <vt:i4>1</vt:i4>
      </vt:variant>
    </vt:vector>
  </HeadingPairs>
  <TitlesOfParts>
    <vt:vector size="1" baseType="lpstr">
      <vt:lpstr>Interview Plan</vt:lpstr>
    </vt:vector>
  </TitlesOfParts>
  <Company>User Interfaces 2</Company>
  <LinksUpToDate>false</LinksUpToDate>
  <CharactersWithSpaces>15882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Interview Plan</dc:title>
  <dc:creator>Delia</dc:creator>
  <cp:lastModifiedBy>Christina</cp:lastModifiedBy>
  <cp:revision>170</cp:revision>
  <cp:lastPrinted>2011-03-12T13:59:00Z</cp:lastPrinted>
  <dcterms:created xsi:type="dcterms:W3CDTF">2011-03-04T23:11:00Z</dcterms:created>
  <dcterms:modified xsi:type="dcterms:W3CDTF">2011-03-12T13:59:00Z</dcterms:modified>
</cp:coreProperties>
</file>
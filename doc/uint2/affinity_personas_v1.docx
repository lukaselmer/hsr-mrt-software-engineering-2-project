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766F3B">
                  <w:rPr>
                    <w:noProof/>
                    <w:color w:val="4F81BD" w:themeColor="accent1"/>
                  </w:rPr>
                  <w:t>31.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124965"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9330845"/>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E9528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30845" w:history="1">
            <w:r w:rsidR="00E95282" w:rsidRPr="00944DE3">
              <w:rPr>
                <w:rStyle w:val="Hyperlink"/>
                <w:noProof/>
              </w:rPr>
              <w:t>1</w:t>
            </w:r>
            <w:r w:rsidR="00E95282">
              <w:rPr>
                <w:b w:val="0"/>
                <w:noProof/>
                <w:sz w:val="22"/>
                <w:szCs w:val="22"/>
                <w:lang w:eastAsia="de-CH"/>
              </w:rPr>
              <w:tab/>
            </w:r>
            <w:r w:rsidR="00E95282" w:rsidRPr="00944DE3">
              <w:rPr>
                <w:rStyle w:val="Hyperlink"/>
                <w:noProof/>
              </w:rPr>
              <w:t>Inhaltsverzeichnis</w:t>
            </w:r>
            <w:r w:rsidR="00E95282">
              <w:rPr>
                <w:noProof/>
                <w:webHidden/>
              </w:rPr>
              <w:tab/>
            </w:r>
            <w:r w:rsidR="00E95282">
              <w:rPr>
                <w:noProof/>
                <w:webHidden/>
              </w:rPr>
              <w:fldChar w:fldCharType="begin"/>
            </w:r>
            <w:r w:rsidR="00E95282">
              <w:rPr>
                <w:noProof/>
                <w:webHidden/>
              </w:rPr>
              <w:instrText xml:space="preserve"> PAGEREF _Toc289330845 \h </w:instrText>
            </w:r>
            <w:r w:rsidR="00E95282">
              <w:rPr>
                <w:noProof/>
                <w:webHidden/>
              </w:rPr>
            </w:r>
            <w:r w:rsidR="00E95282">
              <w:rPr>
                <w:noProof/>
                <w:webHidden/>
              </w:rPr>
              <w:fldChar w:fldCharType="separate"/>
            </w:r>
            <w:r w:rsidR="00E95282">
              <w:rPr>
                <w:noProof/>
                <w:webHidden/>
              </w:rPr>
              <w:t>1</w:t>
            </w:r>
            <w:r w:rsidR="00E95282">
              <w:rPr>
                <w:noProof/>
                <w:webHidden/>
              </w:rPr>
              <w:fldChar w:fldCharType="end"/>
            </w:r>
          </w:hyperlink>
        </w:p>
        <w:p w:rsidR="00E95282" w:rsidRDefault="00124965">
          <w:pPr>
            <w:pStyle w:val="Verzeichnis1"/>
            <w:tabs>
              <w:tab w:val="left" w:pos="440"/>
              <w:tab w:val="right" w:leader="dot" w:pos="9062"/>
            </w:tabs>
            <w:rPr>
              <w:b w:val="0"/>
              <w:noProof/>
              <w:sz w:val="22"/>
              <w:szCs w:val="22"/>
              <w:lang w:eastAsia="de-CH"/>
            </w:rPr>
          </w:pPr>
          <w:hyperlink w:anchor="_Toc289330846" w:history="1">
            <w:r w:rsidR="00E95282" w:rsidRPr="00944DE3">
              <w:rPr>
                <w:rStyle w:val="Hyperlink"/>
                <w:noProof/>
                <w:lang w:val="de-DE"/>
              </w:rPr>
              <w:t>2</w:t>
            </w:r>
            <w:r w:rsidR="00E95282">
              <w:rPr>
                <w:b w:val="0"/>
                <w:noProof/>
                <w:sz w:val="22"/>
                <w:szCs w:val="22"/>
                <w:lang w:eastAsia="de-CH"/>
              </w:rPr>
              <w:tab/>
            </w:r>
            <w:r w:rsidR="00E95282" w:rsidRPr="00944DE3">
              <w:rPr>
                <w:rStyle w:val="Hyperlink"/>
                <w:noProof/>
                <w:lang w:val="de-DE"/>
              </w:rPr>
              <w:t>Abbildungsverzeichnis</w:t>
            </w:r>
            <w:r w:rsidR="00E95282">
              <w:rPr>
                <w:noProof/>
                <w:webHidden/>
              </w:rPr>
              <w:tab/>
            </w:r>
            <w:r w:rsidR="00E95282">
              <w:rPr>
                <w:noProof/>
                <w:webHidden/>
              </w:rPr>
              <w:fldChar w:fldCharType="begin"/>
            </w:r>
            <w:r w:rsidR="00E95282">
              <w:rPr>
                <w:noProof/>
                <w:webHidden/>
              </w:rPr>
              <w:instrText xml:space="preserve"> PAGEREF _Toc289330846 \h </w:instrText>
            </w:r>
            <w:r w:rsidR="00E95282">
              <w:rPr>
                <w:noProof/>
                <w:webHidden/>
              </w:rPr>
            </w:r>
            <w:r w:rsidR="00E95282">
              <w:rPr>
                <w:noProof/>
                <w:webHidden/>
              </w:rPr>
              <w:fldChar w:fldCharType="separate"/>
            </w:r>
            <w:r w:rsidR="00E95282">
              <w:rPr>
                <w:noProof/>
                <w:webHidden/>
              </w:rPr>
              <w:t>1</w:t>
            </w:r>
            <w:r w:rsidR="00E95282">
              <w:rPr>
                <w:noProof/>
                <w:webHidden/>
              </w:rPr>
              <w:fldChar w:fldCharType="end"/>
            </w:r>
          </w:hyperlink>
        </w:p>
        <w:p w:rsidR="00E95282" w:rsidRDefault="00124965">
          <w:pPr>
            <w:pStyle w:val="Verzeichnis1"/>
            <w:tabs>
              <w:tab w:val="left" w:pos="440"/>
              <w:tab w:val="right" w:leader="dot" w:pos="9062"/>
            </w:tabs>
            <w:rPr>
              <w:b w:val="0"/>
              <w:noProof/>
              <w:sz w:val="22"/>
              <w:szCs w:val="22"/>
              <w:lang w:eastAsia="de-CH"/>
            </w:rPr>
          </w:pPr>
          <w:hyperlink w:anchor="_Toc289330847" w:history="1">
            <w:r w:rsidR="00E95282" w:rsidRPr="00944DE3">
              <w:rPr>
                <w:rStyle w:val="Hyperlink"/>
                <w:noProof/>
              </w:rPr>
              <w:t>3</w:t>
            </w:r>
            <w:r w:rsidR="00E95282">
              <w:rPr>
                <w:b w:val="0"/>
                <w:noProof/>
                <w:sz w:val="22"/>
                <w:szCs w:val="22"/>
                <w:lang w:eastAsia="de-CH"/>
              </w:rPr>
              <w:tab/>
            </w:r>
            <w:r w:rsidR="00E95282" w:rsidRPr="00944DE3">
              <w:rPr>
                <w:rStyle w:val="Hyperlink"/>
                <w:noProof/>
              </w:rPr>
              <w:t>Affinity Diagram</w:t>
            </w:r>
            <w:r w:rsidR="00E95282">
              <w:rPr>
                <w:noProof/>
                <w:webHidden/>
              </w:rPr>
              <w:tab/>
            </w:r>
            <w:r w:rsidR="00E95282">
              <w:rPr>
                <w:noProof/>
                <w:webHidden/>
              </w:rPr>
              <w:fldChar w:fldCharType="begin"/>
            </w:r>
            <w:r w:rsidR="00E95282">
              <w:rPr>
                <w:noProof/>
                <w:webHidden/>
              </w:rPr>
              <w:instrText xml:space="preserve"> PAGEREF _Toc289330847 \h </w:instrText>
            </w:r>
            <w:r w:rsidR="00E95282">
              <w:rPr>
                <w:noProof/>
                <w:webHidden/>
              </w:rPr>
            </w:r>
            <w:r w:rsidR="00E95282">
              <w:rPr>
                <w:noProof/>
                <w:webHidden/>
              </w:rPr>
              <w:fldChar w:fldCharType="separate"/>
            </w:r>
            <w:r w:rsidR="00E95282">
              <w:rPr>
                <w:noProof/>
                <w:webHidden/>
              </w:rPr>
              <w:t>2</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48" w:history="1">
            <w:r w:rsidR="00E95282" w:rsidRPr="00944DE3">
              <w:rPr>
                <w:rStyle w:val="Hyperlink"/>
                <w:noProof/>
              </w:rPr>
              <w:t>3.1</w:t>
            </w:r>
            <w:r w:rsidR="00E95282">
              <w:rPr>
                <w:noProof/>
                <w:sz w:val="22"/>
                <w:szCs w:val="22"/>
                <w:lang w:eastAsia="de-CH"/>
              </w:rPr>
              <w:tab/>
            </w:r>
            <w:r w:rsidR="00E95282" w:rsidRPr="00944DE3">
              <w:rPr>
                <w:rStyle w:val="Hyperlink"/>
                <w:noProof/>
              </w:rPr>
              <w:t>Übersicht</w:t>
            </w:r>
            <w:r w:rsidR="00E95282">
              <w:rPr>
                <w:noProof/>
                <w:webHidden/>
              </w:rPr>
              <w:tab/>
            </w:r>
            <w:r w:rsidR="00E95282">
              <w:rPr>
                <w:noProof/>
                <w:webHidden/>
              </w:rPr>
              <w:fldChar w:fldCharType="begin"/>
            </w:r>
            <w:r w:rsidR="00E95282">
              <w:rPr>
                <w:noProof/>
                <w:webHidden/>
              </w:rPr>
              <w:instrText xml:space="preserve"> PAGEREF _Toc289330848 \h </w:instrText>
            </w:r>
            <w:r w:rsidR="00E95282">
              <w:rPr>
                <w:noProof/>
                <w:webHidden/>
              </w:rPr>
            </w:r>
            <w:r w:rsidR="00E95282">
              <w:rPr>
                <w:noProof/>
                <w:webHidden/>
              </w:rPr>
              <w:fldChar w:fldCharType="separate"/>
            </w:r>
            <w:r w:rsidR="00E95282">
              <w:rPr>
                <w:noProof/>
                <w:webHidden/>
              </w:rPr>
              <w:t>2</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49" w:history="1">
            <w:r w:rsidR="00E95282" w:rsidRPr="00944DE3">
              <w:rPr>
                <w:rStyle w:val="Hyperlink"/>
                <w:noProof/>
              </w:rPr>
              <w:t>3.2</w:t>
            </w:r>
            <w:r w:rsidR="00E95282">
              <w:rPr>
                <w:noProof/>
                <w:sz w:val="22"/>
                <w:szCs w:val="22"/>
                <w:lang w:eastAsia="de-CH"/>
              </w:rPr>
              <w:tab/>
            </w:r>
            <w:r w:rsidR="00E95282" w:rsidRPr="00944DE3">
              <w:rPr>
                <w:rStyle w:val="Hyperlink"/>
                <w:noProof/>
              </w:rPr>
              <w:t>Kommunikation</w:t>
            </w:r>
            <w:r w:rsidR="00E95282">
              <w:rPr>
                <w:noProof/>
                <w:webHidden/>
              </w:rPr>
              <w:tab/>
            </w:r>
            <w:r w:rsidR="00E95282">
              <w:rPr>
                <w:noProof/>
                <w:webHidden/>
              </w:rPr>
              <w:fldChar w:fldCharType="begin"/>
            </w:r>
            <w:r w:rsidR="00E95282">
              <w:rPr>
                <w:noProof/>
                <w:webHidden/>
              </w:rPr>
              <w:instrText xml:space="preserve"> PAGEREF _Toc289330849 \h </w:instrText>
            </w:r>
            <w:r w:rsidR="00E95282">
              <w:rPr>
                <w:noProof/>
                <w:webHidden/>
              </w:rPr>
            </w:r>
            <w:r w:rsidR="00E95282">
              <w:rPr>
                <w:noProof/>
                <w:webHidden/>
              </w:rPr>
              <w:fldChar w:fldCharType="separate"/>
            </w:r>
            <w:r w:rsidR="00E95282">
              <w:rPr>
                <w:noProof/>
                <w:webHidden/>
              </w:rPr>
              <w:t>4</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50" w:history="1">
            <w:r w:rsidR="00E95282" w:rsidRPr="00944DE3">
              <w:rPr>
                <w:rStyle w:val="Hyperlink"/>
                <w:noProof/>
              </w:rPr>
              <w:t>3.3</w:t>
            </w:r>
            <w:r w:rsidR="00E95282">
              <w:rPr>
                <w:noProof/>
                <w:sz w:val="22"/>
                <w:szCs w:val="22"/>
                <w:lang w:eastAsia="de-CH"/>
              </w:rPr>
              <w:tab/>
            </w:r>
            <w:r w:rsidR="00E95282" w:rsidRPr="00944DE3">
              <w:rPr>
                <w:rStyle w:val="Hyperlink"/>
                <w:noProof/>
              </w:rPr>
              <w:t>Ideen / Vision</w:t>
            </w:r>
            <w:r w:rsidR="00E95282">
              <w:rPr>
                <w:noProof/>
                <w:webHidden/>
              </w:rPr>
              <w:tab/>
            </w:r>
            <w:r w:rsidR="00E95282">
              <w:rPr>
                <w:noProof/>
                <w:webHidden/>
              </w:rPr>
              <w:fldChar w:fldCharType="begin"/>
            </w:r>
            <w:r w:rsidR="00E95282">
              <w:rPr>
                <w:noProof/>
                <w:webHidden/>
              </w:rPr>
              <w:instrText xml:space="preserve"> PAGEREF _Toc289330850 \h </w:instrText>
            </w:r>
            <w:r w:rsidR="00E95282">
              <w:rPr>
                <w:noProof/>
                <w:webHidden/>
              </w:rPr>
            </w:r>
            <w:r w:rsidR="00E95282">
              <w:rPr>
                <w:noProof/>
                <w:webHidden/>
              </w:rPr>
              <w:fldChar w:fldCharType="separate"/>
            </w:r>
            <w:r w:rsidR="00E95282">
              <w:rPr>
                <w:noProof/>
                <w:webHidden/>
              </w:rPr>
              <w:t>4</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51" w:history="1">
            <w:r w:rsidR="00E95282" w:rsidRPr="00944DE3">
              <w:rPr>
                <w:rStyle w:val="Hyperlink"/>
                <w:noProof/>
              </w:rPr>
              <w:t>3.4</w:t>
            </w:r>
            <w:r w:rsidR="00E95282">
              <w:rPr>
                <w:noProof/>
                <w:sz w:val="22"/>
                <w:szCs w:val="22"/>
                <w:lang w:eastAsia="de-CH"/>
              </w:rPr>
              <w:tab/>
            </w:r>
            <w:r w:rsidR="00E95282" w:rsidRPr="00944DE3">
              <w:rPr>
                <w:rStyle w:val="Hyperlink"/>
                <w:noProof/>
              </w:rPr>
              <w:t>Effektivität</w:t>
            </w:r>
            <w:r w:rsidR="00E95282">
              <w:rPr>
                <w:noProof/>
                <w:webHidden/>
              </w:rPr>
              <w:tab/>
            </w:r>
            <w:r w:rsidR="00E95282">
              <w:rPr>
                <w:noProof/>
                <w:webHidden/>
              </w:rPr>
              <w:fldChar w:fldCharType="begin"/>
            </w:r>
            <w:r w:rsidR="00E95282">
              <w:rPr>
                <w:noProof/>
                <w:webHidden/>
              </w:rPr>
              <w:instrText xml:space="preserve"> PAGEREF _Toc289330851 \h </w:instrText>
            </w:r>
            <w:r w:rsidR="00E95282">
              <w:rPr>
                <w:noProof/>
                <w:webHidden/>
              </w:rPr>
            </w:r>
            <w:r w:rsidR="00E95282">
              <w:rPr>
                <w:noProof/>
                <w:webHidden/>
              </w:rPr>
              <w:fldChar w:fldCharType="separate"/>
            </w:r>
            <w:r w:rsidR="00E95282">
              <w:rPr>
                <w:noProof/>
                <w:webHidden/>
              </w:rPr>
              <w:t>5</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52" w:history="1">
            <w:r w:rsidR="00E95282" w:rsidRPr="00944DE3">
              <w:rPr>
                <w:rStyle w:val="Hyperlink"/>
                <w:noProof/>
              </w:rPr>
              <w:t>3.5</w:t>
            </w:r>
            <w:r w:rsidR="00E95282">
              <w:rPr>
                <w:noProof/>
                <w:sz w:val="22"/>
                <w:szCs w:val="22"/>
                <w:lang w:eastAsia="de-CH"/>
              </w:rPr>
              <w:tab/>
            </w:r>
            <w:r w:rsidR="00E95282" w:rsidRPr="00944DE3">
              <w:rPr>
                <w:rStyle w:val="Hyperlink"/>
                <w:noProof/>
              </w:rPr>
              <w:t>Probleme</w:t>
            </w:r>
            <w:r w:rsidR="00E95282">
              <w:rPr>
                <w:noProof/>
                <w:webHidden/>
              </w:rPr>
              <w:tab/>
            </w:r>
            <w:r w:rsidR="00E95282">
              <w:rPr>
                <w:noProof/>
                <w:webHidden/>
              </w:rPr>
              <w:fldChar w:fldCharType="begin"/>
            </w:r>
            <w:r w:rsidR="00E95282">
              <w:rPr>
                <w:noProof/>
                <w:webHidden/>
              </w:rPr>
              <w:instrText xml:space="preserve"> PAGEREF _Toc289330852 \h </w:instrText>
            </w:r>
            <w:r w:rsidR="00E95282">
              <w:rPr>
                <w:noProof/>
                <w:webHidden/>
              </w:rPr>
            </w:r>
            <w:r w:rsidR="00E95282">
              <w:rPr>
                <w:noProof/>
                <w:webHidden/>
              </w:rPr>
              <w:fldChar w:fldCharType="separate"/>
            </w:r>
            <w:r w:rsidR="00E95282">
              <w:rPr>
                <w:noProof/>
                <w:webHidden/>
              </w:rPr>
              <w:t>5</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53" w:history="1">
            <w:r w:rsidR="00E95282" w:rsidRPr="00944DE3">
              <w:rPr>
                <w:rStyle w:val="Hyperlink"/>
                <w:noProof/>
              </w:rPr>
              <w:t>3.6</w:t>
            </w:r>
            <w:r w:rsidR="00E95282">
              <w:rPr>
                <w:noProof/>
                <w:sz w:val="22"/>
                <w:szCs w:val="22"/>
                <w:lang w:eastAsia="de-CH"/>
              </w:rPr>
              <w:tab/>
            </w:r>
            <w:r w:rsidR="00E95282" w:rsidRPr="00944DE3">
              <w:rPr>
                <w:rStyle w:val="Hyperlink"/>
                <w:noProof/>
              </w:rPr>
              <w:t>Regeln</w:t>
            </w:r>
            <w:r w:rsidR="00E95282">
              <w:rPr>
                <w:noProof/>
                <w:webHidden/>
              </w:rPr>
              <w:tab/>
            </w:r>
            <w:r w:rsidR="00E95282">
              <w:rPr>
                <w:noProof/>
                <w:webHidden/>
              </w:rPr>
              <w:fldChar w:fldCharType="begin"/>
            </w:r>
            <w:r w:rsidR="00E95282">
              <w:rPr>
                <w:noProof/>
                <w:webHidden/>
              </w:rPr>
              <w:instrText xml:space="preserve"> PAGEREF _Toc289330853 \h </w:instrText>
            </w:r>
            <w:r w:rsidR="00E95282">
              <w:rPr>
                <w:noProof/>
                <w:webHidden/>
              </w:rPr>
            </w:r>
            <w:r w:rsidR="00E95282">
              <w:rPr>
                <w:noProof/>
                <w:webHidden/>
              </w:rPr>
              <w:fldChar w:fldCharType="separate"/>
            </w:r>
            <w:r w:rsidR="00E95282">
              <w:rPr>
                <w:noProof/>
                <w:webHidden/>
              </w:rPr>
              <w:t>6</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54" w:history="1">
            <w:r w:rsidR="00E95282" w:rsidRPr="00944DE3">
              <w:rPr>
                <w:rStyle w:val="Hyperlink"/>
                <w:noProof/>
              </w:rPr>
              <w:t>3.7</w:t>
            </w:r>
            <w:r w:rsidR="00E95282">
              <w:rPr>
                <w:noProof/>
                <w:sz w:val="22"/>
                <w:szCs w:val="22"/>
                <w:lang w:eastAsia="de-CH"/>
              </w:rPr>
              <w:tab/>
            </w:r>
            <w:r w:rsidR="00E95282" w:rsidRPr="00944DE3">
              <w:rPr>
                <w:rStyle w:val="Hyperlink"/>
                <w:noProof/>
              </w:rPr>
              <w:t>Effizienz</w:t>
            </w:r>
            <w:r w:rsidR="00E95282">
              <w:rPr>
                <w:noProof/>
                <w:webHidden/>
              </w:rPr>
              <w:tab/>
            </w:r>
            <w:r w:rsidR="00E95282">
              <w:rPr>
                <w:noProof/>
                <w:webHidden/>
              </w:rPr>
              <w:fldChar w:fldCharType="begin"/>
            </w:r>
            <w:r w:rsidR="00E95282">
              <w:rPr>
                <w:noProof/>
                <w:webHidden/>
              </w:rPr>
              <w:instrText xml:space="preserve"> PAGEREF _Toc289330854 \h </w:instrText>
            </w:r>
            <w:r w:rsidR="00E95282">
              <w:rPr>
                <w:noProof/>
                <w:webHidden/>
              </w:rPr>
            </w:r>
            <w:r w:rsidR="00E95282">
              <w:rPr>
                <w:noProof/>
                <w:webHidden/>
              </w:rPr>
              <w:fldChar w:fldCharType="separate"/>
            </w:r>
            <w:r w:rsidR="00E95282">
              <w:rPr>
                <w:noProof/>
                <w:webHidden/>
              </w:rPr>
              <w:t>6</w:t>
            </w:r>
            <w:r w:rsidR="00E95282">
              <w:rPr>
                <w:noProof/>
                <w:webHidden/>
              </w:rPr>
              <w:fldChar w:fldCharType="end"/>
            </w:r>
          </w:hyperlink>
        </w:p>
        <w:p w:rsidR="00E95282" w:rsidRDefault="00124965">
          <w:pPr>
            <w:pStyle w:val="Verzeichnis1"/>
            <w:tabs>
              <w:tab w:val="left" w:pos="440"/>
              <w:tab w:val="right" w:leader="dot" w:pos="9062"/>
            </w:tabs>
            <w:rPr>
              <w:b w:val="0"/>
              <w:noProof/>
              <w:sz w:val="22"/>
              <w:szCs w:val="22"/>
              <w:lang w:eastAsia="de-CH"/>
            </w:rPr>
          </w:pPr>
          <w:hyperlink w:anchor="_Toc289330855" w:history="1">
            <w:r w:rsidR="00E95282" w:rsidRPr="00944DE3">
              <w:rPr>
                <w:rStyle w:val="Hyperlink"/>
                <w:noProof/>
              </w:rPr>
              <w:t>4</w:t>
            </w:r>
            <w:r w:rsidR="00E95282">
              <w:rPr>
                <w:b w:val="0"/>
                <w:noProof/>
                <w:sz w:val="22"/>
                <w:szCs w:val="22"/>
                <w:lang w:eastAsia="de-CH"/>
              </w:rPr>
              <w:tab/>
            </w:r>
            <w:r w:rsidR="00E95282" w:rsidRPr="00944DE3">
              <w:rPr>
                <w:rStyle w:val="Hyperlink"/>
                <w:noProof/>
              </w:rPr>
              <w:t>Behaviour Pattern</w:t>
            </w:r>
            <w:r w:rsidR="00E95282">
              <w:rPr>
                <w:noProof/>
                <w:webHidden/>
              </w:rPr>
              <w:tab/>
            </w:r>
            <w:r w:rsidR="00E95282">
              <w:rPr>
                <w:noProof/>
                <w:webHidden/>
              </w:rPr>
              <w:fldChar w:fldCharType="begin"/>
            </w:r>
            <w:r w:rsidR="00E95282">
              <w:rPr>
                <w:noProof/>
                <w:webHidden/>
              </w:rPr>
              <w:instrText xml:space="preserve"> PAGEREF _Toc289330855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56" w:history="1">
            <w:r w:rsidR="00E95282" w:rsidRPr="00944DE3">
              <w:rPr>
                <w:rStyle w:val="Hyperlink"/>
                <w:noProof/>
                <w:lang w:val="en-GB"/>
              </w:rPr>
              <w:t>4.1</w:t>
            </w:r>
            <w:r w:rsidR="00E95282">
              <w:rPr>
                <w:noProof/>
                <w:sz w:val="22"/>
                <w:szCs w:val="22"/>
                <w:lang w:eastAsia="de-CH"/>
              </w:rPr>
              <w:tab/>
            </w:r>
            <w:r w:rsidR="00E95282" w:rsidRPr="00944DE3">
              <w:rPr>
                <w:rStyle w:val="Hyperlink"/>
                <w:noProof/>
                <w:lang w:val="en-GB"/>
              </w:rPr>
              <w:t>Interview Punkte</w:t>
            </w:r>
            <w:r w:rsidR="00E95282">
              <w:rPr>
                <w:noProof/>
                <w:webHidden/>
              </w:rPr>
              <w:tab/>
            </w:r>
            <w:r w:rsidR="00E95282">
              <w:rPr>
                <w:noProof/>
                <w:webHidden/>
              </w:rPr>
              <w:fldChar w:fldCharType="begin"/>
            </w:r>
            <w:r w:rsidR="00E95282">
              <w:rPr>
                <w:noProof/>
                <w:webHidden/>
              </w:rPr>
              <w:instrText xml:space="preserve"> PAGEREF _Toc289330856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124965">
          <w:pPr>
            <w:pStyle w:val="Verzeichnis3"/>
            <w:rPr>
              <w:noProof/>
              <w:sz w:val="22"/>
            </w:rPr>
          </w:pPr>
          <w:hyperlink w:anchor="_Toc289330857" w:history="1">
            <w:r w:rsidR="00E95282" w:rsidRPr="00944DE3">
              <w:rPr>
                <w:rStyle w:val="Hyperlink"/>
                <w:noProof/>
                <w:lang w:val="en-GB"/>
              </w:rPr>
              <w:t>4.1.1</w:t>
            </w:r>
            <w:r w:rsidR="00E95282">
              <w:rPr>
                <w:noProof/>
                <w:sz w:val="22"/>
              </w:rPr>
              <w:tab/>
            </w:r>
            <w:r w:rsidR="00E95282" w:rsidRPr="00944DE3">
              <w:rPr>
                <w:rStyle w:val="Hyperlink"/>
                <w:noProof/>
                <w:lang w:val="en-GB"/>
              </w:rPr>
              <w:t>Unternehmerisches Denken</w:t>
            </w:r>
            <w:r w:rsidR="00E95282">
              <w:rPr>
                <w:noProof/>
                <w:webHidden/>
              </w:rPr>
              <w:tab/>
            </w:r>
            <w:r w:rsidR="00E95282">
              <w:rPr>
                <w:noProof/>
                <w:webHidden/>
              </w:rPr>
              <w:fldChar w:fldCharType="begin"/>
            </w:r>
            <w:r w:rsidR="00E95282">
              <w:rPr>
                <w:noProof/>
                <w:webHidden/>
              </w:rPr>
              <w:instrText xml:space="preserve"> PAGEREF _Toc289330857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124965">
          <w:pPr>
            <w:pStyle w:val="Verzeichnis3"/>
            <w:rPr>
              <w:noProof/>
              <w:sz w:val="22"/>
            </w:rPr>
          </w:pPr>
          <w:hyperlink w:anchor="_Toc289330858" w:history="1">
            <w:r w:rsidR="00E95282" w:rsidRPr="00944DE3">
              <w:rPr>
                <w:rStyle w:val="Hyperlink"/>
                <w:noProof/>
              </w:rPr>
              <w:t>4.1.2</w:t>
            </w:r>
            <w:r w:rsidR="00E95282">
              <w:rPr>
                <w:noProof/>
                <w:sz w:val="22"/>
              </w:rPr>
              <w:tab/>
            </w:r>
            <w:r w:rsidR="00E95282" w:rsidRPr="00944DE3">
              <w:rPr>
                <w:rStyle w:val="Hyperlink"/>
                <w:noProof/>
              </w:rPr>
              <w:t>Genauigkeit Rapport/Materialliste</w:t>
            </w:r>
            <w:r w:rsidR="00E95282">
              <w:rPr>
                <w:noProof/>
                <w:webHidden/>
              </w:rPr>
              <w:tab/>
            </w:r>
            <w:r w:rsidR="00E95282">
              <w:rPr>
                <w:noProof/>
                <w:webHidden/>
              </w:rPr>
              <w:fldChar w:fldCharType="begin"/>
            </w:r>
            <w:r w:rsidR="00E95282">
              <w:rPr>
                <w:noProof/>
                <w:webHidden/>
              </w:rPr>
              <w:instrText xml:space="preserve"> PAGEREF _Toc289330858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124965">
          <w:pPr>
            <w:pStyle w:val="Verzeichnis3"/>
            <w:rPr>
              <w:noProof/>
              <w:sz w:val="22"/>
            </w:rPr>
          </w:pPr>
          <w:hyperlink w:anchor="_Toc289330859" w:history="1">
            <w:r w:rsidR="00E95282" w:rsidRPr="00944DE3">
              <w:rPr>
                <w:rStyle w:val="Hyperlink"/>
                <w:noProof/>
              </w:rPr>
              <w:t>4.1.3</w:t>
            </w:r>
            <w:r w:rsidR="00E95282">
              <w:rPr>
                <w:noProof/>
                <w:sz w:val="22"/>
              </w:rPr>
              <w:tab/>
            </w:r>
            <w:r w:rsidR="00E95282" w:rsidRPr="00944DE3">
              <w:rPr>
                <w:rStyle w:val="Hyperlink"/>
                <w:noProof/>
              </w:rPr>
              <w:t>Zuverlässigkeit Rapport/Materialliste</w:t>
            </w:r>
            <w:r w:rsidR="00E95282">
              <w:rPr>
                <w:noProof/>
                <w:webHidden/>
              </w:rPr>
              <w:tab/>
            </w:r>
            <w:r w:rsidR="00E95282">
              <w:rPr>
                <w:noProof/>
                <w:webHidden/>
              </w:rPr>
              <w:fldChar w:fldCharType="begin"/>
            </w:r>
            <w:r w:rsidR="00E95282">
              <w:rPr>
                <w:noProof/>
                <w:webHidden/>
              </w:rPr>
              <w:instrText xml:space="preserve"> PAGEREF _Toc289330859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124965">
          <w:pPr>
            <w:pStyle w:val="Verzeichnis3"/>
            <w:rPr>
              <w:noProof/>
              <w:sz w:val="22"/>
            </w:rPr>
          </w:pPr>
          <w:hyperlink w:anchor="_Toc289330860" w:history="1">
            <w:r w:rsidR="00E95282" w:rsidRPr="00944DE3">
              <w:rPr>
                <w:rStyle w:val="Hyperlink"/>
                <w:noProof/>
              </w:rPr>
              <w:t>4.1.4</w:t>
            </w:r>
            <w:r w:rsidR="00E95282">
              <w:rPr>
                <w:noProof/>
                <w:sz w:val="22"/>
              </w:rPr>
              <w:tab/>
            </w:r>
            <w:r w:rsidR="00E95282" w:rsidRPr="00944DE3">
              <w:rPr>
                <w:rStyle w:val="Hyperlink"/>
                <w:noProof/>
              </w:rPr>
              <w:t>Technisches Wissen</w:t>
            </w:r>
            <w:r w:rsidR="00E95282">
              <w:rPr>
                <w:noProof/>
                <w:webHidden/>
              </w:rPr>
              <w:tab/>
            </w:r>
            <w:r w:rsidR="00E95282">
              <w:rPr>
                <w:noProof/>
                <w:webHidden/>
              </w:rPr>
              <w:fldChar w:fldCharType="begin"/>
            </w:r>
            <w:r w:rsidR="00E95282">
              <w:rPr>
                <w:noProof/>
                <w:webHidden/>
              </w:rPr>
              <w:instrText xml:space="preserve"> PAGEREF _Toc289330860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124965">
          <w:pPr>
            <w:pStyle w:val="Verzeichnis3"/>
            <w:rPr>
              <w:noProof/>
              <w:sz w:val="22"/>
            </w:rPr>
          </w:pPr>
          <w:hyperlink w:anchor="_Toc289330861" w:history="1">
            <w:r w:rsidR="00E95282" w:rsidRPr="00944DE3">
              <w:rPr>
                <w:rStyle w:val="Hyperlink"/>
                <w:noProof/>
              </w:rPr>
              <w:t>4.1.5</w:t>
            </w:r>
            <w:r w:rsidR="00E95282">
              <w:rPr>
                <w:noProof/>
                <w:sz w:val="22"/>
              </w:rPr>
              <w:tab/>
            </w:r>
            <w:r w:rsidR="00E95282" w:rsidRPr="00944DE3">
              <w:rPr>
                <w:rStyle w:val="Hyperlink"/>
                <w:noProof/>
              </w:rPr>
              <w:t>Effizienz bei Arbeit</w:t>
            </w:r>
            <w:r w:rsidR="00E95282">
              <w:rPr>
                <w:noProof/>
                <w:webHidden/>
              </w:rPr>
              <w:tab/>
            </w:r>
            <w:r w:rsidR="00E95282">
              <w:rPr>
                <w:noProof/>
                <w:webHidden/>
              </w:rPr>
              <w:fldChar w:fldCharType="begin"/>
            </w:r>
            <w:r w:rsidR="00E95282">
              <w:rPr>
                <w:noProof/>
                <w:webHidden/>
              </w:rPr>
              <w:instrText xml:space="preserve"> PAGEREF _Toc289330861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124965">
          <w:pPr>
            <w:pStyle w:val="Verzeichnis3"/>
            <w:rPr>
              <w:noProof/>
              <w:sz w:val="22"/>
            </w:rPr>
          </w:pPr>
          <w:hyperlink w:anchor="_Toc289330862" w:history="1">
            <w:r w:rsidR="00E95282" w:rsidRPr="00944DE3">
              <w:rPr>
                <w:rStyle w:val="Hyperlink"/>
                <w:noProof/>
              </w:rPr>
              <w:t>4.1.6</w:t>
            </w:r>
            <w:r w:rsidR="00E95282">
              <w:rPr>
                <w:noProof/>
                <w:sz w:val="22"/>
              </w:rPr>
              <w:tab/>
            </w:r>
            <w:r w:rsidR="00E95282" w:rsidRPr="00944DE3">
              <w:rPr>
                <w:rStyle w:val="Hyperlink"/>
                <w:noProof/>
              </w:rPr>
              <w:t>Gesamtübersicht Aufträge</w:t>
            </w:r>
            <w:r w:rsidR="00E95282">
              <w:rPr>
                <w:noProof/>
                <w:webHidden/>
              </w:rPr>
              <w:tab/>
            </w:r>
            <w:r w:rsidR="00E95282">
              <w:rPr>
                <w:noProof/>
                <w:webHidden/>
              </w:rPr>
              <w:fldChar w:fldCharType="begin"/>
            </w:r>
            <w:r w:rsidR="00E95282">
              <w:rPr>
                <w:noProof/>
                <w:webHidden/>
              </w:rPr>
              <w:instrText xml:space="preserve"> PAGEREF _Toc289330862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124965">
          <w:pPr>
            <w:pStyle w:val="Verzeichnis3"/>
            <w:rPr>
              <w:noProof/>
              <w:sz w:val="22"/>
            </w:rPr>
          </w:pPr>
          <w:hyperlink w:anchor="_Toc289330863" w:history="1">
            <w:r w:rsidR="00E95282" w:rsidRPr="00944DE3">
              <w:rPr>
                <w:rStyle w:val="Hyperlink"/>
                <w:noProof/>
              </w:rPr>
              <w:t>4.1.7</w:t>
            </w:r>
            <w:r w:rsidR="00E95282">
              <w:rPr>
                <w:noProof/>
                <w:sz w:val="22"/>
              </w:rPr>
              <w:tab/>
            </w:r>
            <w:r w:rsidR="00E95282" w:rsidRPr="00944DE3">
              <w:rPr>
                <w:rStyle w:val="Hyperlink"/>
                <w:noProof/>
              </w:rPr>
              <w:t>Organisation</w:t>
            </w:r>
            <w:r w:rsidR="00E95282">
              <w:rPr>
                <w:noProof/>
                <w:webHidden/>
              </w:rPr>
              <w:tab/>
            </w:r>
            <w:r w:rsidR="00E95282">
              <w:rPr>
                <w:noProof/>
                <w:webHidden/>
              </w:rPr>
              <w:fldChar w:fldCharType="begin"/>
            </w:r>
            <w:r w:rsidR="00E95282">
              <w:rPr>
                <w:noProof/>
                <w:webHidden/>
              </w:rPr>
              <w:instrText xml:space="preserve"> PAGEREF _Toc289330863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124965">
          <w:pPr>
            <w:pStyle w:val="Verzeichnis3"/>
            <w:rPr>
              <w:noProof/>
              <w:sz w:val="22"/>
            </w:rPr>
          </w:pPr>
          <w:hyperlink w:anchor="_Toc289330864" w:history="1">
            <w:r w:rsidR="00E95282" w:rsidRPr="00944DE3">
              <w:rPr>
                <w:rStyle w:val="Hyperlink"/>
                <w:noProof/>
              </w:rPr>
              <w:t>4.1.8</w:t>
            </w:r>
            <w:r w:rsidR="00E95282">
              <w:rPr>
                <w:noProof/>
                <w:sz w:val="22"/>
              </w:rPr>
              <w:tab/>
            </w:r>
            <w:r w:rsidR="00E95282" w:rsidRPr="00944DE3">
              <w:rPr>
                <w:rStyle w:val="Hyperlink"/>
                <w:noProof/>
              </w:rPr>
              <w:t>Zufriedenheit mit aktuellem System</w:t>
            </w:r>
            <w:r w:rsidR="00E95282">
              <w:rPr>
                <w:noProof/>
                <w:webHidden/>
              </w:rPr>
              <w:tab/>
            </w:r>
            <w:r w:rsidR="00E95282">
              <w:rPr>
                <w:noProof/>
                <w:webHidden/>
              </w:rPr>
              <w:fldChar w:fldCharType="begin"/>
            </w:r>
            <w:r w:rsidR="00E95282">
              <w:rPr>
                <w:noProof/>
                <w:webHidden/>
              </w:rPr>
              <w:instrText xml:space="preserve"> PAGEREF _Toc289330864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124965">
          <w:pPr>
            <w:pStyle w:val="Verzeichnis3"/>
            <w:rPr>
              <w:noProof/>
              <w:sz w:val="22"/>
            </w:rPr>
          </w:pPr>
          <w:hyperlink w:anchor="_Toc289330865" w:history="1">
            <w:r w:rsidR="00E95282" w:rsidRPr="00944DE3">
              <w:rPr>
                <w:rStyle w:val="Hyperlink"/>
                <w:noProof/>
              </w:rPr>
              <w:t>4.1.9</w:t>
            </w:r>
            <w:r w:rsidR="00E95282">
              <w:rPr>
                <w:noProof/>
                <w:sz w:val="22"/>
              </w:rPr>
              <w:tab/>
            </w:r>
            <w:r w:rsidR="00E95282" w:rsidRPr="00944DE3">
              <w:rPr>
                <w:rStyle w:val="Hyperlink"/>
                <w:noProof/>
              </w:rPr>
              <w:t>Terminvereinbarung mit Kunden</w:t>
            </w:r>
            <w:r w:rsidR="00E95282">
              <w:rPr>
                <w:noProof/>
                <w:webHidden/>
              </w:rPr>
              <w:tab/>
            </w:r>
            <w:r w:rsidR="00E95282">
              <w:rPr>
                <w:noProof/>
                <w:webHidden/>
              </w:rPr>
              <w:fldChar w:fldCharType="begin"/>
            </w:r>
            <w:r w:rsidR="00E95282">
              <w:rPr>
                <w:noProof/>
                <w:webHidden/>
              </w:rPr>
              <w:instrText xml:space="preserve"> PAGEREF _Toc289330865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124965">
          <w:pPr>
            <w:pStyle w:val="Verzeichnis3"/>
            <w:rPr>
              <w:noProof/>
              <w:sz w:val="22"/>
            </w:rPr>
          </w:pPr>
          <w:hyperlink w:anchor="_Toc289330866" w:history="1">
            <w:r w:rsidR="00E95282" w:rsidRPr="00944DE3">
              <w:rPr>
                <w:rStyle w:val="Hyperlink"/>
                <w:noProof/>
              </w:rPr>
              <w:t>4.1.10</w:t>
            </w:r>
            <w:r w:rsidR="00E95282">
              <w:rPr>
                <w:noProof/>
                <w:sz w:val="22"/>
              </w:rPr>
              <w:tab/>
            </w:r>
            <w:r w:rsidR="00E95282" w:rsidRPr="00944DE3">
              <w:rPr>
                <w:rStyle w:val="Hyperlink"/>
                <w:noProof/>
              </w:rPr>
              <w:t>Kommunikation zwischen Mitarbeitern</w:t>
            </w:r>
            <w:r w:rsidR="00E95282">
              <w:rPr>
                <w:noProof/>
                <w:webHidden/>
              </w:rPr>
              <w:tab/>
            </w:r>
            <w:r w:rsidR="00E95282">
              <w:rPr>
                <w:noProof/>
                <w:webHidden/>
              </w:rPr>
              <w:fldChar w:fldCharType="begin"/>
            </w:r>
            <w:r w:rsidR="00E95282">
              <w:rPr>
                <w:noProof/>
                <w:webHidden/>
              </w:rPr>
              <w:instrText xml:space="preserve"> PAGEREF _Toc289330866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67" w:history="1">
            <w:r w:rsidR="00E95282" w:rsidRPr="00944DE3">
              <w:rPr>
                <w:rStyle w:val="Hyperlink"/>
                <w:noProof/>
              </w:rPr>
              <w:t>4.2</w:t>
            </w:r>
            <w:r w:rsidR="00E95282">
              <w:rPr>
                <w:noProof/>
                <w:sz w:val="22"/>
                <w:szCs w:val="22"/>
                <w:lang w:eastAsia="de-CH"/>
              </w:rPr>
              <w:tab/>
            </w:r>
            <w:r w:rsidR="00E95282" w:rsidRPr="00944DE3">
              <w:rPr>
                <w:rStyle w:val="Hyperlink"/>
                <w:noProof/>
              </w:rPr>
              <w:t>Persona Linien</w:t>
            </w:r>
            <w:r w:rsidR="00E95282">
              <w:rPr>
                <w:noProof/>
                <w:webHidden/>
              </w:rPr>
              <w:tab/>
            </w:r>
            <w:r w:rsidR="00E95282">
              <w:rPr>
                <w:noProof/>
                <w:webHidden/>
              </w:rPr>
              <w:fldChar w:fldCharType="begin"/>
            </w:r>
            <w:r w:rsidR="00E95282">
              <w:rPr>
                <w:noProof/>
                <w:webHidden/>
              </w:rPr>
              <w:instrText xml:space="preserve"> PAGEREF _Toc289330867 \h </w:instrText>
            </w:r>
            <w:r w:rsidR="00E95282">
              <w:rPr>
                <w:noProof/>
                <w:webHidden/>
              </w:rPr>
            </w:r>
            <w:r w:rsidR="00E95282">
              <w:rPr>
                <w:noProof/>
                <w:webHidden/>
              </w:rPr>
              <w:fldChar w:fldCharType="separate"/>
            </w:r>
            <w:r w:rsidR="00E95282">
              <w:rPr>
                <w:noProof/>
                <w:webHidden/>
              </w:rPr>
              <w:t>9</w:t>
            </w:r>
            <w:r w:rsidR="00E95282">
              <w:rPr>
                <w:noProof/>
                <w:webHidden/>
              </w:rPr>
              <w:fldChar w:fldCharType="end"/>
            </w:r>
          </w:hyperlink>
        </w:p>
        <w:p w:rsidR="00E95282" w:rsidRDefault="00124965">
          <w:pPr>
            <w:pStyle w:val="Verzeichnis1"/>
            <w:tabs>
              <w:tab w:val="left" w:pos="440"/>
              <w:tab w:val="right" w:leader="dot" w:pos="9062"/>
            </w:tabs>
            <w:rPr>
              <w:b w:val="0"/>
              <w:noProof/>
              <w:sz w:val="22"/>
              <w:szCs w:val="22"/>
              <w:lang w:eastAsia="de-CH"/>
            </w:rPr>
          </w:pPr>
          <w:hyperlink w:anchor="_Toc289330868" w:history="1">
            <w:r w:rsidR="00E95282" w:rsidRPr="00944DE3">
              <w:rPr>
                <w:rStyle w:val="Hyperlink"/>
                <w:noProof/>
              </w:rPr>
              <w:t>5</w:t>
            </w:r>
            <w:r w:rsidR="00E95282">
              <w:rPr>
                <w:b w:val="0"/>
                <w:noProof/>
                <w:sz w:val="22"/>
                <w:szCs w:val="22"/>
                <w:lang w:eastAsia="de-CH"/>
              </w:rPr>
              <w:tab/>
            </w:r>
            <w:r w:rsidR="00E95282" w:rsidRPr="00944DE3">
              <w:rPr>
                <w:rStyle w:val="Hyperlink"/>
                <w:noProof/>
              </w:rPr>
              <w:t>Personas</w:t>
            </w:r>
            <w:r w:rsidR="00E95282">
              <w:rPr>
                <w:noProof/>
                <w:webHidden/>
              </w:rPr>
              <w:tab/>
            </w:r>
            <w:r w:rsidR="00E95282">
              <w:rPr>
                <w:noProof/>
                <w:webHidden/>
              </w:rPr>
              <w:fldChar w:fldCharType="begin"/>
            </w:r>
            <w:r w:rsidR="00E95282">
              <w:rPr>
                <w:noProof/>
                <w:webHidden/>
              </w:rPr>
              <w:instrText xml:space="preserve"> PAGEREF _Toc289330868 \h </w:instrText>
            </w:r>
            <w:r w:rsidR="00E95282">
              <w:rPr>
                <w:noProof/>
                <w:webHidden/>
              </w:rPr>
            </w:r>
            <w:r w:rsidR="00E95282">
              <w:rPr>
                <w:noProof/>
                <w:webHidden/>
              </w:rPr>
              <w:fldChar w:fldCharType="separate"/>
            </w:r>
            <w:r w:rsidR="00E95282">
              <w:rPr>
                <w:noProof/>
                <w:webHidden/>
              </w:rPr>
              <w:t>10</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69" w:history="1">
            <w:r w:rsidR="00E95282" w:rsidRPr="00944DE3">
              <w:rPr>
                <w:rStyle w:val="Hyperlink"/>
                <w:noProof/>
              </w:rPr>
              <w:t>5.1</w:t>
            </w:r>
            <w:r w:rsidR="00E95282">
              <w:rPr>
                <w:noProof/>
                <w:sz w:val="22"/>
                <w:szCs w:val="22"/>
                <w:lang w:eastAsia="de-CH"/>
              </w:rPr>
              <w:tab/>
            </w:r>
            <w:r w:rsidR="00E95282" w:rsidRPr="00944DE3">
              <w:rPr>
                <w:rStyle w:val="Hyperlink"/>
                <w:noProof/>
              </w:rPr>
              <w:t>Tamara Tüchtig</w:t>
            </w:r>
            <w:r w:rsidR="00E95282">
              <w:rPr>
                <w:noProof/>
                <w:webHidden/>
              </w:rPr>
              <w:tab/>
            </w:r>
            <w:r w:rsidR="00E95282">
              <w:rPr>
                <w:noProof/>
                <w:webHidden/>
              </w:rPr>
              <w:fldChar w:fldCharType="begin"/>
            </w:r>
            <w:r w:rsidR="00E95282">
              <w:rPr>
                <w:noProof/>
                <w:webHidden/>
              </w:rPr>
              <w:instrText xml:space="preserve"> PAGEREF _Toc289330869 \h </w:instrText>
            </w:r>
            <w:r w:rsidR="00E95282">
              <w:rPr>
                <w:noProof/>
                <w:webHidden/>
              </w:rPr>
            </w:r>
            <w:r w:rsidR="00E95282">
              <w:rPr>
                <w:noProof/>
                <w:webHidden/>
              </w:rPr>
              <w:fldChar w:fldCharType="separate"/>
            </w:r>
            <w:r w:rsidR="00E95282">
              <w:rPr>
                <w:noProof/>
                <w:webHidden/>
              </w:rPr>
              <w:t>10</w:t>
            </w:r>
            <w:r w:rsidR="00E95282">
              <w:rPr>
                <w:noProof/>
                <w:webHidden/>
              </w:rPr>
              <w:fldChar w:fldCharType="end"/>
            </w:r>
          </w:hyperlink>
        </w:p>
        <w:p w:rsidR="00E95282" w:rsidRDefault="00124965">
          <w:pPr>
            <w:pStyle w:val="Verzeichnis3"/>
            <w:rPr>
              <w:noProof/>
              <w:sz w:val="22"/>
            </w:rPr>
          </w:pPr>
          <w:hyperlink w:anchor="_Toc289330870" w:history="1">
            <w:r w:rsidR="00E95282" w:rsidRPr="00944DE3">
              <w:rPr>
                <w:rStyle w:val="Hyperlink"/>
                <w:noProof/>
              </w:rPr>
              <w:t>5.1.1</w:t>
            </w:r>
            <w:r w:rsidR="00E95282">
              <w:rPr>
                <w:noProof/>
                <w:sz w:val="22"/>
              </w:rPr>
              <w:tab/>
            </w:r>
            <w:r w:rsidR="00E95282" w:rsidRPr="00944DE3">
              <w:rPr>
                <w:rStyle w:val="Hyperlink"/>
                <w:noProof/>
              </w:rPr>
              <w:t>Day-in-the-Live Szenario</w:t>
            </w:r>
            <w:r w:rsidR="00E95282">
              <w:rPr>
                <w:noProof/>
                <w:webHidden/>
              </w:rPr>
              <w:tab/>
            </w:r>
            <w:r w:rsidR="00E95282">
              <w:rPr>
                <w:noProof/>
                <w:webHidden/>
              </w:rPr>
              <w:fldChar w:fldCharType="begin"/>
            </w:r>
            <w:r w:rsidR="00E95282">
              <w:rPr>
                <w:noProof/>
                <w:webHidden/>
              </w:rPr>
              <w:instrText xml:space="preserve"> PAGEREF _Toc289330870 \h </w:instrText>
            </w:r>
            <w:r w:rsidR="00E95282">
              <w:rPr>
                <w:noProof/>
                <w:webHidden/>
              </w:rPr>
            </w:r>
            <w:r w:rsidR="00E95282">
              <w:rPr>
                <w:noProof/>
                <w:webHidden/>
              </w:rPr>
              <w:fldChar w:fldCharType="separate"/>
            </w:r>
            <w:r w:rsidR="00E95282">
              <w:rPr>
                <w:noProof/>
                <w:webHidden/>
              </w:rPr>
              <w:t>11</w:t>
            </w:r>
            <w:r w:rsidR="00E95282">
              <w:rPr>
                <w:noProof/>
                <w:webHidden/>
              </w:rPr>
              <w:fldChar w:fldCharType="end"/>
            </w:r>
          </w:hyperlink>
        </w:p>
        <w:p w:rsidR="00E95282" w:rsidRDefault="00124965">
          <w:pPr>
            <w:pStyle w:val="Verzeichnis2"/>
            <w:tabs>
              <w:tab w:val="left" w:pos="880"/>
              <w:tab w:val="right" w:leader="dot" w:pos="9062"/>
            </w:tabs>
            <w:rPr>
              <w:noProof/>
              <w:sz w:val="22"/>
              <w:szCs w:val="22"/>
              <w:lang w:eastAsia="de-CH"/>
            </w:rPr>
          </w:pPr>
          <w:hyperlink w:anchor="_Toc289330871" w:history="1">
            <w:r w:rsidR="00E95282" w:rsidRPr="00944DE3">
              <w:rPr>
                <w:rStyle w:val="Hyperlink"/>
                <w:noProof/>
              </w:rPr>
              <w:t>5.2</w:t>
            </w:r>
            <w:r w:rsidR="00E95282">
              <w:rPr>
                <w:noProof/>
                <w:sz w:val="22"/>
                <w:szCs w:val="22"/>
                <w:lang w:eastAsia="de-CH"/>
              </w:rPr>
              <w:tab/>
            </w:r>
            <w:r w:rsidR="00E95282" w:rsidRPr="00944DE3">
              <w:rPr>
                <w:rStyle w:val="Hyperlink"/>
                <w:noProof/>
              </w:rPr>
              <w:t>Arnold Arglos</w:t>
            </w:r>
            <w:r w:rsidR="00E95282">
              <w:rPr>
                <w:noProof/>
                <w:webHidden/>
              </w:rPr>
              <w:tab/>
            </w:r>
            <w:r w:rsidR="00E95282">
              <w:rPr>
                <w:noProof/>
                <w:webHidden/>
              </w:rPr>
              <w:fldChar w:fldCharType="begin"/>
            </w:r>
            <w:r w:rsidR="00E95282">
              <w:rPr>
                <w:noProof/>
                <w:webHidden/>
              </w:rPr>
              <w:instrText xml:space="preserve"> PAGEREF _Toc289330871 \h </w:instrText>
            </w:r>
            <w:r w:rsidR="00E95282">
              <w:rPr>
                <w:noProof/>
                <w:webHidden/>
              </w:rPr>
            </w:r>
            <w:r w:rsidR="00E95282">
              <w:rPr>
                <w:noProof/>
                <w:webHidden/>
              </w:rPr>
              <w:fldChar w:fldCharType="separate"/>
            </w:r>
            <w:r w:rsidR="00E95282">
              <w:rPr>
                <w:noProof/>
                <w:webHidden/>
              </w:rPr>
              <w:t>13</w:t>
            </w:r>
            <w:r w:rsidR="00E95282">
              <w:rPr>
                <w:noProof/>
                <w:webHidden/>
              </w:rPr>
              <w:fldChar w:fldCharType="end"/>
            </w:r>
          </w:hyperlink>
        </w:p>
        <w:p w:rsidR="00E95282" w:rsidRDefault="00124965">
          <w:pPr>
            <w:pStyle w:val="Verzeichnis3"/>
            <w:rPr>
              <w:noProof/>
              <w:sz w:val="22"/>
            </w:rPr>
          </w:pPr>
          <w:hyperlink w:anchor="_Toc289330872" w:history="1">
            <w:r w:rsidR="00E95282" w:rsidRPr="00944DE3">
              <w:rPr>
                <w:rStyle w:val="Hyperlink"/>
                <w:noProof/>
              </w:rPr>
              <w:t>5.2.1</w:t>
            </w:r>
            <w:r w:rsidR="00E95282">
              <w:rPr>
                <w:noProof/>
                <w:sz w:val="22"/>
              </w:rPr>
              <w:tab/>
            </w:r>
            <w:r w:rsidR="00E95282" w:rsidRPr="00944DE3">
              <w:rPr>
                <w:rStyle w:val="Hyperlink"/>
                <w:noProof/>
              </w:rPr>
              <w:t>Day-in-the-Live Szenario</w:t>
            </w:r>
            <w:r w:rsidR="00E95282">
              <w:rPr>
                <w:noProof/>
                <w:webHidden/>
              </w:rPr>
              <w:tab/>
            </w:r>
            <w:r w:rsidR="00E95282">
              <w:rPr>
                <w:noProof/>
                <w:webHidden/>
              </w:rPr>
              <w:fldChar w:fldCharType="begin"/>
            </w:r>
            <w:r w:rsidR="00E95282">
              <w:rPr>
                <w:noProof/>
                <w:webHidden/>
              </w:rPr>
              <w:instrText xml:space="preserve"> PAGEREF _Toc289330872 \h </w:instrText>
            </w:r>
            <w:r w:rsidR="00E95282">
              <w:rPr>
                <w:noProof/>
                <w:webHidden/>
              </w:rPr>
            </w:r>
            <w:r w:rsidR="00E95282">
              <w:rPr>
                <w:noProof/>
                <w:webHidden/>
              </w:rPr>
              <w:fldChar w:fldCharType="separate"/>
            </w:r>
            <w:r w:rsidR="00E95282">
              <w:rPr>
                <w:noProof/>
                <w:webHidden/>
              </w:rPr>
              <w:t>14</w:t>
            </w:r>
            <w:r w:rsidR="00E95282">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2" w:name="_Toc289330846"/>
      <w:r>
        <w:rPr>
          <w:lang w:val="de-DE"/>
        </w:rPr>
        <w:t>Abbildungsverzeichnis</w:t>
      </w:r>
      <w:bookmarkEnd w:id="2"/>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124965">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124965">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124965">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124965">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124965">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124965">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124965">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124965">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3" w:name="h.llbcbqil7m8w"/>
      <w:bookmarkEnd w:id="3"/>
    </w:p>
    <w:p w:rsidR="00E42C0D" w:rsidRDefault="00446AD7" w:rsidP="00E0412E">
      <w:pPr>
        <w:pStyle w:val="berschrift1"/>
      </w:pPr>
      <w:bookmarkStart w:id="4" w:name="_Toc289330847"/>
      <w:proofErr w:type="spellStart"/>
      <w:r>
        <w:lastRenderedPageBreak/>
        <w:t>Affinity</w:t>
      </w:r>
      <w:proofErr w:type="spellEnd"/>
      <w:r>
        <w:t xml:space="preserve"> </w:t>
      </w:r>
      <w:proofErr w:type="spellStart"/>
      <w:r>
        <w:t>Diagram</w:t>
      </w:r>
      <w:bookmarkEnd w:id="4"/>
      <w:proofErr w:type="spellEnd"/>
    </w:p>
    <w:p w:rsidR="00B72688" w:rsidRPr="00B72688" w:rsidRDefault="00B72688" w:rsidP="00B72688">
      <w:pPr>
        <w:pStyle w:val="berschrift2"/>
      </w:pPr>
      <w:bookmarkStart w:id="5" w:name="_Toc289330848"/>
      <w:r>
        <w:t>Übersicht</w:t>
      </w:r>
      <w:bookmarkEnd w:id="5"/>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6" w:name="_Toc288845573"/>
      <w:r>
        <w:t xml:space="preserve">Abbildung </w:t>
      </w:r>
      <w:fldSimple w:instr=" SEQ Abbildung \* ARABIC ">
        <w:r w:rsidR="00FC1682">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6"/>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7" w:name="_Toc288845574"/>
      <w:r>
        <w:t xml:space="preserve">Abbildung </w:t>
      </w:r>
      <w:fldSimple w:instr=" SEQ Abbildung \* ARABIC ">
        <w:r w:rsidR="00FC1682">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7"/>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8" w:name="_Toc288845575"/>
      <w:r>
        <w:t xml:space="preserve">Abbildung </w:t>
      </w:r>
      <w:fldSimple w:instr=" SEQ Abbildung \* ARABIC ">
        <w:r w:rsidR="00FC1682">
          <w:rPr>
            <w:noProof/>
          </w:rPr>
          <w:t>3</w:t>
        </w:r>
      </w:fldSimple>
      <w:r>
        <w:t xml:space="preserve"> - Interpretation Session</w:t>
      </w:r>
      <w:bookmarkEnd w:id="8"/>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9" w:name="_Toc289330849"/>
      <w:r>
        <w:lastRenderedPageBreak/>
        <w:t>Kommunikation</w:t>
      </w:r>
      <w:bookmarkEnd w:id="9"/>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0" w:name="_Toc288845576"/>
      <w:r>
        <w:t xml:space="preserve">Abbildung </w:t>
      </w:r>
      <w:fldSimple w:instr=" SEQ Abbildung \* ARABIC ">
        <w:r w:rsidR="00FC1682">
          <w:rPr>
            <w:noProof/>
          </w:rPr>
          <w:t>4</w:t>
        </w:r>
      </w:fldSimple>
      <w:r>
        <w:t xml:space="preserve"> - Kommunikation</w:t>
      </w:r>
      <w:bookmarkEnd w:id="10"/>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1" w:name="_Toc289330850"/>
      <w:r>
        <w:t>Ideen / Vision</w:t>
      </w:r>
      <w:bookmarkEnd w:id="11"/>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124965" w:rsidRPr="00586AB4" w:rsidRDefault="00124965" w:rsidP="00A5506B">
                            <w:pPr>
                              <w:pStyle w:val="Beschriftung"/>
                              <w:rPr>
                                <w:noProof/>
                                <w:sz w:val="20"/>
                                <w:szCs w:val="20"/>
                              </w:rPr>
                            </w:pPr>
                            <w:bookmarkStart w:id="12" w:name="_Toc288845577"/>
                            <w:r>
                              <w:t xml:space="preserve">Abbildung </w:t>
                            </w:r>
                            <w:fldSimple w:instr=" SEQ Abbildung \* ARABIC ">
                              <w:r>
                                <w:rPr>
                                  <w:noProof/>
                                </w:rPr>
                                <w:t>5</w:t>
                              </w:r>
                            </w:fldSimple>
                            <w:r>
                              <w:t xml:space="preserve"> - Ideen / Vision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124965" w:rsidRPr="00586AB4" w:rsidRDefault="00124965" w:rsidP="00A5506B">
                      <w:pPr>
                        <w:pStyle w:val="Beschriftung"/>
                        <w:rPr>
                          <w:noProof/>
                          <w:sz w:val="20"/>
                          <w:szCs w:val="20"/>
                        </w:rPr>
                      </w:pPr>
                      <w:bookmarkStart w:id="13" w:name="_Toc288845577"/>
                      <w:r>
                        <w:t xml:space="preserve">Abbildung </w:t>
                      </w:r>
                      <w:fldSimple w:instr=" SEQ Abbildung \* ARABIC ">
                        <w:r>
                          <w:rPr>
                            <w:noProof/>
                          </w:rPr>
                          <w:t>5</w:t>
                        </w:r>
                      </w:fldSimple>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4" w:name="_Toc289330851"/>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124965" w:rsidRPr="002B0EA2" w:rsidRDefault="00124965" w:rsidP="009731A1">
                            <w:pPr>
                              <w:pStyle w:val="Beschriftung"/>
                              <w:rPr>
                                <w:noProof/>
                                <w:sz w:val="20"/>
                                <w:szCs w:val="20"/>
                              </w:rPr>
                            </w:pPr>
                            <w:bookmarkStart w:id="15" w:name="_Toc288845578"/>
                            <w:r>
                              <w:t xml:space="preserve">Abbildung </w:t>
                            </w:r>
                            <w:fldSimple w:instr=" SEQ Abbildung \* ARABIC ">
                              <w:r>
                                <w:rPr>
                                  <w:noProof/>
                                </w:rPr>
                                <w:t>6</w:t>
                              </w:r>
                            </w:fldSimple>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124965" w:rsidRPr="002B0EA2" w:rsidRDefault="00124965" w:rsidP="009731A1">
                      <w:pPr>
                        <w:pStyle w:val="Beschriftung"/>
                        <w:rPr>
                          <w:noProof/>
                          <w:sz w:val="20"/>
                          <w:szCs w:val="20"/>
                        </w:rPr>
                      </w:pPr>
                      <w:bookmarkStart w:id="16" w:name="_Toc288845578"/>
                      <w:r>
                        <w:t xml:space="preserve">Abbildung </w:t>
                      </w:r>
                      <w:fldSimple w:instr=" SEQ Abbildung \* ARABIC ">
                        <w:r>
                          <w:rPr>
                            <w:noProof/>
                          </w:rPr>
                          <w:t>6</w:t>
                        </w:r>
                      </w:fldSimple>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7" w:name="_Toc289330852"/>
      <w:r>
        <w:t>Probleme</w:t>
      </w:r>
      <w:bookmarkEnd w:id="17"/>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124965" w:rsidRPr="00C74BCA" w:rsidRDefault="00124965" w:rsidP="00A1318C">
                            <w:pPr>
                              <w:pStyle w:val="Beschriftung"/>
                              <w:rPr>
                                <w:noProof/>
                                <w:sz w:val="20"/>
                                <w:szCs w:val="20"/>
                              </w:rPr>
                            </w:pPr>
                            <w:bookmarkStart w:id="18" w:name="_Toc288845579"/>
                            <w:r>
                              <w:t xml:space="preserve">Abbildung </w:t>
                            </w:r>
                            <w:fldSimple w:instr=" SEQ Abbildung \* ARABIC ">
                              <w:r>
                                <w:rPr>
                                  <w:noProof/>
                                </w:rPr>
                                <w:t>7</w:t>
                              </w:r>
                            </w:fldSimple>
                            <w:r>
                              <w:t xml:space="preserve"> - Probleme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124965" w:rsidRPr="00C74BCA" w:rsidRDefault="00124965" w:rsidP="00A1318C">
                      <w:pPr>
                        <w:pStyle w:val="Beschriftung"/>
                        <w:rPr>
                          <w:noProof/>
                          <w:sz w:val="20"/>
                          <w:szCs w:val="20"/>
                        </w:rPr>
                      </w:pPr>
                      <w:bookmarkStart w:id="19" w:name="_Toc288845579"/>
                      <w:r>
                        <w:t xml:space="preserve">Abbildung </w:t>
                      </w:r>
                      <w:fldSimple w:instr=" SEQ Abbildung \* ARABIC ">
                        <w:r>
                          <w:rPr>
                            <w:noProof/>
                          </w:rPr>
                          <w:t>7</w:t>
                        </w:r>
                      </w:fldSimple>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20" w:name="_Toc289330853"/>
      <w:r>
        <w:lastRenderedPageBreak/>
        <w:t>Regeln</w:t>
      </w:r>
      <w:bookmarkEnd w:id="20"/>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1" w:name="_Toc288845580"/>
      <w:r>
        <w:t xml:space="preserve">Abbildung </w:t>
      </w:r>
      <w:fldSimple w:instr=" SEQ Abbildung \* ARABIC ">
        <w:r w:rsidR="00FC1682">
          <w:rPr>
            <w:noProof/>
          </w:rPr>
          <w:t>8</w:t>
        </w:r>
      </w:fldSimple>
      <w:r>
        <w:t xml:space="preserve"> - Regeln</w:t>
      </w:r>
      <w:bookmarkEnd w:id="21"/>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2" w:name="_Toc289330854"/>
      <w:r>
        <w:t>Effizienz</w:t>
      </w:r>
      <w:bookmarkEnd w:id="22"/>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124965" w:rsidRPr="005C117C" w:rsidRDefault="00124965" w:rsidP="00060D29">
                            <w:pPr>
                              <w:pStyle w:val="Beschriftung"/>
                              <w:rPr>
                                <w:noProof/>
                                <w:sz w:val="20"/>
                                <w:szCs w:val="20"/>
                              </w:rPr>
                            </w:pPr>
                            <w:bookmarkStart w:id="23" w:name="_Toc288845581"/>
                            <w:r>
                              <w:t xml:space="preserve">Abbildung </w:t>
                            </w:r>
                            <w:fldSimple w:instr=" SEQ Abbildung \* ARABIC ">
                              <w:r>
                                <w:rPr>
                                  <w:noProof/>
                                </w:rPr>
                                <w:t>9</w:t>
                              </w:r>
                            </w:fldSimple>
                            <w:r>
                              <w:t xml:space="preserve"> - Effizienz</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124965" w:rsidRPr="005C117C" w:rsidRDefault="00124965" w:rsidP="00060D29">
                      <w:pPr>
                        <w:pStyle w:val="Beschriftung"/>
                        <w:rPr>
                          <w:noProof/>
                          <w:sz w:val="20"/>
                          <w:szCs w:val="20"/>
                        </w:rPr>
                      </w:pPr>
                      <w:bookmarkStart w:id="24" w:name="_Toc288845581"/>
                      <w:r>
                        <w:t xml:space="preserve">Abbildung </w:t>
                      </w:r>
                      <w:fldSimple w:instr=" SEQ Abbildung \* ARABIC ">
                        <w:r>
                          <w:rPr>
                            <w:noProof/>
                          </w:rPr>
                          <w:t>9</w:t>
                        </w:r>
                      </w:fldSimple>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5" w:name="_Toc289330855"/>
      <w:proofErr w:type="spellStart"/>
      <w:r>
        <w:lastRenderedPageBreak/>
        <w:t>Behaviour</w:t>
      </w:r>
      <w:proofErr w:type="spellEnd"/>
      <w:r>
        <w:t xml:space="preserve"> Pattern</w:t>
      </w:r>
      <w:bookmarkEnd w:id="25"/>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6" w:name="_Toc289330856"/>
      <w:r>
        <w:rPr>
          <w:lang w:val="en-GB"/>
        </w:rPr>
        <w:t xml:space="preserve">Interview </w:t>
      </w:r>
      <w:proofErr w:type="spellStart"/>
      <w:r>
        <w:rPr>
          <w:lang w:val="en-GB"/>
        </w:rPr>
        <w:t>Punkte</w:t>
      </w:r>
      <w:bookmarkEnd w:id="26"/>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7" w:name="_Toc289330857"/>
      <w:proofErr w:type="spellStart"/>
      <w:r>
        <w:rPr>
          <w:lang w:val="en-GB"/>
        </w:rPr>
        <w:t>Unternehmerisches</w:t>
      </w:r>
      <w:proofErr w:type="spellEnd"/>
      <w:r>
        <w:rPr>
          <w:lang w:val="en-GB"/>
        </w:rPr>
        <w:t xml:space="preserve"> </w:t>
      </w:r>
      <w:proofErr w:type="spellStart"/>
      <w:r>
        <w:rPr>
          <w:lang w:val="en-GB"/>
        </w:rPr>
        <w:t>Denken</w:t>
      </w:r>
      <w:bookmarkEnd w:id="27"/>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8" w:name="_Toc289330858"/>
      <w:r>
        <w:t>Genauigkeit Rapport/Materialliste</w:t>
      </w:r>
      <w:bookmarkEnd w:id="28"/>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89330859"/>
      <w:r>
        <w:t>Zuverlässigkeit Rapport/Materialliste</w:t>
      </w:r>
      <w:bookmarkEnd w:id="29"/>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0" w:name="_Toc289330860"/>
      <w:r>
        <w:t>Technisches Wissen</w:t>
      </w:r>
      <w:bookmarkEnd w:id="30"/>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1" w:name="_Toc289330861"/>
      <w:r>
        <w:t>Effizienz bei Arbeit</w:t>
      </w:r>
      <w:bookmarkEnd w:id="31"/>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2" w:name="_Toc289330862"/>
      <w:r>
        <w:lastRenderedPageBreak/>
        <w:t>Gesamtübersicht Aufträge</w:t>
      </w:r>
      <w:bookmarkEnd w:id="32"/>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9330863"/>
      <w:r>
        <w:t>Organisation</w:t>
      </w:r>
      <w:bookmarkEnd w:id="33"/>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4" w:name="_Toc289330864"/>
      <w:r>
        <w:t>Zufriedenheit mit aktuellem System</w:t>
      </w:r>
      <w:bookmarkEnd w:id="34"/>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5" w:name="_Toc289330865"/>
      <w:r>
        <w:t>Terminvereinbarung mit Kunden</w:t>
      </w:r>
      <w:bookmarkEnd w:id="35"/>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89330866"/>
      <w:r>
        <w:t>Kommunikation zwischen Mitarbeitern</w:t>
      </w:r>
      <w:bookmarkEnd w:id="36"/>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7" w:name="_Toc289330867"/>
      <w:r>
        <w:lastRenderedPageBreak/>
        <w:t>Persona Linien</w:t>
      </w:r>
      <w:bookmarkEnd w:id="37"/>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8" w:name="_Toc289330868"/>
      <w:proofErr w:type="spellStart"/>
      <w:r>
        <w:lastRenderedPageBreak/>
        <w:t>Personas</w:t>
      </w:r>
      <w:bookmarkEnd w:id="38"/>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9" w:name="_Toc289330869"/>
      <w:r>
        <w:t>Tamara</w:t>
      </w:r>
      <w:r w:rsidR="006015CA">
        <w:t xml:space="preserve"> </w:t>
      </w:r>
      <w:r w:rsidR="006015CA" w:rsidRPr="00A64D30">
        <w:t>Tüchtig</w:t>
      </w:r>
      <w:bookmarkEnd w:id="39"/>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CC90F53" wp14:editId="485DD1D2">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40" w:name="_Toc289330870"/>
      <w:r>
        <w:t>Day-in-</w:t>
      </w:r>
      <w:proofErr w:type="spellStart"/>
      <w:r>
        <w:t>the</w:t>
      </w:r>
      <w:proofErr w:type="spellEnd"/>
      <w:r>
        <w:t>-Live Szenario</w:t>
      </w:r>
      <w:bookmarkEnd w:id="40"/>
    </w:p>
    <w:p w:rsidR="007F09B3"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r>
        <w:t xml:space="preserve"> Anschliessend beginnt sie</w:t>
      </w:r>
      <w:r w:rsidR="00766F3B">
        <w:t>,</w:t>
      </w:r>
      <w:r>
        <w:t xml:space="preserve"> Rapporte zu sortieren. </w:t>
      </w:r>
      <w:r w:rsidRPr="008D6B50">
        <w:t>Kurz darauf ruft die Verwaltung der Hofwiesen Überbauung an</w:t>
      </w:r>
      <w:r>
        <w:t xml:space="preserve"> (siehe Ist-Szenario 1)</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 xml:space="preserve">. </w:t>
      </w:r>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 xml:space="preserve">erhaltenen Informationen weiterzuleiten. 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 Ist-Szenario 2). Nachdem Tamara das Problem nach einiger Zeit beheben konnte, macht sie </w:t>
      </w:r>
      <w:r w:rsidR="00E46670">
        <w:t xml:space="preserve">sich </w:t>
      </w:r>
      <w:r>
        <w:t xml:space="preserve">nun wieder an ihre bisherige </w:t>
      </w:r>
      <w:r>
        <w:lastRenderedPageBreak/>
        <w:t>Arbeit. Doch nach kaum einer Stunde stösst Tamara auf einen Rapport</w:t>
      </w:r>
      <w:r w:rsidR="00E46670">
        <w:t>,</w:t>
      </w:r>
      <w:r>
        <w:t xml:space="preserve"> bei welchem die Materialien nur mit Abkürzungen bezeichnet sind (siehe Ist-Szenario 3).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A6603" w:rsidRPr="004F63B7" w:rsidRDefault="00AA6603" w:rsidP="00AA6603"/>
    <w:p w:rsidR="00835C7D" w:rsidRPr="00124965" w:rsidRDefault="000C750A" w:rsidP="00124965">
      <w:pPr>
        <w:pStyle w:val="berschrift2"/>
      </w:pPr>
      <w:bookmarkStart w:id="41" w:name="_Toc289330871"/>
      <w:r w:rsidRPr="004F63B7">
        <w:t>Arnold Arglos</w:t>
      </w:r>
      <w:bookmarkEnd w:id="41"/>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6E26B6CA" wp14:editId="5E3F6289">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2" w:name="_Toc289330872"/>
      <w:r>
        <w:t>Day-in-</w:t>
      </w:r>
      <w:proofErr w:type="spellStart"/>
      <w:r>
        <w:t>the</w:t>
      </w:r>
      <w:proofErr w:type="spellEnd"/>
      <w:r>
        <w:t>-Live Szenario</w:t>
      </w:r>
      <w:bookmarkEnd w:id="42"/>
    </w:p>
    <w:p w:rsidR="00851E00" w:rsidRDefault="00124965" w:rsidP="00124965">
      <w:pPr>
        <w:pStyle w:val="KeinLeerraum"/>
        <w:ind w:left="1134" w:hanging="1134"/>
      </w:pPr>
      <w:r>
        <w:lastRenderedPageBreak/>
        <w:t>Anmerkung:</w:t>
      </w:r>
      <w:r>
        <w:tab/>
      </w:r>
      <w:r w:rsidR="00851E00">
        <w:t>Das Day-in-</w:t>
      </w:r>
      <w:proofErr w:type="spellStart"/>
      <w:r w:rsidR="00851E00">
        <w:t>the</w:t>
      </w:r>
      <w:proofErr w:type="spellEnd"/>
      <w:r w:rsidR="00851E00">
        <w:t xml:space="preserve">-Live </w:t>
      </w:r>
      <w:proofErr w:type="spellStart"/>
      <w:r w:rsidR="00851E00">
        <w:t>Szenari</w:t>
      </w:r>
      <w:r>
        <w:t>on</w:t>
      </w:r>
      <w:proofErr w:type="spellEnd"/>
      <w:r>
        <w:t xml:space="preserve"> beinha</w:t>
      </w:r>
      <w:r w:rsidR="00303895">
        <w:t>ltet die Ist-Szenarien</w:t>
      </w:r>
      <w:r>
        <w:t xml:space="preserve"> </w:t>
      </w:r>
      <w:r w:rsidR="00851E00">
        <w:t>1</w:t>
      </w:r>
      <w:r w:rsidR="00303895">
        <w:t xml:space="preserve"> und 2. Das Szenario</w:t>
      </w:r>
      <w:r>
        <w:t xml:space="preserve"> </w:t>
      </w:r>
      <w:r w:rsidR="00851E00">
        <w:t xml:space="preserve">3 </w:t>
      </w:r>
      <w:r w:rsidR="00303895">
        <w:t>ist</w:t>
      </w:r>
      <w:r>
        <w:t xml:space="preserve">, als eine Erweiterung, </w:t>
      </w:r>
      <w:r w:rsidR="00851E00">
        <w:t>separat aufgeführt.</w:t>
      </w:r>
    </w:p>
    <w:p w:rsidR="00851E00" w:rsidRDefault="00851E00" w:rsidP="00124965">
      <w:pPr>
        <w:pStyle w:val="KeinLeerraum"/>
      </w:pPr>
    </w:p>
    <w:p w:rsidR="00851E00" w:rsidRDefault="00851E00" w:rsidP="00851E00">
      <w:r>
        <w:t>Arnold steht um 6.30 Uhr auf. Seinen Tag beginnt er mit Frühstücken. Dabei bereitet er sich auf den Tag vor, indem er sich überlegt, welches  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lädt er das Lavabo,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 bei seinem ersten Kunden ein.  Er </w:t>
      </w:r>
      <w:r w:rsidR="00303895">
        <w:t xml:space="preserve">macht sich im Keller des Wohnblocks sofort an die Arbeit, zwei Boiler müssen entkalkt werden. So </w:t>
      </w:r>
      <w:r w:rsidR="00303895">
        <w:t xml:space="preserve">richtet </w:t>
      </w:r>
      <w:r w:rsidR="00303895">
        <w:t xml:space="preserve">er </w:t>
      </w:r>
      <w:r w:rsidR="00303895">
        <w:t>sich mit seinem Werkzeug im Keller ei</w:t>
      </w:r>
      <w:r w:rsidR="00303895">
        <w:t>n und beginn mit dem Entleeren der Boiler.</w:t>
      </w:r>
      <w:r w:rsidR="00124965">
        <w:br/>
        <w:t>Nach einer knappen Stunde erhält er einen ersten Kundenanruf</w:t>
      </w:r>
      <w:r w:rsidR="00303895">
        <w:t xml:space="preserve"> (siehe Ist-Szenario 1)</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beginnen kann </w:t>
      </w:r>
      <w:r w:rsidR="003A0FAA">
        <w:t>(siehe Ist-</w:t>
      </w:r>
      <w:r w:rsidR="003A0FAA">
        <w:t>Szenario 2</w:t>
      </w:r>
      <w:r w:rsidR="003A0FAA">
        <w:t>)</w:t>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E3327E">
        <w:t xml:space="preserve"> In dieser Zeit läutet das Mobiltelefon zweimal. Beide Male ist es die Sekretärin, die für Arnold einen Auftrag hat. Und beide Male notiert er sich auf seinem Notizblock die Adresse des Kunden und ein Stichwort zur Problemstellung. Die Rückrufe an diese Kunden für 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Es steht eine Lavabo-Auswechslung an. Arnold richtet sich im Badezimmer des Kunden mit seinem Werkzeug und dem neuen Lavabo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nahe einer Leitung. Arnolds Auftrag ist, die Ursache zu eruieren und zu beheben. Mit dieser Aufgabenstellung ist er für die nächsten zwei beschäftig.</w:t>
      </w:r>
    </w:p>
    <w:p w:rsidR="00671BB0" w:rsidRDefault="00A6683C" w:rsidP="00671BB0">
      <w:r>
        <w:t>Die heutige Liste an Kundenbesuchen ist abgearbeitet. Arnold macht sich auf den Weg in Richtung sein Zuhause. Er muss aber noch im Lager vorbei. Dort angekommen, checkt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geniesst er einen gemütlichen Abend </w:t>
      </w:r>
      <w:bookmarkStart w:id="43" w:name="_GoBack"/>
      <w:bookmarkEnd w:id="43"/>
      <w:r w:rsidR="009722A9">
        <w:t>mit seiner Frau vor dem Fernseher.</w:t>
      </w:r>
    </w:p>
    <w:p w:rsidR="00240243" w:rsidRDefault="00240243" w:rsidP="00671BB0">
      <w:pPr>
        <w:pStyle w:val="berschrift4"/>
      </w:pPr>
      <w:r>
        <w:lastRenderedPageBreak/>
        <w:t>Ist-Szenario 1: Dringender Auftrag</w:t>
      </w:r>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einfache Arbeit geplant, Lavabo-Auswechslung mit fixen Stunden. So verspricht er der Frau, um ca. 12.30 Uhr bei ihr zu sein. Er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A6603" w:rsidP="00240243">
      <w:pPr>
        <w:pStyle w:val="berschrift4"/>
      </w:pPr>
      <w:r>
        <w:t>Ist-Szenario</w:t>
      </w:r>
      <w:r w:rsidR="00240243">
        <w:t xml:space="preserve"> 2</w:t>
      </w:r>
      <w:r>
        <w:t xml:space="preserve">: </w:t>
      </w:r>
      <w:r w:rsidR="00F15C72">
        <w:t>Boiler Reparatur</w:t>
      </w:r>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r>
        <w:t>Ist-Szenario</w:t>
      </w:r>
      <w:r w:rsidR="00240243">
        <w:t xml:space="preserve"> 3</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 xml:space="preserve">Arnold sucht alle seine Notizblätter mit Kundenadressen und </w:t>
            </w:r>
            <w:r w:rsidRPr="001236BD">
              <w:lastRenderedPageBreak/>
              <w:t>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lastRenderedPageBreak/>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30A" w:rsidRDefault="008B030A" w:rsidP="008F2373">
      <w:pPr>
        <w:spacing w:after="0"/>
      </w:pPr>
      <w:r>
        <w:separator/>
      </w:r>
    </w:p>
  </w:endnote>
  <w:endnote w:type="continuationSeparator" w:id="0">
    <w:p w:rsidR="008B030A" w:rsidRDefault="008B030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65" w:rsidRDefault="00124965">
    <w:pPr>
      <w:pStyle w:val="Fuzeile"/>
    </w:pPr>
    <w:r w:rsidRPr="00DF0721">
      <w:t>EL, HC, TD</w:t>
    </w:r>
    <w:r w:rsidRPr="00DF0721">
      <w:tab/>
    </w:r>
    <w:r>
      <w:fldChar w:fldCharType="begin"/>
    </w:r>
    <w:r>
      <w:instrText xml:space="preserve"> DATE  \@ "d. MMMM yyyy"  \* MERGEFORMAT </w:instrText>
    </w:r>
    <w:r>
      <w:fldChar w:fldCharType="separate"/>
    </w:r>
    <w:r>
      <w:rPr>
        <w:noProof/>
      </w:rPr>
      <w:t>31.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671BB0" w:rsidRPr="00671BB0">
      <w:rPr>
        <w:b/>
        <w:noProof/>
        <w:lang w:val="de-DE"/>
      </w:rPr>
      <w:t>16</w:t>
    </w:r>
    <w:r>
      <w:rPr>
        <w:b/>
      </w:rPr>
      <w:fldChar w:fldCharType="end"/>
    </w:r>
    <w:r>
      <w:rPr>
        <w:lang w:val="de-DE"/>
      </w:rPr>
      <w:t xml:space="preserve"> von </w:t>
    </w:r>
    <w:fldSimple w:instr="NUMPAGES  \* Arabic  \* MERGEFORMAT">
      <w:r w:rsidR="00671BB0" w:rsidRPr="00671BB0">
        <w:rPr>
          <w:b/>
          <w:noProof/>
          <w:lang w:val="de-DE"/>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30A" w:rsidRDefault="008B030A" w:rsidP="008F2373">
      <w:pPr>
        <w:spacing w:after="0"/>
      </w:pPr>
      <w:r>
        <w:separator/>
      </w:r>
    </w:p>
  </w:footnote>
  <w:footnote w:type="continuationSeparator" w:id="0">
    <w:p w:rsidR="008B030A" w:rsidRDefault="008B030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65" w:rsidRDefault="00124965">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7725"/>
    <w:rsid w:val="0010136C"/>
    <w:rsid w:val="00101986"/>
    <w:rsid w:val="001066C7"/>
    <w:rsid w:val="001109FC"/>
    <w:rsid w:val="0011365D"/>
    <w:rsid w:val="001217A3"/>
    <w:rsid w:val="00121E1E"/>
    <w:rsid w:val="001236BD"/>
    <w:rsid w:val="00124965"/>
    <w:rsid w:val="001263AF"/>
    <w:rsid w:val="00127342"/>
    <w:rsid w:val="001314A6"/>
    <w:rsid w:val="0013180D"/>
    <w:rsid w:val="0013598A"/>
    <w:rsid w:val="00141BC7"/>
    <w:rsid w:val="00141E12"/>
    <w:rsid w:val="001434FC"/>
    <w:rsid w:val="00143F2B"/>
    <w:rsid w:val="00146789"/>
    <w:rsid w:val="00154C6D"/>
    <w:rsid w:val="00155BBC"/>
    <w:rsid w:val="00156757"/>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63DE"/>
    <w:rsid w:val="003A0ADD"/>
    <w:rsid w:val="003A0FAA"/>
    <w:rsid w:val="003A36DC"/>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47F08"/>
    <w:rsid w:val="00550967"/>
    <w:rsid w:val="00553256"/>
    <w:rsid w:val="0055676A"/>
    <w:rsid w:val="00564DCF"/>
    <w:rsid w:val="00565CE8"/>
    <w:rsid w:val="00570A8F"/>
    <w:rsid w:val="00571759"/>
    <w:rsid w:val="0057433D"/>
    <w:rsid w:val="00574771"/>
    <w:rsid w:val="005763FD"/>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57F0C"/>
    <w:rsid w:val="00667A9F"/>
    <w:rsid w:val="00667BF5"/>
    <w:rsid w:val="00667EFF"/>
    <w:rsid w:val="00671BB0"/>
    <w:rsid w:val="0068541C"/>
    <w:rsid w:val="00685A9E"/>
    <w:rsid w:val="00687DF5"/>
    <w:rsid w:val="0069030B"/>
    <w:rsid w:val="006939B6"/>
    <w:rsid w:val="0069446F"/>
    <w:rsid w:val="00695F14"/>
    <w:rsid w:val="006B2560"/>
    <w:rsid w:val="006B49B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09B3"/>
    <w:rsid w:val="007F383C"/>
    <w:rsid w:val="007F5E0B"/>
    <w:rsid w:val="00806703"/>
    <w:rsid w:val="00810AFB"/>
    <w:rsid w:val="008137B8"/>
    <w:rsid w:val="008215FB"/>
    <w:rsid w:val="00830B7B"/>
    <w:rsid w:val="00835C7D"/>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683C"/>
    <w:rsid w:val="00A67326"/>
    <w:rsid w:val="00A700B2"/>
    <w:rsid w:val="00A70F34"/>
    <w:rsid w:val="00A713C6"/>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407D8"/>
    <w:rsid w:val="00E41A6F"/>
    <w:rsid w:val="00E42C0D"/>
    <w:rsid w:val="00E46670"/>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7169"/>
    <w:rsid w:val="00E9104C"/>
    <w:rsid w:val="00E9111B"/>
    <w:rsid w:val="00E918F6"/>
    <w:rsid w:val="00E95282"/>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42E13"/>
    <w:rsid w:val="00F433D5"/>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DBF97-7913-4C0F-BF67-4767EA79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4146</Words>
  <Characters>26125</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30211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530</cp:revision>
  <cp:lastPrinted>2011-03-28T14:07:00Z</cp:lastPrinted>
  <dcterms:created xsi:type="dcterms:W3CDTF">2011-03-04T23:11:00Z</dcterms:created>
  <dcterms:modified xsi:type="dcterms:W3CDTF">2011-03-31T14:46:00Z</dcterms:modified>
</cp:coreProperties>
</file>
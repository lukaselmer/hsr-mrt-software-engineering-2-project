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Elmer Lukas, Heidt Christina, Treichler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232672">
                  <w:rPr>
                    <w:noProof/>
                    <w:color w:val="4F81BD" w:themeColor="accent1"/>
                  </w:rPr>
                  <w:t>25.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031D8E"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846008"/>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7E5DA0"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846008" w:history="1">
            <w:r w:rsidR="007E5DA0" w:rsidRPr="00BA1040">
              <w:rPr>
                <w:rStyle w:val="Hyperlink"/>
                <w:noProof/>
              </w:rPr>
              <w:t>1</w:t>
            </w:r>
            <w:r w:rsidR="007E5DA0">
              <w:rPr>
                <w:b w:val="0"/>
                <w:noProof/>
                <w:sz w:val="22"/>
                <w:szCs w:val="22"/>
                <w:lang w:eastAsia="de-CH"/>
              </w:rPr>
              <w:tab/>
            </w:r>
            <w:r w:rsidR="007E5DA0" w:rsidRPr="00BA1040">
              <w:rPr>
                <w:rStyle w:val="Hyperlink"/>
                <w:noProof/>
              </w:rPr>
              <w:t>Inhaltsverzeichnis</w:t>
            </w:r>
            <w:r w:rsidR="007E5DA0">
              <w:rPr>
                <w:noProof/>
                <w:webHidden/>
              </w:rPr>
              <w:tab/>
            </w:r>
            <w:r w:rsidR="007E5DA0">
              <w:rPr>
                <w:noProof/>
                <w:webHidden/>
              </w:rPr>
              <w:fldChar w:fldCharType="begin"/>
            </w:r>
            <w:r w:rsidR="007E5DA0">
              <w:rPr>
                <w:noProof/>
                <w:webHidden/>
              </w:rPr>
              <w:instrText xml:space="preserve"> PAGEREF _Toc288846008 \h </w:instrText>
            </w:r>
            <w:r w:rsidR="007E5DA0">
              <w:rPr>
                <w:noProof/>
                <w:webHidden/>
              </w:rPr>
            </w:r>
            <w:r w:rsidR="007E5DA0">
              <w:rPr>
                <w:noProof/>
                <w:webHidden/>
              </w:rPr>
              <w:fldChar w:fldCharType="separate"/>
            </w:r>
            <w:r w:rsidR="007E5DA0">
              <w:rPr>
                <w:noProof/>
                <w:webHidden/>
              </w:rPr>
              <w:t>1</w:t>
            </w:r>
            <w:r w:rsidR="007E5DA0">
              <w:rPr>
                <w:noProof/>
                <w:webHidden/>
              </w:rPr>
              <w:fldChar w:fldCharType="end"/>
            </w:r>
          </w:hyperlink>
        </w:p>
        <w:p w:rsidR="007E5DA0" w:rsidRDefault="007E5DA0">
          <w:pPr>
            <w:pStyle w:val="Verzeichnis1"/>
            <w:tabs>
              <w:tab w:val="left" w:pos="440"/>
              <w:tab w:val="right" w:leader="dot" w:pos="9062"/>
            </w:tabs>
            <w:rPr>
              <w:b w:val="0"/>
              <w:noProof/>
              <w:sz w:val="22"/>
              <w:szCs w:val="22"/>
              <w:lang w:eastAsia="de-CH"/>
            </w:rPr>
          </w:pPr>
          <w:hyperlink w:anchor="_Toc288846009" w:history="1">
            <w:r w:rsidRPr="00BA1040">
              <w:rPr>
                <w:rStyle w:val="Hyperlink"/>
                <w:noProof/>
                <w:lang w:val="de-DE"/>
              </w:rPr>
              <w:t>2</w:t>
            </w:r>
            <w:r>
              <w:rPr>
                <w:b w:val="0"/>
                <w:noProof/>
                <w:sz w:val="22"/>
                <w:szCs w:val="22"/>
                <w:lang w:eastAsia="de-CH"/>
              </w:rPr>
              <w:tab/>
            </w:r>
            <w:r w:rsidRPr="00BA1040">
              <w:rPr>
                <w:rStyle w:val="Hyperlink"/>
                <w:noProof/>
                <w:lang w:val="de-DE"/>
              </w:rPr>
              <w:t>Abbildungsverzeichnis</w:t>
            </w:r>
            <w:r>
              <w:rPr>
                <w:noProof/>
                <w:webHidden/>
              </w:rPr>
              <w:tab/>
            </w:r>
            <w:r>
              <w:rPr>
                <w:noProof/>
                <w:webHidden/>
              </w:rPr>
              <w:fldChar w:fldCharType="begin"/>
            </w:r>
            <w:r>
              <w:rPr>
                <w:noProof/>
                <w:webHidden/>
              </w:rPr>
              <w:instrText xml:space="preserve"> PAGEREF _Toc288846009 \h </w:instrText>
            </w:r>
            <w:r>
              <w:rPr>
                <w:noProof/>
                <w:webHidden/>
              </w:rPr>
            </w:r>
            <w:r>
              <w:rPr>
                <w:noProof/>
                <w:webHidden/>
              </w:rPr>
              <w:fldChar w:fldCharType="separate"/>
            </w:r>
            <w:r>
              <w:rPr>
                <w:noProof/>
                <w:webHidden/>
              </w:rPr>
              <w:t>1</w:t>
            </w:r>
            <w:r>
              <w:rPr>
                <w:noProof/>
                <w:webHidden/>
              </w:rPr>
              <w:fldChar w:fldCharType="end"/>
            </w:r>
          </w:hyperlink>
        </w:p>
        <w:p w:rsidR="007E5DA0" w:rsidRDefault="007E5DA0">
          <w:pPr>
            <w:pStyle w:val="Verzeichnis1"/>
            <w:tabs>
              <w:tab w:val="left" w:pos="440"/>
              <w:tab w:val="right" w:leader="dot" w:pos="9062"/>
            </w:tabs>
            <w:rPr>
              <w:b w:val="0"/>
              <w:noProof/>
              <w:sz w:val="22"/>
              <w:szCs w:val="22"/>
              <w:lang w:eastAsia="de-CH"/>
            </w:rPr>
          </w:pPr>
          <w:hyperlink w:anchor="_Toc288846010" w:history="1">
            <w:r w:rsidRPr="00BA1040">
              <w:rPr>
                <w:rStyle w:val="Hyperlink"/>
                <w:noProof/>
              </w:rPr>
              <w:t>3</w:t>
            </w:r>
            <w:r>
              <w:rPr>
                <w:b w:val="0"/>
                <w:noProof/>
                <w:sz w:val="22"/>
                <w:szCs w:val="22"/>
                <w:lang w:eastAsia="de-CH"/>
              </w:rPr>
              <w:tab/>
            </w:r>
            <w:r w:rsidRPr="00BA1040">
              <w:rPr>
                <w:rStyle w:val="Hyperlink"/>
                <w:noProof/>
              </w:rPr>
              <w:t>Affinity Diagram</w:t>
            </w:r>
            <w:r>
              <w:rPr>
                <w:noProof/>
                <w:webHidden/>
              </w:rPr>
              <w:tab/>
            </w:r>
            <w:r>
              <w:rPr>
                <w:noProof/>
                <w:webHidden/>
              </w:rPr>
              <w:fldChar w:fldCharType="begin"/>
            </w:r>
            <w:r>
              <w:rPr>
                <w:noProof/>
                <w:webHidden/>
              </w:rPr>
              <w:instrText xml:space="preserve"> PAGEREF _Toc288846010 \h </w:instrText>
            </w:r>
            <w:r>
              <w:rPr>
                <w:noProof/>
                <w:webHidden/>
              </w:rPr>
            </w:r>
            <w:r>
              <w:rPr>
                <w:noProof/>
                <w:webHidden/>
              </w:rPr>
              <w:fldChar w:fldCharType="separate"/>
            </w:r>
            <w:r>
              <w:rPr>
                <w:noProof/>
                <w:webHidden/>
              </w:rPr>
              <w:t>3</w:t>
            </w:r>
            <w:r>
              <w:rPr>
                <w:noProof/>
                <w:webHidden/>
              </w:rPr>
              <w:fldChar w:fldCharType="end"/>
            </w:r>
          </w:hyperlink>
        </w:p>
        <w:p w:rsidR="007E5DA0" w:rsidRDefault="007E5DA0">
          <w:pPr>
            <w:pStyle w:val="Verzeichnis2"/>
            <w:tabs>
              <w:tab w:val="left" w:pos="880"/>
              <w:tab w:val="right" w:leader="dot" w:pos="9062"/>
            </w:tabs>
            <w:rPr>
              <w:noProof/>
              <w:sz w:val="22"/>
              <w:szCs w:val="22"/>
              <w:lang w:eastAsia="de-CH"/>
            </w:rPr>
          </w:pPr>
          <w:hyperlink w:anchor="_Toc288846011" w:history="1">
            <w:r w:rsidRPr="00BA1040">
              <w:rPr>
                <w:rStyle w:val="Hyperlink"/>
                <w:noProof/>
              </w:rPr>
              <w:t>3.1</w:t>
            </w:r>
            <w:r>
              <w:rPr>
                <w:noProof/>
                <w:sz w:val="22"/>
                <w:szCs w:val="22"/>
                <w:lang w:eastAsia="de-CH"/>
              </w:rPr>
              <w:tab/>
            </w:r>
            <w:r w:rsidRPr="00BA1040">
              <w:rPr>
                <w:rStyle w:val="Hyperlink"/>
                <w:noProof/>
              </w:rPr>
              <w:t>Übersicht</w:t>
            </w:r>
            <w:r>
              <w:rPr>
                <w:noProof/>
                <w:webHidden/>
              </w:rPr>
              <w:tab/>
            </w:r>
            <w:r>
              <w:rPr>
                <w:noProof/>
                <w:webHidden/>
              </w:rPr>
              <w:fldChar w:fldCharType="begin"/>
            </w:r>
            <w:r>
              <w:rPr>
                <w:noProof/>
                <w:webHidden/>
              </w:rPr>
              <w:instrText xml:space="preserve"> PAGEREF _Toc288846011 \h </w:instrText>
            </w:r>
            <w:r>
              <w:rPr>
                <w:noProof/>
                <w:webHidden/>
              </w:rPr>
            </w:r>
            <w:r>
              <w:rPr>
                <w:noProof/>
                <w:webHidden/>
              </w:rPr>
              <w:fldChar w:fldCharType="separate"/>
            </w:r>
            <w:r>
              <w:rPr>
                <w:noProof/>
                <w:webHidden/>
              </w:rPr>
              <w:t>3</w:t>
            </w:r>
            <w:r>
              <w:rPr>
                <w:noProof/>
                <w:webHidden/>
              </w:rPr>
              <w:fldChar w:fldCharType="end"/>
            </w:r>
          </w:hyperlink>
        </w:p>
        <w:p w:rsidR="007E5DA0" w:rsidRDefault="007E5DA0">
          <w:pPr>
            <w:pStyle w:val="Verzeichnis2"/>
            <w:tabs>
              <w:tab w:val="left" w:pos="880"/>
              <w:tab w:val="right" w:leader="dot" w:pos="9062"/>
            </w:tabs>
            <w:rPr>
              <w:noProof/>
              <w:sz w:val="22"/>
              <w:szCs w:val="22"/>
              <w:lang w:eastAsia="de-CH"/>
            </w:rPr>
          </w:pPr>
          <w:hyperlink w:anchor="_Toc288846012" w:history="1">
            <w:r w:rsidRPr="00BA1040">
              <w:rPr>
                <w:rStyle w:val="Hyperlink"/>
                <w:noProof/>
              </w:rPr>
              <w:t>3.2</w:t>
            </w:r>
            <w:r>
              <w:rPr>
                <w:noProof/>
                <w:sz w:val="22"/>
                <w:szCs w:val="22"/>
                <w:lang w:eastAsia="de-CH"/>
              </w:rPr>
              <w:tab/>
            </w:r>
            <w:r w:rsidRPr="00BA1040">
              <w:rPr>
                <w:rStyle w:val="Hyperlink"/>
                <w:noProof/>
              </w:rPr>
              <w:t>Kommunikation</w:t>
            </w:r>
            <w:r>
              <w:rPr>
                <w:noProof/>
                <w:webHidden/>
              </w:rPr>
              <w:tab/>
            </w:r>
            <w:r>
              <w:rPr>
                <w:noProof/>
                <w:webHidden/>
              </w:rPr>
              <w:fldChar w:fldCharType="begin"/>
            </w:r>
            <w:r>
              <w:rPr>
                <w:noProof/>
                <w:webHidden/>
              </w:rPr>
              <w:instrText xml:space="preserve"> PAGEREF _Toc288846012 \h </w:instrText>
            </w:r>
            <w:r>
              <w:rPr>
                <w:noProof/>
                <w:webHidden/>
              </w:rPr>
            </w:r>
            <w:r>
              <w:rPr>
                <w:noProof/>
                <w:webHidden/>
              </w:rPr>
              <w:fldChar w:fldCharType="separate"/>
            </w:r>
            <w:r>
              <w:rPr>
                <w:noProof/>
                <w:webHidden/>
              </w:rPr>
              <w:t>5</w:t>
            </w:r>
            <w:r>
              <w:rPr>
                <w:noProof/>
                <w:webHidden/>
              </w:rPr>
              <w:fldChar w:fldCharType="end"/>
            </w:r>
          </w:hyperlink>
        </w:p>
        <w:p w:rsidR="007E5DA0" w:rsidRDefault="007E5DA0">
          <w:pPr>
            <w:pStyle w:val="Verzeichnis2"/>
            <w:tabs>
              <w:tab w:val="left" w:pos="880"/>
              <w:tab w:val="right" w:leader="dot" w:pos="9062"/>
            </w:tabs>
            <w:rPr>
              <w:noProof/>
              <w:sz w:val="22"/>
              <w:szCs w:val="22"/>
              <w:lang w:eastAsia="de-CH"/>
            </w:rPr>
          </w:pPr>
          <w:hyperlink w:anchor="_Toc288846013" w:history="1">
            <w:r w:rsidRPr="00BA1040">
              <w:rPr>
                <w:rStyle w:val="Hyperlink"/>
                <w:noProof/>
              </w:rPr>
              <w:t>3.3</w:t>
            </w:r>
            <w:r>
              <w:rPr>
                <w:noProof/>
                <w:sz w:val="22"/>
                <w:szCs w:val="22"/>
                <w:lang w:eastAsia="de-CH"/>
              </w:rPr>
              <w:tab/>
            </w:r>
            <w:r w:rsidRPr="00BA1040">
              <w:rPr>
                <w:rStyle w:val="Hyperlink"/>
                <w:noProof/>
              </w:rPr>
              <w:t>Ideen / Vision</w:t>
            </w:r>
            <w:r>
              <w:rPr>
                <w:noProof/>
                <w:webHidden/>
              </w:rPr>
              <w:tab/>
            </w:r>
            <w:r>
              <w:rPr>
                <w:noProof/>
                <w:webHidden/>
              </w:rPr>
              <w:fldChar w:fldCharType="begin"/>
            </w:r>
            <w:r>
              <w:rPr>
                <w:noProof/>
                <w:webHidden/>
              </w:rPr>
              <w:instrText xml:space="preserve"> PAGEREF _Toc288846013 \h </w:instrText>
            </w:r>
            <w:r>
              <w:rPr>
                <w:noProof/>
                <w:webHidden/>
              </w:rPr>
            </w:r>
            <w:r>
              <w:rPr>
                <w:noProof/>
                <w:webHidden/>
              </w:rPr>
              <w:fldChar w:fldCharType="separate"/>
            </w:r>
            <w:r>
              <w:rPr>
                <w:noProof/>
                <w:webHidden/>
              </w:rPr>
              <w:t>5</w:t>
            </w:r>
            <w:r>
              <w:rPr>
                <w:noProof/>
                <w:webHidden/>
              </w:rPr>
              <w:fldChar w:fldCharType="end"/>
            </w:r>
          </w:hyperlink>
        </w:p>
        <w:p w:rsidR="007E5DA0" w:rsidRDefault="007E5DA0">
          <w:pPr>
            <w:pStyle w:val="Verzeichnis2"/>
            <w:tabs>
              <w:tab w:val="left" w:pos="880"/>
              <w:tab w:val="right" w:leader="dot" w:pos="9062"/>
            </w:tabs>
            <w:rPr>
              <w:noProof/>
              <w:sz w:val="22"/>
              <w:szCs w:val="22"/>
              <w:lang w:eastAsia="de-CH"/>
            </w:rPr>
          </w:pPr>
          <w:hyperlink w:anchor="_Toc288846014" w:history="1">
            <w:r w:rsidRPr="00BA1040">
              <w:rPr>
                <w:rStyle w:val="Hyperlink"/>
                <w:noProof/>
              </w:rPr>
              <w:t>3.4</w:t>
            </w:r>
            <w:r>
              <w:rPr>
                <w:noProof/>
                <w:sz w:val="22"/>
                <w:szCs w:val="22"/>
                <w:lang w:eastAsia="de-CH"/>
              </w:rPr>
              <w:tab/>
            </w:r>
            <w:r w:rsidRPr="00BA1040">
              <w:rPr>
                <w:rStyle w:val="Hyperlink"/>
                <w:noProof/>
              </w:rPr>
              <w:t>Effektivität</w:t>
            </w:r>
            <w:r>
              <w:rPr>
                <w:noProof/>
                <w:webHidden/>
              </w:rPr>
              <w:tab/>
            </w:r>
            <w:r>
              <w:rPr>
                <w:noProof/>
                <w:webHidden/>
              </w:rPr>
              <w:fldChar w:fldCharType="begin"/>
            </w:r>
            <w:r>
              <w:rPr>
                <w:noProof/>
                <w:webHidden/>
              </w:rPr>
              <w:instrText xml:space="preserve"> PAGEREF _Toc288846014 \h </w:instrText>
            </w:r>
            <w:r>
              <w:rPr>
                <w:noProof/>
                <w:webHidden/>
              </w:rPr>
            </w:r>
            <w:r>
              <w:rPr>
                <w:noProof/>
                <w:webHidden/>
              </w:rPr>
              <w:fldChar w:fldCharType="separate"/>
            </w:r>
            <w:r>
              <w:rPr>
                <w:noProof/>
                <w:webHidden/>
              </w:rPr>
              <w:t>6</w:t>
            </w:r>
            <w:r>
              <w:rPr>
                <w:noProof/>
                <w:webHidden/>
              </w:rPr>
              <w:fldChar w:fldCharType="end"/>
            </w:r>
          </w:hyperlink>
        </w:p>
        <w:p w:rsidR="007E5DA0" w:rsidRDefault="007E5DA0">
          <w:pPr>
            <w:pStyle w:val="Verzeichnis2"/>
            <w:tabs>
              <w:tab w:val="left" w:pos="880"/>
              <w:tab w:val="right" w:leader="dot" w:pos="9062"/>
            </w:tabs>
            <w:rPr>
              <w:noProof/>
              <w:sz w:val="22"/>
              <w:szCs w:val="22"/>
              <w:lang w:eastAsia="de-CH"/>
            </w:rPr>
          </w:pPr>
          <w:hyperlink w:anchor="_Toc288846015" w:history="1">
            <w:r w:rsidRPr="00BA1040">
              <w:rPr>
                <w:rStyle w:val="Hyperlink"/>
                <w:noProof/>
              </w:rPr>
              <w:t>3.5</w:t>
            </w:r>
            <w:r>
              <w:rPr>
                <w:noProof/>
                <w:sz w:val="22"/>
                <w:szCs w:val="22"/>
                <w:lang w:eastAsia="de-CH"/>
              </w:rPr>
              <w:tab/>
            </w:r>
            <w:r w:rsidRPr="00BA1040">
              <w:rPr>
                <w:rStyle w:val="Hyperlink"/>
                <w:noProof/>
              </w:rPr>
              <w:t>Probleme</w:t>
            </w:r>
            <w:r>
              <w:rPr>
                <w:noProof/>
                <w:webHidden/>
              </w:rPr>
              <w:tab/>
            </w:r>
            <w:r>
              <w:rPr>
                <w:noProof/>
                <w:webHidden/>
              </w:rPr>
              <w:fldChar w:fldCharType="begin"/>
            </w:r>
            <w:r>
              <w:rPr>
                <w:noProof/>
                <w:webHidden/>
              </w:rPr>
              <w:instrText xml:space="preserve"> PAGEREF _Toc288846015 \h </w:instrText>
            </w:r>
            <w:r>
              <w:rPr>
                <w:noProof/>
                <w:webHidden/>
              </w:rPr>
            </w:r>
            <w:r>
              <w:rPr>
                <w:noProof/>
                <w:webHidden/>
              </w:rPr>
              <w:fldChar w:fldCharType="separate"/>
            </w:r>
            <w:r>
              <w:rPr>
                <w:noProof/>
                <w:webHidden/>
              </w:rPr>
              <w:t>6</w:t>
            </w:r>
            <w:r>
              <w:rPr>
                <w:noProof/>
                <w:webHidden/>
              </w:rPr>
              <w:fldChar w:fldCharType="end"/>
            </w:r>
          </w:hyperlink>
        </w:p>
        <w:p w:rsidR="007E5DA0" w:rsidRDefault="007E5DA0">
          <w:pPr>
            <w:pStyle w:val="Verzeichnis2"/>
            <w:tabs>
              <w:tab w:val="left" w:pos="880"/>
              <w:tab w:val="right" w:leader="dot" w:pos="9062"/>
            </w:tabs>
            <w:rPr>
              <w:noProof/>
              <w:sz w:val="22"/>
              <w:szCs w:val="22"/>
              <w:lang w:eastAsia="de-CH"/>
            </w:rPr>
          </w:pPr>
          <w:hyperlink w:anchor="_Toc288846016" w:history="1">
            <w:r w:rsidRPr="00BA1040">
              <w:rPr>
                <w:rStyle w:val="Hyperlink"/>
                <w:noProof/>
              </w:rPr>
              <w:t>3.6</w:t>
            </w:r>
            <w:r>
              <w:rPr>
                <w:noProof/>
                <w:sz w:val="22"/>
                <w:szCs w:val="22"/>
                <w:lang w:eastAsia="de-CH"/>
              </w:rPr>
              <w:tab/>
            </w:r>
            <w:r w:rsidRPr="00BA1040">
              <w:rPr>
                <w:rStyle w:val="Hyperlink"/>
                <w:noProof/>
              </w:rPr>
              <w:t>Regeln</w:t>
            </w:r>
            <w:bookmarkStart w:id="2" w:name="_GoBack"/>
            <w:bookmarkEnd w:id="2"/>
            <w:r>
              <w:rPr>
                <w:noProof/>
                <w:webHidden/>
              </w:rPr>
              <w:tab/>
            </w:r>
            <w:r>
              <w:rPr>
                <w:noProof/>
                <w:webHidden/>
              </w:rPr>
              <w:fldChar w:fldCharType="begin"/>
            </w:r>
            <w:r>
              <w:rPr>
                <w:noProof/>
                <w:webHidden/>
              </w:rPr>
              <w:instrText xml:space="preserve"> PAGEREF _Toc288846016 \h </w:instrText>
            </w:r>
            <w:r>
              <w:rPr>
                <w:noProof/>
                <w:webHidden/>
              </w:rPr>
            </w:r>
            <w:r>
              <w:rPr>
                <w:noProof/>
                <w:webHidden/>
              </w:rPr>
              <w:fldChar w:fldCharType="separate"/>
            </w:r>
            <w:r>
              <w:rPr>
                <w:noProof/>
                <w:webHidden/>
              </w:rPr>
              <w:t>7</w:t>
            </w:r>
            <w:r>
              <w:rPr>
                <w:noProof/>
                <w:webHidden/>
              </w:rPr>
              <w:fldChar w:fldCharType="end"/>
            </w:r>
          </w:hyperlink>
        </w:p>
        <w:p w:rsidR="007E5DA0" w:rsidRDefault="007E5DA0">
          <w:pPr>
            <w:pStyle w:val="Verzeichnis2"/>
            <w:tabs>
              <w:tab w:val="left" w:pos="880"/>
              <w:tab w:val="right" w:leader="dot" w:pos="9062"/>
            </w:tabs>
            <w:rPr>
              <w:noProof/>
              <w:sz w:val="22"/>
              <w:szCs w:val="22"/>
              <w:lang w:eastAsia="de-CH"/>
            </w:rPr>
          </w:pPr>
          <w:hyperlink w:anchor="_Toc288846017" w:history="1">
            <w:r w:rsidRPr="00BA1040">
              <w:rPr>
                <w:rStyle w:val="Hyperlink"/>
                <w:noProof/>
              </w:rPr>
              <w:t>3.7</w:t>
            </w:r>
            <w:r>
              <w:rPr>
                <w:noProof/>
                <w:sz w:val="22"/>
                <w:szCs w:val="22"/>
                <w:lang w:eastAsia="de-CH"/>
              </w:rPr>
              <w:tab/>
            </w:r>
            <w:r w:rsidRPr="00BA1040">
              <w:rPr>
                <w:rStyle w:val="Hyperlink"/>
                <w:noProof/>
              </w:rPr>
              <w:t>Effizienz</w:t>
            </w:r>
            <w:r>
              <w:rPr>
                <w:noProof/>
                <w:webHidden/>
              </w:rPr>
              <w:tab/>
            </w:r>
            <w:r>
              <w:rPr>
                <w:noProof/>
                <w:webHidden/>
              </w:rPr>
              <w:fldChar w:fldCharType="begin"/>
            </w:r>
            <w:r>
              <w:rPr>
                <w:noProof/>
                <w:webHidden/>
              </w:rPr>
              <w:instrText xml:space="preserve"> PAGEREF _Toc288846017 \h </w:instrText>
            </w:r>
            <w:r>
              <w:rPr>
                <w:noProof/>
                <w:webHidden/>
              </w:rPr>
            </w:r>
            <w:r>
              <w:rPr>
                <w:noProof/>
                <w:webHidden/>
              </w:rPr>
              <w:fldChar w:fldCharType="separate"/>
            </w:r>
            <w:r>
              <w:rPr>
                <w:noProof/>
                <w:webHidden/>
              </w:rPr>
              <w:t>7</w:t>
            </w:r>
            <w:r>
              <w:rPr>
                <w:noProof/>
                <w:webHidden/>
              </w:rPr>
              <w:fldChar w:fldCharType="end"/>
            </w:r>
          </w:hyperlink>
        </w:p>
        <w:p w:rsidR="007E5DA0" w:rsidRDefault="007E5DA0">
          <w:pPr>
            <w:pStyle w:val="Verzeichnis1"/>
            <w:tabs>
              <w:tab w:val="left" w:pos="440"/>
              <w:tab w:val="right" w:leader="dot" w:pos="9062"/>
            </w:tabs>
            <w:rPr>
              <w:b w:val="0"/>
              <w:noProof/>
              <w:sz w:val="22"/>
              <w:szCs w:val="22"/>
              <w:lang w:eastAsia="de-CH"/>
            </w:rPr>
          </w:pPr>
          <w:hyperlink w:anchor="_Toc288846018" w:history="1">
            <w:r w:rsidRPr="00BA1040">
              <w:rPr>
                <w:rStyle w:val="Hyperlink"/>
                <w:noProof/>
              </w:rPr>
              <w:t>4</w:t>
            </w:r>
            <w:r>
              <w:rPr>
                <w:b w:val="0"/>
                <w:noProof/>
                <w:sz w:val="22"/>
                <w:szCs w:val="22"/>
                <w:lang w:eastAsia="de-CH"/>
              </w:rPr>
              <w:tab/>
            </w:r>
            <w:r w:rsidRPr="00BA1040">
              <w:rPr>
                <w:rStyle w:val="Hyperlink"/>
                <w:noProof/>
              </w:rPr>
              <w:t>Behaviour Pattern</w:t>
            </w:r>
            <w:r>
              <w:rPr>
                <w:noProof/>
                <w:webHidden/>
              </w:rPr>
              <w:tab/>
            </w:r>
            <w:r>
              <w:rPr>
                <w:noProof/>
                <w:webHidden/>
              </w:rPr>
              <w:fldChar w:fldCharType="begin"/>
            </w:r>
            <w:r>
              <w:rPr>
                <w:noProof/>
                <w:webHidden/>
              </w:rPr>
              <w:instrText xml:space="preserve"> PAGEREF _Toc288846018 \h </w:instrText>
            </w:r>
            <w:r>
              <w:rPr>
                <w:noProof/>
                <w:webHidden/>
              </w:rPr>
            </w:r>
            <w:r>
              <w:rPr>
                <w:noProof/>
                <w:webHidden/>
              </w:rPr>
              <w:fldChar w:fldCharType="separate"/>
            </w:r>
            <w:r>
              <w:rPr>
                <w:noProof/>
                <w:webHidden/>
              </w:rPr>
              <w:t>8</w:t>
            </w:r>
            <w:r>
              <w:rPr>
                <w:noProof/>
                <w:webHidden/>
              </w:rPr>
              <w:fldChar w:fldCharType="end"/>
            </w:r>
          </w:hyperlink>
        </w:p>
        <w:p w:rsidR="007E5DA0" w:rsidRDefault="007E5DA0">
          <w:pPr>
            <w:pStyle w:val="Verzeichnis2"/>
            <w:tabs>
              <w:tab w:val="left" w:pos="880"/>
              <w:tab w:val="right" w:leader="dot" w:pos="9062"/>
            </w:tabs>
            <w:rPr>
              <w:noProof/>
              <w:sz w:val="22"/>
              <w:szCs w:val="22"/>
              <w:lang w:eastAsia="de-CH"/>
            </w:rPr>
          </w:pPr>
          <w:hyperlink w:anchor="_Toc288846019" w:history="1">
            <w:r w:rsidRPr="00BA1040">
              <w:rPr>
                <w:rStyle w:val="Hyperlink"/>
                <w:noProof/>
                <w:lang w:val="en-GB"/>
              </w:rPr>
              <w:t>4.1</w:t>
            </w:r>
            <w:r>
              <w:rPr>
                <w:noProof/>
                <w:sz w:val="22"/>
                <w:szCs w:val="22"/>
                <w:lang w:eastAsia="de-CH"/>
              </w:rPr>
              <w:tab/>
            </w:r>
            <w:r w:rsidRPr="00BA1040">
              <w:rPr>
                <w:rStyle w:val="Hyperlink"/>
                <w:noProof/>
                <w:lang w:val="en-GB"/>
              </w:rPr>
              <w:t>Interview Punkte</w:t>
            </w:r>
            <w:r>
              <w:rPr>
                <w:noProof/>
                <w:webHidden/>
              </w:rPr>
              <w:tab/>
            </w:r>
            <w:r>
              <w:rPr>
                <w:noProof/>
                <w:webHidden/>
              </w:rPr>
              <w:fldChar w:fldCharType="begin"/>
            </w:r>
            <w:r>
              <w:rPr>
                <w:noProof/>
                <w:webHidden/>
              </w:rPr>
              <w:instrText xml:space="preserve"> PAGEREF _Toc288846019 \h </w:instrText>
            </w:r>
            <w:r>
              <w:rPr>
                <w:noProof/>
                <w:webHidden/>
              </w:rPr>
            </w:r>
            <w:r>
              <w:rPr>
                <w:noProof/>
                <w:webHidden/>
              </w:rPr>
              <w:fldChar w:fldCharType="separate"/>
            </w:r>
            <w:r>
              <w:rPr>
                <w:noProof/>
                <w:webHidden/>
              </w:rPr>
              <w:t>8</w:t>
            </w:r>
            <w:r>
              <w:rPr>
                <w:noProof/>
                <w:webHidden/>
              </w:rPr>
              <w:fldChar w:fldCharType="end"/>
            </w:r>
          </w:hyperlink>
        </w:p>
        <w:p w:rsidR="007E5DA0" w:rsidRDefault="007E5DA0">
          <w:pPr>
            <w:pStyle w:val="Verzeichnis3"/>
            <w:tabs>
              <w:tab w:val="left" w:pos="1100"/>
              <w:tab w:val="right" w:leader="dot" w:pos="9062"/>
            </w:tabs>
            <w:rPr>
              <w:noProof/>
              <w:sz w:val="22"/>
            </w:rPr>
          </w:pPr>
          <w:hyperlink w:anchor="_Toc288846020" w:history="1">
            <w:r w:rsidRPr="00BA1040">
              <w:rPr>
                <w:rStyle w:val="Hyperlink"/>
                <w:noProof/>
                <w:lang w:val="en-GB"/>
              </w:rPr>
              <w:t>4.1.1</w:t>
            </w:r>
            <w:r>
              <w:rPr>
                <w:noProof/>
                <w:sz w:val="22"/>
              </w:rPr>
              <w:tab/>
            </w:r>
            <w:r w:rsidRPr="00BA1040">
              <w:rPr>
                <w:rStyle w:val="Hyperlink"/>
                <w:noProof/>
                <w:lang w:val="en-GB"/>
              </w:rPr>
              <w:t>Unternehmerisches Denken</w:t>
            </w:r>
            <w:r>
              <w:rPr>
                <w:noProof/>
                <w:webHidden/>
              </w:rPr>
              <w:tab/>
            </w:r>
            <w:r>
              <w:rPr>
                <w:noProof/>
                <w:webHidden/>
              </w:rPr>
              <w:fldChar w:fldCharType="begin"/>
            </w:r>
            <w:r>
              <w:rPr>
                <w:noProof/>
                <w:webHidden/>
              </w:rPr>
              <w:instrText xml:space="preserve"> PAGEREF _Toc288846020 \h </w:instrText>
            </w:r>
            <w:r>
              <w:rPr>
                <w:noProof/>
                <w:webHidden/>
              </w:rPr>
            </w:r>
            <w:r>
              <w:rPr>
                <w:noProof/>
                <w:webHidden/>
              </w:rPr>
              <w:fldChar w:fldCharType="separate"/>
            </w:r>
            <w:r>
              <w:rPr>
                <w:noProof/>
                <w:webHidden/>
              </w:rPr>
              <w:t>8</w:t>
            </w:r>
            <w:r>
              <w:rPr>
                <w:noProof/>
                <w:webHidden/>
              </w:rPr>
              <w:fldChar w:fldCharType="end"/>
            </w:r>
          </w:hyperlink>
        </w:p>
        <w:p w:rsidR="007E5DA0" w:rsidRDefault="007E5DA0">
          <w:pPr>
            <w:pStyle w:val="Verzeichnis3"/>
            <w:tabs>
              <w:tab w:val="left" w:pos="1100"/>
              <w:tab w:val="right" w:leader="dot" w:pos="9062"/>
            </w:tabs>
            <w:rPr>
              <w:noProof/>
              <w:sz w:val="22"/>
            </w:rPr>
          </w:pPr>
          <w:hyperlink w:anchor="_Toc288846021" w:history="1">
            <w:r w:rsidRPr="00BA1040">
              <w:rPr>
                <w:rStyle w:val="Hyperlink"/>
                <w:noProof/>
              </w:rPr>
              <w:t>4.1.2</w:t>
            </w:r>
            <w:r>
              <w:rPr>
                <w:noProof/>
                <w:sz w:val="22"/>
              </w:rPr>
              <w:tab/>
            </w:r>
            <w:r w:rsidRPr="00BA1040">
              <w:rPr>
                <w:rStyle w:val="Hyperlink"/>
                <w:noProof/>
              </w:rPr>
              <w:t>Genauigkeit Rapport/Materialliste</w:t>
            </w:r>
            <w:r>
              <w:rPr>
                <w:noProof/>
                <w:webHidden/>
              </w:rPr>
              <w:tab/>
            </w:r>
            <w:r>
              <w:rPr>
                <w:noProof/>
                <w:webHidden/>
              </w:rPr>
              <w:fldChar w:fldCharType="begin"/>
            </w:r>
            <w:r>
              <w:rPr>
                <w:noProof/>
                <w:webHidden/>
              </w:rPr>
              <w:instrText xml:space="preserve"> PAGEREF _Toc288846021 \h </w:instrText>
            </w:r>
            <w:r>
              <w:rPr>
                <w:noProof/>
                <w:webHidden/>
              </w:rPr>
            </w:r>
            <w:r>
              <w:rPr>
                <w:noProof/>
                <w:webHidden/>
              </w:rPr>
              <w:fldChar w:fldCharType="separate"/>
            </w:r>
            <w:r>
              <w:rPr>
                <w:noProof/>
                <w:webHidden/>
              </w:rPr>
              <w:t>8</w:t>
            </w:r>
            <w:r>
              <w:rPr>
                <w:noProof/>
                <w:webHidden/>
              </w:rPr>
              <w:fldChar w:fldCharType="end"/>
            </w:r>
          </w:hyperlink>
        </w:p>
        <w:p w:rsidR="007E5DA0" w:rsidRDefault="007E5DA0">
          <w:pPr>
            <w:pStyle w:val="Verzeichnis3"/>
            <w:tabs>
              <w:tab w:val="left" w:pos="1100"/>
              <w:tab w:val="right" w:leader="dot" w:pos="9062"/>
            </w:tabs>
            <w:rPr>
              <w:noProof/>
              <w:sz w:val="22"/>
            </w:rPr>
          </w:pPr>
          <w:hyperlink w:anchor="_Toc288846022" w:history="1">
            <w:r w:rsidRPr="00BA1040">
              <w:rPr>
                <w:rStyle w:val="Hyperlink"/>
                <w:noProof/>
              </w:rPr>
              <w:t>4.1.3</w:t>
            </w:r>
            <w:r>
              <w:rPr>
                <w:noProof/>
                <w:sz w:val="22"/>
              </w:rPr>
              <w:tab/>
            </w:r>
            <w:r w:rsidRPr="00BA1040">
              <w:rPr>
                <w:rStyle w:val="Hyperlink"/>
                <w:noProof/>
              </w:rPr>
              <w:t>Zuverlässigkeit Rapport/Materialliste</w:t>
            </w:r>
            <w:r>
              <w:rPr>
                <w:noProof/>
                <w:webHidden/>
              </w:rPr>
              <w:tab/>
            </w:r>
            <w:r>
              <w:rPr>
                <w:noProof/>
                <w:webHidden/>
              </w:rPr>
              <w:fldChar w:fldCharType="begin"/>
            </w:r>
            <w:r>
              <w:rPr>
                <w:noProof/>
                <w:webHidden/>
              </w:rPr>
              <w:instrText xml:space="preserve"> PAGEREF _Toc288846022 \h </w:instrText>
            </w:r>
            <w:r>
              <w:rPr>
                <w:noProof/>
                <w:webHidden/>
              </w:rPr>
            </w:r>
            <w:r>
              <w:rPr>
                <w:noProof/>
                <w:webHidden/>
              </w:rPr>
              <w:fldChar w:fldCharType="separate"/>
            </w:r>
            <w:r>
              <w:rPr>
                <w:noProof/>
                <w:webHidden/>
              </w:rPr>
              <w:t>8</w:t>
            </w:r>
            <w:r>
              <w:rPr>
                <w:noProof/>
                <w:webHidden/>
              </w:rPr>
              <w:fldChar w:fldCharType="end"/>
            </w:r>
          </w:hyperlink>
        </w:p>
        <w:p w:rsidR="007E5DA0" w:rsidRDefault="007E5DA0">
          <w:pPr>
            <w:pStyle w:val="Verzeichnis3"/>
            <w:tabs>
              <w:tab w:val="left" w:pos="1100"/>
              <w:tab w:val="right" w:leader="dot" w:pos="9062"/>
            </w:tabs>
            <w:rPr>
              <w:noProof/>
              <w:sz w:val="22"/>
            </w:rPr>
          </w:pPr>
          <w:hyperlink w:anchor="_Toc288846023" w:history="1">
            <w:r w:rsidRPr="00BA1040">
              <w:rPr>
                <w:rStyle w:val="Hyperlink"/>
                <w:noProof/>
              </w:rPr>
              <w:t>4.1.4</w:t>
            </w:r>
            <w:r>
              <w:rPr>
                <w:noProof/>
                <w:sz w:val="22"/>
              </w:rPr>
              <w:tab/>
            </w:r>
            <w:r w:rsidRPr="00BA1040">
              <w:rPr>
                <w:rStyle w:val="Hyperlink"/>
                <w:noProof/>
              </w:rPr>
              <w:t>Technisches Wissen</w:t>
            </w:r>
            <w:r>
              <w:rPr>
                <w:noProof/>
                <w:webHidden/>
              </w:rPr>
              <w:tab/>
            </w:r>
            <w:r>
              <w:rPr>
                <w:noProof/>
                <w:webHidden/>
              </w:rPr>
              <w:fldChar w:fldCharType="begin"/>
            </w:r>
            <w:r>
              <w:rPr>
                <w:noProof/>
                <w:webHidden/>
              </w:rPr>
              <w:instrText xml:space="preserve"> PAGEREF _Toc288846023 \h </w:instrText>
            </w:r>
            <w:r>
              <w:rPr>
                <w:noProof/>
                <w:webHidden/>
              </w:rPr>
            </w:r>
            <w:r>
              <w:rPr>
                <w:noProof/>
                <w:webHidden/>
              </w:rPr>
              <w:fldChar w:fldCharType="separate"/>
            </w:r>
            <w:r>
              <w:rPr>
                <w:noProof/>
                <w:webHidden/>
              </w:rPr>
              <w:t>8</w:t>
            </w:r>
            <w:r>
              <w:rPr>
                <w:noProof/>
                <w:webHidden/>
              </w:rPr>
              <w:fldChar w:fldCharType="end"/>
            </w:r>
          </w:hyperlink>
        </w:p>
        <w:p w:rsidR="007E5DA0" w:rsidRDefault="007E5DA0">
          <w:pPr>
            <w:pStyle w:val="Verzeichnis3"/>
            <w:tabs>
              <w:tab w:val="left" w:pos="1100"/>
              <w:tab w:val="right" w:leader="dot" w:pos="9062"/>
            </w:tabs>
            <w:rPr>
              <w:noProof/>
              <w:sz w:val="22"/>
            </w:rPr>
          </w:pPr>
          <w:hyperlink w:anchor="_Toc288846024" w:history="1">
            <w:r w:rsidRPr="00BA1040">
              <w:rPr>
                <w:rStyle w:val="Hyperlink"/>
                <w:noProof/>
              </w:rPr>
              <w:t>4.1.5</w:t>
            </w:r>
            <w:r>
              <w:rPr>
                <w:noProof/>
                <w:sz w:val="22"/>
              </w:rPr>
              <w:tab/>
            </w:r>
            <w:r w:rsidRPr="00BA1040">
              <w:rPr>
                <w:rStyle w:val="Hyperlink"/>
                <w:noProof/>
              </w:rPr>
              <w:t>Effizienz bei Arbeit</w:t>
            </w:r>
            <w:r>
              <w:rPr>
                <w:noProof/>
                <w:webHidden/>
              </w:rPr>
              <w:tab/>
            </w:r>
            <w:r>
              <w:rPr>
                <w:noProof/>
                <w:webHidden/>
              </w:rPr>
              <w:fldChar w:fldCharType="begin"/>
            </w:r>
            <w:r>
              <w:rPr>
                <w:noProof/>
                <w:webHidden/>
              </w:rPr>
              <w:instrText xml:space="preserve"> PAGEREF _Toc288846024 \h </w:instrText>
            </w:r>
            <w:r>
              <w:rPr>
                <w:noProof/>
                <w:webHidden/>
              </w:rPr>
            </w:r>
            <w:r>
              <w:rPr>
                <w:noProof/>
                <w:webHidden/>
              </w:rPr>
              <w:fldChar w:fldCharType="separate"/>
            </w:r>
            <w:r>
              <w:rPr>
                <w:noProof/>
                <w:webHidden/>
              </w:rPr>
              <w:t>8</w:t>
            </w:r>
            <w:r>
              <w:rPr>
                <w:noProof/>
                <w:webHidden/>
              </w:rPr>
              <w:fldChar w:fldCharType="end"/>
            </w:r>
          </w:hyperlink>
        </w:p>
        <w:p w:rsidR="007E5DA0" w:rsidRDefault="007E5DA0">
          <w:pPr>
            <w:pStyle w:val="Verzeichnis3"/>
            <w:tabs>
              <w:tab w:val="left" w:pos="1100"/>
              <w:tab w:val="right" w:leader="dot" w:pos="9062"/>
            </w:tabs>
            <w:rPr>
              <w:noProof/>
              <w:sz w:val="22"/>
            </w:rPr>
          </w:pPr>
          <w:hyperlink w:anchor="_Toc288846025" w:history="1">
            <w:r w:rsidRPr="00BA1040">
              <w:rPr>
                <w:rStyle w:val="Hyperlink"/>
                <w:noProof/>
              </w:rPr>
              <w:t>4.1.6</w:t>
            </w:r>
            <w:r>
              <w:rPr>
                <w:noProof/>
                <w:sz w:val="22"/>
              </w:rPr>
              <w:tab/>
            </w:r>
            <w:r w:rsidRPr="00BA1040">
              <w:rPr>
                <w:rStyle w:val="Hyperlink"/>
                <w:noProof/>
              </w:rPr>
              <w:t>Gesamtübersicht Aufträge</w:t>
            </w:r>
            <w:r>
              <w:rPr>
                <w:noProof/>
                <w:webHidden/>
              </w:rPr>
              <w:tab/>
            </w:r>
            <w:r>
              <w:rPr>
                <w:noProof/>
                <w:webHidden/>
              </w:rPr>
              <w:fldChar w:fldCharType="begin"/>
            </w:r>
            <w:r>
              <w:rPr>
                <w:noProof/>
                <w:webHidden/>
              </w:rPr>
              <w:instrText xml:space="preserve"> PAGEREF _Toc288846025 \h </w:instrText>
            </w:r>
            <w:r>
              <w:rPr>
                <w:noProof/>
                <w:webHidden/>
              </w:rPr>
            </w:r>
            <w:r>
              <w:rPr>
                <w:noProof/>
                <w:webHidden/>
              </w:rPr>
              <w:fldChar w:fldCharType="separate"/>
            </w:r>
            <w:r>
              <w:rPr>
                <w:noProof/>
                <w:webHidden/>
              </w:rPr>
              <w:t>9</w:t>
            </w:r>
            <w:r>
              <w:rPr>
                <w:noProof/>
                <w:webHidden/>
              </w:rPr>
              <w:fldChar w:fldCharType="end"/>
            </w:r>
          </w:hyperlink>
        </w:p>
        <w:p w:rsidR="007E5DA0" w:rsidRDefault="007E5DA0">
          <w:pPr>
            <w:pStyle w:val="Verzeichnis3"/>
            <w:tabs>
              <w:tab w:val="left" w:pos="1100"/>
              <w:tab w:val="right" w:leader="dot" w:pos="9062"/>
            </w:tabs>
            <w:rPr>
              <w:noProof/>
              <w:sz w:val="22"/>
            </w:rPr>
          </w:pPr>
          <w:hyperlink w:anchor="_Toc288846026" w:history="1">
            <w:r w:rsidRPr="00BA1040">
              <w:rPr>
                <w:rStyle w:val="Hyperlink"/>
                <w:noProof/>
              </w:rPr>
              <w:t>4.1.7</w:t>
            </w:r>
            <w:r>
              <w:rPr>
                <w:noProof/>
                <w:sz w:val="22"/>
              </w:rPr>
              <w:tab/>
            </w:r>
            <w:r w:rsidRPr="00BA1040">
              <w:rPr>
                <w:rStyle w:val="Hyperlink"/>
                <w:noProof/>
              </w:rPr>
              <w:t>Organisation</w:t>
            </w:r>
            <w:r>
              <w:rPr>
                <w:noProof/>
                <w:webHidden/>
              </w:rPr>
              <w:tab/>
            </w:r>
            <w:r>
              <w:rPr>
                <w:noProof/>
                <w:webHidden/>
              </w:rPr>
              <w:fldChar w:fldCharType="begin"/>
            </w:r>
            <w:r>
              <w:rPr>
                <w:noProof/>
                <w:webHidden/>
              </w:rPr>
              <w:instrText xml:space="preserve"> PAGEREF _Toc288846026 \h </w:instrText>
            </w:r>
            <w:r>
              <w:rPr>
                <w:noProof/>
                <w:webHidden/>
              </w:rPr>
            </w:r>
            <w:r>
              <w:rPr>
                <w:noProof/>
                <w:webHidden/>
              </w:rPr>
              <w:fldChar w:fldCharType="separate"/>
            </w:r>
            <w:r>
              <w:rPr>
                <w:noProof/>
                <w:webHidden/>
              </w:rPr>
              <w:t>9</w:t>
            </w:r>
            <w:r>
              <w:rPr>
                <w:noProof/>
                <w:webHidden/>
              </w:rPr>
              <w:fldChar w:fldCharType="end"/>
            </w:r>
          </w:hyperlink>
        </w:p>
        <w:p w:rsidR="007E5DA0" w:rsidRDefault="007E5DA0">
          <w:pPr>
            <w:pStyle w:val="Verzeichnis3"/>
            <w:tabs>
              <w:tab w:val="left" w:pos="1100"/>
              <w:tab w:val="right" w:leader="dot" w:pos="9062"/>
            </w:tabs>
            <w:rPr>
              <w:noProof/>
              <w:sz w:val="22"/>
            </w:rPr>
          </w:pPr>
          <w:hyperlink w:anchor="_Toc288846027" w:history="1">
            <w:r w:rsidRPr="00BA1040">
              <w:rPr>
                <w:rStyle w:val="Hyperlink"/>
                <w:noProof/>
              </w:rPr>
              <w:t>4.1.8</w:t>
            </w:r>
            <w:r>
              <w:rPr>
                <w:noProof/>
                <w:sz w:val="22"/>
              </w:rPr>
              <w:tab/>
            </w:r>
            <w:r w:rsidRPr="00BA1040">
              <w:rPr>
                <w:rStyle w:val="Hyperlink"/>
                <w:noProof/>
              </w:rPr>
              <w:t>Zufriedenheit mit aktuellem System</w:t>
            </w:r>
            <w:r>
              <w:rPr>
                <w:noProof/>
                <w:webHidden/>
              </w:rPr>
              <w:tab/>
            </w:r>
            <w:r>
              <w:rPr>
                <w:noProof/>
                <w:webHidden/>
              </w:rPr>
              <w:fldChar w:fldCharType="begin"/>
            </w:r>
            <w:r>
              <w:rPr>
                <w:noProof/>
                <w:webHidden/>
              </w:rPr>
              <w:instrText xml:space="preserve"> PAGEREF _Toc288846027 \h </w:instrText>
            </w:r>
            <w:r>
              <w:rPr>
                <w:noProof/>
                <w:webHidden/>
              </w:rPr>
            </w:r>
            <w:r>
              <w:rPr>
                <w:noProof/>
                <w:webHidden/>
              </w:rPr>
              <w:fldChar w:fldCharType="separate"/>
            </w:r>
            <w:r>
              <w:rPr>
                <w:noProof/>
                <w:webHidden/>
              </w:rPr>
              <w:t>9</w:t>
            </w:r>
            <w:r>
              <w:rPr>
                <w:noProof/>
                <w:webHidden/>
              </w:rPr>
              <w:fldChar w:fldCharType="end"/>
            </w:r>
          </w:hyperlink>
        </w:p>
        <w:p w:rsidR="007E5DA0" w:rsidRDefault="007E5DA0">
          <w:pPr>
            <w:pStyle w:val="Verzeichnis3"/>
            <w:tabs>
              <w:tab w:val="left" w:pos="1100"/>
              <w:tab w:val="right" w:leader="dot" w:pos="9062"/>
            </w:tabs>
            <w:rPr>
              <w:noProof/>
              <w:sz w:val="22"/>
            </w:rPr>
          </w:pPr>
          <w:hyperlink w:anchor="_Toc288846028" w:history="1">
            <w:r w:rsidRPr="00BA1040">
              <w:rPr>
                <w:rStyle w:val="Hyperlink"/>
                <w:noProof/>
              </w:rPr>
              <w:t>4.1.9</w:t>
            </w:r>
            <w:r>
              <w:rPr>
                <w:noProof/>
                <w:sz w:val="22"/>
              </w:rPr>
              <w:tab/>
            </w:r>
            <w:r w:rsidRPr="00BA1040">
              <w:rPr>
                <w:rStyle w:val="Hyperlink"/>
                <w:noProof/>
              </w:rPr>
              <w:t>Terminvereinbarung mit Kunden</w:t>
            </w:r>
            <w:r>
              <w:rPr>
                <w:noProof/>
                <w:webHidden/>
              </w:rPr>
              <w:tab/>
            </w:r>
            <w:r>
              <w:rPr>
                <w:noProof/>
                <w:webHidden/>
              </w:rPr>
              <w:fldChar w:fldCharType="begin"/>
            </w:r>
            <w:r>
              <w:rPr>
                <w:noProof/>
                <w:webHidden/>
              </w:rPr>
              <w:instrText xml:space="preserve"> PAGEREF _Toc288846028 \h </w:instrText>
            </w:r>
            <w:r>
              <w:rPr>
                <w:noProof/>
                <w:webHidden/>
              </w:rPr>
            </w:r>
            <w:r>
              <w:rPr>
                <w:noProof/>
                <w:webHidden/>
              </w:rPr>
              <w:fldChar w:fldCharType="separate"/>
            </w:r>
            <w:r>
              <w:rPr>
                <w:noProof/>
                <w:webHidden/>
              </w:rPr>
              <w:t>9</w:t>
            </w:r>
            <w:r>
              <w:rPr>
                <w:noProof/>
                <w:webHidden/>
              </w:rPr>
              <w:fldChar w:fldCharType="end"/>
            </w:r>
          </w:hyperlink>
        </w:p>
        <w:p w:rsidR="007E5DA0" w:rsidRDefault="007E5DA0">
          <w:pPr>
            <w:pStyle w:val="Verzeichnis3"/>
            <w:tabs>
              <w:tab w:val="left" w:pos="1320"/>
              <w:tab w:val="right" w:leader="dot" w:pos="9062"/>
            </w:tabs>
            <w:rPr>
              <w:noProof/>
              <w:sz w:val="22"/>
            </w:rPr>
          </w:pPr>
          <w:hyperlink w:anchor="_Toc288846029" w:history="1">
            <w:r w:rsidRPr="00BA1040">
              <w:rPr>
                <w:rStyle w:val="Hyperlink"/>
                <w:noProof/>
              </w:rPr>
              <w:t>4.1.10</w:t>
            </w:r>
            <w:r>
              <w:rPr>
                <w:noProof/>
                <w:sz w:val="22"/>
              </w:rPr>
              <w:tab/>
            </w:r>
            <w:r w:rsidRPr="00BA1040">
              <w:rPr>
                <w:rStyle w:val="Hyperlink"/>
                <w:noProof/>
              </w:rPr>
              <w:t>Kommunikation zwischen Mitarbeitern</w:t>
            </w:r>
            <w:r>
              <w:rPr>
                <w:noProof/>
                <w:webHidden/>
              </w:rPr>
              <w:tab/>
            </w:r>
            <w:r>
              <w:rPr>
                <w:noProof/>
                <w:webHidden/>
              </w:rPr>
              <w:fldChar w:fldCharType="begin"/>
            </w:r>
            <w:r>
              <w:rPr>
                <w:noProof/>
                <w:webHidden/>
              </w:rPr>
              <w:instrText xml:space="preserve"> PAGEREF _Toc288846029 \h </w:instrText>
            </w:r>
            <w:r>
              <w:rPr>
                <w:noProof/>
                <w:webHidden/>
              </w:rPr>
            </w:r>
            <w:r>
              <w:rPr>
                <w:noProof/>
                <w:webHidden/>
              </w:rPr>
              <w:fldChar w:fldCharType="separate"/>
            </w:r>
            <w:r>
              <w:rPr>
                <w:noProof/>
                <w:webHidden/>
              </w:rPr>
              <w:t>9</w:t>
            </w:r>
            <w:r>
              <w:rPr>
                <w:noProof/>
                <w:webHidden/>
              </w:rPr>
              <w:fldChar w:fldCharType="end"/>
            </w:r>
          </w:hyperlink>
        </w:p>
        <w:p w:rsidR="007E5DA0" w:rsidRDefault="007E5DA0">
          <w:pPr>
            <w:pStyle w:val="Verzeichnis2"/>
            <w:tabs>
              <w:tab w:val="left" w:pos="880"/>
              <w:tab w:val="right" w:leader="dot" w:pos="9062"/>
            </w:tabs>
            <w:rPr>
              <w:noProof/>
              <w:sz w:val="22"/>
              <w:szCs w:val="22"/>
              <w:lang w:eastAsia="de-CH"/>
            </w:rPr>
          </w:pPr>
          <w:hyperlink w:anchor="_Toc288846030" w:history="1">
            <w:r w:rsidRPr="00BA1040">
              <w:rPr>
                <w:rStyle w:val="Hyperlink"/>
                <w:noProof/>
              </w:rPr>
              <w:t>4.2</w:t>
            </w:r>
            <w:r>
              <w:rPr>
                <w:noProof/>
                <w:sz w:val="22"/>
                <w:szCs w:val="22"/>
                <w:lang w:eastAsia="de-CH"/>
              </w:rPr>
              <w:tab/>
            </w:r>
            <w:r w:rsidRPr="00BA1040">
              <w:rPr>
                <w:rStyle w:val="Hyperlink"/>
                <w:noProof/>
              </w:rPr>
              <w:t>Persona Linien</w:t>
            </w:r>
            <w:r>
              <w:rPr>
                <w:noProof/>
                <w:webHidden/>
              </w:rPr>
              <w:tab/>
            </w:r>
            <w:r>
              <w:rPr>
                <w:noProof/>
                <w:webHidden/>
              </w:rPr>
              <w:fldChar w:fldCharType="begin"/>
            </w:r>
            <w:r>
              <w:rPr>
                <w:noProof/>
                <w:webHidden/>
              </w:rPr>
              <w:instrText xml:space="preserve"> PAGEREF _Toc288846030 \h </w:instrText>
            </w:r>
            <w:r>
              <w:rPr>
                <w:noProof/>
                <w:webHidden/>
              </w:rPr>
            </w:r>
            <w:r>
              <w:rPr>
                <w:noProof/>
                <w:webHidden/>
              </w:rPr>
              <w:fldChar w:fldCharType="separate"/>
            </w:r>
            <w:r>
              <w:rPr>
                <w:noProof/>
                <w:webHidden/>
              </w:rPr>
              <w:t>10</w:t>
            </w:r>
            <w:r>
              <w:rPr>
                <w:noProof/>
                <w:webHidden/>
              </w:rPr>
              <w:fldChar w:fldCharType="end"/>
            </w:r>
          </w:hyperlink>
        </w:p>
        <w:p w:rsidR="007E5DA0" w:rsidRDefault="007E5DA0">
          <w:pPr>
            <w:pStyle w:val="Verzeichnis1"/>
            <w:tabs>
              <w:tab w:val="left" w:pos="440"/>
              <w:tab w:val="right" w:leader="dot" w:pos="9062"/>
            </w:tabs>
            <w:rPr>
              <w:b w:val="0"/>
              <w:noProof/>
              <w:sz w:val="22"/>
              <w:szCs w:val="22"/>
              <w:lang w:eastAsia="de-CH"/>
            </w:rPr>
          </w:pPr>
          <w:hyperlink w:anchor="_Toc288846031" w:history="1">
            <w:r w:rsidRPr="00BA1040">
              <w:rPr>
                <w:rStyle w:val="Hyperlink"/>
                <w:noProof/>
              </w:rPr>
              <w:t>5</w:t>
            </w:r>
            <w:r>
              <w:rPr>
                <w:b w:val="0"/>
                <w:noProof/>
                <w:sz w:val="22"/>
                <w:szCs w:val="22"/>
                <w:lang w:eastAsia="de-CH"/>
              </w:rPr>
              <w:tab/>
            </w:r>
            <w:r w:rsidRPr="00BA1040">
              <w:rPr>
                <w:rStyle w:val="Hyperlink"/>
                <w:noProof/>
              </w:rPr>
              <w:t>Personas</w:t>
            </w:r>
            <w:r>
              <w:rPr>
                <w:noProof/>
                <w:webHidden/>
              </w:rPr>
              <w:tab/>
            </w:r>
            <w:r>
              <w:rPr>
                <w:noProof/>
                <w:webHidden/>
              </w:rPr>
              <w:fldChar w:fldCharType="begin"/>
            </w:r>
            <w:r>
              <w:rPr>
                <w:noProof/>
                <w:webHidden/>
              </w:rPr>
              <w:instrText xml:space="preserve"> PAGEREF _Toc288846031 \h </w:instrText>
            </w:r>
            <w:r>
              <w:rPr>
                <w:noProof/>
                <w:webHidden/>
              </w:rPr>
            </w:r>
            <w:r>
              <w:rPr>
                <w:noProof/>
                <w:webHidden/>
              </w:rPr>
              <w:fldChar w:fldCharType="separate"/>
            </w:r>
            <w:r>
              <w:rPr>
                <w:noProof/>
                <w:webHidden/>
              </w:rPr>
              <w:t>11</w:t>
            </w:r>
            <w:r>
              <w:rPr>
                <w:noProof/>
                <w:webHidden/>
              </w:rPr>
              <w:fldChar w:fldCharType="end"/>
            </w:r>
          </w:hyperlink>
        </w:p>
        <w:p w:rsidR="007E5DA0" w:rsidRDefault="007E5DA0">
          <w:pPr>
            <w:pStyle w:val="Verzeichnis2"/>
            <w:tabs>
              <w:tab w:val="left" w:pos="880"/>
              <w:tab w:val="right" w:leader="dot" w:pos="9062"/>
            </w:tabs>
            <w:rPr>
              <w:noProof/>
              <w:sz w:val="22"/>
              <w:szCs w:val="22"/>
              <w:lang w:eastAsia="de-CH"/>
            </w:rPr>
          </w:pPr>
          <w:hyperlink w:anchor="_Toc288846032" w:history="1">
            <w:r w:rsidRPr="00BA1040">
              <w:rPr>
                <w:rStyle w:val="Hyperlink"/>
                <w:noProof/>
              </w:rPr>
              <w:t>5.1</w:t>
            </w:r>
            <w:r>
              <w:rPr>
                <w:noProof/>
                <w:sz w:val="22"/>
                <w:szCs w:val="22"/>
                <w:lang w:eastAsia="de-CH"/>
              </w:rPr>
              <w:tab/>
            </w:r>
            <w:r w:rsidRPr="00BA1040">
              <w:rPr>
                <w:rStyle w:val="Hyperlink"/>
                <w:noProof/>
              </w:rPr>
              <w:t>Tamara Tüchtig</w:t>
            </w:r>
            <w:r>
              <w:rPr>
                <w:noProof/>
                <w:webHidden/>
              </w:rPr>
              <w:tab/>
            </w:r>
            <w:r>
              <w:rPr>
                <w:noProof/>
                <w:webHidden/>
              </w:rPr>
              <w:fldChar w:fldCharType="begin"/>
            </w:r>
            <w:r>
              <w:rPr>
                <w:noProof/>
                <w:webHidden/>
              </w:rPr>
              <w:instrText xml:space="preserve"> PAGEREF _Toc288846032 \h </w:instrText>
            </w:r>
            <w:r>
              <w:rPr>
                <w:noProof/>
                <w:webHidden/>
              </w:rPr>
            </w:r>
            <w:r>
              <w:rPr>
                <w:noProof/>
                <w:webHidden/>
              </w:rPr>
              <w:fldChar w:fldCharType="separate"/>
            </w:r>
            <w:r>
              <w:rPr>
                <w:noProof/>
                <w:webHidden/>
              </w:rPr>
              <w:t>11</w:t>
            </w:r>
            <w:r>
              <w:rPr>
                <w:noProof/>
                <w:webHidden/>
              </w:rPr>
              <w:fldChar w:fldCharType="end"/>
            </w:r>
          </w:hyperlink>
        </w:p>
        <w:p w:rsidR="007E5DA0" w:rsidRDefault="007E5DA0">
          <w:pPr>
            <w:pStyle w:val="Verzeichnis3"/>
            <w:tabs>
              <w:tab w:val="left" w:pos="1100"/>
              <w:tab w:val="right" w:leader="dot" w:pos="9062"/>
            </w:tabs>
            <w:rPr>
              <w:noProof/>
              <w:sz w:val="22"/>
            </w:rPr>
          </w:pPr>
          <w:hyperlink w:anchor="_Toc288846033" w:history="1">
            <w:r w:rsidRPr="00BA1040">
              <w:rPr>
                <w:rStyle w:val="Hyperlink"/>
                <w:noProof/>
              </w:rPr>
              <w:t>5.1.1</w:t>
            </w:r>
            <w:r>
              <w:rPr>
                <w:noProof/>
                <w:sz w:val="22"/>
              </w:rPr>
              <w:tab/>
            </w:r>
            <w:r w:rsidRPr="00BA1040">
              <w:rPr>
                <w:rStyle w:val="Hyperlink"/>
                <w:noProof/>
              </w:rPr>
              <w:t>Day-in-the-Live Szenario</w:t>
            </w:r>
            <w:r>
              <w:rPr>
                <w:noProof/>
                <w:webHidden/>
              </w:rPr>
              <w:tab/>
            </w:r>
            <w:r>
              <w:rPr>
                <w:noProof/>
                <w:webHidden/>
              </w:rPr>
              <w:fldChar w:fldCharType="begin"/>
            </w:r>
            <w:r>
              <w:rPr>
                <w:noProof/>
                <w:webHidden/>
              </w:rPr>
              <w:instrText xml:space="preserve"> PAGEREF _Toc288846033 \h </w:instrText>
            </w:r>
            <w:r>
              <w:rPr>
                <w:noProof/>
                <w:webHidden/>
              </w:rPr>
            </w:r>
            <w:r>
              <w:rPr>
                <w:noProof/>
                <w:webHidden/>
              </w:rPr>
              <w:fldChar w:fldCharType="separate"/>
            </w:r>
            <w:r>
              <w:rPr>
                <w:noProof/>
                <w:webHidden/>
              </w:rPr>
              <w:t>12</w:t>
            </w:r>
            <w:r>
              <w:rPr>
                <w:noProof/>
                <w:webHidden/>
              </w:rPr>
              <w:fldChar w:fldCharType="end"/>
            </w:r>
          </w:hyperlink>
        </w:p>
        <w:p w:rsidR="007E5DA0" w:rsidRDefault="007E5DA0">
          <w:pPr>
            <w:pStyle w:val="Verzeichnis2"/>
            <w:tabs>
              <w:tab w:val="left" w:pos="880"/>
              <w:tab w:val="right" w:leader="dot" w:pos="9062"/>
            </w:tabs>
            <w:rPr>
              <w:noProof/>
              <w:sz w:val="22"/>
              <w:szCs w:val="22"/>
              <w:lang w:eastAsia="de-CH"/>
            </w:rPr>
          </w:pPr>
          <w:hyperlink w:anchor="_Toc288846034" w:history="1">
            <w:r w:rsidRPr="00BA1040">
              <w:rPr>
                <w:rStyle w:val="Hyperlink"/>
                <w:noProof/>
                <w:lang w:val="fr-CH"/>
              </w:rPr>
              <w:t>5.2</w:t>
            </w:r>
            <w:r>
              <w:rPr>
                <w:noProof/>
                <w:sz w:val="22"/>
                <w:szCs w:val="22"/>
                <w:lang w:eastAsia="de-CH"/>
              </w:rPr>
              <w:tab/>
            </w:r>
            <w:r w:rsidRPr="00BA1040">
              <w:rPr>
                <w:rStyle w:val="Hyperlink"/>
                <w:noProof/>
                <w:lang w:val="fr-CH"/>
              </w:rPr>
              <w:t>Arnold Arglos</w:t>
            </w:r>
            <w:r>
              <w:rPr>
                <w:noProof/>
                <w:webHidden/>
              </w:rPr>
              <w:tab/>
            </w:r>
            <w:r>
              <w:rPr>
                <w:noProof/>
                <w:webHidden/>
              </w:rPr>
              <w:fldChar w:fldCharType="begin"/>
            </w:r>
            <w:r>
              <w:rPr>
                <w:noProof/>
                <w:webHidden/>
              </w:rPr>
              <w:instrText xml:space="preserve"> PAGEREF _Toc288846034 \h </w:instrText>
            </w:r>
            <w:r>
              <w:rPr>
                <w:noProof/>
                <w:webHidden/>
              </w:rPr>
            </w:r>
            <w:r>
              <w:rPr>
                <w:noProof/>
                <w:webHidden/>
              </w:rPr>
              <w:fldChar w:fldCharType="separate"/>
            </w:r>
            <w:r>
              <w:rPr>
                <w:noProof/>
                <w:webHidden/>
              </w:rPr>
              <w:t>13</w:t>
            </w:r>
            <w:r>
              <w:rPr>
                <w:noProof/>
                <w:webHidden/>
              </w:rPr>
              <w:fldChar w:fldCharType="end"/>
            </w:r>
          </w:hyperlink>
        </w:p>
        <w:p w:rsidR="007E5DA0" w:rsidRDefault="007E5DA0">
          <w:pPr>
            <w:pStyle w:val="Verzeichnis3"/>
            <w:tabs>
              <w:tab w:val="left" w:pos="1100"/>
              <w:tab w:val="right" w:leader="dot" w:pos="9062"/>
            </w:tabs>
            <w:rPr>
              <w:noProof/>
              <w:sz w:val="22"/>
            </w:rPr>
          </w:pPr>
          <w:hyperlink w:anchor="_Toc288846035" w:history="1">
            <w:r w:rsidRPr="00BA1040">
              <w:rPr>
                <w:rStyle w:val="Hyperlink"/>
                <w:noProof/>
              </w:rPr>
              <w:t>5.2.1</w:t>
            </w:r>
            <w:r>
              <w:rPr>
                <w:noProof/>
                <w:sz w:val="22"/>
              </w:rPr>
              <w:tab/>
            </w:r>
            <w:r w:rsidRPr="00BA1040">
              <w:rPr>
                <w:rStyle w:val="Hyperlink"/>
                <w:noProof/>
              </w:rPr>
              <w:t>Day-in-the-Live Szenario</w:t>
            </w:r>
            <w:r>
              <w:rPr>
                <w:noProof/>
                <w:webHidden/>
              </w:rPr>
              <w:tab/>
            </w:r>
            <w:r>
              <w:rPr>
                <w:noProof/>
                <w:webHidden/>
              </w:rPr>
              <w:fldChar w:fldCharType="begin"/>
            </w:r>
            <w:r>
              <w:rPr>
                <w:noProof/>
                <w:webHidden/>
              </w:rPr>
              <w:instrText xml:space="preserve"> PAGEREF _Toc288846035 \h </w:instrText>
            </w:r>
            <w:r>
              <w:rPr>
                <w:noProof/>
                <w:webHidden/>
              </w:rPr>
            </w:r>
            <w:r>
              <w:rPr>
                <w:noProof/>
                <w:webHidden/>
              </w:rPr>
              <w:fldChar w:fldCharType="separate"/>
            </w:r>
            <w:r>
              <w:rPr>
                <w:noProof/>
                <w:webHidden/>
              </w:rPr>
              <w:t>14</w:t>
            </w:r>
            <w:r>
              <w:rPr>
                <w:noProof/>
                <w:webHidden/>
              </w:rPr>
              <w:fldChar w:fldCharType="end"/>
            </w:r>
          </w:hyperlink>
        </w:p>
        <w:p w:rsidR="00A06B4F" w:rsidRDefault="00AF4AE0">
          <w:pPr>
            <w:rPr>
              <w:bCs/>
              <w:lang w:val="de-DE"/>
            </w:rPr>
          </w:pPr>
          <w:r>
            <w:rPr>
              <w:b/>
              <w:bCs/>
              <w:lang w:val="de-DE"/>
            </w:rPr>
            <w:fldChar w:fldCharType="end"/>
          </w:r>
        </w:p>
      </w:sdtContent>
    </w:sdt>
    <w:p w:rsidR="00AA6603" w:rsidRDefault="00AA6603" w:rsidP="00AA6603">
      <w:pPr>
        <w:pStyle w:val="berschrift1"/>
        <w:rPr>
          <w:lang w:val="de-DE"/>
        </w:rPr>
      </w:pPr>
      <w:bookmarkStart w:id="3" w:name="_Toc288846009"/>
      <w:r>
        <w:rPr>
          <w:lang w:val="de-DE"/>
        </w:rPr>
        <w:t>Abbildungsverzeichnis</w:t>
      </w:r>
      <w:bookmarkEnd w:id="3"/>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Pr>
            <w:noProof/>
            <w:webHidden/>
          </w:rPr>
          <w:t>2</w:t>
        </w:r>
        <w:r>
          <w:rPr>
            <w:noProof/>
            <w:webHidden/>
          </w:rPr>
          <w:fldChar w:fldCharType="end"/>
        </w:r>
      </w:hyperlink>
    </w:p>
    <w:p w:rsidR="004B4E2D" w:rsidRDefault="004B4E2D">
      <w:pPr>
        <w:pStyle w:val="Abbildungsverzeichnis"/>
        <w:tabs>
          <w:tab w:val="right" w:leader="dot" w:pos="9062"/>
        </w:tabs>
        <w:rPr>
          <w:noProof/>
        </w:rPr>
      </w:pPr>
      <w:hyperlink w:anchor="_Toc288845574" w:history="1">
        <w:r w:rsidRPr="008F709D">
          <w:rPr>
            <w:rStyle w:val="Hyperlink"/>
            <w:noProof/>
          </w:rPr>
          <w:t>Abbildung 2 - Affinity Diagram Übersicht</w:t>
        </w:r>
        <w:r>
          <w:rPr>
            <w:noProof/>
            <w:webHidden/>
          </w:rPr>
          <w:tab/>
        </w:r>
        <w:r>
          <w:rPr>
            <w:noProof/>
            <w:webHidden/>
          </w:rPr>
          <w:fldChar w:fldCharType="begin"/>
        </w:r>
        <w:r>
          <w:rPr>
            <w:noProof/>
            <w:webHidden/>
          </w:rPr>
          <w:instrText xml:space="preserve"> PAGEREF _Toc288845574 \h </w:instrText>
        </w:r>
        <w:r>
          <w:rPr>
            <w:noProof/>
            <w:webHidden/>
          </w:rPr>
        </w:r>
        <w:r>
          <w:rPr>
            <w:noProof/>
            <w:webHidden/>
          </w:rPr>
          <w:fldChar w:fldCharType="separate"/>
        </w:r>
        <w:r>
          <w:rPr>
            <w:noProof/>
            <w:webHidden/>
          </w:rPr>
          <w:t>2</w:t>
        </w:r>
        <w:r>
          <w:rPr>
            <w:noProof/>
            <w:webHidden/>
          </w:rPr>
          <w:fldChar w:fldCharType="end"/>
        </w:r>
      </w:hyperlink>
    </w:p>
    <w:p w:rsidR="004B4E2D" w:rsidRDefault="004B4E2D">
      <w:pPr>
        <w:pStyle w:val="Abbildungsverzeichnis"/>
        <w:tabs>
          <w:tab w:val="right" w:leader="dot" w:pos="9062"/>
        </w:tabs>
        <w:rPr>
          <w:noProof/>
        </w:rPr>
      </w:pPr>
      <w:hyperlink w:anchor="_Toc288845575" w:history="1">
        <w:r w:rsidRPr="008F709D">
          <w:rPr>
            <w:rStyle w:val="Hyperlink"/>
            <w:noProof/>
          </w:rPr>
          <w:t>Abbildung 3 - Interpretation Session</w:t>
        </w:r>
        <w:r>
          <w:rPr>
            <w:noProof/>
            <w:webHidden/>
          </w:rPr>
          <w:tab/>
        </w:r>
        <w:r>
          <w:rPr>
            <w:noProof/>
            <w:webHidden/>
          </w:rPr>
          <w:fldChar w:fldCharType="begin"/>
        </w:r>
        <w:r>
          <w:rPr>
            <w:noProof/>
            <w:webHidden/>
          </w:rPr>
          <w:instrText xml:space="preserve"> PAGEREF _Toc288845575 \h </w:instrText>
        </w:r>
        <w:r>
          <w:rPr>
            <w:noProof/>
            <w:webHidden/>
          </w:rPr>
        </w:r>
        <w:r>
          <w:rPr>
            <w:noProof/>
            <w:webHidden/>
          </w:rPr>
          <w:fldChar w:fldCharType="separate"/>
        </w:r>
        <w:r>
          <w:rPr>
            <w:noProof/>
            <w:webHidden/>
          </w:rPr>
          <w:t>3</w:t>
        </w:r>
        <w:r>
          <w:rPr>
            <w:noProof/>
            <w:webHidden/>
          </w:rPr>
          <w:fldChar w:fldCharType="end"/>
        </w:r>
      </w:hyperlink>
    </w:p>
    <w:p w:rsidR="004B4E2D" w:rsidRDefault="004B4E2D">
      <w:pPr>
        <w:pStyle w:val="Abbildungsverzeichnis"/>
        <w:tabs>
          <w:tab w:val="right" w:leader="dot" w:pos="9062"/>
        </w:tabs>
        <w:rPr>
          <w:noProof/>
        </w:rPr>
      </w:pPr>
      <w:hyperlink w:anchor="_Toc288845576" w:history="1">
        <w:r w:rsidRPr="008F709D">
          <w:rPr>
            <w:rStyle w:val="Hyperlink"/>
            <w:noProof/>
          </w:rPr>
          <w:t>Abbildung 4 - Kommunikation</w:t>
        </w:r>
        <w:r>
          <w:rPr>
            <w:noProof/>
            <w:webHidden/>
          </w:rPr>
          <w:tab/>
        </w:r>
        <w:r>
          <w:rPr>
            <w:noProof/>
            <w:webHidden/>
          </w:rPr>
          <w:fldChar w:fldCharType="begin"/>
        </w:r>
        <w:r>
          <w:rPr>
            <w:noProof/>
            <w:webHidden/>
          </w:rPr>
          <w:instrText xml:space="preserve"> PAGEREF _Toc288845576 \h </w:instrText>
        </w:r>
        <w:r>
          <w:rPr>
            <w:noProof/>
            <w:webHidden/>
          </w:rPr>
        </w:r>
        <w:r>
          <w:rPr>
            <w:noProof/>
            <w:webHidden/>
          </w:rPr>
          <w:fldChar w:fldCharType="separate"/>
        </w:r>
        <w:r>
          <w:rPr>
            <w:noProof/>
            <w:webHidden/>
          </w:rPr>
          <w:t>4</w:t>
        </w:r>
        <w:r>
          <w:rPr>
            <w:noProof/>
            <w:webHidden/>
          </w:rPr>
          <w:fldChar w:fldCharType="end"/>
        </w:r>
      </w:hyperlink>
    </w:p>
    <w:p w:rsidR="004B4E2D" w:rsidRDefault="004B4E2D">
      <w:pPr>
        <w:pStyle w:val="Abbildungsverzeichnis"/>
        <w:tabs>
          <w:tab w:val="right" w:leader="dot" w:pos="9062"/>
        </w:tabs>
        <w:rPr>
          <w:noProof/>
        </w:rPr>
      </w:pPr>
      <w:hyperlink r:id="rId10" w:anchor="_Toc288845577" w:history="1">
        <w:r w:rsidRPr="008F709D">
          <w:rPr>
            <w:rStyle w:val="Hyperlink"/>
            <w:noProof/>
          </w:rPr>
          <w:t>Abbildung 5 - Ideen / Vision</w:t>
        </w:r>
        <w:r>
          <w:rPr>
            <w:noProof/>
            <w:webHidden/>
          </w:rPr>
          <w:tab/>
        </w:r>
        <w:r>
          <w:rPr>
            <w:noProof/>
            <w:webHidden/>
          </w:rPr>
          <w:fldChar w:fldCharType="begin"/>
        </w:r>
        <w:r>
          <w:rPr>
            <w:noProof/>
            <w:webHidden/>
          </w:rPr>
          <w:instrText xml:space="preserve"> PAGEREF _Toc288845577 \h </w:instrText>
        </w:r>
        <w:r>
          <w:rPr>
            <w:noProof/>
            <w:webHidden/>
          </w:rPr>
        </w:r>
        <w:r>
          <w:rPr>
            <w:noProof/>
            <w:webHidden/>
          </w:rPr>
          <w:fldChar w:fldCharType="separate"/>
        </w:r>
        <w:r>
          <w:rPr>
            <w:noProof/>
            <w:webHidden/>
          </w:rPr>
          <w:t>4</w:t>
        </w:r>
        <w:r>
          <w:rPr>
            <w:noProof/>
            <w:webHidden/>
          </w:rPr>
          <w:fldChar w:fldCharType="end"/>
        </w:r>
      </w:hyperlink>
    </w:p>
    <w:p w:rsidR="004B4E2D" w:rsidRDefault="004B4E2D">
      <w:pPr>
        <w:pStyle w:val="Abbildungsverzeichnis"/>
        <w:tabs>
          <w:tab w:val="right" w:leader="dot" w:pos="9062"/>
        </w:tabs>
        <w:rPr>
          <w:noProof/>
        </w:rPr>
      </w:pPr>
      <w:hyperlink r:id="rId11" w:anchor="_Toc288845578" w:history="1">
        <w:r w:rsidRPr="008F709D">
          <w:rPr>
            <w:rStyle w:val="Hyperlink"/>
            <w:noProof/>
          </w:rPr>
          <w:t>Abbildung 6 - Effektivität</w:t>
        </w:r>
        <w:r>
          <w:rPr>
            <w:noProof/>
            <w:webHidden/>
          </w:rPr>
          <w:tab/>
        </w:r>
        <w:r>
          <w:rPr>
            <w:noProof/>
            <w:webHidden/>
          </w:rPr>
          <w:fldChar w:fldCharType="begin"/>
        </w:r>
        <w:r>
          <w:rPr>
            <w:noProof/>
            <w:webHidden/>
          </w:rPr>
          <w:instrText xml:space="preserve"> PAGEREF _Toc288845578 \h </w:instrText>
        </w:r>
        <w:r>
          <w:rPr>
            <w:noProof/>
            <w:webHidden/>
          </w:rPr>
        </w:r>
        <w:r>
          <w:rPr>
            <w:noProof/>
            <w:webHidden/>
          </w:rPr>
          <w:fldChar w:fldCharType="separate"/>
        </w:r>
        <w:r>
          <w:rPr>
            <w:noProof/>
            <w:webHidden/>
          </w:rPr>
          <w:t>5</w:t>
        </w:r>
        <w:r>
          <w:rPr>
            <w:noProof/>
            <w:webHidden/>
          </w:rPr>
          <w:fldChar w:fldCharType="end"/>
        </w:r>
      </w:hyperlink>
    </w:p>
    <w:p w:rsidR="004B4E2D" w:rsidRDefault="004B4E2D">
      <w:pPr>
        <w:pStyle w:val="Abbildungsverzeichnis"/>
        <w:tabs>
          <w:tab w:val="right" w:leader="dot" w:pos="9062"/>
        </w:tabs>
        <w:rPr>
          <w:noProof/>
        </w:rPr>
      </w:pPr>
      <w:hyperlink r:id="rId12" w:anchor="_Toc288845579" w:history="1">
        <w:r w:rsidRPr="008F709D">
          <w:rPr>
            <w:rStyle w:val="Hyperlink"/>
            <w:noProof/>
          </w:rPr>
          <w:t>Abbildung 7 - Probleme</w:t>
        </w:r>
        <w:r>
          <w:rPr>
            <w:noProof/>
            <w:webHidden/>
          </w:rPr>
          <w:tab/>
        </w:r>
        <w:r>
          <w:rPr>
            <w:noProof/>
            <w:webHidden/>
          </w:rPr>
          <w:fldChar w:fldCharType="begin"/>
        </w:r>
        <w:r>
          <w:rPr>
            <w:noProof/>
            <w:webHidden/>
          </w:rPr>
          <w:instrText xml:space="preserve"> PAGEREF _Toc288845579 \h </w:instrText>
        </w:r>
        <w:r>
          <w:rPr>
            <w:noProof/>
            <w:webHidden/>
          </w:rPr>
        </w:r>
        <w:r>
          <w:rPr>
            <w:noProof/>
            <w:webHidden/>
          </w:rPr>
          <w:fldChar w:fldCharType="separate"/>
        </w:r>
        <w:r>
          <w:rPr>
            <w:noProof/>
            <w:webHidden/>
          </w:rPr>
          <w:t>5</w:t>
        </w:r>
        <w:r>
          <w:rPr>
            <w:noProof/>
            <w:webHidden/>
          </w:rPr>
          <w:fldChar w:fldCharType="end"/>
        </w:r>
      </w:hyperlink>
    </w:p>
    <w:p w:rsidR="004B4E2D" w:rsidRDefault="004B4E2D">
      <w:pPr>
        <w:pStyle w:val="Abbildungsverzeichnis"/>
        <w:tabs>
          <w:tab w:val="right" w:leader="dot" w:pos="9062"/>
        </w:tabs>
        <w:rPr>
          <w:noProof/>
        </w:rPr>
      </w:pPr>
      <w:hyperlink w:anchor="_Toc288845580" w:history="1">
        <w:r w:rsidRPr="008F709D">
          <w:rPr>
            <w:rStyle w:val="Hyperlink"/>
            <w:noProof/>
          </w:rPr>
          <w:t>Abbildung 8 - Regeln</w:t>
        </w:r>
        <w:r>
          <w:rPr>
            <w:noProof/>
            <w:webHidden/>
          </w:rPr>
          <w:tab/>
        </w:r>
        <w:r>
          <w:rPr>
            <w:noProof/>
            <w:webHidden/>
          </w:rPr>
          <w:fldChar w:fldCharType="begin"/>
        </w:r>
        <w:r>
          <w:rPr>
            <w:noProof/>
            <w:webHidden/>
          </w:rPr>
          <w:instrText xml:space="preserve"> PAGEREF _Toc288845580 \h </w:instrText>
        </w:r>
        <w:r>
          <w:rPr>
            <w:noProof/>
            <w:webHidden/>
          </w:rPr>
        </w:r>
        <w:r>
          <w:rPr>
            <w:noProof/>
            <w:webHidden/>
          </w:rPr>
          <w:fldChar w:fldCharType="separate"/>
        </w:r>
        <w:r>
          <w:rPr>
            <w:noProof/>
            <w:webHidden/>
          </w:rPr>
          <w:t>6</w:t>
        </w:r>
        <w:r>
          <w:rPr>
            <w:noProof/>
            <w:webHidden/>
          </w:rPr>
          <w:fldChar w:fldCharType="end"/>
        </w:r>
      </w:hyperlink>
    </w:p>
    <w:p w:rsidR="004B4E2D" w:rsidRDefault="004B4E2D">
      <w:pPr>
        <w:pStyle w:val="Abbildungsverzeichnis"/>
        <w:tabs>
          <w:tab w:val="right" w:leader="dot" w:pos="9062"/>
        </w:tabs>
        <w:rPr>
          <w:noProof/>
        </w:rPr>
      </w:pPr>
      <w:hyperlink r:id="rId13" w:anchor="_Toc288845581" w:history="1">
        <w:r w:rsidRPr="008F709D">
          <w:rPr>
            <w:rStyle w:val="Hyperlink"/>
            <w:noProof/>
          </w:rPr>
          <w:t>Abbildung 9 - Effizienz</w:t>
        </w:r>
        <w:r>
          <w:rPr>
            <w:noProof/>
            <w:webHidden/>
          </w:rPr>
          <w:tab/>
        </w:r>
        <w:r>
          <w:rPr>
            <w:noProof/>
            <w:webHidden/>
          </w:rPr>
          <w:fldChar w:fldCharType="begin"/>
        </w:r>
        <w:r>
          <w:rPr>
            <w:noProof/>
            <w:webHidden/>
          </w:rPr>
          <w:instrText xml:space="preserve"> PAGEREF _Toc288845581 \h </w:instrText>
        </w:r>
        <w:r>
          <w:rPr>
            <w:noProof/>
            <w:webHidden/>
          </w:rPr>
        </w:r>
        <w:r>
          <w:rPr>
            <w:noProof/>
            <w:webHidden/>
          </w:rPr>
          <w:fldChar w:fldCharType="separate"/>
        </w:r>
        <w:r>
          <w:rPr>
            <w:noProof/>
            <w:webHidden/>
          </w:rPr>
          <w:t>6</w:t>
        </w:r>
        <w:r>
          <w:rPr>
            <w:noProof/>
            <w:webHidden/>
          </w:rPr>
          <w:fldChar w:fldCharType="end"/>
        </w:r>
      </w:hyperlink>
    </w:p>
    <w:p w:rsidR="00232672" w:rsidRDefault="004B4E2D">
      <w:pPr>
        <w:rPr>
          <w:bCs/>
          <w:lang w:val="de-DE"/>
        </w:rPr>
      </w:pPr>
      <w:r>
        <w:rPr>
          <w:bCs/>
          <w:lang w:val="de-DE"/>
        </w:rPr>
        <w:fldChar w:fldCharType="end"/>
      </w:r>
    </w:p>
    <w:p w:rsidR="00232672" w:rsidRDefault="00232672"/>
    <w:p w:rsidR="00E0412E" w:rsidRDefault="00E0412E">
      <w:pPr>
        <w:rPr>
          <w:b/>
          <w:bCs/>
          <w:color w:val="FFFFFF" w:themeColor="background1"/>
          <w:spacing w:val="15"/>
          <w:sz w:val="22"/>
          <w:szCs w:val="22"/>
        </w:rPr>
      </w:pPr>
      <w:bookmarkStart w:id="4" w:name="h.llbcbqil7m8w"/>
      <w:bookmarkEnd w:id="4"/>
      <w:r>
        <w:br w:type="page"/>
      </w:r>
    </w:p>
    <w:p w:rsidR="00E42C0D" w:rsidRDefault="00446AD7" w:rsidP="00E0412E">
      <w:pPr>
        <w:pStyle w:val="berschrift1"/>
      </w:pPr>
      <w:bookmarkStart w:id="5" w:name="_Toc288846010"/>
      <w:proofErr w:type="spellStart"/>
      <w:r>
        <w:lastRenderedPageBreak/>
        <w:t>Affinity</w:t>
      </w:r>
      <w:proofErr w:type="spellEnd"/>
      <w:r>
        <w:t xml:space="preserve"> </w:t>
      </w:r>
      <w:proofErr w:type="spellStart"/>
      <w:r>
        <w:t>Diagram</w:t>
      </w:r>
      <w:bookmarkEnd w:id="5"/>
      <w:proofErr w:type="spellEnd"/>
    </w:p>
    <w:p w:rsidR="00B72688" w:rsidRPr="00B72688" w:rsidRDefault="00B72688" w:rsidP="00B72688">
      <w:pPr>
        <w:pStyle w:val="berschrift2"/>
      </w:pPr>
      <w:bookmarkStart w:id="6" w:name="_Toc288846011"/>
      <w:r>
        <w:t>Übersicht</w:t>
      </w:r>
      <w:bookmarkEnd w:id="6"/>
    </w:p>
    <w:p w:rsidR="00C51361" w:rsidRDefault="00B72688" w:rsidP="004B4E2D">
      <w:pPr>
        <w:keepNext/>
        <w:jc w:val="center"/>
      </w:pPr>
      <w:r>
        <w:rPr>
          <w:noProof/>
          <w:lang w:eastAsia="de-CH"/>
        </w:rPr>
        <w:drawing>
          <wp:inline distT="0" distB="0" distL="0" distR="0" wp14:anchorId="465242FD" wp14:editId="5CE0C4A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7" w:name="_Toc288845573"/>
      <w:r>
        <w:t xml:space="preserve">Abbildung </w:t>
      </w:r>
      <w:r w:rsidR="00031D8E">
        <w:fldChar w:fldCharType="begin"/>
      </w:r>
      <w:r w:rsidR="00031D8E">
        <w:instrText xml:space="preserve"> SEQ Abbildung \* ARABIC </w:instrText>
      </w:r>
      <w:r w:rsidR="00031D8E">
        <w:fldChar w:fldCharType="separate"/>
      </w:r>
      <w:r w:rsidR="00882EFA">
        <w:rPr>
          <w:noProof/>
        </w:rPr>
        <w:t>1</w:t>
      </w:r>
      <w:r w:rsidR="00031D8E">
        <w:rPr>
          <w:noProof/>
        </w:rPr>
        <w:fldChar w:fldCharType="end"/>
      </w:r>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7"/>
    </w:p>
    <w:p w:rsidR="00392A68" w:rsidRDefault="00392A68" w:rsidP="00154C6D">
      <w:pPr>
        <w:pStyle w:val="Beschriftung"/>
      </w:pPr>
      <w:r>
        <w:rPr>
          <w:noProof/>
          <w:lang w:eastAsia="de-CH"/>
        </w:rPr>
        <w:drawing>
          <wp:inline distT="0" distB="0" distL="0" distR="0" wp14:anchorId="7289CDAC" wp14:editId="2BA434D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8" w:name="_Toc288845574"/>
      <w:r>
        <w:t xml:space="preserve">Abbildung </w:t>
      </w:r>
      <w:r w:rsidR="00031D8E">
        <w:fldChar w:fldCharType="begin"/>
      </w:r>
      <w:r w:rsidR="00031D8E">
        <w:instrText xml:space="preserve"> SEQ Abbildung \* ARABIC </w:instrText>
      </w:r>
      <w:r w:rsidR="00031D8E">
        <w:fldChar w:fldCharType="separate"/>
      </w:r>
      <w:r w:rsidR="00882EFA">
        <w:rPr>
          <w:noProof/>
        </w:rPr>
        <w:t>2</w:t>
      </w:r>
      <w:r w:rsidR="00031D8E">
        <w:rPr>
          <w:noProof/>
        </w:rPr>
        <w:fldChar w:fldCharType="end"/>
      </w:r>
      <w:r>
        <w:t xml:space="preserve"> - </w:t>
      </w:r>
      <w:proofErr w:type="spellStart"/>
      <w:r>
        <w:t>Affinity</w:t>
      </w:r>
      <w:proofErr w:type="spellEnd"/>
      <w:r>
        <w:t xml:space="preserve"> </w:t>
      </w:r>
      <w:proofErr w:type="spellStart"/>
      <w:r>
        <w:t>Diagram</w:t>
      </w:r>
      <w:proofErr w:type="spellEnd"/>
      <w:r>
        <w:t xml:space="preserve"> Übersicht</w:t>
      </w:r>
      <w:bookmarkEnd w:id="8"/>
    </w:p>
    <w:p w:rsidR="00882EFA" w:rsidRDefault="00C029CF" w:rsidP="004B4E2D">
      <w:pPr>
        <w:keepNext/>
        <w:jc w:val="center"/>
      </w:pPr>
      <w:r>
        <w:rPr>
          <w:noProof/>
          <w:lang w:eastAsia="de-CH"/>
        </w:rPr>
        <w:lastRenderedPageBreak/>
        <w:drawing>
          <wp:inline distT="0" distB="0" distL="0" distR="0" wp14:anchorId="558B4783" wp14:editId="5B4343A8">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9" w:name="_Toc288845575"/>
      <w:r>
        <w:t xml:space="preserve">Abbildung </w:t>
      </w:r>
      <w:r w:rsidR="00031D8E">
        <w:fldChar w:fldCharType="begin"/>
      </w:r>
      <w:r w:rsidR="00031D8E">
        <w:instrText xml:space="preserve"> SEQ Abbildung \* ARABIC </w:instrText>
      </w:r>
      <w:r w:rsidR="00031D8E">
        <w:fldChar w:fldCharType="separate"/>
      </w:r>
      <w:r>
        <w:rPr>
          <w:noProof/>
        </w:rPr>
        <w:t>3</w:t>
      </w:r>
      <w:r w:rsidR="00031D8E">
        <w:rPr>
          <w:noProof/>
        </w:rPr>
        <w:fldChar w:fldCharType="end"/>
      </w:r>
      <w:r>
        <w:t xml:space="preserve"> - Interpretation Session</w:t>
      </w:r>
      <w:bookmarkEnd w:id="9"/>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10" w:name="_Toc288846012"/>
      <w:r>
        <w:lastRenderedPageBreak/>
        <w:t>Kommunikation</w:t>
      </w:r>
      <w:bookmarkEnd w:id="10"/>
    </w:p>
    <w:p w:rsidR="00155BBC" w:rsidRDefault="004569EF" w:rsidP="004B4E2D">
      <w:pPr>
        <w:keepNext/>
        <w:jc w:val="center"/>
      </w:pPr>
      <w:r>
        <w:rPr>
          <w:noProof/>
          <w:lang w:eastAsia="de-CH"/>
        </w:rPr>
        <w:drawing>
          <wp:inline distT="0" distB="0" distL="0" distR="0" wp14:anchorId="3E87606B" wp14:editId="6A8AC149">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1" w:name="_Toc288845576"/>
      <w:r>
        <w:t xml:space="preserve">Abbildung </w:t>
      </w:r>
      <w:r w:rsidR="00031D8E">
        <w:fldChar w:fldCharType="begin"/>
      </w:r>
      <w:r w:rsidR="00031D8E">
        <w:instrText xml:space="preserve"> SEQ Abbildung \* ARABIC </w:instrText>
      </w:r>
      <w:r w:rsidR="00031D8E">
        <w:fldChar w:fldCharType="separate"/>
      </w:r>
      <w:r w:rsidR="00882EFA">
        <w:rPr>
          <w:noProof/>
        </w:rPr>
        <w:t>4</w:t>
      </w:r>
      <w:r w:rsidR="00031D8E">
        <w:rPr>
          <w:noProof/>
        </w:rPr>
        <w:fldChar w:fldCharType="end"/>
      </w:r>
      <w:r>
        <w:t xml:space="preserve"> - Kommunikation</w:t>
      </w:r>
      <w:bookmarkEnd w:id="11"/>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2" w:name="_Toc288846013"/>
      <w:r>
        <w:t>Ideen / Vision</w:t>
      </w:r>
      <w:bookmarkEnd w:id="12"/>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6825F43E" wp14:editId="1317EFDA">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Android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1859454E" wp14:editId="33C48346">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E167F3" w:rsidRPr="00586AB4" w:rsidRDefault="00E167F3" w:rsidP="00A5506B">
                            <w:pPr>
                              <w:pStyle w:val="Beschriftung"/>
                              <w:rPr>
                                <w:noProof/>
                                <w:sz w:val="20"/>
                                <w:szCs w:val="20"/>
                              </w:rPr>
                            </w:pPr>
                            <w:bookmarkStart w:id="13" w:name="_Toc288845577"/>
                            <w:r>
                              <w:t xml:space="preserve">Abbildung </w:t>
                            </w:r>
                            <w:r w:rsidR="00031D8E">
                              <w:fldChar w:fldCharType="begin"/>
                            </w:r>
                            <w:r w:rsidR="00031D8E">
                              <w:instrText xml:space="preserve"> SEQ Abbildung \* ARABIC </w:instrText>
                            </w:r>
                            <w:r w:rsidR="00031D8E">
                              <w:fldChar w:fldCharType="separate"/>
                            </w:r>
                            <w:r>
                              <w:rPr>
                                <w:noProof/>
                              </w:rPr>
                              <w:t>5</w:t>
                            </w:r>
                            <w:r w:rsidR="00031D8E">
                              <w:rPr>
                                <w:noProof/>
                              </w:rPr>
                              <w:fldChar w:fldCharType="end"/>
                            </w:r>
                            <w:r>
                              <w:t xml:space="preserve"> - Ideen / Vision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E167F3" w:rsidRPr="00586AB4" w:rsidRDefault="00E167F3" w:rsidP="00A5506B">
                      <w:pPr>
                        <w:pStyle w:val="Beschriftung"/>
                        <w:rPr>
                          <w:noProof/>
                          <w:sz w:val="20"/>
                          <w:szCs w:val="20"/>
                        </w:rPr>
                      </w:pPr>
                      <w:bookmarkStart w:id="14" w:name="_Toc288845577"/>
                      <w:r>
                        <w:t xml:space="preserve">Abbildung </w:t>
                      </w:r>
                      <w:r w:rsidR="00031D8E">
                        <w:fldChar w:fldCharType="begin"/>
                      </w:r>
                      <w:r w:rsidR="00031D8E">
                        <w:instrText xml:space="preserve"> SEQ Abbildung \* ARABIC </w:instrText>
                      </w:r>
                      <w:r w:rsidR="00031D8E">
                        <w:fldChar w:fldCharType="separate"/>
                      </w:r>
                      <w:r>
                        <w:rPr>
                          <w:noProof/>
                        </w:rPr>
                        <w:t>5</w:t>
                      </w:r>
                      <w:r w:rsidR="00031D8E">
                        <w:rPr>
                          <w:noProof/>
                        </w:rPr>
                        <w:fldChar w:fldCharType="end"/>
                      </w:r>
                      <w:r>
                        <w:t xml:space="preserve"> - Ideen / Vision</w:t>
                      </w:r>
                      <w:bookmarkEnd w:id="14"/>
                    </w:p>
                  </w:txbxContent>
                </v:textbox>
                <w10:wrap type="square"/>
              </v:shape>
            </w:pict>
          </mc:Fallback>
        </mc:AlternateContent>
      </w:r>
      <w:r w:rsidR="00BF157D">
        <w:br w:type="page"/>
      </w:r>
    </w:p>
    <w:p w:rsidR="00B72688" w:rsidRDefault="00B72688" w:rsidP="00CA1AF3">
      <w:pPr>
        <w:pStyle w:val="berschrift2"/>
      </w:pPr>
      <w:bookmarkStart w:id="15" w:name="_Toc288846014"/>
      <w:r>
        <w:lastRenderedPageBreak/>
        <w:t>Effektivität</w:t>
      </w:r>
      <w:bookmarkEnd w:id="15"/>
    </w:p>
    <w:p w:rsidR="00A5506B" w:rsidRDefault="00A5506B" w:rsidP="000E3E9C">
      <w:r>
        <w:rPr>
          <w:noProof/>
          <w:lang w:eastAsia="de-CH"/>
        </w:rPr>
        <w:drawing>
          <wp:anchor distT="0" distB="0" distL="114300" distR="114300" simplePos="0" relativeHeight="251662336" behindDoc="0" locked="0" layoutInCell="1" allowOverlap="1" wp14:anchorId="14ECE847" wp14:editId="5F97A9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583E7ACC" wp14:editId="6FF9BAB9">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E167F3" w:rsidRPr="002B0EA2" w:rsidRDefault="00E167F3" w:rsidP="009731A1">
                            <w:pPr>
                              <w:pStyle w:val="Beschriftung"/>
                              <w:rPr>
                                <w:noProof/>
                                <w:sz w:val="20"/>
                                <w:szCs w:val="20"/>
                              </w:rPr>
                            </w:pPr>
                            <w:bookmarkStart w:id="16" w:name="_Toc288845578"/>
                            <w:r>
                              <w:t xml:space="preserve">Abbildung </w:t>
                            </w:r>
                            <w:r w:rsidR="00031D8E">
                              <w:fldChar w:fldCharType="begin"/>
                            </w:r>
                            <w:r w:rsidR="00031D8E">
                              <w:instrText xml:space="preserve"> SEQ Abbildung \* ARABIC </w:instrText>
                            </w:r>
                            <w:r w:rsidR="00031D8E">
                              <w:fldChar w:fldCharType="separate"/>
                            </w:r>
                            <w:r>
                              <w:rPr>
                                <w:noProof/>
                              </w:rPr>
                              <w:t>6</w:t>
                            </w:r>
                            <w:r w:rsidR="00031D8E">
                              <w:rPr>
                                <w:noProof/>
                              </w:rPr>
                              <w:fldChar w:fldCharType="end"/>
                            </w:r>
                            <w:r>
                              <w:t xml:space="preserve"> - Effektivität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E167F3" w:rsidRPr="002B0EA2" w:rsidRDefault="00E167F3" w:rsidP="009731A1">
                      <w:pPr>
                        <w:pStyle w:val="Beschriftung"/>
                        <w:rPr>
                          <w:noProof/>
                          <w:sz w:val="20"/>
                          <w:szCs w:val="20"/>
                        </w:rPr>
                      </w:pPr>
                      <w:bookmarkStart w:id="17" w:name="_Toc288845578"/>
                      <w:r>
                        <w:t xml:space="preserve">Abbildung </w:t>
                      </w:r>
                      <w:r w:rsidR="00031D8E">
                        <w:fldChar w:fldCharType="begin"/>
                      </w:r>
                      <w:r w:rsidR="00031D8E">
                        <w:instrText xml:space="preserve"> SEQ Abbildung \* ARABIC </w:instrText>
                      </w:r>
                      <w:r w:rsidR="00031D8E">
                        <w:fldChar w:fldCharType="separate"/>
                      </w:r>
                      <w:r>
                        <w:rPr>
                          <w:noProof/>
                        </w:rPr>
                        <w:t>6</w:t>
                      </w:r>
                      <w:r w:rsidR="00031D8E">
                        <w:rPr>
                          <w:noProof/>
                        </w:rPr>
                        <w:fldChar w:fldCharType="end"/>
                      </w:r>
                      <w:r>
                        <w:t xml:space="preserve"> - Effektivität</w:t>
                      </w:r>
                      <w:bookmarkEnd w:id="17"/>
                    </w:p>
                  </w:txbxContent>
                </v:textbox>
                <w10:wrap type="square"/>
              </v:shape>
            </w:pict>
          </mc:Fallback>
        </mc:AlternateContent>
      </w:r>
    </w:p>
    <w:p w:rsidR="009731A1" w:rsidRPr="000E3E9C" w:rsidRDefault="009731A1" w:rsidP="000E3E9C"/>
    <w:p w:rsidR="00B72688" w:rsidRDefault="00B72688" w:rsidP="00CA1AF3">
      <w:pPr>
        <w:pStyle w:val="berschrift2"/>
      </w:pPr>
      <w:bookmarkStart w:id="18" w:name="_Toc288846015"/>
      <w:r>
        <w:t>Probleme</w:t>
      </w:r>
      <w:bookmarkEnd w:id="18"/>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5A7D4A82" wp14:editId="13A04E7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07EE3080" wp14:editId="57C7641B">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E167F3" w:rsidRPr="00C74BCA" w:rsidRDefault="00E167F3" w:rsidP="00A1318C">
                            <w:pPr>
                              <w:pStyle w:val="Beschriftung"/>
                              <w:rPr>
                                <w:noProof/>
                                <w:sz w:val="20"/>
                                <w:szCs w:val="20"/>
                              </w:rPr>
                            </w:pPr>
                            <w:bookmarkStart w:id="19" w:name="_Toc288845579"/>
                            <w:r>
                              <w:t xml:space="preserve">Abbildung </w:t>
                            </w:r>
                            <w:r w:rsidR="00031D8E">
                              <w:fldChar w:fldCharType="begin"/>
                            </w:r>
                            <w:r w:rsidR="00031D8E">
                              <w:instrText xml:space="preserve"> SEQ Abbildung \* ARABIC </w:instrText>
                            </w:r>
                            <w:r w:rsidR="00031D8E">
                              <w:fldChar w:fldCharType="separate"/>
                            </w:r>
                            <w:r>
                              <w:rPr>
                                <w:noProof/>
                              </w:rPr>
                              <w:t>7</w:t>
                            </w:r>
                            <w:r w:rsidR="00031D8E">
                              <w:rPr>
                                <w:noProof/>
                              </w:rPr>
                              <w:fldChar w:fldCharType="end"/>
                            </w:r>
                            <w:r>
                              <w:t xml:space="preserve"> - Probleme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E167F3" w:rsidRPr="00C74BCA" w:rsidRDefault="00E167F3" w:rsidP="00A1318C">
                      <w:pPr>
                        <w:pStyle w:val="Beschriftung"/>
                        <w:rPr>
                          <w:noProof/>
                          <w:sz w:val="20"/>
                          <w:szCs w:val="20"/>
                        </w:rPr>
                      </w:pPr>
                      <w:bookmarkStart w:id="20" w:name="_Toc288845579"/>
                      <w:r>
                        <w:t xml:space="preserve">Abbildung </w:t>
                      </w:r>
                      <w:r w:rsidR="00031D8E">
                        <w:fldChar w:fldCharType="begin"/>
                      </w:r>
                      <w:r w:rsidR="00031D8E">
                        <w:instrText xml:space="preserve"> SEQ Abbildung \* ARABIC </w:instrText>
                      </w:r>
                      <w:r w:rsidR="00031D8E">
                        <w:fldChar w:fldCharType="separate"/>
                      </w:r>
                      <w:r>
                        <w:rPr>
                          <w:noProof/>
                        </w:rPr>
                        <w:t>7</w:t>
                      </w:r>
                      <w:r w:rsidR="00031D8E">
                        <w:rPr>
                          <w:noProof/>
                        </w:rPr>
                        <w:fldChar w:fldCharType="end"/>
                      </w:r>
                      <w:r>
                        <w:t xml:space="preserve"> - Probleme</w:t>
                      </w:r>
                      <w:bookmarkEnd w:id="20"/>
                    </w:p>
                  </w:txbxContent>
                </v:textbox>
                <w10:wrap type="square"/>
              </v:shape>
            </w:pict>
          </mc:Fallback>
        </mc:AlternateContent>
      </w:r>
      <w:r w:rsidR="00A1318C">
        <w:rPr>
          <w:noProof/>
          <w:lang w:eastAsia="de-CH"/>
        </w:rPr>
        <w:br w:type="page"/>
      </w:r>
    </w:p>
    <w:p w:rsidR="00B72688" w:rsidRDefault="00B72688" w:rsidP="00CA1AF3">
      <w:pPr>
        <w:pStyle w:val="berschrift2"/>
      </w:pPr>
      <w:bookmarkStart w:id="21" w:name="_Toc288846016"/>
      <w:r>
        <w:lastRenderedPageBreak/>
        <w:t>Regeln</w:t>
      </w:r>
      <w:bookmarkEnd w:id="21"/>
    </w:p>
    <w:p w:rsidR="00A1318C" w:rsidRDefault="000B01D3" w:rsidP="004B4E2D">
      <w:pPr>
        <w:keepNext/>
        <w:jc w:val="center"/>
      </w:pPr>
      <w:r>
        <w:rPr>
          <w:noProof/>
          <w:lang w:eastAsia="de-CH"/>
        </w:rPr>
        <w:drawing>
          <wp:inline distT="0" distB="0" distL="0" distR="0" wp14:anchorId="17585633" wp14:editId="32EF95B4">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22" w:name="_Toc288845580"/>
      <w:r>
        <w:t xml:space="preserve">Abbildung </w:t>
      </w:r>
      <w:r w:rsidR="00031D8E">
        <w:fldChar w:fldCharType="begin"/>
      </w:r>
      <w:r w:rsidR="00031D8E">
        <w:instrText xml:space="preserve"> SEQ Abbildung \* ARABIC </w:instrText>
      </w:r>
      <w:r w:rsidR="00031D8E">
        <w:fldChar w:fldCharType="separate"/>
      </w:r>
      <w:r w:rsidR="00882EFA">
        <w:rPr>
          <w:noProof/>
        </w:rPr>
        <w:t>8</w:t>
      </w:r>
      <w:r w:rsidR="00031D8E">
        <w:rPr>
          <w:noProof/>
        </w:rPr>
        <w:fldChar w:fldCharType="end"/>
      </w:r>
      <w:r>
        <w:t xml:space="preserve"> - Regeln</w:t>
      </w:r>
      <w:bookmarkEnd w:id="22"/>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3" w:name="_Toc288846017"/>
      <w:r>
        <w:t>Effizienz</w:t>
      </w:r>
      <w:bookmarkEnd w:id="23"/>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C4EF68E" wp14:editId="6C556918">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23ADB0D0" wp14:editId="5964CF0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E167F3" w:rsidRPr="005C117C" w:rsidRDefault="00E167F3" w:rsidP="00060D29">
                            <w:pPr>
                              <w:pStyle w:val="Beschriftung"/>
                              <w:rPr>
                                <w:noProof/>
                                <w:sz w:val="20"/>
                                <w:szCs w:val="20"/>
                              </w:rPr>
                            </w:pPr>
                            <w:bookmarkStart w:id="24" w:name="_Toc288845581"/>
                            <w:r>
                              <w:t xml:space="preserve">Abbildung </w:t>
                            </w:r>
                            <w:r w:rsidR="00031D8E">
                              <w:fldChar w:fldCharType="begin"/>
                            </w:r>
                            <w:r w:rsidR="00031D8E">
                              <w:instrText xml:space="preserve"> SEQ Abbildung \* ARABIC </w:instrText>
                            </w:r>
                            <w:r w:rsidR="00031D8E">
                              <w:fldChar w:fldCharType="separate"/>
                            </w:r>
                            <w:r>
                              <w:rPr>
                                <w:noProof/>
                              </w:rPr>
                              <w:t>9</w:t>
                            </w:r>
                            <w:r w:rsidR="00031D8E">
                              <w:rPr>
                                <w:noProof/>
                              </w:rPr>
                              <w:fldChar w:fldCharType="end"/>
                            </w:r>
                            <w:r>
                              <w:t xml:space="preserve"> - Effizienz</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E167F3" w:rsidRPr="005C117C" w:rsidRDefault="00E167F3" w:rsidP="00060D29">
                      <w:pPr>
                        <w:pStyle w:val="Beschriftung"/>
                        <w:rPr>
                          <w:noProof/>
                          <w:sz w:val="20"/>
                          <w:szCs w:val="20"/>
                        </w:rPr>
                      </w:pPr>
                      <w:bookmarkStart w:id="25" w:name="_Toc288845581"/>
                      <w:r>
                        <w:t xml:space="preserve">Abbildung </w:t>
                      </w:r>
                      <w:r w:rsidR="00031D8E">
                        <w:fldChar w:fldCharType="begin"/>
                      </w:r>
                      <w:r w:rsidR="00031D8E">
                        <w:instrText xml:space="preserve"> SEQ Abbildung \* ARABIC </w:instrText>
                      </w:r>
                      <w:r w:rsidR="00031D8E">
                        <w:fldChar w:fldCharType="separate"/>
                      </w:r>
                      <w:r>
                        <w:rPr>
                          <w:noProof/>
                        </w:rPr>
                        <w:t>9</w:t>
                      </w:r>
                      <w:r w:rsidR="00031D8E">
                        <w:rPr>
                          <w:noProof/>
                        </w:rPr>
                        <w:fldChar w:fldCharType="end"/>
                      </w:r>
                      <w:r>
                        <w:t xml:space="preserve"> - Effizienz</w:t>
                      </w:r>
                      <w:bookmarkEnd w:id="25"/>
                    </w:p>
                  </w:txbxContent>
                </v:textbox>
                <w10:wrap type="square"/>
              </v:shape>
            </w:pict>
          </mc:Fallback>
        </mc:AlternateContent>
      </w:r>
      <w:r w:rsidR="00E42C0D">
        <w:br w:type="page"/>
      </w:r>
    </w:p>
    <w:p w:rsidR="00E42C0D" w:rsidRDefault="000F7725" w:rsidP="008A1F7A">
      <w:pPr>
        <w:pStyle w:val="berschrift1"/>
      </w:pPr>
      <w:bookmarkStart w:id="26" w:name="_Toc288846018"/>
      <w:proofErr w:type="spellStart"/>
      <w:r>
        <w:lastRenderedPageBreak/>
        <w:t>Behaviour</w:t>
      </w:r>
      <w:proofErr w:type="spellEnd"/>
      <w:r>
        <w:t xml:space="preserve"> Pattern</w:t>
      </w:r>
      <w:bookmarkEnd w:id="26"/>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7" w:name="_Toc288846019"/>
      <w:r>
        <w:rPr>
          <w:lang w:val="en-GB"/>
        </w:rPr>
        <w:t xml:space="preserve">Interview </w:t>
      </w:r>
      <w:proofErr w:type="spellStart"/>
      <w:r>
        <w:rPr>
          <w:lang w:val="en-GB"/>
        </w:rPr>
        <w:t>Punkte</w:t>
      </w:r>
      <w:bookmarkEnd w:id="27"/>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8" w:name="_Toc288846020"/>
      <w:proofErr w:type="spellStart"/>
      <w:r>
        <w:rPr>
          <w:lang w:val="en-GB"/>
        </w:rPr>
        <w:t>Unternehmerisches</w:t>
      </w:r>
      <w:proofErr w:type="spellEnd"/>
      <w:r>
        <w:rPr>
          <w:lang w:val="en-GB"/>
        </w:rPr>
        <w:t xml:space="preserve"> </w:t>
      </w:r>
      <w:proofErr w:type="spellStart"/>
      <w:r>
        <w:rPr>
          <w:lang w:val="en-GB"/>
        </w:rPr>
        <w:t>Denken</w:t>
      </w:r>
      <w:bookmarkEnd w:id="28"/>
      <w:proofErr w:type="spellEnd"/>
    </w:p>
    <w:p w:rsidR="00B01B44" w:rsidRDefault="00902ED0" w:rsidP="00E70840">
      <w:r>
        <w:rPr>
          <w:noProof/>
          <w:lang w:eastAsia="de-CH"/>
        </w:rPr>
        <w:drawing>
          <wp:inline distT="0" distB="0" distL="0" distR="0" wp14:anchorId="0B67844F" wp14:editId="1D4B7DBA">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9" w:name="_Toc288846021"/>
      <w:r>
        <w:t>Genauigkeit Rapport/Materialliste</w:t>
      </w:r>
      <w:bookmarkEnd w:id="29"/>
    </w:p>
    <w:p w:rsidR="004B4E2D" w:rsidRDefault="004B4E2D" w:rsidP="00E70840">
      <w:r>
        <w:rPr>
          <w:noProof/>
          <w:lang w:eastAsia="de-CH"/>
        </w:rPr>
        <w:drawing>
          <wp:inline distT="0" distB="0" distL="0" distR="0" wp14:anchorId="5D20EE1E" wp14:editId="535BECEF">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30" w:name="_Toc288846022"/>
      <w:r>
        <w:t>Zuverlässigkeit Rapport/Materialliste</w:t>
      </w:r>
      <w:bookmarkEnd w:id="30"/>
    </w:p>
    <w:p w:rsidR="004B4E2D" w:rsidRDefault="004B4E2D" w:rsidP="00E70840">
      <w:r>
        <w:rPr>
          <w:noProof/>
          <w:lang w:eastAsia="de-CH"/>
        </w:rPr>
        <w:drawing>
          <wp:inline distT="0" distB="0" distL="0" distR="0" wp14:anchorId="42DC4B50" wp14:editId="18420CEA">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1" w:name="_Toc288846023"/>
      <w:r>
        <w:t>Technisches Wissen</w:t>
      </w:r>
      <w:bookmarkEnd w:id="31"/>
    </w:p>
    <w:p w:rsidR="004B4E2D" w:rsidRDefault="00902ED0" w:rsidP="00902ED0">
      <w:r>
        <w:rPr>
          <w:noProof/>
          <w:lang w:eastAsia="de-CH"/>
        </w:rPr>
        <w:drawing>
          <wp:inline distT="0" distB="0" distL="0" distR="0" wp14:anchorId="585FB494" wp14:editId="6A9F8621">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88846024"/>
      <w:r>
        <w:t>Effizienz bei Arbeit</w:t>
      </w:r>
      <w:bookmarkEnd w:id="32"/>
    </w:p>
    <w:p w:rsidR="00902ED0" w:rsidRDefault="00902ED0" w:rsidP="00902ED0">
      <w:r>
        <w:rPr>
          <w:noProof/>
          <w:lang w:eastAsia="de-CH"/>
        </w:rPr>
        <w:drawing>
          <wp:inline distT="0" distB="0" distL="0" distR="0" wp14:anchorId="04E97D34" wp14:editId="0C74E5DF">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3" w:name="_Toc288846025"/>
      <w:r>
        <w:lastRenderedPageBreak/>
        <w:t>Gesamtübersicht Aufträge</w:t>
      </w:r>
      <w:bookmarkEnd w:id="33"/>
    </w:p>
    <w:p w:rsidR="00902ED0" w:rsidRDefault="00902ED0" w:rsidP="00902ED0">
      <w:r>
        <w:rPr>
          <w:noProof/>
          <w:lang w:eastAsia="de-CH"/>
        </w:rPr>
        <w:drawing>
          <wp:inline distT="0" distB="0" distL="0" distR="0" wp14:anchorId="7BA35567" wp14:editId="441055DE">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4" w:name="_Toc288846026"/>
      <w:r>
        <w:t>Organisation</w:t>
      </w:r>
      <w:bookmarkEnd w:id="34"/>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41BAEC75" wp14:editId="3B0E10E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5" w:name="_Toc288846027"/>
      <w:r>
        <w:t>Zufriedenheit mit aktuellem System</w:t>
      </w:r>
      <w:bookmarkEnd w:id="35"/>
    </w:p>
    <w:p w:rsidR="00902ED0" w:rsidRDefault="00902ED0" w:rsidP="00243083">
      <w:r>
        <w:rPr>
          <w:noProof/>
          <w:lang w:eastAsia="de-CH"/>
        </w:rPr>
        <w:drawing>
          <wp:inline distT="0" distB="0" distL="0" distR="0" wp14:anchorId="25AC5ECB" wp14:editId="60BD4D8A">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6" w:name="_Toc288846028"/>
      <w:r>
        <w:t>Terminvereinbarung mit Kunden</w:t>
      </w:r>
      <w:bookmarkEnd w:id="36"/>
    </w:p>
    <w:p w:rsidR="00902ED0" w:rsidRDefault="00FA6300" w:rsidP="00902ED0">
      <w:r>
        <w:rPr>
          <w:noProof/>
          <w:lang w:eastAsia="de-CH"/>
        </w:rPr>
        <w:drawing>
          <wp:inline distT="0" distB="0" distL="0" distR="0" wp14:anchorId="59547F06" wp14:editId="1999E57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7" w:name="_Toc288846029"/>
      <w:r>
        <w:t>Kommunikation zwischen Mitarbeitern</w:t>
      </w:r>
      <w:bookmarkEnd w:id="37"/>
    </w:p>
    <w:p w:rsidR="00E13E60" w:rsidRDefault="00902ED0" w:rsidP="00902ED0">
      <w:r>
        <w:rPr>
          <w:noProof/>
          <w:lang w:eastAsia="de-CH"/>
        </w:rPr>
        <w:drawing>
          <wp:inline distT="0" distB="0" distL="0" distR="0" wp14:anchorId="4005E439" wp14:editId="3D112331">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8" w:name="_Toc288846030"/>
      <w:r>
        <w:lastRenderedPageBreak/>
        <w:t>Persona Linien</w:t>
      </w:r>
      <w:bookmarkEnd w:id="38"/>
    </w:p>
    <w:p w:rsidR="006230ED" w:rsidRDefault="00E13E60" w:rsidP="00412F92">
      <w:r>
        <w:rPr>
          <w:noProof/>
          <w:lang w:eastAsia="de-CH"/>
        </w:rPr>
        <w:drawing>
          <wp:inline distT="0" distB="0" distL="0" distR="0" wp14:anchorId="557FE963" wp14:editId="27296BF5">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9" w:name="_Toc288846031"/>
      <w:proofErr w:type="spellStart"/>
      <w:r>
        <w:lastRenderedPageBreak/>
        <w:t>Personas</w:t>
      </w:r>
      <w:bookmarkEnd w:id="39"/>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40" w:name="_Toc288846032"/>
      <w:r>
        <w:t>Tamara</w:t>
      </w:r>
      <w:r w:rsidR="006015CA">
        <w:t xml:space="preserve"> </w:t>
      </w:r>
      <w:r w:rsidR="006015CA" w:rsidRPr="00A64D30">
        <w:t>Tüchtig</w:t>
      </w:r>
      <w:bookmarkEnd w:id="40"/>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7B1F6C8B" wp14:editId="7F9408D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-verarbeitung und -v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2149AB"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21E1E">
              <w:t xml:space="preserve">. </w:t>
            </w:r>
            <w:r w:rsidR="00213CE4">
              <w:t>Unterbrüche können durch Familienmitglieder oder alltägliche Aufgaben wie die Führung des Haushalts</w:t>
            </w:r>
            <w:r w:rsidR="003006BC">
              <w:t xml:space="preserve"> entstehen</w:t>
            </w:r>
            <w:r w:rsidR="00213CE4">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 die unvollständige</w:t>
            </w:r>
            <w:r w:rsidR="00EE0E1F">
              <w:t>n</w:t>
            </w:r>
            <w:r w:rsidR="004D07A4">
              <w:t xml:space="preserve"> Aufträge und die dazugehörigen Rapporte/Materiallisten auszubreiten. Dadurch wird extrem viel Platz auf dem Arbeitstisch und teilweise 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4D07A4"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 wenn alle Aufträge über das Sekretariat weitergeleitet werden würden. Somit hätte sie eine klare Übersicht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 xml:space="preserve">Vorkenntnisse &amp; Lernen (Computer, </w:t>
            </w:r>
            <w:proofErr w:type="spellStart"/>
            <w:r>
              <w:t>Domaine</w:t>
            </w:r>
            <w:proofErr w:type="spellEnd"/>
            <w:r>
              <w:t>)</w:t>
            </w:r>
          </w:p>
        </w:tc>
        <w:tc>
          <w:tcPr>
            <w:tcW w:w="5560" w:type="dxa"/>
          </w:tcPr>
          <w:p w:rsidR="004D07A4" w:rsidRDefault="004D75C0" w:rsidP="006F2477">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 die für die Führung</w:t>
            </w:r>
            <w:r w:rsidR="00264D78">
              <w:t xml:space="preserve"> des Sekretariats von Nöten sind. </w:t>
            </w:r>
            <w:r w:rsidR="009D3F72">
              <w:t>Im Gegenteil dazu besitzt sie wenig Wissen üb</w:t>
            </w:r>
            <w:r w:rsidR="00FE6955">
              <w:t xml:space="preserve">er die verwendeten Materialien der Sanitäre. </w:t>
            </w:r>
            <w:r w:rsidR="00DD5EC8">
              <w:t xml:space="preserve">Da diese oft verschieden auf der Materialliste aufgeschrieben werden (oft mit umgangssprachlicher Bezeichnung anstelle des offiziellen </w:t>
            </w:r>
            <w:r w:rsidR="00DD5EC8">
              <w:lastRenderedPageBreak/>
              <w:t xml:space="preserve">Terminus). </w:t>
            </w:r>
            <w:r>
              <w:t>Tamara</w:t>
            </w:r>
            <w:r w:rsidR="006F2477">
              <w:t xml:space="preserve"> wendet daher viel Zeit auf um festzustelle</w:t>
            </w:r>
            <w:r w:rsidR="00E806FC">
              <w:t xml:space="preserve">n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4D07A4"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r w:rsidR="00667EFF">
              <w:t xml:space="preserve"> 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Pr="0086572C" w:rsidRDefault="00220B61" w:rsidP="00220B61">
      <w:pPr>
        <w:pStyle w:val="berschrift3"/>
      </w:pPr>
      <w:bookmarkStart w:id="41" w:name="_Toc288846033"/>
      <w:r>
        <w:t>Day-in-</w:t>
      </w:r>
      <w:proofErr w:type="spellStart"/>
      <w:r>
        <w:t>the</w:t>
      </w:r>
      <w:proofErr w:type="spellEnd"/>
      <w:r>
        <w:t>-Live Szenario</w:t>
      </w:r>
      <w:bookmarkEnd w:id="41"/>
    </w:p>
    <w:p w:rsidR="008B10FA" w:rsidRPr="0086572C" w:rsidRDefault="008B10FA" w:rsidP="008B10FA"/>
    <w:p w:rsidR="00220B61" w:rsidRDefault="00220B61" w:rsidP="00220B61">
      <w:pPr>
        <w:pStyle w:val="berschrift4"/>
      </w:pPr>
      <w:r>
        <w:t>Ist-Szenario 1</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AC1D70" w:rsidP="00E167F3">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AC1D70" w:rsidP="00E167F3">
            <w:pPr>
              <w:cnfStyle w:val="000000000000" w:firstRow="0" w:lastRow="0" w:firstColumn="0" w:lastColumn="0" w:oddVBand="0" w:evenVBand="0" w:oddHBand="0" w:evenHBand="0" w:firstRowFirstColumn="0" w:firstRowLastColumn="0" w:lastRowFirstColumn="0" w:lastRowLastColumn="0"/>
            </w:pP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AC1D70" w:rsidP="00E167F3">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3C34D9" w:rsidP="00E167F3">
            <w:pPr>
              <w:cnfStyle w:val="000000000000" w:firstRow="0" w:lastRow="0" w:firstColumn="0" w:lastColumn="0" w:oddVBand="0" w:evenVBand="0" w:oddHBand="0" w:evenHBand="0" w:firstRowFirstColumn="0" w:firstRowLastColumn="0" w:lastRowFirstColumn="0" w:lastRowLastColumn="0"/>
            </w:pPr>
            <w:r>
              <w:t>Erreicht oder nicht?</w:t>
            </w:r>
          </w:p>
        </w:tc>
      </w:tr>
    </w:tbl>
    <w:p w:rsidR="00220B61" w:rsidRDefault="00220B61" w:rsidP="00220B61">
      <w:pPr>
        <w:pStyle w:val="berschrift4"/>
      </w:pPr>
      <w:r>
        <w:t>Ist-Szenario 2</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r>
              <w:t>Erreicht oder nicht?</w:t>
            </w:r>
          </w:p>
        </w:tc>
      </w:tr>
    </w:tbl>
    <w:p w:rsidR="00220B61" w:rsidRDefault="00220B61" w:rsidP="00220B61">
      <w:pPr>
        <w:pStyle w:val="berschrift4"/>
      </w:pPr>
      <w:r>
        <w:t>Ist-Szenario 3</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r>
              <w:t>Erreicht oder nicht?</w:t>
            </w:r>
          </w:p>
        </w:tc>
      </w:tr>
    </w:tbl>
    <w:p w:rsidR="00AA6603" w:rsidRDefault="00AA6603" w:rsidP="00AA6603">
      <w:pPr>
        <w:rPr>
          <w:lang w:val="fr-CH"/>
        </w:rPr>
      </w:pPr>
    </w:p>
    <w:p w:rsidR="00AA6603" w:rsidRDefault="00AA6603">
      <w:pPr>
        <w:rPr>
          <w:lang w:val="fr-CH"/>
        </w:rPr>
      </w:pPr>
      <w:r>
        <w:rPr>
          <w:lang w:val="fr-CH"/>
        </w:rPr>
        <w:br w:type="page"/>
      </w:r>
    </w:p>
    <w:p w:rsidR="00835C7D" w:rsidRPr="004302EA" w:rsidRDefault="000C750A" w:rsidP="00AA6603">
      <w:pPr>
        <w:pStyle w:val="berschrift2"/>
        <w:rPr>
          <w:lang w:val="fr-CH"/>
        </w:rPr>
      </w:pPr>
      <w:bookmarkStart w:id="42" w:name="_Toc288846034"/>
      <w:r>
        <w:rPr>
          <w:lang w:val="fr-CH"/>
        </w:rPr>
        <w:lastRenderedPageBreak/>
        <w:t xml:space="preserve">Arnold </w:t>
      </w:r>
      <w:proofErr w:type="spellStart"/>
      <w:r>
        <w:rPr>
          <w:lang w:val="fr-CH"/>
        </w:rPr>
        <w:t>Arglos</w:t>
      </w:r>
      <w:bookmarkEnd w:id="42"/>
      <w:proofErr w:type="spellEnd"/>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CF1735" w:rsidP="00E167F3">
            <w:pPr>
              <w:cnfStyle w:val="000000100000" w:firstRow="0" w:lastRow="0" w:firstColumn="0" w:lastColumn="0" w:oddVBand="0" w:evenVBand="0" w:oddHBand="1" w:evenHBand="0" w:firstRowFirstColumn="0" w:firstRowLastColumn="0" w:lastRowFirstColumn="0" w:lastRowLastColumn="0"/>
            </w:pPr>
            <w:r>
              <w:t>Um trotz Telefonanrufen schnell wieder weiterarbeiten zu können, notiert sich Arnold Adresse und Problemstellung des nächsten Auftrags kurz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565CE8">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proofErr w:type="gramStart"/>
            <w:r>
              <w:t>Samstags</w:t>
            </w:r>
            <w:proofErr w:type="gramEnd"/>
            <w:r>
              <w:t xml:space="preserve"> doch ans Ausfüllen der Rapporte macht, macht er Angaben über Arbeitszeit und eingesetzte Materialien aus der Erinnerung.</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Vorkenntnisse &amp; Lernen (Computer, </w:t>
            </w:r>
            <w:proofErr w:type="spellStart"/>
            <w:r>
              <w:t>Domaine</w:t>
            </w:r>
            <w:proofErr w:type="spellEnd"/>
            <w:r>
              <w:t>)</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lastRenderedPageBreak/>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Pr="0086572C" w:rsidRDefault="00A64D30" w:rsidP="00A64D30">
      <w:pPr>
        <w:pStyle w:val="berschrift3"/>
      </w:pPr>
      <w:bookmarkStart w:id="43" w:name="_Toc288846035"/>
      <w:r>
        <w:t>Day-in-</w:t>
      </w:r>
      <w:proofErr w:type="spellStart"/>
      <w:r>
        <w:t>the</w:t>
      </w:r>
      <w:proofErr w:type="spellEnd"/>
      <w:r>
        <w:t>-Live Szenario</w:t>
      </w:r>
      <w:bookmarkEnd w:id="43"/>
    </w:p>
    <w:p w:rsidR="00A64D30" w:rsidRDefault="00A64D30" w:rsidP="00A64D30">
      <w:pPr>
        <w:pStyle w:val="berschrift4"/>
      </w:pPr>
      <w:r>
        <w:t>Ist-Szenario 1</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1236BD" w:rsidP="00A2224F">
            <w:pPr>
              <w:cnfStyle w:val="000000100000" w:firstRow="0" w:lastRow="0" w:firstColumn="0" w:lastColumn="0" w:oddVBand="0" w:evenVBand="0" w:oddHBand="1" w:evenHBand="0" w:firstRowFirstColumn="0" w:firstRowLastColumn="0" w:lastRowFirstColumn="0" w:lastRowLastColumn="0"/>
            </w:pPr>
            <w:r>
              <w:t>Heute arbeitet Arnold im Keller eines Wohnblocks. Auftrag ist, die Boiler zu entkalken.</w:t>
            </w:r>
            <w:r w:rsidR="00E167F3">
              <w:t xml:space="preserve"> Doch beim Aufschrauben und Auseinandernehmen bemerkt er, dass ein Kabel bei den Heizstäben verbrannt ist.</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Default="00E167F3" w:rsidP="00A2224F">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E167F3" w:rsidRPr="00A2224F" w:rsidRDefault="00E167F3" w:rsidP="00E167F3">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E167F3" w:rsidRDefault="00E167F3" w:rsidP="00E167F3">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0856F7" w:rsidRDefault="000856F7" w:rsidP="00E167F3">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A6603" w:rsidP="00A64D30">
      <w:pPr>
        <w:pStyle w:val="berschrift4"/>
      </w:pPr>
      <w:r>
        <w:t>Ist-Szenario: Dringender Auftrag</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E167F3" w:rsidP="00E167F3">
            <w:pPr>
              <w:cnfStyle w:val="000000100000" w:firstRow="0" w:lastRow="0" w:firstColumn="0" w:lastColumn="0" w:oddVBand="0" w:evenVBand="0" w:oddHBand="1" w:evenHBand="0" w:firstRowFirstColumn="0" w:firstRowLastColumn="0" w:lastRowFirstColumn="0" w:lastRowLastColumn="0"/>
            </w:pPr>
            <w:r>
              <w:t xml:space="preserve">Es ist kurz vor </w:t>
            </w:r>
            <w:r w:rsidR="000856F7">
              <w:t xml:space="preserve"> </w:t>
            </w:r>
            <w:r>
              <w:t xml:space="preserve">9 Uhr. Arnold ist bei der Arbeit und erhält direkt von einem Kunden einen </w:t>
            </w:r>
            <w:r w:rsidR="00A2224F">
              <w:t>Notfallanruf</w:t>
            </w:r>
            <w:r>
              <w:t xml:space="preserve">. Eine Frau </w:t>
            </w:r>
            <w:r>
              <w:lastRenderedPageBreak/>
              <w:t xml:space="preserve">benötigt seine Hilfe, in ihrer Küche ist der Wasserhahn defekt. </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lastRenderedPageBreak/>
              <w:t>Schritte</w:t>
            </w:r>
          </w:p>
        </w:tc>
        <w:tc>
          <w:tcPr>
            <w:tcW w:w="5560" w:type="dxa"/>
          </w:tcPr>
          <w:p w:rsidR="00A64D30" w:rsidRPr="00A2224F" w:rsidRDefault="00E167F3" w:rsidP="00AA6603">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w:t>
            </w:r>
            <w:r w:rsidR="000856F7">
              <w:t>e</w:t>
            </w:r>
            <w:r>
              <w:t xml:space="preserve"> Arbeit geplant</w:t>
            </w:r>
            <w:r w:rsidR="000856F7">
              <w:t>, Lavabo-Auswechslung mit fixen Stunden. S</w:t>
            </w:r>
            <w:r>
              <w:t>o v</w:t>
            </w:r>
            <w:r w:rsidR="000856F7">
              <w:t>erspricht er der Frau, um ca. 12.30</w:t>
            </w:r>
            <w:r>
              <w:t xml:space="preserve"> Uhr bei </w:t>
            </w:r>
            <w:r w:rsidR="000856F7">
              <w:t xml:space="preserve">ihr zu sein. Er hofft, dass dieser </w:t>
            </w:r>
            <w:r w:rsidR="00AA6603">
              <w:t>dringende Auftrag</w:t>
            </w:r>
            <w:r w:rsidR="000856F7">
              <w:t xml:space="preserve"> seine</w:t>
            </w:r>
            <w:r>
              <w:t xml:space="preserve"> Tagesplanung nicht zu sehr </w:t>
            </w:r>
            <w:r w:rsidR="000856F7">
              <w:t>verzögert. Auch, weil der Wohnort der Notfallkundin nicht gerade am Weg liegt.</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0856F7" w:rsidP="00E167F3">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64D30" w:rsidP="00A64D30">
      <w:pPr>
        <w:pStyle w:val="berschrift4"/>
      </w:pPr>
      <w:r>
        <w:t>Ist-Szenario</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5"/>
      <w:footerReference w:type="default" r:id="rId3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1D8E" w:rsidRDefault="00031D8E" w:rsidP="008F2373">
      <w:pPr>
        <w:spacing w:after="0"/>
      </w:pPr>
      <w:r>
        <w:separator/>
      </w:r>
    </w:p>
  </w:endnote>
  <w:endnote w:type="continuationSeparator" w:id="0">
    <w:p w:rsidR="00031D8E" w:rsidRDefault="00031D8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Fuzeile"/>
    </w:pPr>
    <w:r w:rsidRPr="00DF0721">
      <w:t>EL, HC, TD</w:t>
    </w:r>
    <w:r w:rsidRPr="00DF0721">
      <w:tab/>
    </w:r>
    <w:r>
      <w:fldChar w:fldCharType="begin"/>
    </w:r>
    <w:r>
      <w:instrText xml:space="preserve"> DATE  \@ "d. MMMM yyyy"  \* MERGEFORMAT </w:instrText>
    </w:r>
    <w:r>
      <w:fldChar w:fldCharType="separate"/>
    </w:r>
    <w:r w:rsidR="00232672">
      <w:rPr>
        <w:noProof/>
      </w:rPr>
      <w:t>25.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7E5DA0" w:rsidRPr="007E5DA0">
      <w:rPr>
        <w:b/>
        <w:noProof/>
        <w:lang w:val="de-DE"/>
      </w:rPr>
      <w:t>1</w:t>
    </w:r>
    <w:r>
      <w:rPr>
        <w:b/>
      </w:rPr>
      <w:fldChar w:fldCharType="end"/>
    </w:r>
    <w:r>
      <w:rPr>
        <w:lang w:val="de-DE"/>
      </w:rPr>
      <w:t xml:space="preserve"> von </w:t>
    </w:r>
    <w:r w:rsidR="00031D8E">
      <w:fldChar w:fldCharType="begin"/>
    </w:r>
    <w:r w:rsidR="00031D8E">
      <w:instrText>NUMPAGES  \* Arabic  \* MERGEFORMAT</w:instrText>
    </w:r>
    <w:r w:rsidR="00031D8E">
      <w:fldChar w:fldCharType="separate"/>
    </w:r>
    <w:r w:rsidR="007E5DA0" w:rsidRPr="007E5DA0">
      <w:rPr>
        <w:b/>
        <w:noProof/>
        <w:lang w:val="de-DE"/>
      </w:rPr>
      <w:t>15</w:t>
    </w:r>
    <w:r w:rsidR="00031D8E">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1D8E" w:rsidRDefault="00031D8E" w:rsidP="008F2373">
      <w:pPr>
        <w:spacing w:after="0"/>
      </w:pPr>
      <w:r>
        <w:separator/>
      </w:r>
    </w:p>
  </w:footnote>
  <w:footnote w:type="continuationSeparator" w:id="0">
    <w:p w:rsidR="00031D8E" w:rsidRDefault="00031D8E"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6478"/>
    <w:rsid w:val="00024374"/>
    <w:rsid w:val="00025CAB"/>
    <w:rsid w:val="00030969"/>
    <w:rsid w:val="00031D8E"/>
    <w:rsid w:val="00054354"/>
    <w:rsid w:val="00060D29"/>
    <w:rsid w:val="000634E0"/>
    <w:rsid w:val="00070F0D"/>
    <w:rsid w:val="000716AC"/>
    <w:rsid w:val="000856F7"/>
    <w:rsid w:val="00085A6A"/>
    <w:rsid w:val="0009027D"/>
    <w:rsid w:val="000924F1"/>
    <w:rsid w:val="0009683B"/>
    <w:rsid w:val="00097AB6"/>
    <w:rsid w:val="000A21B6"/>
    <w:rsid w:val="000A59E7"/>
    <w:rsid w:val="000B01D3"/>
    <w:rsid w:val="000B211D"/>
    <w:rsid w:val="000B3F57"/>
    <w:rsid w:val="000B658F"/>
    <w:rsid w:val="000B752A"/>
    <w:rsid w:val="000C750A"/>
    <w:rsid w:val="000E21FD"/>
    <w:rsid w:val="000E3E9C"/>
    <w:rsid w:val="000E71F7"/>
    <w:rsid w:val="000F7725"/>
    <w:rsid w:val="0010136C"/>
    <w:rsid w:val="00101986"/>
    <w:rsid w:val="001066C7"/>
    <w:rsid w:val="001109FC"/>
    <w:rsid w:val="0011365D"/>
    <w:rsid w:val="001217A3"/>
    <w:rsid w:val="00121E1E"/>
    <w:rsid w:val="001236BD"/>
    <w:rsid w:val="001263AF"/>
    <w:rsid w:val="00127342"/>
    <w:rsid w:val="001314A6"/>
    <w:rsid w:val="0013180D"/>
    <w:rsid w:val="0013598A"/>
    <w:rsid w:val="00141BC7"/>
    <w:rsid w:val="001434FC"/>
    <w:rsid w:val="00154C6D"/>
    <w:rsid w:val="00155BBC"/>
    <w:rsid w:val="00156A5E"/>
    <w:rsid w:val="00160882"/>
    <w:rsid w:val="001609C2"/>
    <w:rsid w:val="00163838"/>
    <w:rsid w:val="00163883"/>
    <w:rsid w:val="001639B8"/>
    <w:rsid w:val="00166698"/>
    <w:rsid w:val="0019016E"/>
    <w:rsid w:val="001A1FE3"/>
    <w:rsid w:val="001B75AF"/>
    <w:rsid w:val="001B779C"/>
    <w:rsid w:val="001C2D18"/>
    <w:rsid w:val="001D17F5"/>
    <w:rsid w:val="001F1125"/>
    <w:rsid w:val="001F2A8C"/>
    <w:rsid w:val="00206BD8"/>
    <w:rsid w:val="00211E44"/>
    <w:rsid w:val="00213CE4"/>
    <w:rsid w:val="002149AB"/>
    <w:rsid w:val="00216F7D"/>
    <w:rsid w:val="00220B61"/>
    <w:rsid w:val="00223137"/>
    <w:rsid w:val="00223DCB"/>
    <w:rsid w:val="00232672"/>
    <w:rsid w:val="00235E83"/>
    <w:rsid w:val="00243083"/>
    <w:rsid w:val="00252A65"/>
    <w:rsid w:val="00253D87"/>
    <w:rsid w:val="00264D78"/>
    <w:rsid w:val="0026560F"/>
    <w:rsid w:val="0028190D"/>
    <w:rsid w:val="002975B3"/>
    <w:rsid w:val="002A406A"/>
    <w:rsid w:val="002B78F6"/>
    <w:rsid w:val="002D0E36"/>
    <w:rsid w:val="002D6F1B"/>
    <w:rsid w:val="002E05E3"/>
    <w:rsid w:val="002E16A4"/>
    <w:rsid w:val="002E65A6"/>
    <w:rsid w:val="002F23FB"/>
    <w:rsid w:val="002F28DD"/>
    <w:rsid w:val="003006BC"/>
    <w:rsid w:val="00301C4B"/>
    <w:rsid w:val="00304409"/>
    <w:rsid w:val="003203F9"/>
    <w:rsid w:val="00326033"/>
    <w:rsid w:val="0033301F"/>
    <w:rsid w:val="00353578"/>
    <w:rsid w:val="00383C10"/>
    <w:rsid w:val="003928A3"/>
    <w:rsid w:val="00392A68"/>
    <w:rsid w:val="003963DE"/>
    <w:rsid w:val="003A0ADD"/>
    <w:rsid w:val="003A4730"/>
    <w:rsid w:val="003A5C55"/>
    <w:rsid w:val="003C05F0"/>
    <w:rsid w:val="003C34D9"/>
    <w:rsid w:val="003C3BB7"/>
    <w:rsid w:val="003D0B8A"/>
    <w:rsid w:val="003D0DC2"/>
    <w:rsid w:val="003D5605"/>
    <w:rsid w:val="003D5687"/>
    <w:rsid w:val="003E40FB"/>
    <w:rsid w:val="003E72C0"/>
    <w:rsid w:val="00403B58"/>
    <w:rsid w:val="00412F92"/>
    <w:rsid w:val="004260B2"/>
    <w:rsid w:val="004263DE"/>
    <w:rsid w:val="004302EA"/>
    <w:rsid w:val="0044597F"/>
    <w:rsid w:val="00446AD7"/>
    <w:rsid w:val="0045107E"/>
    <w:rsid w:val="004569EF"/>
    <w:rsid w:val="00456D1F"/>
    <w:rsid w:val="00464BC5"/>
    <w:rsid w:val="0047431E"/>
    <w:rsid w:val="00483F92"/>
    <w:rsid w:val="0048746F"/>
    <w:rsid w:val="004978A4"/>
    <w:rsid w:val="004A2884"/>
    <w:rsid w:val="004A3145"/>
    <w:rsid w:val="004A33B5"/>
    <w:rsid w:val="004A586C"/>
    <w:rsid w:val="004A6CAA"/>
    <w:rsid w:val="004B36A6"/>
    <w:rsid w:val="004B4E2D"/>
    <w:rsid w:val="004D07A4"/>
    <w:rsid w:val="004D75C0"/>
    <w:rsid w:val="004E248A"/>
    <w:rsid w:val="004E2553"/>
    <w:rsid w:val="004E3C38"/>
    <w:rsid w:val="004E6AA0"/>
    <w:rsid w:val="00505848"/>
    <w:rsid w:val="005159CF"/>
    <w:rsid w:val="00524925"/>
    <w:rsid w:val="00532E6C"/>
    <w:rsid w:val="00535785"/>
    <w:rsid w:val="005362C5"/>
    <w:rsid w:val="00544F65"/>
    <w:rsid w:val="00553256"/>
    <w:rsid w:val="0055676A"/>
    <w:rsid w:val="00565CE8"/>
    <w:rsid w:val="00570A8F"/>
    <w:rsid w:val="00571759"/>
    <w:rsid w:val="0057433D"/>
    <w:rsid w:val="00574771"/>
    <w:rsid w:val="005A0E85"/>
    <w:rsid w:val="005A26C9"/>
    <w:rsid w:val="005A67E3"/>
    <w:rsid w:val="005B081C"/>
    <w:rsid w:val="005B5F94"/>
    <w:rsid w:val="005B5FBC"/>
    <w:rsid w:val="005B6059"/>
    <w:rsid w:val="005C119F"/>
    <w:rsid w:val="005C1ECA"/>
    <w:rsid w:val="005C485E"/>
    <w:rsid w:val="005C68A1"/>
    <w:rsid w:val="005D1D46"/>
    <w:rsid w:val="005E6C04"/>
    <w:rsid w:val="005F0B6E"/>
    <w:rsid w:val="005F1292"/>
    <w:rsid w:val="005F7467"/>
    <w:rsid w:val="006015CA"/>
    <w:rsid w:val="00607CF2"/>
    <w:rsid w:val="0061301E"/>
    <w:rsid w:val="006156A4"/>
    <w:rsid w:val="00621112"/>
    <w:rsid w:val="006230ED"/>
    <w:rsid w:val="00630A48"/>
    <w:rsid w:val="006348D0"/>
    <w:rsid w:val="00651384"/>
    <w:rsid w:val="00652242"/>
    <w:rsid w:val="006552C1"/>
    <w:rsid w:val="00667BF5"/>
    <w:rsid w:val="00667EFF"/>
    <w:rsid w:val="0068541C"/>
    <w:rsid w:val="00685A9E"/>
    <w:rsid w:val="00687DF5"/>
    <w:rsid w:val="006939B6"/>
    <w:rsid w:val="0069446F"/>
    <w:rsid w:val="00695F14"/>
    <w:rsid w:val="006C3D10"/>
    <w:rsid w:val="006C6507"/>
    <w:rsid w:val="006C75AE"/>
    <w:rsid w:val="006D633F"/>
    <w:rsid w:val="006E6B21"/>
    <w:rsid w:val="006E7952"/>
    <w:rsid w:val="006F2255"/>
    <w:rsid w:val="006F2477"/>
    <w:rsid w:val="006F72A6"/>
    <w:rsid w:val="00700FFC"/>
    <w:rsid w:val="007010F0"/>
    <w:rsid w:val="00706755"/>
    <w:rsid w:val="00722836"/>
    <w:rsid w:val="007259A6"/>
    <w:rsid w:val="00743446"/>
    <w:rsid w:val="0075029B"/>
    <w:rsid w:val="007537D1"/>
    <w:rsid w:val="00757FBC"/>
    <w:rsid w:val="00765F67"/>
    <w:rsid w:val="007663A7"/>
    <w:rsid w:val="00766A65"/>
    <w:rsid w:val="00770EB4"/>
    <w:rsid w:val="00775765"/>
    <w:rsid w:val="00780831"/>
    <w:rsid w:val="00786962"/>
    <w:rsid w:val="0079139A"/>
    <w:rsid w:val="007A158A"/>
    <w:rsid w:val="007A1FAE"/>
    <w:rsid w:val="007A2394"/>
    <w:rsid w:val="007A2641"/>
    <w:rsid w:val="007B2F55"/>
    <w:rsid w:val="007B442E"/>
    <w:rsid w:val="007C3C49"/>
    <w:rsid w:val="007D405F"/>
    <w:rsid w:val="007D7BDB"/>
    <w:rsid w:val="007D7D1D"/>
    <w:rsid w:val="007E5DA0"/>
    <w:rsid w:val="00806703"/>
    <w:rsid w:val="00810AFB"/>
    <w:rsid w:val="008137B8"/>
    <w:rsid w:val="00830B7B"/>
    <w:rsid w:val="00835C7D"/>
    <w:rsid w:val="00836B77"/>
    <w:rsid w:val="00843501"/>
    <w:rsid w:val="008620BA"/>
    <w:rsid w:val="00863385"/>
    <w:rsid w:val="0086572C"/>
    <w:rsid w:val="00865842"/>
    <w:rsid w:val="00870990"/>
    <w:rsid w:val="00870C31"/>
    <w:rsid w:val="008722E3"/>
    <w:rsid w:val="00873452"/>
    <w:rsid w:val="00881F74"/>
    <w:rsid w:val="00882EFA"/>
    <w:rsid w:val="00887085"/>
    <w:rsid w:val="00895F13"/>
    <w:rsid w:val="008961F0"/>
    <w:rsid w:val="008A1F7A"/>
    <w:rsid w:val="008A4E18"/>
    <w:rsid w:val="008A58FC"/>
    <w:rsid w:val="008B10FA"/>
    <w:rsid w:val="008B1E9C"/>
    <w:rsid w:val="008B2908"/>
    <w:rsid w:val="008B540E"/>
    <w:rsid w:val="008B5B75"/>
    <w:rsid w:val="008B7CD3"/>
    <w:rsid w:val="008C238C"/>
    <w:rsid w:val="008C4809"/>
    <w:rsid w:val="008C54BF"/>
    <w:rsid w:val="008C58F0"/>
    <w:rsid w:val="008D07A5"/>
    <w:rsid w:val="008E328B"/>
    <w:rsid w:val="008E4B3E"/>
    <w:rsid w:val="008E79BE"/>
    <w:rsid w:val="008F1785"/>
    <w:rsid w:val="008F2373"/>
    <w:rsid w:val="008F5A0F"/>
    <w:rsid w:val="00901120"/>
    <w:rsid w:val="00902ED0"/>
    <w:rsid w:val="009030F0"/>
    <w:rsid w:val="00910AF9"/>
    <w:rsid w:val="00910EC5"/>
    <w:rsid w:val="00915411"/>
    <w:rsid w:val="00916E0B"/>
    <w:rsid w:val="0092696F"/>
    <w:rsid w:val="00927181"/>
    <w:rsid w:val="009373E1"/>
    <w:rsid w:val="00943460"/>
    <w:rsid w:val="009445BB"/>
    <w:rsid w:val="00952B86"/>
    <w:rsid w:val="00955D7D"/>
    <w:rsid w:val="00961346"/>
    <w:rsid w:val="00964872"/>
    <w:rsid w:val="009731A1"/>
    <w:rsid w:val="00982C51"/>
    <w:rsid w:val="009879A6"/>
    <w:rsid w:val="0099391A"/>
    <w:rsid w:val="009A2552"/>
    <w:rsid w:val="009B3F93"/>
    <w:rsid w:val="009C3F78"/>
    <w:rsid w:val="009D3F72"/>
    <w:rsid w:val="009E22F3"/>
    <w:rsid w:val="009E7B6A"/>
    <w:rsid w:val="009F579D"/>
    <w:rsid w:val="009F79B8"/>
    <w:rsid w:val="00A026C1"/>
    <w:rsid w:val="00A06B4F"/>
    <w:rsid w:val="00A10C46"/>
    <w:rsid w:val="00A12AAE"/>
    <w:rsid w:val="00A1318C"/>
    <w:rsid w:val="00A2224F"/>
    <w:rsid w:val="00A301C2"/>
    <w:rsid w:val="00A367E8"/>
    <w:rsid w:val="00A40682"/>
    <w:rsid w:val="00A53880"/>
    <w:rsid w:val="00A5506B"/>
    <w:rsid w:val="00A55B69"/>
    <w:rsid w:val="00A611DF"/>
    <w:rsid w:val="00A64D30"/>
    <w:rsid w:val="00A67326"/>
    <w:rsid w:val="00A700B2"/>
    <w:rsid w:val="00A70F34"/>
    <w:rsid w:val="00A82BC4"/>
    <w:rsid w:val="00A94783"/>
    <w:rsid w:val="00A951A8"/>
    <w:rsid w:val="00AA0107"/>
    <w:rsid w:val="00AA6603"/>
    <w:rsid w:val="00AA6E56"/>
    <w:rsid w:val="00AB51D5"/>
    <w:rsid w:val="00AC1D70"/>
    <w:rsid w:val="00AC1E92"/>
    <w:rsid w:val="00AC40CC"/>
    <w:rsid w:val="00AD0F56"/>
    <w:rsid w:val="00AE119D"/>
    <w:rsid w:val="00AE3C66"/>
    <w:rsid w:val="00AF03C3"/>
    <w:rsid w:val="00AF109B"/>
    <w:rsid w:val="00AF2D0F"/>
    <w:rsid w:val="00AF4AE0"/>
    <w:rsid w:val="00B0134F"/>
    <w:rsid w:val="00B01B44"/>
    <w:rsid w:val="00B0366D"/>
    <w:rsid w:val="00B038C9"/>
    <w:rsid w:val="00B10239"/>
    <w:rsid w:val="00B114F1"/>
    <w:rsid w:val="00B12D2B"/>
    <w:rsid w:val="00B1324E"/>
    <w:rsid w:val="00B34106"/>
    <w:rsid w:val="00B36E18"/>
    <w:rsid w:val="00B46EB0"/>
    <w:rsid w:val="00B50DC1"/>
    <w:rsid w:val="00B52C4D"/>
    <w:rsid w:val="00B55B60"/>
    <w:rsid w:val="00B56025"/>
    <w:rsid w:val="00B572CF"/>
    <w:rsid w:val="00B64607"/>
    <w:rsid w:val="00B647EF"/>
    <w:rsid w:val="00B712B5"/>
    <w:rsid w:val="00B72688"/>
    <w:rsid w:val="00B74AD6"/>
    <w:rsid w:val="00B83B45"/>
    <w:rsid w:val="00B86CD3"/>
    <w:rsid w:val="00B87B2A"/>
    <w:rsid w:val="00B87F48"/>
    <w:rsid w:val="00B964BF"/>
    <w:rsid w:val="00BB1425"/>
    <w:rsid w:val="00BB64B0"/>
    <w:rsid w:val="00BC0048"/>
    <w:rsid w:val="00BC3950"/>
    <w:rsid w:val="00BD2C4F"/>
    <w:rsid w:val="00BE266B"/>
    <w:rsid w:val="00BE6DFC"/>
    <w:rsid w:val="00BF157D"/>
    <w:rsid w:val="00BF2E75"/>
    <w:rsid w:val="00BF320E"/>
    <w:rsid w:val="00BF7A3E"/>
    <w:rsid w:val="00C02102"/>
    <w:rsid w:val="00C029CF"/>
    <w:rsid w:val="00C07C93"/>
    <w:rsid w:val="00C11148"/>
    <w:rsid w:val="00C14F5B"/>
    <w:rsid w:val="00C15DEA"/>
    <w:rsid w:val="00C22202"/>
    <w:rsid w:val="00C26F83"/>
    <w:rsid w:val="00C3352D"/>
    <w:rsid w:val="00C359A8"/>
    <w:rsid w:val="00C45C8D"/>
    <w:rsid w:val="00C47BE9"/>
    <w:rsid w:val="00C51361"/>
    <w:rsid w:val="00C629ED"/>
    <w:rsid w:val="00C703E2"/>
    <w:rsid w:val="00C73FD2"/>
    <w:rsid w:val="00C74BF5"/>
    <w:rsid w:val="00C76C93"/>
    <w:rsid w:val="00C771CA"/>
    <w:rsid w:val="00C819EF"/>
    <w:rsid w:val="00C84258"/>
    <w:rsid w:val="00C85D28"/>
    <w:rsid w:val="00C9533A"/>
    <w:rsid w:val="00CA1AF3"/>
    <w:rsid w:val="00CA4B8C"/>
    <w:rsid w:val="00CA6E3F"/>
    <w:rsid w:val="00CB0412"/>
    <w:rsid w:val="00CB1FAD"/>
    <w:rsid w:val="00CB5E88"/>
    <w:rsid w:val="00CB5F11"/>
    <w:rsid w:val="00CC24E1"/>
    <w:rsid w:val="00CD42C7"/>
    <w:rsid w:val="00CD764A"/>
    <w:rsid w:val="00CE1E11"/>
    <w:rsid w:val="00CE484B"/>
    <w:rsid w:val="00CE5107"/>
    <w:rsid w:val="00CE533D"/>
    <w:rsid w:val="00CE7F59"/>
    <w:rsid w:val="00CF1735"/>
    <w:rsid w:val="00D03DF1"/>
    <w:rsid w:val="00D258FD"/>
    <w:rsid w:val="00D26638"/>
    <w:rsid w:val="00D43C58"/>
    <w:rsid w:val="00D532F0"/>
    <w:rsid w:val="00D553E4"/>
    <w:rsid w:val="00D60573"/>
    <w:rsid w:val="00D67E1B"/>
    <w:rsid w:val="00D73EA7"/>
    <w:rsid w:val="00D81B8C"/>
    <w:rsid w:val="00D8368F"/>
    <w:rsid w:val="00D870FE"/>
    <w:rsid w:val="00D95935"/>
    <w:rsid w:val="00DA42E8"/>
    <w:rsid w:val="00DA5849"/>
    <w:rsid w:val="00DC4902"/>
    <w:rsid w:val="00DD05CC"/>
    <w:rsid w:val="00DD5EC8"/>
    <w:rsid w:val="00DE3D70"/>
    <w:rsid w:val="00DF06C1"/>
    <w:rsid w:val="00DF0721"/>
    <w:rsid w:val="00DF1ED7"/>
    <w:rsid w:val="00DF6FD7"/>
    <w:rsid w:val="00E0412E"/>
    <w:rsid w:val="00E12864"/>
    <w:rsid w:val="00E13BEF"/>
    <w:rsid w:val="00E13E60"/>
    <w:rsid w:val="00E167F3"/>
    <w:rsid w:val="00E20CB6"/>
    <w:rsid w:val="00E22264"/>
    <w:rsid w:val="00E407D8"/>
    <w:rsid w:val="00E41A6F"/>
    <w:rsid w:val="00E42C0D"/>
    <w:rsid w:val="00E50090"/>
    <w:rsid w:val="00E6138D"/>
    <w:rsid w:val="00E63CEE"/>
    <w:rsid w:val="00E67D29"/>
    <w:rsid w:val="00E70840"/>
    <w:rsid w:val="00E711E0"/>
    <w:rsid w:val="00E8050E"/>
    <w:rsid w:val="00E806FC"/>
    <w:rsid w:val="00E84110"/>
    <w:rsid w:val="00E84ADD"/>
    <w:rsid w:val="00E860CF"/>
    <w:rsid w:val="00E87169"/>
    <w:rsid w:val="00E9104C"/>
    <w:rsid w:val="00E9111B"/>
    <w:rsid w:val="00E95507"/>
    <w:rsid w:val="00EA5FA7"/>
    <w:rsid w:val="00EB1F09"/>
    <w:rsid w:val="00EB7C14"/>
    <w:rsid w:val="00EC1269"/>
    <w:rsid w:val="00ED124F"/>
    <w:rsid w:val="00EE0898"/>
    <w:rsid w:val="00EE0E1F"/>
    <w:rsid w:val="00EE2AB1"/>
    <w:rsid w:val="00EF0A23"/>
    <w:rsid w:val="00EF5214"/>
    <w:rsid w:val="00F007DF"/>
    <w:rsid w:val="00F2533A"/>
    <w:rsid w:val="00F3070B"/>
    <w:rsid w:val="00F42E13"/>
    <w:rsid w:val="00F433D5"/>
    <w:rsid w:val="00F50658"/>
    <w:rsid w:val="00F55969"/>
    <w:rsid w:val="00F559D6"/>
    <w:rsid w:val="00F7507C"/>
    <w:rsid w:val="00F767A8"/>
    <w:rsid w:val="00F82BB8"/>
    <w:rsid w:val="00F83C63"/>
    <w:rsid w:val="00F9181E"/>
    <w:rsid w:val="00F932D6"/>
    <w:rsid w:val="00FA6300"/>
    <w:rsid w:val="00FA79BC"/>
    <w:rsid w:val="00FD4011"/>
    <w:rsid w:val="00FD56A7"/>
    <w:rsid w:val="00FE6955"/>
    <w:rsid w:val="00FF13FD"/>
    <w:rsid w:val="00FF257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55CB3-9BC8-42DE-ACC0-EABB00E2A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2466</Words>
  <Characters>15537</Characters>
  <Application>Microsoft Office Word</Application>
  <DocSecurity>0</DocSecurity>
  <Lines>129</Lines>
  <Paragraphs>35</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17968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Delia</cp:lastModifiedBy>
  <cp:revision>362</cp:revision>
  <cp:lastPrinted>2011-03-12T13:59:00Z</cp:lastPrinted>
  <dcterms:created xsi:type="dcterms:W3CDTF">2011-03-04T23:11:00Z</dcterms:created>
  <dcterms:modified xsi:type="dcterms:W3CDTF">2011-03-25T18:51:00Z</dcterms:modified>
</cp:coreProperties>
</file>
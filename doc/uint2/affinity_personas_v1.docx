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927569906"/>
        <w:docPartObj>
          <w:docPartGallery w:val="Cover Pages"/>
          <w:docPartUnique/>
        </w:docPartObj>
      </w:sdtPr>
      <w:sdtEndPr>
        <w:rPr>
          <w:b/>
          <w:bCs/>
        </w:rPr>
      </w:sdtEndPr>
      <w:sdtContent>
        <w:p w:rsidR="008E328B" w:rsidRDefault="008E328B"/>
        <w:p w:rsidR="008E328B" w:rsidRDefault="008E328B"/>
        <w:tbl>
          <w:tblPr>
            <w:tblpPr w:leftFromText="187" w:rightFromText="187" w:horzAnchor="margin" w:tblpXSpec="center" w:tblpYSpec="bottom"/>
            <w:tblW w:w="4000" w:type="pct"/>
            <w:tblLook w:val="04A0" w:firstRow="1" w:lastRow="0" w:firstColumn="1" w:lastColumn="0" w:noHBand="0" w:noVBand="1"/>
          </w:tblPr>
          <w:tblGrid>
            <w:gridCol w:w="7442"/>
          </w:tblGrid>
          <w:tr w:rsidR="008E328B">
            <w:tc>
              <w:tcPr>
                <w:tcW w:w="7672" w:type="dxa"/>
                <w:tcMar>
                  <w:top w:w="216" w:type="dxa"/>
                  <w:left w:w="115" w:type="dxa"/>
                  <w:bottom w:w="216" w:type="dxa"/>
                  <w:right w:w="115" w:type="dxa"/>
                </w:tcMar>
              </w:tcPr>
              <w:p w:rsidR="001F2A8C" w:rsidRDefault="001F2A8C" w:rsidP="001F2A8C">
                <w:pPr>
                  <w:pStyle w:val="KeinLeerraum"/>
                  <w:rPr>
                    <w:color w:val="4F81BD" w:themeColor="accent1"/>
                  </w:rPr>
                </w:pPr>
              </w:p>
              <w:p w:rsidR="008E328B" w:rsidRDefault="00DF1ED7">
                <w:pPr>
                  <w:pStyle w:val="KeinLeerraum"/>
                  <w:rPr>
                    <w:color w:val="4F81BD" w:themeColor="accent1"/>
                  </w:rPr>
                </w:pPr>
                <w:r>
                  <w:rPr>
                    <w:color w:val="4F81BD" w:themeColor="accent1"/>
                  </w:rPr>
                  <w:t>Elmer Lukas, Heidt Christina, Treichler Delia</w:t>
                </w:r>
              </w:p>
              <w:p w:rsidR="008E328B" w:rsidRDefault="00AF4AE0">
                <w:pPr>
                  <w:pStyle w:val="KeinLeerraum"/>
                  <w:rPr>
                    <w:color w:val="4F81BD" w:themeColor="accent1"/>
                  </w:rPr>
                </w:pPr>
                <w:r>
                  <w:rPr>
                    <w:color w:val="4F81BD" w:themeColor="accent1"/>
                  </w:rPr>
                  <w:fldChar w:fldCharType="begin"/>
                </w:r>
                <w:r w:rsidR="00E13BEF">
                  <w:rPr>
                    <w:color w:val="4F81BD" w:themeColor="accent1"/>
                  </w:rPr>
                  <w:instrText xml:space="preserve"> DATE  \@ "d. MMMM yyyy"  \* MERGEFORMAT </w:instrText>
                </w:r>
                <w:r>
                  <w:rPr>
                    <w:color w:val="4F81BD" w:themeColor="accent1"/>
                  </w:rPr>
                  <w:fldChar w:fldCharType="separate"/>
                </w:r>
                <w:r w:rsidR="006230ED">
                  <w:rPr>
                    <w:noProof/>
                    <w:color w:val="4F81BD" w:themeColor="accent1"/>
                  </w:rPr>
                  <w:t>25. März 2011</w:t>
                </w:r>
                <w:r>
                  <w:rPr>
                    <w:color w:val="4F81BD" w:themeColor="accent1"/>
                  </w:rPr>
                  <w:fldChar w:fldCharType="end"/>
                </w:r>
              </w:p>
              <w:p w:rsidR="008E328B" w:rsidRDefault="008E328B">
                <w:pPr>
                  <w:pStyle w:val="KeinLeerraum"/>
                  <w:rPr>
                    <w:color w:val="4F81BD" w:themeColor="accent1"/>
                  </w:rPr>
                </w:pPr>
              </w:p>
            </w:tc>
          </w:tr>
        </w:tbl>
        <w:p w:rsidR="008E328B" w:rsidRDefault="008E328B"/>
        <w:tbl>
          <w:tblPr>
            <w:tblpPr w:leftFromText="187" w:rightFromText="187" w:vertAnchor="page" w:horzAnchor="margin" w:tblpXSpec="center" w:tblpY="9001"/>
            <w:tblW w:w="4000" w:type="pct"/>
            <w:tblBorders>
              <w:left w:val="single" w:sz="18" w:space="0" w:color="4F81BD" w:themeColor="accent1"/>
            </w:tblBorders>
            <w:tblLook w:val="04A0" w:firstRow="1" w:lastRow="0" w:firstColumn="1" w:lastColumn="0" w:noHBand="0" w:noVBand="1"/>
          </w:tblPr>
          <w:tblGrid>
            <w:gridCol w:w="7442"/>
          </w:tblGrid>
          <w:tr w:rsidR="00C9533A" w:rsidTr="00C9533A">
            <w:tc>
              <w:tcPr>
                <w:tcW w:w="7442" w:type="dxa"/>
                <w:tcMar>
                  <w:top w:w="216" w:type="dxa"/>
                  <w:left w:w="115" w:type="dxa"/>
                  <w:bottom w:w="216" w:type="dxa"/>
                  <w:right w:w="115" w:type="dxa"/>
                </w:tcMar>
              </w:tcPr>
              <w:p w:rsidR="00C9533A" w:rsidRDefault="003D5605" w:rsidP="00C9533A">
                <w:pPr>
                  <w:pStyle w:val="KeinLeerraum"/>
                  <w:rPr>
                    <w:rFonts w:asciiTheme="majorHAnsi" w:eastAsiaTheme="majorEastAsia" w:hAnsiTheme="majorHAnsi" w:cstheme="majorBidi"/>
                    <w:sz w:val="44"/>
                    <w:szCs w:val="44"/>
                  </w:rPr>
                </w:pPr>
                <w:sdt>
                  <w:sdtPr>
                    <w:rPr>
                      <w:rFonts w:asciiTheme="majorHAnsi" w:eastAsiaTheme="majorEastAsia" w:hAnsiTheme="majorHAnsi" w:cstheme="majorBidi"/>
                      <w:sz w:val="44"/>
                      <w:szCs w:val="44"/>
                    </w:rPr>
                    <w:alias w:val="Firma"/>
                    <w:id w:val="13406915"/>
                    <w:dataBinding w:prefixMappings="xmlns:ns0='http://schemas.openxmlformats.org/officeDocument/2006/extended-properties'" w:xpath="/ns0:Properties[1]/ns0:Company[1]" w:storeItemID="{6668398D-A668-4E3E-A5EB-62B293D839F1}"/>
                    <w:text/>
                  </w:sdtPr>
                  <w:sdtEndPr/>
                  <w:sdtContent>
                    <w:r w:rsidR="00DF1ED7">
                      <w:rPr>
                        <w:rFonts w:asciiTheme="majorHAnsi" w:eastAsiaTheme="majorEastAsia" w:hAnsiTheme="majorHAnsi" w:cstheme="majorBidi"/>
                        <w:sz w:val="44"/>
                        <w:szCs w:val="44"/>
                      </w:rPr>
                      <w:t>User Interfaces 2</w:t>
                    </w:r>
                  </w:sdtContent>
                </w:sdt>
              </w:p>
              <w:p w:rsidR="00DF1ED7" w:rsidRDefault="00DC4902" w:rsidP="00C9533A">
                <w:pPr>
                  <w:pStyle w:val="KeinLeerraum"/>
                  <w:rPr>
                    <w:rFonts w:asciiTheme="majorHAnsi" w:eastAsiaTheme="majorEastAsia" w:hAnsiTheme="majorHAnsi" w:cstheme="majorBidi"/>
                  </w:rPr>
                </w:pPr>
                <w:r>
                  <w:rPr>
                    <w:rFonts w:asciiTheme="majorHAnsi" w:eastAsiaTheme="majorEastAsia" w:hAnsiTheme="majorHAnsi" w:cstheme="majorBidi"/>
                    <w:sz w:val="44"/>
                    <w:szCs w:val="44"/>
                  </w:rPr>
                  <w:t>SE2 Projekt MRT</w:t>
                </w:r>
              </w:p>
            </w:tc>
          </w:tr>
          <w:tr w:rsidR="00C9533A" w:rsidTr="00C9533A">
            <w:tc>
              <w:tcPr>
                <w:tcW w:w="744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EndPr/>
                <w:sdtContent>
                  <w:p w:rsidR="00C9533A" w:rsidRDefault="00770EB4" w:rsidP="00770EB4">
                    <w:pPr>
                      <w:pStyle w:val="KeinLeerraum"/>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Affinity &amp;</w:t>
                    </w:r>
                    <w:r w:rsidR="000B211D">
                      <w:rPr>
                        <w:rFonts w:asciiTheme="majorHAnsi" w:eastAsiaTheme="majorEastAsia" w:hAnsiTheme="majorHAnsi" w:cstheme="majorBidi"/>
                        <w:color w:val="4F81BD" w:themeColor="accent1"/>
                        <w:sz w:val="80"/>
                        <w:szCs w:val="80"/>
                      </w:rPr>
                      <w:t xml:space="preserve"> Persona</w:t>
                    </w:r>
                    <w:r>
                      <w:rPr>
                        <w:rFonts w:asciiTheme="majorHAnsi" w:eastAsiaTheme="majorEastAsia" w:hAnsiTheme="majorHAnsi" w:cstheme="majorBidi"/>
                        <w:color w:val="4F81BD" w:themeColor="accent1"/>
                        <w:sz w:val="80"/>
                        <w:szCs w:val="80"/>
                      </w:rPr>
                      <w:t>s</w:t>
                    </w:r>
                  </w:p>
                </w:sdtContent>
              </w:sdt>
            </w:tc>
          </w:tr>
        </w:tbl>
        <w:p w:rsidR="008E328B" w:rsidRDefault="00BB1425">
          <w:r>
            <w:rPr>
              <w:b/>
              <w:bCs/>
              <w:noProof/>
              <w:lang w:eastAsia="de-CH"/>
            </w:rPr>
            <w:drawing>
              <wp:anchor distT="0" distB="0" distL="114300" distR="114300" simplePos="0" relativeHeight="251658240" behindDoc="1" locked="0" layoutInCell="1" allowOverlap="1" wp14:anchorId="4A748180" wp14:editId="7298DBE5">
                <wp:simplePos x="0" y="0"/>
                <wp:positionH relativeFrom="column">
                  <wp:posOffset>357505</wp:posOffset>
                </wp:positionH>
                <wp:positionV relativeFrom="paragraph">
                  <wp:posOffset>1188085</wp:posOffset>
                </wp:positionV>
                <wp:extent cx="4705350" cy="1844675"/>
                <wp:effectExtent l="0" t="0" r="0" b="3175"/>
                <wp:wrapThrough wrapText="bothSides">
                  <wp:wrapPolygon edited="0">
                    <wp:start x="0" y="0"/>
                    <wp:lineTo x="0" y="21414"/>
                    <wp:lineTo x="21513" y="21414"/>
                    <wp:lineTo x="21513" y="0"/>
                    <wp:lineTo x="0" y="0"/>
                  </wp:wrapPolygon>
                </wp:wrapThrough>
                <wp:docPr id="2" name="Grafik 2" descr="C:\Users\Christina\HSR\4. Semester\Software-Engineering 2 - Projekt\MRT\doc\media\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C:\Users\Christina\HSR\4. Semester\Software-Engineering 2 - Projekt\MRT\doc\media\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05350" cy="1844675"/>
                        </a:xfrm>
                        <a:prstGeom prst="rect">
                          <a:avLst/>
                        </a:prstGeom>
                        <a:noFill/>
                        <a:ln>
                          <a:noFill/>
                        </a:ln>
                      </pic:spPr>
                    </pic:pic>
                  </a:graphicData>
                </a:graphic>
              </wp:anchor>
            </w:drawing>
          </w:r>
          <w:r w:rsidR="008E328B">
            <w:rPr>
              <w:b/>
              <w:bCs/>
            </w:rPr>
            <w:br w:type="page"/>
          </w:r>
        </w:p>
      </w:sdtContent>
    </w:sdt>
    <w:p w:rsidR="00A53880" w:rsidRDefault="00B56025" w:rsidP="00E711E0">
      <w:pPr>
        <w:pStyle w:val="berschrift1"/>
      </w:pPr>
      <w:bookmarkStart w:id="0" w:name="_Toc287047320"/>
      <w:bookmarkStart w:id="1" w:name="_Toc288835969"/>
      <w:r>
        <w:lastRenderedPageBreak/>
        <w:t>Inhaltsverzeichnis</w:t>
      </w:r>
      <w:bookmarkEnd w:id="0"/>
      <w:bookmarkEnd w:id="1"/>
    </w:p>
    <w:sdt>
      <w:sdtPr>
        <w:rPr>
          <w:b w:val="0"/>
          <w:lang w:val="de-DE"/>
        </w:rPr>
        <w:id w:val="380598614"/>
        <w:docPartObj>
          <w:docPartGallery w:val="Table of Contents"/>
          <w:docPartUnique/>
        </w:docPartObj>
      </w:sdtPr>
      <w:sdtEndPr>
        <w:rPr>
          <w:bCs/>
        </w:rPr>
      </w:sdtEndPr>
      <w:sdtContent>
        <w:p w:rsidR="005C485E" w:rsidRDefault="00AF4AE0">
          <w:pPr>
            <w:pStyle w:val="Verzeichnis1"/>
            <w:tabs>
              <w:tab w:val="left" w:pos="440"/>
              <w:tab w:val="right" w:leader="dot" w:pos="9062"/>
            </w:tabs>
            <w:rPr>
              <w:b w:val="0"/>
              <w:noProof/>
              <w:sz w:val="22"/>
              <w:szCs w:val="22"/>
              <w:lang w:eastAsia="de-CH"/>
            </w:rPr>
          </w:pPr>
          <w:r>
            <w:rPr>
              <w:b w:val="0"/>
            </w:rPr>
            <w:fldChar w:fldCharType="begin"/>
          </w:r>
          <w:r w:rsidR="00A06B4F">
            <w:instrText xml:space="preserve"> TOC \o "1-3" \h \z \u </w:instrText>
          </w:r>
          <w:r>
            <w:rPr>
              <w:b w:val="0"/>
            </w:rPr>
            <w:fldChar w:fldCharType="separate"/>
          </w:r>
          <w:hyperlink w:anchor="_Toc288835969" w:history="1">
            <w:r w:rsidR="005C485E" w:rsidRPr="006B2F12">
              <w:rPr>
                <w:rStyle w:val="Hyperlink"/>
                <w:noProof/>
              </w:rPr>
              <w:t>1</w:t>
            </w:r>
            <w:r w:rsidR="005C485E">
              <w:rPr>
                <w:b w:val="0"/>
                <w:noProof/>
                <w:sz w:val="22"/>
                <w:szCs w:val="22"/>
                <w:lang w:eastAsia="de-CH"/>
              </w:rPr>
              <w:tab/>
            </w:r>
            <w:r w:rsidR="005C485E" w:rsidRPr="006B2F12">
              <w:rPr>
                <w:rStyle w:val="Hyperlink"/>
                <w:noProof/>
              </w:rPr>
              <w:t>Inhaltsverzeichnis</w:t>
            </w:r>
            <w:r w:rsidR="005C485E">
              <w:rPr>
                <w:noProof/>
                <w:webHidden/>
              </w:rPr>
              <w:tab/>
            </w:r>
            <w:r w:rsidR="005C485E">
              <w:rPr>
                <w:noProof/>
                <w:webHidden/>
              </w:rPr>
              <w:fldChar w:fldCharType="begin"/>
            </w:r>
            <w:r w:rsidR="005C485E">
              <w:rPr>
                <w:noProof/>
                <w:webHidden/>
              </w:rPr>
              <w:instrText xml:space="preserve"> PAGEREF _Toc288835969 \h </w:instrText>
            </w:r>
            <w:r w:rsidR="005C485E">
              <w:rPr>
                <w:noProof/>
                <w:webHidden/>
              </w:rPr>
            </w:r>
            <w:r w:rsidR="005C485E">
              <w:rPr>
                <w:noProof/>
                <w:webHidden/>
              </w:rPr>
              <w:fldChar w:fldCharType="separate"/>
            </w:r>
            <w:r w:rsidR="005C485E">
              <w:rPr>
                <w:noProof/>
                <w:webHidden/>
              </w:rPr>
              <w:t>1</w:t>
            </w:r>
            <w:r w:rsidR="005C485E">
              <w:rPr>
                <w:noProof/>
                <w:webHidden/>
              </w:rPr>
              <w:fldChar w:fldCharType="end"/>
            </w:r>
          </w:hyperlink>
        </w:p>
        <w:p w:rsidR="005C485E" w:rsidRDefault="003D5605">
          <w:pPr>
            <w:pStyle w:val="Verzeichnis1"/>
            <w:tabs>
              <w:tab w:val="left" w:pos="440"/>
              <w:tab w:val="right" w:leader="dot" w:pos="9062"/>
            </w:tabs>
            <w:rPr>
              <w:b w:val="0"/>
              <w:noProof/>
              <w:sz w:val="22"/>
              <w:szCs w:val="22"/>
              <w:lang w:eastAsia="de-CH"/>
            </w:rPr>
          </w:pPr>
          <w:hyperlink w:anchor="_Toc288835970" w:history="1">
            <w:r w:rsidR="005C485E" w:rsidRPr="006B2F12">
              <w:rPr>
                <w:rStyle w:val="Hyperlink"/>
                <w:noProof/>
              </w:rPr>
              <w:t>2</w:t>
            </w:r>
            <w:r w:rsidR="005C485E">
              <w:rPr>
                <w:b w:val="0"/>
                <w:noProof/>
                <w:sz w:val="22"/>
                <w:szCs w:val="22"/>
                <w:lang w:eastAsia="de-CH"/>
              </w:rPr>
              <w:tab/>
            </w:r>
            <w:r w:rsidR="005C485E" w:rsidRPr="006B2F12">
              <w:rPr>
                <w:rStyle w:val="Hyperlink"/>
                <w:noProof/>
              </w:rPr>
              <w:t>Affinity Diagram</w:t>
            </w:r>
            <w:r w:rsidR="005C485E">
              <w:rPr>
                <w:noProof/>
                <w:webHidden/>
              </w:rPr>
              <w:tab/>
            </w:r>
            <w:r w:rsidR="005C485E">
              <w:rPr>
                <w:noProof/>
                <w:webHidden/>
              </w:rPr>
              <w:fldChar w:fldCharType="begin"/>
            </w:r>
            <w:r w:rsidR="005C485E">
              <w:rPr>
                <w:noProof/>
                <w:webHidden/>
              </w:rPr>
              <w:instrText xml:space="preserve"> PAGEREF _Toc288835970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1" w:history="1">
            <w:r w:rsidR="005C485E" w:rsidRPr="006B2F12">
              <w:rPr>
                <w:rStyle w:val="Hyperlink"/>
                <w:noProof/>
              </w:rPr>
              <w:t>2.1</w:t>
            </w:r>
            <w:r w:rsidR="005C485E">
              <w:rPr>
                <w:noProof/>
                <w:sz w:val="22"/>
                <w:szCs w:val="22"/>
                <w:lang w:eastAsia="de-CH"/>
              </w:rPr>
              <w:tab/>
            </w:r>
            <w:r w:rsidR="005C485E" w:rsidRPr="006B2F12">
              <w:rPr>
                <w:rStyle w:val="Hyperlink"/>
                <w:noProof/>
              </w:rPr>
              <w:t>Übersicht</w:t>
            </w:r>
            <w:r w:rsidR="005C485E">
              <w:rPr>
                <w:noProof/>
                <w:webHidden/>
              </w:rPr>
              <w:tab/>
            </w:r>
            <w:r w:rsidR="005C485E">
              <w:rPr>
                <w:noProof/>
                <w:webHidden/>
              </w:rPr>
              <w:fldChar w:fldCharType="begin"/>
            </w:r>
            <w:r w:rsidR="005C485E">
              <w:rPr>
                <w:noProof/>
                <w:webHidden/>
              </w:rPr>
              <w:instrText xml:space="preserve"> PAGEREF _Toc288835971 \h </w:instrText>
            </w:r>
            <w:r w:rsidR="005C485E">
              <w:rPr>
                <w:noProof/>
                <w:webHidden/>
              </w:rPr>
            </w:r>
            <w:r w:rsidR="005C485E">
              <w:rPr>
                <w:noProof/>
                <w:webHidden/>
              </w:rPr>
              <w:fldChar w:fldCharType="separate"/>
            </w:r>
            <w:r w:rsidR="005C485E">
              <w:rPr>
                <w:noProof/>
                <w:webHidden/>
              </w:rPr>
              <w:t>2</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2" w:history="1">
            <w:r w:rsidR="005C485E" w:rsidRPr="006B2F12">
              <w:rPr>
                <w:rStyle w:val="Hyperlink"/>
                <w:noProof/>
              </w:rPr>
              <w:t>2.2</w:t>
            </w:r>
            <w:r w:rsidR="005C485E">
              <w:rPr>
                <w:noProof/>
                <w:sz w:val="22"/>
                <w:szCs w:val="22"/>
                <w:lang w:eastAsia="de-CH"/>
              </w:rPr>
              <w:tab/>
            </w:r>
            <w:r w:rsidR="005C485E" w:rsidRPr="006B2F12">
              <w:rPr>
                <w:rStyle w:val="Hyperlink"/>
                <w:noProof/>
              </w:rPr>
              <w:t>Kommunikation</w:t>
            </w:r>
            <w:r w:rsidR="005C485E">
              <w:rPr>
                <w:noProof/>
                <w:webHidden/>
              </w:rPr>
              <w:tab/>
            </w:r>
            <w:r w:rsidR="005C485E">
              <w:rPr>
                <w:noProof/>
                <w:webHidden/>
              </w:rPr>
              <w:fldChar w:fldCharType="begin"/>
            </w:r>
            <w:r w:rsidR="005C485E">
              <w:rPr>
                <w:noProof/>
                <w:webHidden/>
              </w:rPr>
              <w:instrText xml:space="preserve"> PAGEREF _Toc288835972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3" w:history="1">
            <w:r w:rsidR="005C485E" w:rsidRPr="006B2F12">
              <w:rPr>
                <w:rStyle w:val="Hyperlink"/>
                <w:noProof/>
              </w:rPr>
              <w:t>2.3</w:t>
            </w:r>
            <w:r w:rsidR="005C485E">
              <w:rPr>
                <w:noProof/>
                <w:sz w:val="22"/>
                <w:szCs w:val="22"/>
                <w:lang w:eastAsia="de-CH"/>
              </w:rPr>
              <w:tab/>
            </w:r>
            <w:r w:rsidR="005C485E" w:rsidRPr="006B2F12">
              <w:rPr>
                <w:rStyle w:val="Hyperlink"/>
                <w:noProof/>
              </w:rPr>
              <w:t>Ideen / Vision</w:t>
            </w:r>
            <w:r w:rsidR="005C485E">
              <w:rPr>
                <w:noProof/>
                <w:webHidden/>
              </w:rPr>
              <w:tab/>
            </w:r>
            <w:r w:rsidR="005C485E">
              <w:rPr>
                <w:noProof/>
                <w:webHidden/>
              </w:rPr>
              <w:fldChar w:fldCharType="begin"/>
            </w:r>
            <w:r w:rsidR="005C485E">
              <w:rPr>
                <w:noProof/>
                <w:webHidden/>
              </w:rPr>
              <w:instrText xml:space="preserve"> PAGEREF _Toc288835973 \h </w:instrText>
            </w:r>
            <w:r w:rsidR="005C485E">
              <w:rPr>
                <w:noProof/>
                <w:webHidden/>
              </w:rPr>
            </w:r>
            <w:r w:rsidR="005C485E">
              <w:rPr>
                <w:noProof/>
                <w:webHidden/>
              </w:rPr>
              <w:fldChar w:fldCharType="separate"/>
            </w:r>
            <w:r w:rsidR="005C485E">
              <w:rPr>
                <w:noProof/>
                <w:webHidden/>
              </w:rPr>
              <w:t>4</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4" w:history="1">
            <w:r w:rsidR="005C485E" w:rsidRPr="006B2F12">
              <w:rPr>
                <w:rStyle w:val="Hyperlink"/>
                <w:noProof/>
              </w:rPr>
              <w:t>2.4</w:t>
            </w:r>
            <w:r w:rsidR="005C485E">
              <w:rPr>
                <w:noProof/>
                <w:sz w:val="22"/>
                <w:szCs w:val="22"/>
                <w:lang w:eastAsia="de-CH"/>
              </w:rPr>
              <w:tab/>
            </w:r>
            <w:r w:rsidR="005C485E" w:rsidRPr="006B2F12">
              <w:rPr>
                <w:rStyle w:val="Hyperlink"/>
                <w:noProof/>
              </w:rPr>
              <w:t>Effektivität</w:t>
            </w:r>
            <w:r w:rsidR="005C485E">
              <w:rPr>
                <w:noProof/>
                <w:webHidden/>
              </w:rPr>
              <w:tab/>
            </w:r>
            <w:r w:rsidR="005C485E">
              <w:rPr>
                <w:noProof/>
                <w:webHidden/>
              </w:rPr>
              <w:fldChar w:fldCharType="begin"/>
            </w:r>
            <w:r w:rsidR="005C485E">
              <w:rPr>
                <w:noProof/>
                <w:webHidden/>
              </w:rPr>
              <w:instrText xml:space="preserve"> PAGEREF _Toc288835974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5" w:history="1">
            <w:r w:rsidR="005C485E" w:rsidRPr="006B2F12">
              <w:rPr>
                <w:rStyle w:val="Hyperlink"/>
                <w:noProof/>
              </w:rPr>
              <w:t>2.5</w:t>
            </w:r>
            <w:r w:rsidR="005C485E">
              <w:rPr>
                <w:noProof/>
                <w:sz w:val="22"/>
                <w:szCs w:val="22"/>
                <w:lang w:eastAsia="de-CH"/>
              </w:rPr>
              <w:tab/>
            </w:r>
            <w:r w:rsidR="005C485E" w:rsidRPr="006B2F12">
              <w:rPr>
                <w:rStyle w:val="Hyperlink"/>
                <w:noProof/>
              </w:rPr>
              <w:t>Probleme</w:t>
            </w:r>
            <w:r w:rsidR="005C485E">
              <w:rPr>
                <w:noProof/>
                <w:webHidden/>
              </w:rPr>
              <w:tab/>
            </w:r>
            <w:r w:rsidR="005C485E">
              <w:rPr>
                <w:noProof/>
                <w:webHidden/>
              </w:rPr>
              <w:fldChar w:fldCharType="begin"/>
            </w:r>
            <w:r w:rsidR="005C485E">
              <w:rPr>
                <w:noProof/>
                <w:webHidden/>
              </w:rPr>
              <w:instrText xml:space="preserve"> PAGEREF _Toc288835975 \h </w:instrText>
            </w:r>
            <w:r w:rsidR="005C485E">
              <w:rPr>
                <w:noProof/>
                <w:webHidden/>
              </w:rPr>
            </w:r>
            <w:r w:rsidR="005C485E">
              <w:rPr>
                <w:noProof/>
                <w:webHidden/>
              </w:rPr>
              <w:fldChar w:fldCharType="separate"/>
            </w:r>
            <w:r w:rsidR="005C485E">
              <w:rPr>
                <w:noProof/>
                <w:webHidden/>
              </w:rPr>
              <w:t>5</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6" w:history="1">
            <w:r w:rsidR="005C485E" w:rsidRPr="006B2F12">
              <w:rPr>
                <w:rStyle w:val="Hyperlink"/>
                <w:noProof/>
              </w:rPr>
              <w:t>2.6</w:t>
            </w:r>
            <w:r w:rsidR="005C485E">
              <w:rPr>
                <w:noProof/>
                <w:sz w:val="22"/>
                <w:szCs w:val="22"/>
                <w:lang w:eastAsia="de-CH"/>
              </w:rPr>
              <w:tab/>
            </w:r>
            <w:r w:rsidR="005C485E" w:rsidRPr="006B2F12">
              <w:rPr>
                <w:rStyle w:val="Hyperlink"/>
                <w:noProof/>
              </w:rPr>
              <w:t>Regeln</w:t>
            </w:r>
            <w:r w:rsidR="005C485E">
              <w:rPr>
                <w:noProof/>
                <w:webHidden/>
              </w:rPr>
              <w:tab/>
            </w:r>
            <w:r w:rsidR="005C485E">
              <w:rPr>
                <w:noProof/>
                <w:webHidden/>
              </w:rPr>
              <w:fldChar w:fldCharType="begin"/>
            </w:r>
            <w:r w:rsidR="005C485E">
              <w:rPr>
                <w:noProof/>
                <w:webHidden/>
              </w:rPr>
              <w:instrText xml:space="preserve"> PAGEREF _Toc288835976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7" w:history="1">
            <w:r w:rsidR="005C485E" w:rsidRPr="006B2F12">
              <w:rPr>
                <w:rStyle w:val="Hyperlink"/>
                <w:noProof/>
              </w:rPr>
              <w:t>2.7</w:t>
            </w:r>
            <w:r w:rsidR="005C485E">
              <w:rPr>
                <w:noProof/>
                <w:sz w:val="22"/>
                <w:szCs w:val="22"/>
                <w:lang w:eastAsia="de-CH"/>
              </w:rPr>
              <w:tab/>
            </w:r>
            <w:r w:rsidR="005C485E" w:rsidRPr="006B2F12">
              <w:rPr>
                <w:rStyle w:val="Hyperlink"/>
                <w:noProof/>
              </w:rPr>
              <w:t>Effizienz</w:t>
            </w:r>
            <w:r w:rsidR="005C485E">
              <w:rPr>
                <w:noProof/>
                <w:webHidden/>
              </w:rPr>
              <w:tab/>
            </w:r>
            <w:r w:rsidR="005C485E">
              <w:rPr>
                <w:noProof/>
                <w:webHidden/>
              </w:rPr>
              <w:fldChar w:fldCharType="begin"/>
            </w:r>
            <w:r w:rsidR="005C485E">
              <w:rPr>
                <w:noProof/>
                <w:webHidden/>
              </w:rPr>
              <w:instrText xml:space="preserve"> PAGEREF _Toc288835977 \h </w:instrText>
            </w:r>
            <w:r w:rsidR="005C485E">
              <w:rPr>
                <w:noProof/>
                <w:webHidden/>
              </w:rPr>
            </w:r>
            <w:r w:rsidR="005C485E">
              <w:rPr>
                <w:noProof/>
                <w:webHidden/>
              </w:rPr>
              <w:fldChar w:fldCharType="separate"/>
            </w:r>
            <w:r w:rsidR="005C485E">
              <w:rPr>
                <w:noProof/>
                <w:webHidden/>
              </w:rPr>
              <w:t>6</w:t>
            </w:r>
            <w:r w:rsidR="005C485E">
              <w:rPr>
                <w:noProof/>
                <w:webHidden/>
              </w:rPr>
              <w:fldChar w:fldCharType="end"/>
            </w:r>
          </w:hyperlink>
        </w:p>
        <w:p w:rsidR="005C485E" w:rsidRDefault="003D5605">
          <w:pPr>
            <w:pStyle w:val="Verzeichnis1"/>
            <w:tabs>
              <w:tab w:val="left" w:pos="440"/>
              <w:tab w:val="right" w:leader="dot" w:pos="9062"/>
            </w:tabs>
            <w:rPr>
              <w:b w:val="0"/>
              <w:noProof/>
              <w:sz w:val="22"/>
              <w:szCs w:val="22"/>
              <w:lang w:eastAsia="de-CH"/>
            </w:rPr>
          </w:pPr>
          <w:hyperlink w:anchor="_Toc288835978" w:history="1">
            <w:r w:rsidR="005C485E" w:rsidRPr="006B2F12">
              <w:rPr>
                <w:rStyle w:val="Hyperlink"/>
                <w:noProof/>
              </w:rPr>
              <w:t>3</w:t>
            </w:r>
            <w:r w:rsidR="005C485E">
              <w:rPr>
                <w:b w:val="0"/>
                <w:noProof/>
                <w:sz w:val="22"/>
                <w:szCs w:val="22"/>
                <w:lang w:eastAsia="de-CH"/>
              </w:rPr>
              <w:tab/>
            </w:r>
            <w:r w:rsidR="005C485E" w:rsidRPr="006B2F12">
              <w:rPr>
                <w:rStyle w:val="Hyperlink"/>
                <w:noProof/>
              </w:rPr>
              <w:t>Behaviour Patterns</w:t>
            </w:r>
            <w:r w:rsidR="005C485E">
              <w:rPr>
                <w:noProof/>
                <w:webHidden/>
              </w:rPr>
              <w:tab/>
            </w:r>
            <w:r w:rsidR="005C485E">
              <w:rPr>
                <w:noProof/>
                <w:webHidden/>
              </w:rPr>
              <w:fldChar w:fldCharType="begin"/>
            </w:r>
            <w:r w:rsidR="005C485E">
              <w:rPr>
                <w:noProof/>
                <w:webHidden/>
              </w:rPr>
              <w:instrText xml:space="preserve"> PAGEREF _Toc288835978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79" w:history="1">
            <w:r w:rsidR="005C485E" w:rsidRPr="006B2F12">
              <w:rPr>
                <w:rStyle w:val="Hyperlink"/>
                <w:noProof/>
              </w:rPr>
              <w:t>3.1</w:t>
            </w:r>
            <w:r w:rsidR="005C485E">
              <w:rPr>
                <w:noProof/>
                <w:sz w:val="22"/>
                <w:szCs w:val="22"/>
                <w:lang w:eastAsia="de-CH"/>
              </w:rPr>
              <w:tab/>
            </w:r>
            <w:r w:rsidR="005C485E" w:rsidRPr="006B2F12">
              <w:rPr>
                <w:rStyle w:val="Hyperlink"/>
                <w:noProof/>
                <w:lang w:val="en-GB"/>
              </w:rPr>
              <w:t>Interview Punkte</w:t>
            </w:r>
            <w:r w:rsidR="005C485E">
              <w:rPr>
                <w:noProof/>
                <w:webHidden/>
              </w:rPr>
              <w:tab/>
            </w:r>
            <w:r w:rsidR="005C485E">
              <w:rPr>
                <w:noProof/>
                <w:webHidden/>
              </w:rPr>
              <w:fldChar w:fldCharType="begin"/>
            </w:r>
            <w:r w:rsidR="005C485E">
              <w:rPr>
                <w:noProof/>
                <w:webHidden/>
              </w:rPr>
              <w:instrText xml:space="preserve"> PAGEREF _Toc288835979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5605">
          <w:pPr>
            <w:pStyle w:val="Verzeichnis3"/>
            <w:tabs>
              <w:tab w:val="left" w:pos="1100"/>
              <w:tab w:val="right" w:leader="dot" w:pos="9062"/>
            </w:tabs>
            <w:rPr>
              <w:noProof/>
              <w:sz w:val="22"/>
            </w:rPr>
          </w:pPr>
          <w:hyperlink w:anchor="_Toc288835980" w:history="1">
            <w:r w:rsidR="005C485E" w:rsidRPr="006B2F12">
              <w:rPr>
                <w:rStyle w:val="Hyperlink"/>
                <w:noProof/>
              </w:rPr>
              <w:t>3.1.1</w:t>
            </w:r>
            <w:r w:rsidR="005C485E">
              <w:rPr>
                <w:noProof/>
                <w:sz w:val="22"/>
              </w:rPr>
              <w:tab/>
            </w:r>
            <w:r w:rsidR="005C485E" w:rsidRPr="006B2F12">
              <w:rPr>
                <w:rStyle w:val="Hyperlink"/>
                <w:noProof/>
              </w:rPr>
              <w:t>Benutzungshäufigkeit</w:t>
            </w:r>
            <w:r w:rsidR="005C485E">
              <w:rPr>
                <w:noProof/>
                <w:webHidden/>
              </w:rPr>
              <w:tab/>
            </w:r>
            <w:r w:rsidR="005C485E">
              <w:rPr>
                <w:noProof/>
                <w:webHidden/>
              </w:rPr>
              <w:fldChar w:fldCharType="begin"/>
            </w:r>
            <w:r w:rsidR="005C485E">
              <w:rPr>
                <w:noProof/>
                <w:webHidden/>
              </w:rPr>
              <w:instrText xml:space="preserve"> PAGEREF _Toc288835980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5605">
          <w:pPr>
            <w:pStyle w:val="Verzeichnis3"/>
            <w:tabs>
              <w:tab w:val="left" w:pos="1100"/>
              <w:tab w:val="right" w:leader="dot" w:pos="9062"/>
            </w:tabs>
            <w:rPr>
              <w:noProof/>
              <w:sz w:val="22"/>
            </w:rPr>
          </w:pPr>
          <w:hyperlink w:anchor="_Toc288835981" w:history="1">
            <w:r w:rsidR="005C485E" w:rsidRPr="006B2F12">
              <w:rPr>
                <w:rStyle w:val="Hyperlink"/>
                <w:noProof/>
              </w:rPr>
              <w:t>3.1.2</w:t>
            </w:r>
            <w:r w:rsidR="005C485E">
              <w:rPr>
                <w:noProof/>
                <w:sz w:val="22"/>
              </w:rPr>
              <w:tab/>
            </w:r>
            <w:r w:rsidR="005C485E" w:rsidRPr="006B2F12">
              <w:rPr>
                <w:rStyle w:val="Hyperlink"/>
                <w:noProof/>
              </w:rPr>
              <w:t>Technisches Interesse</w:t>
            </w:r>
            <w:r w:rsidR="005C485E">
              <w:rPr>
                <w:noProof/>
                <w:webHidden/>
              </w:rPr>
              <w:tab/>
            </w:r>
            <w:r w:rsidR="005C485E">
              <w:rPr>
                <w:noProof/>
                <w:webHidden/>
              </w:rPr>
              <w:fldChar w:fldCharType="begin"/>
            </w:r>
            <w:r w:rsidR="005C485E">
              <w:rPr>
                <w:noProof/>
                <w:webHidden/>
              </w:rPr>
              <w:instrText xml:space="preserve"> PAGEREF _Toc288835981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5605">
          <w:pPr>
            <w:pStyle w:val="Verzeichnis3"/>
            <w:tabs>
              <w:tab w:val="left" w:pos="1100"/>
              <w:tab w:val="right" w:leader="dot" w:pos="9062"/>
            </w:tabs>
            <w:rPr>
              <w:noProof/>
              <w:sz w:val="22"/>
            </w:rPr>
          </w:pPr>
          <w:hyperlink w:anchor="_Toc288835982" w:history="1">
            <w:r w:rsidR="005C485E" w:rsidRPr="006B2F12">
              <w:rPr>
                <w:rStyle w:val="Hyperlink"/>
                <w:noProof/>
              </w:rPr>
              <w:t>3.1.3</w:t>
            </w:r>
            <w:r w:rsidR="005C485E">
              <w:rPr>
                <w:noProof/>
                <w:sz w:val="22"/>
              </w:rPr>
              <w:tab/>
            </w:r>
            <w:r w:rsidR="005C485E" w:rsidRPr="006B2F12">
              <w:rPr>
                <w:rStyle w:val="Hyperlink"/>
                <w:noProof/>
              </w:rPr>
              <w:t>Unternehmerisches Denken</w:t>
            </w:r>
            <w:r w:rsidR="005C485E">
              <w:rPr>
                <w:noProof/>
                <w:webHidden/>
              </w:rPr>
              <w:tab/>
            </w:r>
            <w:r w:rsidR="005C485E">
              <w:rPr>
                <w:noProof/>
                <w:webHidden/>
              </w:rPr>
              <w:fldChar w:fldCharType="begin"/>
            </w:r>
            <w:r w:rsidR="005C485E">
              <w:rPr>
                <w:noProof/>
                <w:webHidden/>
              </w:rPr>
              <w:instrText xml:space="preserve"> PAGEREF _Toc288835982 \h </w:instrText>
            </w:r>
            <w:r w:rsidR="005C485E">
              <w:rPr>
                <w:noProof/>
                <w:webHidden/>
              </w:rPr>
            </w:r>
            <w:r w:rsidR="005C485E">
              <w:rPr>
                <w:noProof/>
                <w:webHidden/>
              </w:rPr>
              <w:fldChar w:fldCharType="separate"/>
            </w:r>
            <w:r w:rsidR="005C485E">
              <w:rPr>
                <w:noProof/>
                <w:webHidden/>
              </w:rPr>
              <w:t>7</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83" w:history="1">
            <w:r w:rsidR="005C485E" w:rsidRPr="006B2F12">
              <w:rPr>
                <w:rStyle w:val="Hyperlink"/>
                <w:noProof/>
              </w:rPr>
              <w:t>3.2</w:t>
            </w:r>
            <w:r w:rsidR="005C485E">
              <w:rPr>
                <w:noProof/>
                <w:sz w:val="22"/>
                <w:szCs w:val="22"/>
                <w:lang w:eastAsia="de-CH"/>
              </w:rPr>
              <w:tab/>
            </w:r>
            <w:r w:rsidR="005C485E" w:rsidRPr="006B2F12">
              <w:rPr>
                <w:rStyle w:val="Hyperlink"/>
                <w:noProof/>
                <w:lang w:val="en-GB"/>
              </w:rPr>
              <w:t>Behaviour</w:t>
            </w:r>
            <w:r w:rsidR="005C485E" w:rsidRPr="006B2F12">
              <w:rPr>
                <w:rStyle w:val="Hyperlink"/>
                <w:noProof/>
              </w:rPr>
              <w:t xml:space="preserve"> Pattern Diagramm</w:t>
            </w:r>
            <w:r w:rsidR="005C485E">
              <w:rPr>
                <w:noProof/>
                <w:webHidden/>
              </w:rPr>
              <w:tab/>
            </w:r>
            <w:r w:rsidR="005C485E">
              <w:rPr>
                <w:noProof/>
                <w:webHidden/>
              </w:rPr>
              <w:fldChar w:fldCharType="begin"/>
            </w:r>
            <w:r w:rsidR="005C485E">
              <w:rPr>
                <w:noProof/>
                <w:webHidden/>
              </w:rPr>
              <w:instrText xml:space="preserve"> PAGEREF _Toc288835983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5605">
          <w:pPr>
            <w:pStyle w:val="Verzeichnis1"/>
            <w:tabs>
              <w:tab w:val="left" w:pos="440"/>
              <w:tab w:val="right" w:leader="dot" w:pos="9062"/>
            </w:tabs>
            <w:rPr>
              <w:b w:val="0"/>
              <w:noProof/>
              <w:sz w:val="22"/>
              <w:szCs w:val="22"/>
              <w:lang w:eastAsia="de-CH"/>
            </w:rPr>
          </w:pPr>
          <w:hyperlink w:anchor="_Toc288835984" w:history="1">
            <w:r w:rsidR="005C485E" w:rsidRPr="006B2F12">
              <w:rPr>
                <w:rStyle w:val="Hyperlink"/>
                <w:noProof/>
              </w:rPr>
              <w:t>4</w:t>
            </w:r>
            <w:r w:rsidR="005C485E">
              <w:rPr>
                <w:b w:val="0"/>
                <w:noProof/>
                <w:sz w:val="22"/>
                <w:szCs w:val="22"/>
                <w:lang w:eastAsia="de-CH"/>
              </w:rPr>
              <w:tab/>
            </w:r>
            <w:r w:rsidR="005C485E" w:rsidRPr="006B2F12">
              <w:rPr>
                <w:rStyle w:val="Hyperlink"/>
                <w:noProof/>
              </w:rPr>
              <w:t>Personas</w:t>
            </w:r>
            <w:r w:rsidR="005C485E">
              <w:rPr>
                <w:noProof/>
                <w:webHidden/>
              </w:rPr>
              <w:tab/>
            </w:r>
            <w:r w:rsidR="005C485E">
              <w:rPr>
                <w:noProof/>
                <w:webHidden/>
              </w:rPr>
              <w:fldChar w:fldCharType="begin"/>
            </w:r>
            <w:r w:rsidR="005C485E">
              <w:rPr>
                <w:noProof/>
                <w:webHidden/>
              </w:rPr>
              <w:instrText xml:space="preserve"> PAGEREF _Toc288835984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85" w:history="1">
            <w:r w:rsidR="005C485E" w:rsidRPr="006B2F12">
              <w:rPr>
                <w:rStyle w:val="Hyperlink"/>
                <w:noProof/>
              </w:rPr>
              <w:t>4.1</w:t>
            </w:r>
            <w:r w:rsidR="005C485E">
              <w:rPr>
                <w:noProof/>
                <w:sz w:val="22"/>
                <w:szCs w:val="22"/>
                <w:lang w:eastAsia="de-CH"/>
              </w:rPr>
              <w:tab/>
            </w:r>
            <w:r w:rsidR="005C485E" w:rsidRPr="006B2F12">
              <w:rPr>
                <w:rStyle w:val="Hyperlink"/>
                <w:noProof/>
              </w:rPr>
              <w:t>Tamara Tüchtig</w:t>
            </w:r>
            <w:r w:rsidR="005C485E">
              <w:rPr>
                <w:noProof/>
                <w:webHidden/>
              </w:rPr>
              <w:tab/>
            </w:r>
            <w:r w:rsidR="005C485E">
              <w:rPr>
                <w:noProof/>
                <w:webHidden/>
              </w:rPr>
              <w:fldChar w:fldCharType="begin"/>
            </w:r>
            <w:r w:rsidR="005C485E">
              <w:rPr>
                <w:noProof/>
                <w:webHidden/>
              </w:rPr>
              <w:instrText xml:space="preserve"> PAGEREF _Toc288835985 \h </w:instrText>
            </w:r>
            <w:r w:rsidR="005C485E">
              <w:rPr>
                <w:noProof/>
                <w:webHidden/>
              </w:rPr>
            </w:r>
            <w:r w:rsidR="005C485E">
              <w:rPr>
                <w:noProof/>
                <w:webHidden/>
              </w:rPr>
              <w:fldChar w:fldCharType="separate"/>
            </w:r>
            <w:r w:rsidR="005C485E">
              <w:rPr>
                <w:noProof/>
                <w:webHidden/>
              </w:rPr>
              <w:t>8</w:t>
            </w:r>
            <w:r w:rsidR="005C485E">
              <w:rPr>
                <w:noProof/>
                <w:webHidden/>
              </w:rPr>
              <w:fldChar w:fldCharType="end"/>
            </w:r>
          </w:hyperlink>
        </w:p>
        <w:p w:rsidR="005C485E" w:rsidRDefault="003D5605">
          <w:pPr>
            <w:pStyle w:val="Verzeichnis3"/>
            <w:tabs>
              <w:tab w:val="left" w:pos="1100"/>
              <w:tab w:val="right" w:leader="dot" w:pos="9062"/>
            </w:tabs>
            <w:rPr>
              <w:noProof/>
              <w:sz w:val="22"/>
            </w:rPr>
          </w:pPr>
          <w:hyperlink w:anchor="_Toc288835986" w:history="1">
            <w:r w:rsidR="005C485E" w:rsidRPr="006B2F12">
              <w:rPr>
                <w:rStyle w:val="Hyperlink"/>
                <w:noProof/>
              </w:rPr>
              <w:t>4.1.1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_Toc288835986 \h </w:instrText>
            </w:r>
            <w:r w:rsidR="005C485E">
              <w:rPr>
                <w:noProof/>
                <w:webHidden/>
              </w:rPr>
            </w:r>
            <w:r w:rsidR="005C485E">
              <w:rPr>
                <w:noProof/>
                <w:webHidden/>
              </w:rPr>
              <w:fldChar w:fldCharType="separate"/>
            </w:r>
            <w:r w:rsidR="005C485E">
              <w:rPr>
                <w:noProof/>
                <w:webHidden/>
              </w:rPr>
              <w:t>9</w:t>
            </w:r>
            <w:r w:rsidR="005C485E">
              <w:rPr>
                <w:noProof/>
                <w:webHidden/>
              </w:rPr>
              <w:fldChar w:fldCharType="end"/>
            </w:r>
          </w:hyperlink>
        </w:p>
        <w:p w:rsidR="005C485E" w:rsidRDefault="003D5605">
          <w:pPr>
            <w:pStyle w:val="Verzeichnis2"/>
            <w:tabs>
              <w:tab w:val="left" w:pos="880"/>
              <w:tab w:val="right" w:leader="dot" w:pos="9062"/>
            </w:tabs>
            <w:rPr>
              <w:noProof/>
              <w:sz w:val="22"/>
              <w:szCs w:val="22"/>
              <w:lang w:eastAsia="de-CH"/>
            </w:rPr>
          </w:pPr>
          <w:hyperlink w:anchor="_Toc288835987" w:history="1">
            <w:r w:rsidR="005C485E" w:rsidRPr="006B2F12">
              <w:rPr>
                <w:rStyle w:val="Hyperlink"/>
                <w:noProof/>
                <w:lang w:val="fr-CH"/>
              </w:rPr>
              <w:t>4.2</w:t>
            </w:r>
            <w:r w:rsidR="005C485E">
              <w:rPr>
                <w:noProof/>
                <w:sz w:val="22"/>
                <w:szCs w:val="22"/>
                <w:lang w:eastAsia="de-CH"/>
              </w:rPr>
              <w:tab/>
            </w:r>
            <w:r w:rsidR="005C485E" w:rsidRPr="006B2F12">
              <w:rPr>
                <w:rStyle w:val="Hyperlink"/>
                <w:noProof/>
                <w:lang w:val="fr-CH"/>
              </w:rPr>
              <w:t>Arnold Arglos</w:t>
            </w:r>
            <w:r w:rsidR="005C485E">
              <w:rPr>
                <w:noProof/>
                <w:webHidden/>
              </w:rPr>
              <w:tab/>
            </w:r>
            <w:r w:rsidR="005C485E">
              <w:rPr>
                <w:noProof/>
                <w:webHidden/>
              </w:rPr>
              <w:fldChar w:fldCharType="begin"/>
            </w:r>
            <w:r w:rsidR="005C485E">
              <w:rPr>
                <w:noProof/>
                <w:webHidden/>
              </w:rPr>
              <w:instrText xml:space="preserve"> PAGEREF _Toc288835987 \h </w:instrText>
            </w:r>
            <w:r w:rsidR="005C485E">
              <w:rPr>
                <w:noProof/>
                <w:webHidden/>
              </w:rPr>
            </w:r>
            <w:r w:rsidR="005C485E">
              <w:rPr>
                <w:noProof/>
                <w:webHidden/>
              </w:rPr>
              <w:fldChar w:fldCharType="separate"/>
            </w:r>
            <w:r w:rsidR="005C485E">
              <w:rPr>
                <w:noProof/>
                <w:webHidden/>
              </w:rPr>
              <w:t>10</w:t>
            </w:r>
            <w:r w:rsidR="005C485E">
              <w:rPr>
                <w:noProof/>
                <w:webHidden/>
              </w:rPr>
              <w:fldChar w:fldCharType="end"/>
            </w:r>
          </w:hyperlink>
        </w:p>
        <w:p w:rsidR="005C485E" w:rsidRDefault="003D5605">
          <w:pPr>
            <w:pStyle w:val="Verzeichnis3"/>
            <w:tabs>
              <w:tab w:val="left" w:pos="1100"/>
              <w:tab w:val="right" w:leader="dot" w:pos="9062"/>
            </w:tabs>
            <w:rPr>
              <w:noProof/>
              <w:sz w:val="22"/>
            </w:rPr>
          </w:pPr>
          <w:hyperlink w:anchor="_Toc288835988" w:history="1">
            <w:r w:rsidR="005C485E" w:rsidRPr="006B2F12">
              <w:rPr>
                <w:rStyle w:val="Hyperlink"/>
                <w:noProof/>
              </w:rPr>
              <w:t>4.2.1</w:t>
            </w:r>
            <w:r w:rsidR="005C485E">
              <w:rPr>
                <w:noProof/>
                <w:sz w:val="22"/>
              </w:rPr>
              <w:tab/>
            </w:r>
            <w:r w:rsidR="005C485E" w:rsidRPr="006B2F12">
              <w:rPr>
                <w:rStyle w:val="Hyperlink"/>
                <w:noProof/>
              </w:rPr>
              <w:t>Day-in-the-Live Szenario</w:t>
            </w:r>
            <w:r w:rsidR="005C485E">
              <w:rPr>
                <w:noProof/>
                <w:webHidden/>
              </w:rPr>
              <w:tab/>
            </w:r>
            <w:r w:rsidR="005C485E">
              <w:rPr>
                <w:noProof/>
                <w:webHidden/>
              </w:rPr>
              <w:fldChar w:fldCharType="begin"/>
            </w:r>
            <w:r w:rsidR="005C485E">
              <w:rPr>
                <w:noProof/>
                <w:webHidden/>
              </w:rPr>
              <w:instrText xml:space="preserve"> PAGEREF _Toc288835988 \h </w:instrText>
            </w:r>
            <w:r w:rsidR="005C485E">
              <w:rPr>
                <w:noProof/>
                <w:webHidden/>
              </w:rPr>
            </w:r>
            <w:r w:rsidR="005C485E">
              <w:rPr>
                <w:noProof/>
                <w:webHidden/>
              </w:rPr>
              <w:fldChar w:fldCharType="separate"/>
            </w:r>
            <w:r w:rsidR="005C485E">
              <w:rPr>
                <w:noProof/>
                <w:webHidden/>
              </w:rPr>
              <w:t>11</w:t>
            </w:r>
            <w:r w:rsidR="005C485E">
              <w:rPr>
                <w:noProof/>
                <w:webHidden/>
              </w:rPr>
              <w:fldChar w:fldCharType="end"/>
            </w:r>
          </w:hyperlink>
        </w:p>
        <w:p w:rsidR="00A06B4F" w:rsidRDefault="00AF4AE0">
          <w:r>
            <w:rPr>
              <w:b/>
              <w:bCs/>
              <w:lang w:val="de-DE"/>
            </w:rPr>
            <w:fldChar w:fldCharType="end"/>
          </w:r>
        </w:p>
      </w:sdtContent>
    </w:sdt>
    <w:p w:rsidR="00E0412E" w:rsidRDefault="00E0412E">
      <w:pPr>
        <w:rPr>
          <w:b/>
          <w:bCs/>
          <w:color w:val="FFFFFF" w:themeColor="background1"/>
          <w:spacing w:val="15"/>
          <w:sz w:val="22"/>
          <w:szCs w:val="22"/>
        </w:rPr>
      </w:pPr>
      <w:bookmarkStart w:id="2" w:name="h.llbcbqil7m8w"/>
      <w:bookmarkEnd w:id="2"/>
      <w:r>
        <w:br w:type="page"/>
      </w:r>
    </w:p>
    <w:p w:rsidR="00E42C0D" w:rsidRDefault="00446AD7" w:rsidP="00E0412E">
      <w:pPr>
        <w:pStyle w:val="berschrift1"/>
      </w:pPr>
      <w:bookmarkStart w:id="3" w:name="_Toc288835970"/>
      <w:r>
        <w:lastRenderedPageBreak/>
        <w:t>Affinity Diagram</w:t>
      </w:r>
      <w:bookmarkEnd w:id="3"/>
    </w:p>
    <w:p w:rsidR="00B72688" w:rsidRPr="00B72688" w:rsidRDefault="00B72688" w:rsidP="00B72688">
      <w:pPr>
        <w:pStyle w:val="berschrift2"/>
      </w:pPr>
      <w:bookmarkStart w:id="4" w:name="_Toc288835971"/>
      <w:r>
        <w:t>Übersicht</w:t>
      </w:r>
      <w:bookmarkEnd w:id="4"/>
    </w:p>
    <w:p w:rsidR="00C51361" w:rsidRDefault="00B72688" w:rsidP="00C51361">
      <w:pPr>
        <w:keepNext/>
      </w:pPr>
      <w:r>
        <w:rPr>
          <w:noProof/>
          <w:lang w:eastAsia="de-CH"/>
        </w:rPr>
        <w:drawing>
          <wp:inline distT="0" distB="0" distL="0" distR="0" wp14:anchorId="301B3238" wp14:editId="1E6256F4">
            <wp:extent cx="5598544" cy="3432269"/>
            <wp:effectExtent l="0" t="0" r="2540" b="0"/>
            <wp:docPr id="7" name="Grafik 7" descr="D:\Users\Lukas Elmer\Pictures\Downloaded Albums\108622332527432475223\UInt2 Affinity Diagram\Collage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Lukas Elmer\Pictures\Downloaded Albums\108622332527432475223\UInt2 Affinity Diagram\Collagen.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350" t="4557" r="1350"/>
                    <a:stretch/>
                  </pic:blipFill>
                  <pic:spPr bwMode="auto">
                    <a:xfrm>
                      <a:off x="0" y="0"/>
                      <a:ext cx="5605259" cy="3436386"/>
                    </a:xfrm>
                    <a:prstGeom prst="rect">
                      <a:avLst/>
                    </a:prstGeom>
                    <a:noFill/>
                    <a:ln>
                      <a:noFill/>
                    </a:ln>
                    <a:extLst>
                      <a:ext uri="{53640926-AAD7-44D8-BBD7-CCE9431645EC}">
                        <a14:shadowObscured xmlns:a14="http://schemas.microsoft.com/office/drawing/2010/main"/>
                      </a:ext>
                    </a:extLst>
                  </pic:spPr>
                </pic:pic>
              </a:graphicData>
            </a:graphic>
          </wp:inline>
        </w:drawing>
      </w:r>
    </w:p>
    <w:p w:rsidR="00CD764A" w:rsidRPr="00CD764A" w:rsidRDefault="00C51361" w:rsidP="001639B8">
      <w:pPr>
        <w:pStyle w:val="Beschriftung"/>
      </w:pPr>
      <w:r>
        <w:t xml:space="preserve">Abbildung </w:t>
      </w:r>
      <w:fldSimple w:instr=" SEQ Abbildung \* ARABIC ">
        <w:r w:rsidR="00882EFA">
          <w:rPr>
            <w:noProof/>
          </w:rPr>
          <w:t>1</w:t>
        </w:r>
      </w:fldSimple>
      <w:r>
        <w:t xml:space="preserve"> </w:t>
      </w:r>
      <w:r w:rsidR="00CD764A">
        <w:t>-</w:t>
      </w:r>
      <w:r>
        <w:t xml:space="preserve"> Affinity Diagram Übersicht</w:t>
      </w:r>
    </w:p>
    <w:p w:rsidR="00392A68" w:rsidRDefault="00392A68" w:rsidP="00154C6D">
      <w:pPr>
        <w:pStyle w:val="Beschriftung"/>
      </w:pPr>
      <w:r>
        <w:rPr>
          <w:noProof/>
          <w:lang w:eastAsia="de-CH"/>
        </w:rPr>
        <w:drawing>
          <wp:inline distT="0" distB="0" distL="0" distR="0" wp14:anchorId="3DAE827E" wp14:editId="6AD0E9EC">
            <wp:extent cx="4623759" cy="3368025"/>
            <wp:effectExtent l="190500" t="190500" r="196215" b="194945"/>
            <wp:docPr id="18" name="Grafik 18" descr="D:\Users\Lukas Elmer\Pictures\Downloaded Albums\108622332527432475223\UInt2 Affinity Diagram\IMG_20110322_1652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Lukas Elmer\Pictures\Downloaded Albums\108622332527432475223\UInt2 Affinity Diagram\IMG_20110322_165201.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b="2858"/>
                    <a:stretch/>
                  </pic:blipFill>
                  <pic:spPr bwMode="auto">
                    <a:xfrm>
                      <a:off x="0" y="0"/>
                      <a:ext cx="4623759" cy="3368025"/>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rsidR="00C029CF" w:rsidRDefault="00392A68" w:rsidP="00C029CF">
      <w:pPr>
        <w:pStyle w:val="Beschriftung"/>
      </w:pPr>
      <w:r>
        <w:t xml:space="preserve">Abbildung </w:t>
      </w:r>
      <w:fldSimple w:instr=" SEQ Abbildung \* ARABIC ">
        <w:r w:rsidR="00882EFA">
          <w:rPr>
            <w:noProof/>
          </w:rPr>
          <w:t>2</w:t>
        </w:r>
      </w:fldSimple>
      <w:r>
        <w:t xml:space="preserve"> - Affinity Diagram Übersicht</w:t>
      </w:r>
    </w:p>
    <w:p w:rsidR="00882EFA" w:rsidRDefault="00C029CF" w:rsidP="00882EFA">
      <w:pPr>
        <w:keepNext/>
      </w:pPr>
      <w:r>
        <w:rPr>
          <w:noProof/>
          <w:lang w:eastAsia="de-CH"/>
        </w:rPr>
        <w:lastRenderedPageBreak/>
        <w:drawing>
          <wp:inline distT="0" distB="0" distL="0" distR="0" wp14:anchorId="6BAAEDE1" wp14:editId="1774C734">
            <wp:extent cx="5005613" cy="3753134"/>
            <wp:effectExtent l="190500" t="190500" r="195580" b="190500"/>
            <wp:docPr id="29" name="Grafik 29" descr="D:\Users\Lukas Elmer\Pictures\Downloaded Albums\108622332527432475223\UInt2 Affinity Diagram\IMG_20110322_1655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Lukas Elmer\Pictures\Downloaded Albums\108622332527432475223\UInt2 Affinity Diagram\IMG_20110322_165556.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006799" cy="3754023"/>
                    </a:xfrm>
                    <a:prstGeom prst="rect">
                      <a:avLst/>
                    </a:prstGeom>
                    <a:ln>
                      <a:noFill/>
                    </a:ln>
                    <a:effectLst>
                      <a:outerShdw blurRad="190500" algn="tl" rotWithShape="0">
                        <a:srgbClr val="000000">
                          <a:alpha val="70000"/>
                        </a:srgbClr>
                      </a:outerShdw>
                    </a:effectLst>
                  </pic:spPr>
                </pic:pic>
              </a:graphicData>
            </a:graphic>
          </wp:inline>
        </w:drawing>
      </w:r>
    </w:p>
    <w:p w:rsidR="00C029CF" w:rsidRDefault="00882EFA" w:rsidP="00882EFA">
      <w:pPr>
        <w:pStyle w:val="Beschriftung"/>
      </w:pPr>
      <w:r>
        <w:t xml:space="preserve">Abbildung </w:t>
      </w:r>
      <w:fldSimple w:instr=" SEQ Abbildung \* ARABIC ">
        <w:r>
          <w:rPr>
            <w:noProof/>
          </w:rPr>
          <w:t>3</w:t>
        </w:r>
      </w:fldSimple>
      <w:r>
        <w:t xml:space="preserve"> - Interpretation Session</w:t>
      </w:r>
    </w:p>
    <w:p w:rsidR="00C029CF" w:rsidRDefault="00C029CF"/>
    <w:p w:rsidR="0057433D" w:rsidRDefault="00C51361">
      <w:r>
        <w:t>Nachdem wir die einzelnen Beobachtungen / Insights auf die PostIts geschrieben hatten, haben wir die einzelnen Beobachtungen gruppiert.</w:t>
      </w:r>
      <w:r w:rsidR="00FF2577">
        <w:t xml:space="preserve"> Die einzelnen Gruppen haben wir dann noch visuell ansprechen dargestellt.</w:t>
      </w:r>
      <w:r w:rsidR="0057433D">
        <w:br w:type="page"/>
      </w:r>
    </w:p>
    <w:p w:rsidR="00446AD7" w:rsidRDefault="00B72688" w:rsidP="00CA1AF3">
      <w:pPr>
        <w:pStyle w:val="berschrift2"/>
      </w:pPr>
      <w:bookmarkStart w:id="5" w:name="_Toc288835972"/>
      <w:r>
        <w:lastRenderedPageBreak/>
        <w:t>Kommunikation</w:t>
      </w:r>
      <w:bookmarkEnd w:id="5"/>
    </w:p>
    <w:p w:rsidR="00155BBC" w:rsidRDefault="004569EF" w:rsidP="00155BBC">
      <w:pPr>
        <w:keepNext/>
      </w:pPr>
      <w:r>
        <w:rPr>
          <w:noProof/>
          <w:lang w:eastAsia="de-CH"/>
        </w:rPr>
        <w:drawing>
          <wp:inline distT="0" distB="0" distL="0" distR="0" wp14:anchorId="760AD01B" wp14:editId="17DEA12F">
            <wp:extent cx="5527343" cy="2442225"/>
            <wp:effectExtent l="133350" t="57150" r="92710" b="148590"/>
            <wp:docPr id="19" name="Grafik 19" descr="D:\Users\Lukas Elmer\Pictures\Downloaded Albums\108622332527432475223\UInt2 Affinity Diagram\IMG_20110322_165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Lukas Elmer\Pictures\Downloaded Albums\108622332527432475223\UInt2 Affinity Diagram\IMG_20110322_165029.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16794" b="24283"/>
                    <a:stretch/>
                  </pic:blipFill>
                  <pic:spPr bwMode="auto">
                    <a:xfrm>
                      <a:off x="0" y="0"/>
                      <a:ext cx="5541521" cy="244848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CA1AF3" w:rsidRPr="00CA1AF3" w:rsidRDefault="00155BBC" w:rsidP="00532E6C">
      <w:pPr>
        <w:pStyle w:val="Beschriftung"/>
      </w:pPr>
      <w:r>
        <w:t xml:space="preserve">Abbildung </w:t>
      </w:r>
      <w:fldSimple w:instr=" SEQ Abbildung \* ARABIC ">
        <w:r w:rsidR="00882EFA">
          <w:rPr>
            <w:noProof/>
          </w:rPr>
          <w:t>4</w:t>
        </w:r>
      </w:fldSimple>
      <w:r>
        <w:t xml:space="preserve"> - Kommunikation</w:t>
      </w:r>
    </w:p>
    <w:p w:rsidR="000E3E9C" w:rsidRDefault="00154C6D" w:rsidP="00EF0A23">
      <w:r>
        <w:t>Die Kommunikation ist ein grosses und schwieriges Thema</w:t>
      </w:r>
      <w:r w:rsidR="00EF0A23">
        <w:t>.</w:t>
      </w:r>
      <w:r w:rsidR="00722836">
        <w:t xml:space="preserve"> Es geht hier sowohl um die Kommunikation zwischen den Monteuren und der Sekretärin wie auch die Kommunikation zwischen Kunden und Firma.</w:t>
      </w:r>
    </w:p>
    <w:p w:rsidR="00B72688" w:rsidRDefault="00B72688" w:rsidP="00CA1AF3">
      <w:pPr>
        <w:pStyle w:val="berschrift2"/>
      </w:pPr>
      <w:bookmarkStart w:id="6" w:name="_Toc288835973"/>
      <w:r>
        <w:t>Ideen / Vision</w:t>
      </w:r>
      <w:bookmarkEnd w:id="6"/>
    </w:p>
    <w:p w:rsidR="000E3E9C" w:rsidRDefault="00BF157D" w:rsidP="00EF0A23">
      <w:pPr>
        <w:rPr>
          <w:noProof/>
          <w:lang w:eastAsia="de-CH"/>
        </w:rPr>
      </w:pPr>
      <w:r>
        <w:rPr>
          <w:noProof/>
          <w:lang w:eastAsia="de-CH"/>
        </w:rPr>
        <w:drawing>
          <wp:anchor distT="0" distB="0" distL="114300" distR="114300" simplePos="0" relativeHeight="251659264" behindDoc="0" locked="0" layoutInCell="1" allowOverlap="1" wp14:anchorId="52DA47D6" wp14:editId="1B02CCB0">
            <wp:simplePos x="0" y="0"/>
            <wp:positionH relativeFrom="column">
              <wp:posOffset>135255</wp:posOffset>
            </wp:positionH>
            <wp:positionV relativeFrom="paragraph">
              <wp:posOffset>116840</wp:posOffset>
            </wp:positionV>
            <wp:extent cx="3657600" cy="4062095"/>
            <wp:effectExtent l="114300" t="57150" r="76200" b="147955"/>
            <wp:wrapSquare wrapText="bothSides"/>
            <wp:docPr id="23" name="Grafik 23" descr="D:\Users\Lukas Elmer\Pictures\Downloaded Albums\108622332527432475223\UInt2 Affinity Diagram\IMG_20110322_1651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Lukas Elmer\Pictures\Downloaded Albums\108622332527432475223\UInt2 Affinity Diagram\IMG_20110322_165124.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7583" t="11755" r="2843" b="13651"/>
                    <a:stretch/>
                  </pic:blipFill>
                  <pic:spPr bwMode="auto">
                    <a:xfrm>
                      <a:off x="0" y="0"/>
                      <a:ext cx="3657600" cy="406209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EF0A23" w:rsidRDefault="00BF157D" w:rsidP="00EF0A23">
      <w:r>
        <w:t xml:space="preserve">Unter Ideen / Vision haben wir die wichtigsten Wünsche und Ideen zusammengefasst. Damit soll herausgefunden werden, was die wichtigsten Neuerungen sind. Der Android steht für die neue, moderne Komponente. </w:t>
      </w:r>
    </w:p>
    <w:p w:rsidR="00BF157D" w:rsidRDefault="00CD764A">
      <w:r>
        <w:rPr>
          <w:noProof/>
          <w:lang w:eastAsia="de-CH"/>
        </w:rPr>
        <mc:AlternateContent>
          <mc:Choice Requires="wps">
            <w:drawing>
              <wp:anchor distT="0" distB="0" distL="114300" distR="114300" simplePos="0" relativeHeight="251661312" behindDoc="0" locked="0" layoutInCell="1" allowOverlap="1" wp14:anchorId="55733DA6" wp14:editId="4110EE9C">
                <wp:simplePos x="0" y="0"/>
                <wp:positionH relativeFrom="column">
                  <wp:posOffset>-3375025</wp:posOffset>
                </wp:positionH>
                <wp:positionV relativeFrom="paragraph">
                  <wp:posOffset>3031490</wp:posOffset>
                </wp:positionV>
                <wp:extent cx="2797175" cy="635"/>
                <wp:effectExtent l="0" t="0" r="3175" b="0"/>
                <wp:wrapSquare wrapText="bothSides"/>
                <wp:docPr id="24" name="Textfeld 24"/>
                <wp:cNvGraphicFramePr/>
                <a:graphic xmlns:a="http://schemas.openxmlformats.org/drawingml/2006/main">
                  <a:graphicData uri="http://schemas.microsoft.com/office/word/2010/wordprocessingShape">
                    <wps:wsp>
                      <wps:cNvSpPr txBox="1"/>
                      <wps:spPr>
                        <a:xfrm>
                          <a:off x="0" y="0"/>
                          <a:ext cx="2797175" cy="635"/>
                        </a:xfrm>
                        <a:prstGeom prst="rect">
                          <a:avLst/>
                        </a:prstGeom>
                        <a:solidFill>
                          <a:prstClr val="white"/>
                        </a:solidFill>
                        <a:ln>
                          <a:noFill/>
                        </a:ln>
                        <a:effectLst/>
                      </wps:spPr>
                      <wps:txbx>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id="_x0000_t202" coordsize="21600,21600" o:spt="202" path="m,l,21600r21600,l21600,xe">
                <v:stroke joinstyle="miter"/>
                <v:path gradientshapeok="t" o:connecttype="rect"/>
              </v:shapetype>
              <v:shape id="Textfeld 24" o:spid="_x0000_s1026" type="#_x0000_t202" style="position:absolute;margin-left:-265.75pt;margin-top:238.7pt;width:220.25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" stroked="f">
                <v:textbox style="mso-fit-shape-to-text:t" inset="0,0,0,0">
                  <w:txbxContent>
                    <w:p w:rsidR="00E167F3" w:rsidRPr="00586AB4" w:rsidRDefault="00E167F3" w:rsidP="00A5506B">
                      <w:pPr>
                        <w:pStyle w:val="Beschriftung"/>
                        <w:rPr>
                          <w:noProof/>
                          <w:sz w:val="20"/>
                          <w:szCs w:val="20"/>
                        </w:rPr>
                      </w:pPr>
                      <w:r>
                        <w:t xml:space="preserve">Abbildung </w:t>
                      </w:r>
                      <w:fldSimple w:instr=" SEQ Abbildung \* ARABIC ">
                        <w:r>
                          <w:rPr>
                            <w:noProof/>
                          </w:rPr>
                          <w:t>5</w:t>
                        </w:r>
                      </w:fldSimple>
                      <w:r>
                        <w:t xml:space="preserve"> - Ideen / Vision</w:t>
                      </w:r>
                    </w:p>
                  </w:txbxContent>
                </v:textbox>
                <w10:wrap type="square"/>
              </v:shape>
            </w:pict>
          </mc:Fallback>
        </mc:AlternateContent>
      </w:r>
      <w:r w:rsidR="00BF157D">
        <w:br w:type="page"/>
      </w:r>
    </w:p>
    <w:p w:rsidR="00B72688" w:rsidRDefault="00B72688" w:rsidP="00CA1AF3">
      <w:pPr>
        <w:pStyle w:val="berschrift2"/>
      </w:pPr>
      <w:bookmarkStart w:id="7" w:name="_Toc288835974"/>
      <w:r>
        <w:lastRenderedPageBreak/>
        <w:t>Effektivität</w:t>
      </w:r>
      <w:bookmarkEnd w:id="7"/>
    </w:p>
    <w:p w:rsidR="00A5506B" w:rsidRDefault="00A5506B" w:rsidP="000E3E9C">
      <w:r>
        <w:rPr>
          <w:noProof/>
          <w:lang w:eastAsia="de-CH"/>
        </w:rPr>
        <w:drawing>
          <wp:anchor distT="0" distB="0" distL="114300" distR="114300" simplePos="0" relativeHeight="251662336" behindDoc="0" locked="0" layoutInCell="1" allowOverlap="1" wp14:anchorId="419EA054" wp14:editId="7D797F31">
            <wp:simplePos x="0" y="0"/>
            <wp:positionH relativeFrom="column">
              <wp:posOffset>140335</wp:posOffset>
            </wp:positionH>
            <wp:positionV relativeFrom="paragraph">
              <wp:posOffset>71755</wp:posOffset>
            </wp:positionV>
            <wp:extent cx="2851785" cy="2562860"/>
            <wp:effectExtent l="133350" t="57150" r="100965" b="161290"/>
            <wp:wrapSquare wrapText="bothSides"/>
            <wp:docPr id="21" name="Grafik 21" descr="D:\Users\Lukas Elmer\Pictures\Downloaded Albums\108622332527432475223\UInt2 Affinity Diagram\IMG_20110322_1651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Lukas Elmer\Pictures\Downloaded Albums\108622332527432475223\UInt2 Affinity Diagram\IMG_20110322_165118.jp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11893" t="14168" r="16490"/>
                    <a:stretch/>
                  </pic:blipFill>
                  <pic:spPr bwMode="auto">
                    <a:xfrm>
                      <a:off x="0" y="0"/>
                      <a:ext cx="2851785" cy="25628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AC1E92">
        <w:t>Die Effektivität ist sehr wichtig. Ohne sie könnte die Firma gar nicht existieren. Zurzeit kann es jedoch vorkommen,</w:t>
      </w:r>
      <w:r w:rsidR="0099391A">
        <w:t xml:space="preserve"> dass ein Material vergessen oder sogar ein Rapport verloren </w:t>
      </w:r>
      <w:r w:rsidR="00AC1E92">
        <w:t xml:space="preserve">geht und somit dem Kunden </w:t>
      </w:r>
      <w:r w:rsidR="0099391A">
        <w:t>der Auftrag nur unvollständig oder gar nicht verrechnet wird. Solche Fehler</w:t>
      </w:r>
      <w:r w:rsidR="00AC1E92">
        <w:t xml:space="preserve"> soll</w:t>
      </w:r>
      <w:r w:rsidR="0099391A">
        <w:t>en</w:t>
      </w:r>
      <w:r w:rsidR="00AC1E92">
        <w:t xml:space="preserve"> durch das neue System behoben werden.</w:t>
      </w:r>
    </w:p>
    <w:p w:rsidR="00A5506B" w:rsidRDefault="00A5506B"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AC1E92" w:rsidP="000E3E9C"/>
    <w:p w:rsidR="00AC1E92" w:rsidRDefault="00CD764A" w:rsidP="000E3E9C">
      <w:r>
        <w:rPr>
          <w:noProof/>
          <w:lang w:eastAsia="de-CH"/>
        </w:rPr>
        <mc:AlternateContent>
          <mc:Choice Requires="wps">
            <w:drawing>
              <wp:anchor distT="0" distB="0" distL="114300" distR="114300" simplePos="0" relativeHeight="251664384" behindDoc="0" locked="0" layoutInCell="1" allowOverlap="1" wp14:anchorId="39118259" wp14:editId="6FC25A6F">
                <wp:simplePos x="0" y="0"/>
                <wp:positionH relativeFrom="column">
                  <wp:posOffset>-3067050</wp:posOffset>
                </wp:positionH>
                <wp:positionV relativeFrom="paragraph">
                  <wp:posOffset>98425</wp:posOffset>
                </wp:positionV>
                <wp:extent cx="2851785" cy="635"/>
                <wp:effectExtent l="0" t="0" r="5715" b="0"/>
                <wp:wrapSquare wrapText="bothSides"/>
                <wp:docPr id="26" name="Textfeld 26"/>
                <wp:cNvGraphicFramePr/>
                <a:graphic xmlns:a="http://schemas.openxmlformats.org/drawingml/2006/main">
                  <a:graphicData uri="http://schemas.microsoft.com/office/word/2010/wordprocessingShape">
                    <wps:wsp>
                      <wps:cNvSpPr txBox="1"/>
                      <wps:spPr>
                        <a:xfrm>
                          <a:off x="0" y="0"/>
                          <a:ext cx="2851785" cy="635"/>
                        </a:xfrm>
                        <a:prstGeom prst="rect">
                          <a:avLst/>
                        </a:prstGeom>
                        <a:solidFill>
                          <a:prstClr val="white"/>
                        </a:solidFill>
                        <a:ln>
                          <a:noFill/>
                        </a:ln>
                        <a:effectLst/>
                      </wps:spPr>
                      <wps:txbx>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6" o:spid="_x0000_s1027" type="#_x0000_t202" style="position:absolute;margin-left:-241.5pt;margin-top:7.75pt;width:224.5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" stroked="f">
                <v:textbox style="mso-fit-shape-to-text:t" inset="0,0,0,0">
                  <w:txbxContent>
                    <w:p w:rsidR="00E167F3" w:rsidRPr="002B0EA2" w:rsidRDefault="00E167F3" w:rsidP="009731A1">
                      <w:pPr>
                        <w:pStyle w:val="Beschriftung"/>
                        <w:rPr>
                          <w:noProof/>
                          <w:sz w:val="20"/>
                          <w:szCs w:val="20"/>
                        </w:rPr>
                      </w:pPr>
                      <w:r>
                        <w:t xml:space="preserve">Abbildung </w:t>
                      </w:r>
                      <w:fldSimple w:instr=" SEQ Abbildung \* ARABIC ">
                        <w:r>
                          <w:rPr>
                            <w:noProof/>
                          </w:rPr>
                          <w:t>6</w:t>
                        </w:r>
                      </w:fldSimple>
                      <w:r>
                        <w:t xml:space="preserve"> - Effektivität</w:t>
                      </w:r>
                    </w:p>
                  </w:txbxContent>
                </v:textbox>
                <w10:wrap type="square"/>
              </v:shape>
            </w:pict>
          </mc:Fallback>
        </mc:AlternateContent>
      </w:r>
    </w:p>
    <w:p w:rsidR="009731A1" w:rsidRPr="000E3E9C" w:rsidRDefault="009731A1" w:rsidP="000E3E9C"/>
    <w:p w:rsidR="00B72688" w:rsidRDefault="00B72688" w:rsidP="00CA1AF3">
      <w:pPr>
        <w:pStyle w:val="berschrift2"/>
      </w:pPr>
      <w:bookmarkStart w:id="8" w:name="_Toc288835975"/>
      <w:r>
        <w:t>Probleme</w:t>
      </w:r>
      <w:bookmarkEnd w:id="8"/>
    </w:p>
    <w:p w:rsidR="006552C1" w:rsidRDefault="009879A6" w:rsidP="00895F13">
      <w:pPr>
        <w:rPr>
          <w:noProof/>
          <w:lang w:eastAsia="de-CH"/>
        </w:rPr>
      </w:pPr>
      <w:r>
        <w:rPr>
          <w:noProof/>
          <w:lang w:eastAsia="de-CH"/>
        </w:rPr>
        <w:drawing>
          <wp:anchor distT="0" distB="0" distL="114300" distR="114300" simplePos="0" relativeHeight="251665408" behindDoc="0" locked="0" layoutInCell="1" allowOverlap="1" wp14:anchorId="0E1446D1" wp14:editId="3AED8862">
            <wp:simplePos x="0" y="0"/>
            <wp:positionH relativeFrom="column">
              <wp:posOffset>109220</wp:posOffset>
            </wp:positionH>
            <wp:positionV relativeFrom="paragraph">
              <wp:posOffset>79375</wp:posOffset>
            </wp:positionV>
            <wp:extent cx="3139440" cy="3045460"/>
            <wp:effectExtent l="114300" t="57150" r="80010" b="154940"/>
            <wp:wrapSquare wrapText="bothSides"/>
            <wp:docPr id="25" name="Grafik 25" descr="D:\Users\Lukas Elmer\Pictures\Downloaded Albums\108622332527432475223\UInt2 Affinity Diagram\IMG_20110322_165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Lukas Elmer\Pictures\Downloaded Albums\108622332527432475223\UInt2 Affinity Diagram\IMG_20110322_165004.jpg"/>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0312" t="14237" r="19010" b="7289"/>
                    <a:stretch/>
                  </pic:blipFill>
                  <pic:spPr bwMode="auto">
                    <a:xfrm>
                      <a:off x="0" y="0"/>
                      <a:ext cx="3139440" cy="3045460"/>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703E2">
        <w:rPr>
          <w:noProof/>
          <w:lang w:eastAsia="de-CH"/>
        </w:rPr>
        <w:t>D</w:t>
      </w:r>
      <w:r w:rsidR="0099391A">
        <w:rPr>
          <w:noProof/>
          <w:lang w:eastAsia="de-CH"/>
        </w:rPr>
        <w:t>ieser Überschrift</w:t>
      </w:r>
      <w:r w:rsidR="0028190D">
        <w:rPr>
          <w:noProof/>
          <w:lang w:eastAsia="de-CH"/>
        </w:rPr>
        <w:t xml:space="preserve"> </w:t>
      </w:r>
      <w:r w:rsidR="00C703E2">
        <w:rPr>
          <w:noProof/>
          <w:lang w:eastAsia="de-CH"/>
        </w:rPr>
        <w:t xml:space="preserve">sind die </w:t>
      </w:r>
      <w:r w:rsidR="0028190D">
        <w:rPr>
          <w:noProof/>
          <w:lang w:eastAsia="de-CH"/>
        </w:rPr>
        <w:t>gr</w:t>
      </w:r>
      <w:r w:rsidR="00C703E2">
        <w:rPr>
          <w:noProof/>
          <w:lang w:eastAsia="de-CH"/>
        </w:rPr>
        <w:t>avierentsten Probleme untergeordnet</w:t>
      </w:r>
      <w:r w:rsidR="0028190D">
        <w:rPr>
          <w:noProof/>
          <w:lang w:eastAsia="de-CH"/>
        </w:rPr>
        <w:t xml:space="preserve">. </w:t>
      </w:r>
      <w:r w:rsidR="00A1318C">
        <w:rPr>
          <w:noProof/>
          <w:lang w:eastAsia="de-CH"/>
        </w:rPr>
        <w:t>Durch das neue System sollen möglichst viele aktuelle Probleme abgeschwächt oder behoben werden.</w:t>
      </w:r>
    </w:p>
    <w:p w:rsidR="00A1318C" w:rsidRDefault="009879A6">
      <w:pPr>
        <w:rPr>
          <w:noProof/>
          <w:lang w:eastAsia="de-CH"/>
        </w:rPr>
      </w:pPr>
      <w:r>
        <w:rPr>
          <w:noProof/>
          <w:lang w:eastAsia="de-CH"/>
        </w:rPr>
        <mc:AlternateContent>
          <mc:Choice Requires="wps">
            <w:drawing>
              <wp:anchor distT="0" distB="0" distL="114300" distR="114300" simplePos="0" relativeHeight="251667456" behindDoc="0" locked="0" layoutInCell="1" allowOverlap="1" wp14:anchorId="4595E3E1" wp14:editId="22540522">
                <wp:simplePos x="0" y="0"/>
                <wp:positionH relativeFrom="column">
                  <wp:posOffset>-3187065</wp:posOffset>
                </wp:positionH>
                <wp:positionV relativeFrom="paragraph">
                  <wp:posOffset>2445385</wp:posOffset>
                </wp:positionV>
                <wp:extent cx="2992755" cy="635"/>
                <wp:effectExtent l="0" t="0" r="0" b="0"/>
                <wp:wrapSquare wrapText="bothSides"/>
                <wp:docPr id="27" name="Textfeld 27"/>
                <wp:cNvGraphicFramePr/>
                <a:graphic xmlns:a="http://schemas.openxmlformats.org/drawingml/2006/main">
                  <a:graphicData uri="http://schemas.microsoft.com/office/word/2010/wordprocessingShape">
                    <wps:wsp>
                      <wps:cNvSpPr txBox="1"/>
                      <wps:spPr>
                        <a:xfrm>
                          <a:off x="0" y="0"/>
                          <a:ext cx="2992755" cy="635"/>
                        </a:xfrm>
                        <a:prstGeom prst="rect">
                          <a:avLst/>
                        </a:prstGeom>
                        <a:solidFill>
                          <a:prstClr val="white"/>
                        </a:solidFill>
                        <a:ln>
                          <a:noFill/>
                        </a:ln>
                        <a:effectLst/>
                      </wps:spPr>
                      <wps:txbx>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id="Textfeld 27" o:spid="_x0000_s1028" type="#_x0000_t202" style="position:absolute;margin-left:-250.95pt;margin-top:192.55pt;width:235.65pt;height:.05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" stroked="f">
                <v:textbox style="mso-fit-shape-to-text:t" inset="0,0,0,0">
                  <w:txbxContent>
                    <w:p w:rsidR="00E167F3" w:rsidRPr="00C74BCA" w:rsidRDefault="00E167F3" w:rsidP="00A1318C">
                      <w:pPr>
                        <w:pStyle w:val="Beschriftung"/>
                        <w:rPr>
                          <w:noProof/>
                          <w:sz w:val="20"/>
                          <w:szCs w:val="20"/>
                        </w:rPr>
                      </w:pPr>
                      <w:r>
                        <w:t xml:space="preserve">Abbildung </w:t>
                      </w:r>
                      <w:fldSimple w:instr=" SEQ Abbildung \* ARABIC ">
                        <w:r>
                          <w:rPr>
                            <w:noProof/>
                          </w:rPr>
                          <w:t>7</w:t>
                        </w:r>
                      </w:fldSimple>
                      <w:r>
                        <w:t xml:space="preserve"> - Probleme</w:t>
                      </w:r>
                    </w:p>
                  </w:txbxContent>
                </v:textbox>
                <w10:wrap type="square"/>
              </v:shape>
            </w:pict>
          </mc:Fallback>
        </mc:AlternateContent>
      </w:r>
      <w:r w:rsidR="00A1318C">
        <w:rPr>
          <w:noProof/>
          <w:lang w:eastAsia="de-CH"/>
        </w:rPr>
        <w:br w:type="page"/>
      </w:r>
    </w:p>
    <w:p w:rsidR="00B72688" w:rsidRDefault="00B72688" w:rsidP="00CA1AF3">
      <w:pPr>
        <w:pStyle w:val="berschrift2"/>
      </w:pPr>
      <w:bookmarkStart w:id="9" w:name="_Toc288835976"/>
      <w:r>
        <w:lastRenderedPageBreak/>
        <w:t>Regeln</w:t>
      </w:r>
      <w:bookmarkEnd w:id="9"/>
    </w:p>
    <w:p w:rsidR="00A1318C" w:rsidRDefault="000B01D3" w:rsidP="00A1318C">
      <w:pPr>
        <w:keepNext/>
      </w:pPr>
      <w:r>
        <w:rPr>
          <w:noProof/>
          <w:lang w:eastAsia="de-CH"/>
        </w:rPr>
        <w:drawing>
          <wp:inline distT="0" distB="0" distL="0" distR="0" wp14:anchorId="0C55AD64" wp14:editId="4DE9861B">
            <wp:extent cx="5349922" cy="2943797"/>
            <wp:effectExtent l="133350" t="57150" r="98425" b="161925"/>
            <wp:docPr id="20" name="Grafik 20" descr="D:\Users\Lukas Elmer\Pictures\Downloaded Albums\108622332527432475223\UInt2 Affinity Diagram\IMG_20110322_1651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Lukas Elmer\Pictures\Downloaded Albums\108622332527432475223\UInt2 Affinity Diagram\IMG_20110322_165148.jp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220" t="23442" r="1663" b="8228"/>
                    <a:stretch/>
                  </pic:blipFill>
                  <pic:spPr bwMode="auto">
                    <a:xfrm>
                      <a:off x="0" y="0"/>
                      <a:ext cx="5364192" cy="2951649"/>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inline>
        </w:drawing>
      </w:r>
    </w:p>
    <w:p w:rsidR="000B01D3" w:rsidRDefault="00A1318C" w:rsidP="00A1318C">
      <w:pPr>
        <w:pStyle w:val="Beschriftung"/>
      </w:pPr>
      <w:r>
        <w:t xml:space="preserve">Abbildung </w:t>
      </w:r>
      <w:fldSimple w:instr=" SEQ Abbildung \* ARABIC ">
        <w:r w:rsidR="00882EFA">
          <w:rPr>
            <w:noProof/>
          </w:rPr>
          <w:t>8</w:t>
        </w:r>
      </w:fldSimple>
      <w:r>
        <w:t xml:space="preserve"> - Regeln</w:t>
      </w:r>
    </w:p>
    <w:p w:rsidR="00A1318C" w:rsidRPr="00A1318C" w:rsidRDefault="00A1318C" w:rsidP="00A1318C">
      <w:r>
        <w:t xml:space="preserve">Die Regeln sind in einer Firma </w:t>
      </w:r>
      <w:r w:rsidR="00211E44">
        <w:t>grundlegend</w:t>
      </w:r>
      <w:r>
        <w:t xml:space="preserve">. Wir haben hier einige Regeln zusammengefasst. Die Einhaltung der Regeln </w:t>
      </w:r>
      <w:r w:rsidR="00C703E2">
        <w:t xml:space="preserve">ist </w:t>
      </w:r>
      <w:r>
        <w:t xml:space="preserve">zurzeit </w:t>
      </w:r>
      <w:r w:rsidR="00C703E2">
        <w:t>sehr unterschiedlich: Einige werden immer, andere manchmal</w:t>
      </w:r>
      <w:r>
        <w:t xml:space="preserve"> und gewisse Regeln selten</w:t>
      </w:r>
      <w:r w:rsidR="00C703E2">
        <w:t xml:space="preserve"> bis gar nicht eingehalten. Das Ziel ist,</w:t>
      </w:r>
      <w:r>
        <w:t xml:space="preserve"> die Regeln genauer </w:t>
      </w:r>
      <w:r w:rsidR="00C703E2">
        <w:t>zu spezifizieren</w:t>
      </w:r>
      <w:r>
        <w:t>, sodass sie jederzeit eingehalten werden können.</w:t>
      </w:r>
    </w:p>
    <w:p w:rsidR="00B72688" w:rsidRDefault="00B72688" w:rsidP="00CA1AF3">
      <w:pPr>
        <w:pStyle w:val="berschrift2"/>
      </w:pPr>
      <w:bookmarkStart w:id="10" w:name="_Toc288835977"/>
      <w:r>
        <w:t>Effizienz</w:t>
      </w:r>
      <w:bookmarkEnd w:id="10"/>
    </w:p>
    <w:p w:rsidR="00060D29" w:rsidRDefault="001066C7" w:rsidP="00E42C0D">
      <w:pPr>
        <w:rPr>
          <w:noProof/>
          <w:lang w:eastAsia="de-CH"/>
        </w:rPr>
      </w:pPr>
      <w:r>
        <w:rPr>
          <w:noProof/>
          <w:lang w:eastAsia="de-CH"/>
        </w:rPr>
        <w:drawing>
          <wp:anchor distT="0" distB="0" distL="114300" distR="114300" simplePos="0" relativeHeight="251668480" behindDoc="0" locked="0" layoutInCell="1" allowOverlap="1" wp14:anchorId="12CA9D2B" wp14:editId="01FC288E">
            <wp:simplePos x="0" y="0"/>
            <wp:positionH relativeFrom="column">
              <wp:posOffset>-3175</wp:posOffset>
            </wp:positionH>
            <wp:positionV relativeFrom="paragraph">
              <wp:posOffset>111760</wp:posOffset>
            </wp:positionV>
            <wp:extent cx="3761105" cy="3493135"/>
            <wp:effectExtent l="114300" t="57150" r="86995" b="145415"/>
            <wp:wrapSquare wrapText="bothSides"/>
            <wp:docPr id="22" name="Grafik 22" descr="D:\Users\Lukas Elmer\Pictures\Downloaded Albums\108622332527432475223\UInt2 Affinity Diagram\IMG_20110322_1650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Lukas Elmer\Pictures\Downloaded Albums\108622332527432475223\UInt2 Affinity Diagram\IMG_20110322_165051.jpg"/>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15446" t="19000" r="19173"/>
                    <a:stretch/>
                  </pic:blipFill>
                  <pic:spPr bwMode="auto">
                    <a:xfrm>
                      <a:off x="0" y="0"/>
                      <a:ext cx="3761105" cy="3493135"/>
                    </a:xfrm>
                    <a:prstGeom prst="roundRect">
                      <a:avLst>
                        <a:gd name="adj" fmla="val 16667"/>
                      </a:avLst>
                    </a:prstGeom>
                    <a:ln>
                      <a:noFill/>
                    </a:ln>
                    <a:effectLst>
                      <a:outerShdw blurRad="76200" dist="38100" dir="7800000" algn="tl" rotWithShape="0">
                        <a:srgbClr val="000000">
                          <a:alpha val="40000"/>
                        </a:srgbClr>
                      </a:outerShdw>
                    </a:effectLst>
                    <a:scene3d>
                      <a:camera prst="orthographicFront"/>
                      <a:lightRig rig="contrasting" dir="t">
                        <a:rot lat="0" lon="0" rev="4200000"/>
                      </a:lightRig>
                    </a:scene3d>
                    <a:sp3d prstMaterial="plastic">
                      <a:bevelT w="381000" h="114300" prst="relaxedInset"/>
                      <a:contourClr>
                        <a:srgbClr val="969696"/>
                      </a:contour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D553E4">
        <w:rPr>
          <w:noProof/>
          <w:lang w:eastAsia="de-CH"/>
        </w:rPr>
        <w:t>Zeit ist Geld – das gilt grundsät</w:t>
      </w:r>
      <w:r w:rsidR="00C703E2">
        <w:rPr>
          <w:noProof/>
          <w:lang w:eastAsia="de-CH"/>
        </w:rPr>
        <w:t>z</w:t>
      </w:r>
      <w:r w:rsidR="00D553E4">
        <w:rPr>
          <w:noProof/>
          <w:lang w:eastAsia="de-CH"/>
        </w:rPr>
        <w:t>lich in jeder B</w:t>
      </w:r>
      <w:r w:rsidR="00C703E2">
        <w:rPr>
          <w:noProof/>
          <w:lang w:eastAsia="de-CH"/>
        </w:rPr>
        <w:t>ranche. I</w:t>
      </w:r>
      <w:r w:rsidR="00870990">
        <w:rPr>
          <w:noProof/>
          <w:lang w:eastAsia="de-CH"/>
        </w:rPr>
        <w:t>n der Baubranche ist die</w:t>
      </w:r>
      <w:r w:rsidR="00D553E4">
        <w:rPr>
          <w:noProof/>
          <w:lang w:eastAsia="de-CH"/>
        </w:rPr>
        <w:t>s aber noch viel kritischer, da für bestimmte Arbeiten Fixpreise gelten und die Effizienz somit den Ertr</w:t>
      </w:r>
      <w:r w:rsidR="00FA79BC">
        <w:rPr>
          <w:noProof/>
          <w:lang w:eastAsia="de-CH"/>
        </w:rPr>
        <w:t>ag pro Zeit direkt beeinflusst.</w:t>
      </w:r>
    </w:p>
    <w:p w:rsidR="008A1F7A" w:rsidRDefault="001066C7">
      <w:r>
        <w:rPr>
          <w:noProof/>
          <w:lang w:eastAsia="de-CH"/>
        </w:rPr>
        <mc:AlternateContent>
          <mc:Choice Requires="wps">
            <w:drawing>
              <wp:anchor distT="0" distB="0" distL="114300" distR="114300" simplePos="0" relativeHeight="251670528" behindDoc="0" locked="0" layoutInCell="1" allowOverlap="1" wp14:anchorId="41AC9053" wp14:editId="14299799">
                <wp:simplePos x="0" y="0"/>
                <wp:positionH relativeFrom="column">
                  <wp:posOffset>-3962400</wp:posOffset>
                </wp:positionH>
                <wp:positionV relativeFrom="paragraph">
                  <wp:posOffset>2632710</wp:posOffset>
                </wp:positionV>
                <wp:extent cx="3761105" cy="635"/>
                <wp:effectExtent l="0" t="0" r="0" b="0"/>
                <wp:wrapSquare wrapText="bothSides"/>
                <wp:docPr id="28" name="Textfeld 28"/>
                <wp:cNvGraphicFramePr/>
                <a:graphic xmlns:a="http://schemas.openxmlformats.org/drawingml/2006/main">
                  <a:graphicData uri="http://schemas.microsoft.com/office/word/2010/wordprocessingShape">
                    <wps:wsp>
                      <wps:cNvSpPr txBox="1"/>
                      <wps:spPr>
                        <a:xfrm>
                          <a:off x="0" y="0"/>
                          <a:ext cx="3761105" cy="635"/>
                        </a:xfrm>
                        <a:prstGeom prst="rect">
                          <a:avLst/>
                        </a:prstGeom>
                        <a:solidFill>
                          <a:prstClr val="white"/>
                        </a:solidFill>
                        <a:ln>
                          <a:noFill/>
                        </a:ln>
                        <a:effectLst/>
                      </wps:spPr>
                      <wps:txbx>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feld 28" o:spid="_x0000_s1029" type="#_x0000_t202" style="position:absolute;margin-left:-312pt;margin-top:207.3pt;width:296.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" stroked="f">
                <v:textbox style="mso-fit-shape-to-text:t" inset="0,0,0,0">
                  <w:txbxContent>
                    <w:p w:rsidR="00E167F3" w:rsidRPr="005C117C" w:rsidRDefault="00E167F3" w:rsidP="00060D29">
                      <w:pPr>
                        <w:pStyle w:val="Beschriftung"/>
                        <w:rPr>
                          <w:noProof/>
                          <w:sz w:val="20"/>
                          <w:szCs w:val="20"/>
                        </w:rPr>
                      </w:pPr>
                      <w:r>
                        <w:t xml:space="preserve">Abbildung </w:t>
                      </w:r>
                      <w:fldSimple w:instr=" SEQ Abbildung \* ARABIC ">
                        <w:r>
                          <w:rPr>
                            <w:noProof/>
                          </w:rPr>
                          <w:t>9</w:t>
                        </w:r>
                      </w:fldSimple>
                      <w:r>
                        <w:t xml:space="preserve"> - Effizienz</w:t>
                      </w:r>
                    </w:p>
                  </w:txbxContent>
                </v:textbox>
                <w10:wrap type="square"/>
              </v:shape>
            </w:pict>
          </mc:Fallback>
        </mc:AlternateContent>
      </w:r>
      <w:r w:rsidR="00E42C0D">
        <w:br w:type="page"/>
      </w:r>
    </w:p>
    <w:p w:rsidR="00E42C0D" w:rsidRDefault="000F7725" w:rsidP="008A1F7A">
      <w:pPr>
        <w:pStyle w:val="berschrift1"/>
      </w:pPr>
      <w:bookmarkStart w:id="11" w:name="_Toc288835978"/>
      <w:r>
        <w:lastRenderedPageBreak/>
        <w:t>Behaviour Pattern</w:t>
      </w:r>
      <w:bookmarkEnd w:id="11"/>
    </w:p>
    <w:p w:rsidR="00F3070B" w:rsidRDefault="00AD0F56" w:rsidP="00F3070B">
      <w:r>
        <w:t>Für die Interview Punkte und Persona Linien</w:t>
      </w:r>
      <w:bookmarkStart w:id="12" w:name="_GoBack"/>
      <w:bookmarkEnd w:id="12"/>
      <w:r w:rsidR="00160882">
        <w:t xml:space="preserve"> haben wir d</w:t>
      </w:r>
      <w:r w:rsidR="00C703E2">
        <w:t>ie Gespräche mit den Teil- und Vollzeit-</w:t>
      </w:r>
      <w:r w:rsidR="00160882">
        <w:t>Sanitär</w:t>
      </w:r>
      <w:r w:rsidR="000F7725">
        <w:t>en</w:t>
      </w:r>
      <w:r w:rsidR="00C703E2">
        <w:t xml:space="preserve"> und der</w:t>
      </w:r>
      <w:r w:rsidR="000F7725">
        <w:t xml:space="preserve"> Sekretärin ausgewertet.</w:t>
      </w:r>
    </w:p>
    <w:p w:rsidR="00BD2C4F" w:rsidRDefault="00BD2C4F" w:rsidP="00F3070B">
      <w:pPr>
        <w:pStyle w:val="berschrift2"/>
        <w:rPr>
          <w:lang w:val="en-GB"/>
        </w:rPr>
      </w:pPr>
      <w:bookmarkStart w:id="13" w:name="_Toc288835979"/>
      <w:r>
        <w:rPr>
          <w:lang w:val="en-GB"/>
        </w:rPr>
        <w:t>Interview Punkte</w:t>
      </w:r>
      <w:bookmarkEnd w:id="13"/>
    </w:p>
    <w:tbl>
      <w:tblPr>
        <w:tblStyle w:val="MittlereListe1-Akzent1"/>
        <w:tblW w:w="0" w:type="auto"/>
        <w:tblLook w:val="04A0" w:firstRow="1" w:lastRow="0" w:firstColumn="1" w:lastColumn="0" w:noHBand="0" w:noVBand="1"/>
      </w:tblPr>
      <w:tblGrid>
        <w:gridCol w:w="3369"/>
        <w:gridCol w:w="5843"/>
      </w:tblGrid>
      <w:tr w:rsidR="00D43C58" w:rsidRPr="00D43C58" w:rsidTr="009613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D43C58" w:rsidRDefault="00D43C58" w:rsidP="00D43C58">
            <w:r w:rsidRPr="00687DF5">
              <w:rPr>
                <w:rFonts w:asciiTheme="minorHAnsi" w:hAnsiTheme="minorHAnsi" w:cstheme="minorHAnsi"/>
              </w:rPr>
              <w:t>Bezeichnung</w:t>
            </w:r>
            <w:r w:rsidRPr="00141BC7">
              <w:t xml:space="preserve"> </w:t>
            </w:r>
          </w:p>
        </w:tc>
        <w:tc>
          <w:tcPr>
            <w:tcW w:w="5843" w:type="dxa"/>
          </w:tcPr>
          <w:p w:rsidR="00D43C58" w:rsidRPr="00687DF5" w:rsidRDefault="00D43C58" w:rsidP="00D43C58">
            <w:pPr>
              <w:cnfStyle w:val="100000000000" w:firstRow="1" w:lastRow="0" w:firstColumn="0" w:lastColumn="0" w:oddVBand="0" w:evenVBand="0" w:oddHBand="0" w:evenHBand="0" w:firstRowFirstColumn="0" w:firstRowLastColumn="0" w:lastRowFirstColumn="0" w:lastRowLastColumn="0"/>
              <w:rPr>
                <w:b/>
              </w:rPr>
            </w:pPr>
            <w:r w:rsidRPr="00687DF5">
              <w:rPr>
                <w:rFonts w:asciiTheme="minorHAnsi" w:hAnsiTheme="minorHAnsi" w:cstheme="minorHAnsi"/>
                <w:b/>
              </w:rPr>
              <w:t>Person</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A</w:t>
            </w:r>
          </w:p>
        </w:tc>
        <w:tc>
          <w:tcPr>
            <w:tcW w:w="5843" w:type="dxa"/>
          </w:tcPr>
          <w:p w:rsidR="00D43C58" w:rsidRPr="00D43C58" w:rsidRDefault="00D43C58" w:rsidP="00D43C58">
            <w:pPr>
              <w:cnfStyle w:val="000000100000" w:firstRow="0" w:lastRow="0" w:firstColumn="0" w:lastColumn="0" w:oddVBand="0" w:evenVBand="0" w:oddHBand="1" w:evenHBand="0" w:firstRowFirstColumn="0" w:firstRowLastColumn="0" w:lastRowFirstColumn="0" w:lastRowLastColumn="0"/>
            </w:pPr>
            <w:r>
              <w:t>Sekretärin</w:t>
            </w:r>
          </w:p>
        </w:tc>
      </w:tr>
      <w:tr w:rsidR="00D43C58" w:rsidRPr="00D43C58" w:rsidTr="00961346">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B</w:t>
            </w:r>
          </w:p>
        </w:tc>
        <w:tc>
          <w:tcPr>
            <w:tcW w:w="5843" w:type="dxa"/>
          </w:tcPr>
          <w:p w:rsidR="00D43C58" w:rsidRPr="00D43C58" w:rsidRDefault="00A367E8" w:rsidP="00D43C58">
            <w:pPr>
              <w:cnfStyle w:val="000000000000" w:firstRow="0" w:lastRow="0" w:firstColumn="0" w:lastColumn="0" w:oddVBand="0" w:evenVBand="0" w:oddHBand="0" w:evenHBand="0" w:firstRowFirstColumn="0" w:firstRowLastColumn="0" w:lastRowFirstColumn="0" w:lastRowLastColumn="0"/>
            </w:pPr>
            <w:r>
              <w:t>Sanitär</w:t>
            </w:r>
            <w:r w:rsidR="00D43C58">
              <w:t xml:space="preserve"> Vollzeit</w:t>
            </w:r>
          </w:p>
        </w:tc>
      </w:tr>
      <w:tr w:rsidR="00D43C58" w:rsidRPr="00D43C58" w:rsidTr="009613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69" w:type="dxa"/>
          </w:tcPr>
          <w:p w:rsidR="00D43C58" w:rsidRPr="00687DF5" w:rsidRDefault="00D43C58" w:rsidP="00D43C58">
            <w:pPr>
              <w:rPr>
                <w:b w:val="0"/>
              </w:rPr>
            </w:pPr>
            <w:r w:rsidRPr="00687DF5">
              <w:rPr>
                <w:b w:val="0"/>
              </w:rPr>
              <w:t>C</w:t>
            </w:r>
          </w:p>
        </w:tc>
        <w:tc>
          <w:tcPr>
            <w:tcW w:w="5843" w:type="dxa"/>
          </w:tcPr>
          <w:p w:rsidR="00D43C58" w:rsidRDefault="00A367E8" w:rsidP="00D43C58">
            <w:pPr>
              <w:cnfStyle w:val="000000100000" w:firstRow="0" w:lastRow="0" w:firstColumn="0" w:lastColumn="0" w:oddVBand="0" w:evenVBand="0" w:oddHBand="1" w:evenHBand="0" w:firstRowFirstColumn="0" w:firstRowLastColumn="0" w:lastRowFirstColumn="0" w:lastRowLastColumn="0"/>
            </w:pPr>
            <w:r>
              <w:t>Sanitär</w:t>
            </w:r>
            <w:r w:rsidR="00D43C58">
              <w:t xml:space="preserve"> Teilzeit</w:t>
            </w:r>
          </w:p>
        </w:tc>
      </w:tr>
    </w:tbl>
    <w:p w:rsidR="00D43C58" w:rsidRPr="00D43C58" w:rsidRDefault="00D43C58" w:rsidP="00D43C58"/>
    <w:p w:rsidR="00902ED0" w:rsidRPr="00902ED0" w:rsidRDefault="00902ED0" w:rsidP="00902ED0">
      <w:pPr>
        <w:pStyle w:val="berschrift3"/>
        <w:rPr>
          <w:lang w:val="en-GB"/>
        </w:rPr>
      </w:pPr>
      <w:r>
        <w:rPr>
          <w:lang w:val="en-GB"/>
        </w:rPr>
        <w:t>Unternehmerisches Denken</w:t>
      </w:r>
    </w:p>
    <w:p w:rsidR="00B01B44" w:rsidRDefault="00902ED0" w:rsidP="00E70840">
      <w:r>
        <w:rPr>
          <w:noProof/>
          <w:lang w:eastAsia="de-CH"/>
        </w:rPr>
        <w:drawing>
          <wp:inline distT="0" distB="0" distL="0" distR="0" wp14:anchorId="48198046" wp14:editId="155AC8F6">
            <wp:extent cx="5756953" cy="722630"/>
            <wp:effectExtent l="0" t="0" r="0" b="127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ernehmerisches_denken.png"/>
                    <pic:cNvPicPr/>
                  </pic:nvPicPr>
                  <pic:blipFill>
                    <a:blip r:embed="rId19">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E70840"/>
    <w:p w:rsidR="00902ED0" w:rsidRDefault="00902ED0" w:rsidP="00902ED0">
      <w:pPr>
        <w:pStyle w:val="berschrift3"/>
      </w:pPr>
      <w:r>
        <w:t>Genauigkeit Rapport/Materialliste</w:t>
      </w:r>
    </w:p>
    <w:p w:rsidR="00902ED0" w:rsidRDefault="00902ED0" w:rsidP="00902ED0">
      <w:pPr>
        <w:pStyle w:val="berschrift3"/>
        <w:numPr>
          <w:ilvl w:val="0"/>
          <w:numId w:val="0"/>
        </w:numPr>
      </w:pPr>
      <w:r>
        <w:rPr>
          <w:noProof/>
          <w:lang w:eastAsia="de-CH"/>
        </w:rPr>
        <w:drawing>
          <wp:inline distT="0" distB="0" distL="0" distR="0" wp14:anchorId="0FF3FF7C" wp14:editId="1E9D0108">
            <wp:extent cx="5756953" cy="722630"/>
            <wp:effectExtent l="0" t="0" r="0" b="127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nauigkeit_rapport.png"/>
                    <pic:cNvPicPr/>
                  </pic:nvPicPr>
                  <pic:blipFill>
                    <a:blip r:embed="rId20">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Pr="00902ED0" w:rsidRDefault="00902ED0" w:rsidP="00902ED0">
      <w:pPr>
        <w:pStyle w:val="berschrift3"/>
      </w:pPr>
      <w:r>
        <w:t>Zuverlässigkeit Rapport/Materialliste</w:t>
      </w:r>
    </w:p>
    <w:p w:rsidR="00902ED0" w:rsidRPr="00902ED0" w:rsidRDefault="00902ED0" w:rsidP="00902ED0"/>
    <w:p w:rsidR="00902ED0" w:rsidRDefault="00902ED0" w:rsidP="00902ED0">
      <w:r>
        <w:rPr>
          <w:noProof/>
          <w:lang w:eastAsia="de-CH"/>
        </w:rPr>
        <w:drawing>
          <wp:inline distT="0" distB="0" distL="0" distR="0" wp14:anchorId="38B27C17" wp14:editId="324F447D">
            <wp:extent cx="5756953" cy="722630"/>
            <wp:effectExtent l="0" t="0" r="0" b="127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verlässigkeit_rapport.png"/>
                    <pic:cNvPicPr/>
                  </pic:nvPicPr>
                  <pic:blipFill>
                    <a:blip r:embed="rId21">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Technisches Wissen</w:t>
      </w:r>
    </w:p>
    <w:p w:rsidR="00902ED0" w:rsidRDefault="00902ED0" w:rsidP="00902ED0">
      <w:r>
        <w:rPr>
          <w:noProof/>
          <w:lang w:eastAsia="de-CH"/>
        </w:rPr>
        <w:drawing>
          <wp:inline distT="0" distB="0" distL="0" distR="0" wp14:anchorId="260349DA" wp14:editId="6734ECE3">
            <wp:extent cx="5759480" cy="963930"/>
            <wp:effectExtent l="0" t="0" r="0" b="762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chnisches_wissen.png"/>
                    <pic:cNvPicPr/>
                  </pic:nvPicPr>
                  <pic:blipFill>
                    <a:blip r:embed="rId22">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Effizienz bei Arbeit</w:t>
      </w:r>
    </w:p>
    <w:p w:rsidR="00902ED0" w:rsidRDefault="00902ED0" w:rsidP="00902ED0">
      <w:r>
        <w:rPr>
          <w:noProof/>
          <w:lang w:eastAsia="de-CH"/>
        </w:rPr>
        <w:lastRenderedPageBreak/>
        <w:drawing>
          <wp:inline distT="0" distB="0" distL="0" distR="0" wp14:anchorId="74709F3F" wp14:editId="1F9A2B79">
            <wp:extent cx="5756953" cy="722630"/>
            <wp:effectExtent l="0" t="0" r="0" b="127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izienz_arbeit.png"/>
                    <pic:cNvPicPr/>
                  </pic:nvPicPr>
                  <pic:blipFill>
                    <a:blip r:embed="rId23">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Gesamtübersicht Aufträge</w:t>
      </w:r>
    </w:p>
    <w:p w:rsidR="00902ED0" w:rsidRDefault="00902ED0" w:rsidP="00902ED0">
      <w:r>
        <w:rPr>
          <w:noProof/>
          <w:lang w:eastAsia="de-CH"/>
        </w:rPr>
        <w:drawing>
          <wp:inline distT="0" distB="0" distL="0" distR="0" wp14:anchorId="788296E6" wp14:editId="44E3DC82">
            <wp:extent cx="5759480" cy="963930"/>
            <wp:effectExtent l="0" t="0" r="0" b="762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samtübersicht_aufträge.png"/>
                    <pic:cNvPicPr/>
                  </pic:nvPicPr>
                  <pic:blipFill>
                    <a:blip r:embed="rId24">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Organisation</w:t>
      </w:r>
    </w:p>
    <w:p w:rsidR="006348D0" w:rsidRPr="006348D0" w:rsidRDefault="006348D0" w:rsidP="006348D0">
      <w:r>
        <w:t>Hierbei ist die Organisation während der Arbeit gemeint, beispielweise die Routenplanung, Bereitstellung des benötigten Materials oder die Ordentlichkeit der Arbeitsumgebung.</w:t>
      </w:r>
    </w:p>
    <w:p w:rsidR="00902ED0" w:rsidRDefault="00902ED0" w:rsidP="00243083">
      <w:r>
        <w:rPr>
          <w:noProof/>
          <w:lang w:eastAsia="de-CH"/>
        </w:rPr>
        <w:drawing>
          <wp:inline distT="0" distB="0" distL="0" distR="0" wp14:anchorId="748F30BA" wp14:editId="344D570B">
            <wp:extent cx="5756953" cy="722630"/>
            <wp:effectExtent l="0" t="0" r="0" b="127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anisation.png"/>
                    <pic:cNvPicPr/>
                  </pic:nvPicPr>
                  <pic:blipFill>
                    <a:blip r:embed="rId25">
                      <a:extLst>
                        <a:ext uri="{28A0092B-C50C-407E-A947-70E740481C1C}">
                          <a14:useLocalDpi xmlns:a14="http://schemas.microsoft.com/office/drawing/2010/main" val="0"/>
                        </a:ext>
                      </a:extLst>
                    </a:blip>
                    <a:stretch>
                      <a:fillRect/>
                    </a:stretch>
                  </pic:blipFill>
                  <pic:spPr>
                    <a:xfrm>
                      <a:off x="0" y="0"/>
                      <a:ext cx="5756953" cy="722630"/>
                    </a:xfrm>
                    <a:prstGeom prst="rect">
                      <a:avLst/>
                    </a:prstGeom>
                  </pic:spPr>
                </pic:pic>
              </a:graphicData>
            </a:graphic>
          </wp:inline>
        </w:drawing>
      </w:r>
    </w:p>
    <w:p w:rsidR="00902ED0" w:rsidRDefault="00902ED0" w:rsidP="00902ED0">
      <w:pPr>
        <w:pStyle w:val="berschrift3"/>
      </w:pPr>
      <w:r>
        <w:t>Zufriedenheit mit aktuellem System</w:t>
      </w:r>
    </w:p>
    <w:p w:rsidR="00902ED0" w:rsidRDefault="00902ED0" w:rsidP="00243083">
      <w:r>
        <w:rPr>
          <w:noProof/>
          <w:lang w:eastAsia="de-CH"/>
        </w:rPr>
        <w:drawing>
          <wp:inline distT="0" distB="0" distL="0" distR="0" wp14:anchorId="1611040F" wp14:editId="25D57CBB">
            <wp:extent cx="5759480" cy="963930"/>
            <wp:effectExtent l="0" t="0" r="0" b="762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ufriedenheit_system.png"/>
                    <pic:cNvPicPr/>
                  </pic:nvPicPr>
                  <pic:blipFill>
                    <a:blip r:embed="rId26">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Terminvereinbarung mit Kunden</w:t>
      </w:r>
    </w:p>
    <w:p w:rsidR="00902ED0" w:rsidRDefault="00FA6300" w:rsidP="00902ED0">
      <w:r>
        <w:rPr>
          <w:noProof/>
          <w:lang w:eastAsia="de-CH"/>
        </w:rPr>
        <w:drawing>
          <wp:inline distT="0" distB="0" distL="0" distR="0">
            <wp:extent cx="5759480" cy="963930"/>
            <wp:effectExtent l="0" t="0" r="0" b="762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rminvereinbarung_kunden.png"/>
                    <pic:cNvPicPr/>
                  </pic:nvPicPr>
                  <pic:blipFill>
                    <a:blip r:embed="rId27">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902ED0" w:rsidRDefault="00902ED0" w:rsidP="00902ED0">
      <w:pPr>
        <w:pStyle w:val="berschrift3"/>
      </w:pPr>
      <w:r>
        <w:t>Kommunikation zwischen Mitarbeitern</w:t>
      </w:r>
    </w:p>
    <w:p w:rsidR="00E13E60" w:rsidRDefault="00902ED0" w:rsidP="00902ED0">
      <w:r>
        <w:rPr>
          <w:noProof/>
          <w:lang w:eastAsia="de-CH"/>
        </w:rPr>
        <w:drawing>
          <wp:inline distT="0" distB="0" distL="0" distR="0" wp14:anchorId="7F021269" wp14:editId="0D893258">
            <wp:extent cx="5759480" cy="963930"/>
            <wp:effectExtent l="0" t="0" r="0" b="762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ommunikation_mitarbeiter.png"/>
                    <pic:cNvPicPr/>
                  </pic:nvPicPr>
                  <pic:blipFill>
                    <a:blip r:embed="rId28">
                      <a:extLst>
                        <a:ext uri="{28A0092B-C50C-407E-A947-70E740481C1C}">
                          <a14:useLocalDpi xmlns:a14="http://schemas.microsoft.com/office/drawing/2010/main" val="0"/>
                        </a:ext>
                      </a:extLst>
                    </a:blip>
                    <a:stretch>
                      <a:fillRect/>
                    </a:stretch>
                  </pic:blipFill>
                  <pic:spPr>
                    <a:xfrm>
                      <a:off x="0" y="0"/>
                      <a:ext cx="5759480" cy="963930"/>
                    </a:xfrm>
                    <a:prstGeom prst="rect">
                      <a:avLst/>
                    </a:prstGeom>
                  </pic:spPr>
                </pic:pic>
              </a:graphicData>
            </a:graphic>
          </wp:inline>
        </w:drawing>
      </w:r>
    </w:p>
    <w:p w:rsidR="00E13E60" w:rsidRDefault="00E13E60" w:rsidP="00E13E60">
      <w:pPr>
        <w:pStyle w:val="berschrift2"/>
      </w:pPr>
      <w:r>
        <w:lastRenderedPageBreak/>
        <w:t>Persona Linien</w:t>
      </w:r>
    </w:p>
    <w:p w:rsidR="006230ED" w:rsidRDefault="00E13E60" w:rsidP="00412F92">
      <w:r>
        <w:rPr>
          <w:noProof/>
          <w:lang w:eastAsia="de-CH"/>
        </w:rPr>
        <w:drawing>
          <wp:inline distT="0" distB="0" distL="0" distR="0">
            <wp:extent cx="5760720" cy="7560944"/>
            <wp:effectExtent l="0" t="0" r="0" b="254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sona_linien.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7560944"/>
                    </a:xfrm>
                    <a:prstGeom prst="rect">
                      <a:avLst/>
                    </a:prstGeom>
                  </pic:spPr>
                </pic:pic>
              </a:graphicData>
            </a:graphic>
          </wp:inline>
        </w:drawing>
      </w:r>
    </w:p>
    <w:p w:rsidR="006230ED" w:rsidRDefault="006230ED">
      <w:r>
        <w:br w:type="page"/>
      </w:r>
    </w:p>
    <w:p w:rsidR="000F7725" w:rsidRDefault="000F7725" w:rsidP="000F7725">
      <w:pPr>
        <w:pStyle w:val="berschrift1"/>
      </w:pPr>
      <w:bookmarkStart w:id="14" w:name="_Toc288835984"/>
      <w:r>
        <w:lastRenderedPageBreak/>
        <w:t>Personas</w:t>
      </w:r>
      <w:bookmarkEnd w:id="14"/>
    </w:p>
    <w:p w:rsidR="006230ED" w:rsidRDefault="006230ED" w:rsidP="00412F92"/>
    <w:p w:rsidR="000F7725" w:rsidRPr="00412F92" w:rsidRDefault="000F7725" w:rsidP="00412F92">
      <w:r>
        <w:t>Der Voll- und Teilzeit-Monteur sind zu einer Persona zusammengefasst worden. Somit gibt es für unser System zwei Personas.</w:t>
      </w:r>
    </w:p>
    <w:p w:rsidR="006015CA" w:rsidRPr="006015CA" w:rsidRDefault="004D75C0" w:rsidP="00A64D30">
      <w:pPr>
        <w:pStyle w:val="berschrift2"/>
      </w:pPr>
      <w:bookmarkStart w:id="15" w:name="_Toc288835985"/>
      <w:r>
        <w:t>Tamara</w:t>
      </w:r>
      <w:r w:rsidR="006015CA">
        <w:t xml:space="preserve"> </w:t>
      </w:r>
      <w:r w:rsidR="006015CA" w:rsidRPr="00A64D30">
        <w:t>Tüchtig</w:t>
      </w:r>
      <w:bookmarkEnd w:id="15"/>
    </w:p>
    <w:tbl>
      <w:tblPr>
        <w:tblStyle w:val="MittleresRaster2-Akzent1"/>
        <w:tblW w:w="0" w:type="auto"/>
        <w:tblLook w:val="0480" w:firstRow="0" w:lastRow="0" w:firstColumn="1" w:lastColumn="0" w:noHBand="0" w:noVBand="1"/>
      </w:tblPr>
      <w:tblGrid>
        <w:gridCol w:w="3652"/>
        <w:gridCol w:w="5560"/>
      </w:tblGrid>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4D75C0" w:rsidP="00835C7D">
            <w:r>
              <w:t>Tamara</w:t>
            </w:r>
            <w:r w:rsidR="00901120">
              <w:t xml:space="preserve"> </w:t>
            </w:r>
            <w:r w:rsidR="00A94783">
              <w:t>Tüchtig</w:t>
            </w:r>
          </w:p>
        </w:tc>
        <w:tc>
          <w:tcPr>
            <w:tcW w:w="5560" w:type="dxa"/>
          </w:tcPr>
          <w:p w:rsidR="002149AB" w:rsidRDefault="002149AB" w:rsidP="00835C7D">
            <w:pPr>
              <w:cnfStyle w:val="000000100000" w:firstRow="0" w:lastRow="0" w:firstColumn="0" w:lastColumn="0" w:oddVBand="0" w:evenVBand="0" w:oddHBand="1" w:evenHBand="0" w:firstRowFirstColumn="0" w:firstRowLastColumn="0" w:lastRowFirstColumn="0" w:lastRowLastColumn="0"/>
            </w:pP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C771CA" w:rsidP="00835C7D">
            <w:r>
              <w:rPr>
                <w:noProof/>
                <w:lang w:eastAsia="de-CH"/>
              </w:rPr>
              <w:drawing>
                <wp:inline distT="0" distB="0" distL="0" distR="0" wp14:anchorId="06B614C9" wp14:editId="12481D64">
                  <wp:extent cx="1228725" cy="1771650"/>
                  <wp:effectExtent l="190500" t="190500" r="200025" b="190500"/>
                  <wp:docPr id="34" name="Grafik 34" descr="D:\Users\Lukas Elmer\AppData\Local\Microsoft\Windows\Temporary Internet Files\Content.IE5\14XRP3MN\MP90043865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Lukas Elmer\AppData\Local\Microsoft\Windows\Temporary Internet Files\Content.IE5\14XRP3MN\MP900438650[1].jpg"/>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b="6022"/>
                          <a:stretch/>
                        </pic:blipFill>
                        <pic:spPr bwMode="auto">
                          <a:xfrm>
                            <a:off x="0" y="0"/>
                            <a:ext cx="1228725" cy="177165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tc>
        <w:tc>
          <w:tcPr>
            <w:tcW w:w="5560" w:type="dxa"/>
          </w:tcPr>
          <w:p w:rsidR="000C750A" w:rsidRPr="000C750A" w:rsidRDefault="000C750A" w:rsidP="000C750A">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45 Jahre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Kaufmännische Lehre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Übernahme Sekretariat bei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Teilinhaberin Sanitärfirma</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Mutter vierer Kinder</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Seit 2 Jahren für Sanitärfirma tätig</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Grundlegende Computerkenntnisse</w:t>
            </w:r>
          </w:p>
          <w:p w:rsidR="002149AB" w:rsidRDefault="000C750A" w:rsidP="000C750A">
            <w:pPr>
              <w:cnfStyle w:val="000000000000" w:firstRow="0" w:lastRow="0" w:firstColumn="0" w:lastColumn="0" w:oddVBand="0" w:evenVBand="0" w:oddHBand="0" w:evenHBand="0" w:firstRowFirstColumn="0" w:firstRowLastColumn="0" w:lastRowFirstColumn="0" w:lastRowLastColumn="0"/>
            </w:pPr>
            <w:r>
              <w:t>Geringe Technikkenntnisse</w:t>
            </w:r>
          </w:p>
        </w:tc>
      </w:tr>
      <w:tr w:rsidR="002149AB"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Funktion</w:t>
            </w:r>
          </w:p>
        </w:tc>
        <w:tc>
          <w:tcPr>
            <w:tcW w:w="5560" w:type="dxa"/>
          </w:tcPr>
          <w:p w:rsidR="002149AB" w:rsidRDefault="004D75C0" w:rsidP="00835C7D">
            <w:pPr>
              <w:cnfStyle w:val="000000100000" w:firstRow="0" w:lastRow="0" w:firstColumn="0" w:lastColumn="0" w:oddVBand="0" w:evenVBand="0" w:oddHBand="1" w:evenHBand="0" w:firstRowFirstColumn="0" w:firstRowLastColumn="0" w:lastRowFirstColumn="0" w:lastRowLastColumn="0"/>
            </w:pPr>
            <w:r>
              <w:t>Tamara</w:t>
            </w:r>
            <w:r w:rsidR="005A0E85">
              <w:t xml:space="preserve"> ist Sekretärin und Teilinhaberin einer kleinen Sanitärfirma und ist unter anderem verantwortlich für die Auftragserfassung, </w:t>
            </w:r>
            <w:r w:rsidR="00A70F34">
              <w:t xml:space="preserve">-weiterleitung, </w:t>
            </w:r>
            <w:r w:rsidR="005A67E3">
              <w:t>-verarbeitung und -v</w:t>
            </w:r>
            <w:r w:rsidR="005A0E85">
              <w:t xml:space="preserve">errechnung. </w:t>
            </w:r>
          </w:p>
        </w:tc>
      </w:tr>
      <w:tr w:rsidR="002149AB" w:rsidTr="006015CA">
        <w:tc>
          <w:tcPr>
            <w:cnfStyle w:val="001000000000" w:firstRow="0" w:lastRow="0" w:firstColumn="1" w:lastColumn="0" w:oddVBand="0" w:evenVBand="0" w:oddHBand="0" w:evenHBand="0" w:firstRowFirstColumn="0" w:firstRowLastColumn="0" w:lastRowFirstColumn="0" w:lastRowLastColumn="0"/>
            <w:tcW w:w="3652" w:type="dxa"/>
          </w:tcPr>
          <w:p w:rsidR="002149AB" w:rsidRDefault="002149AB" w:rsidP="00835C7D">
            <w:r>
              <w:t>Arbeitskontext (Lärm, Unterbrüche, Regeln)</w:t>
            </w:r>
          </w:p>
        </w:tc>
        <w:tc>
          <w:tcPr>
            <w:tcW w:w="5560" w:type="dxa"/>
          </w:tcPr>
          <w:p w:rsidR="002149AB" w:rsidRDefault="006E6B21" w:rsidP="003006BC">
            <w:pPr>
              <w:cnfStyle w:val="000000000000" w:firstRow="0" w:lastRow="0" w:firstColumn="0" w:lastColumn="0" w:oddVBand="0" w:evenVBand="0" w:oddHBand="0" w:evenHBand="0" w:firstRowFirstColumn="0" w:firstRowLastColumn="0" w:lastRowFirstColumn="0" w:lastRowLastColumn="0"/>
            </w:pPr>
            <w:r>
              <w:t>Als Arbeitsumgebung di</w:t>
            </w:r>
            <w:r w:rsidR="005B6059">
              <w:t xml:space="preserve">ent </w:t>
            </w:r>
            <w:r w:rsidR="004D75C0">
              <w:t>Tamara</w:t>
            </w:r>
            <w:r w:rsidR="005B6059">
              <w:t xml:space="preserve"> ein Zimmer in ihrer eigene</w:t>
            </w:r>
            <w:r w:rsidR="00B50DC1">
              <w:t>n</w:t>
            </w:r>
            <w:r w:rsidR="005B6059">
              <w:t xml:space="preserve"> Wohnung.</w:t>
            </w:r>
            <w:r w:rsidR="00B50DC1">
              <w:t xml:space="preserve"> </w:t>
            </w:r>
            <w:r w:rsidR="00006EDC">
              <w:t>Dort findet sich ein Schreibtisch auf welchem sich ihr Laptop, Telefon und Agenda befinden</w:t>
            </w:r>
            <w:r w:rsidR="00D60573">
              <w:t xml:space="preserve">. Zudem </w:t>
            </w:r>
            <w:r w:rsidR="00DA42E8">
              <w:t>werden in einem G</w:t>
            </w:r>
            <w:r w:rsidR="004978A4">
              <w:t>estell die Auftragsunterlagen</w:t>
            </w:r>
            <w:r w:rsidR="007C3C49">
              <w:t xml:space="preserve"> </w:t>
            </w:r>
            <w:r w:rsidR="009373E1">
              <w:t xml:space="preserve">in Ordnern </w:t>
            </w:r>
            <w:r w:rsidR="00213CE4">
              <w:t xml:space="preserve">abgelegt. </w:t>
            </w:r>
            <w:r w:rsidR="00121E1E">
              <w:t>Kunden melden s</w:t>
            </w:r>
            <w:r w:rsidR="002975B3">
              <w:t xml:space="preserve">ich meist telefonisch bei </w:t>
            </w:r>
            <w:r w:rsidR="004D75C0">
              <w:t>Tamara</w:t>
            </w:r>
            <w:r w:rsidR="00121E1E">
              <w:t xml:space="preserve">. </w:t>
            </w:r>
            <w:r w:rsidR="00213CE4">
              <w:t>Unterbrüche können durch Familienmitglieder oder alltägliche Aufgaben wie die Führung des Haushalts</w:t>
            </w:r>
            <w:r w:rsidR="003006BC">
              <w:t xml:space="preserve"> entstehen</w:t>
            </w:r>
            <w:r w:rsidR="00213CE4">
              <w:t>.</w:t>
            </w:r>
          </w:p>
        </w:tc>
      </w:tr>
      <w:tr w:rsidR="00006EDC"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06EDC" w:rsidRDefault="00006EDC" w:rsidP="00835C7D">
            <w:r>
              <w:t>Arbeitsstil</w:t>
            </w:r>
          </w:p>
        </w:tc>
        <w:tc>
          <w:tcPr>
            <w:tcW w:w="5560" w:type="dxa"/>
          </w:tcPr>
          <w:p w:rsidR="00006EDC" w:rsidRDefault="00C26F83" w:rsidP="00E84ADD">
            <w:pPr>
              <w:cnfStyle w:val="000000100000" w:firstRow="0" w:lastRow="0" w:firstColumn="0" w:lastColumn="0" w:oddVBand="0" w:evenVBand="0" w:oddHBand="1" w:evenHBand="0" w:firstRowFirstColumn="0" w:firstRowLastColumn="0" w:lastRowFirstColumn="0" w:lastRowLastColumn="0"/>
            </w:pPr>
            <w:r>
              <w:t xml:space="preserve">Die finanzielle Lage der Unternehmung ist </w:t>
            </w:r>
            <w:r w:rsidR="004D75C0">
              <w:t>Tamara</w:t>
            </w:r>
            <w:r>
              <w:t xml:space="preserve"> sehr wichtig. Sie versu</w:t>
            </w:r>
            <w:r w:rsidR="00CB5E88">
              <w:t>cht daher die Aufträge</w:t>
            </w:r>
            <w:r w:rsidR="001109FC">
              <w:t xml:space="preserve"> schnellst</w:t>
            </w:r>
            <w:r w:rsidR="004D07A4">
              <w:t xml:space="preserve">möglich </w:t>
            </w:r>
            <w:r>
              <w:t>zusammenzustellen um daraus eine Rechnung zu generieren.</w:t>
            </w:r>
            <w:r w:rsidR="004D07A4">
              <w:t xml:space="preserve"> Da die Rapporte und Materiallisten zu den Aufträgen jedoch</w:t>
            </w:r>
            <w:r w:rsidR="00D81B8C">
              <w:t xml:space="preserve"> </w:t>
            </w:r>
            <w:r w:rsidR="004D07A4">
              <w:t xml:space="preserve"> sehr verschieden oder teilweise unübersichtlich ausgefüllt wurden, verbraucht </w:t>
            </w:r>
            <w:r w:rsidR="004D75C0">
              <w:t>Tamara</w:t>
            </w:r>
            <w:r w:rsidR="004D07A4">
              <w:t xml:space="preserve"> oft viel Zeit die Rapporte richtig zu ordnen. Dabei hat sie sich angewöhnt die unvollständige</w:t>
            </w:r>
            <w:r w:rsidR="00EE0E1F">
              <w:t>n</w:t>
            </w:r>
            <w:r w:rsidR="004D07A4">
              <w:t xml:space="preserve"> Aufträge und die dazugehörigen Rapporte/Materiallisten auszubreiten. Dadurch wird extrem viel Platz auf dem Arbeitstisch und teilweise dem Boden verbraucht. D</w:t>
            </w:r>
            <w:r w:rsidR="00EE0E1F">
              <w:t>er</w:t>
            </w:r>
            <w:r w:rsidR="004D07A4">
              <w:t xml:space="preserve"> </w:t>
            </w:r>
            <w:r w:rsidR="00EE0E1F">
              <w:t>Arbeitsplatz</w:t>
            </w:r>
            <w:r w:rsidR="004D07A4">
              <w:t xml:space="preserve"> wirkt dadurch auf Aussenstehende chaotisch. </w:t>
            </w:r>
            <w:r w:rsidR="00E84ADD">
              <w:t>Des Weiteren</w:t>
            </w:r>
            <w:r w:rsidR="007B2F55">
              <w:t xml:space="preserve"> leitet </w:t>
            </w:r>
            <w:r w:rsidR="004D75C0">
              <w:t>Tamara</w:t>
            </w:r>
            <w:r w:rsidR="007B2F55">
              <w:t xml:space="preserve"> die erhaltenen Aufträge umgehend an die Sanitärmonteure weiter.</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Persönlichkeit &amp; Vorlieben</w:t>
            </w:r>
          </w:p>
        </w:tc>
        <w:tc>
          <w:tcPr>
            <w:tcW w:w="5560" w:type="dxa"/>
          </w:tcPr>
          <w:p w:rsidR="004D07A4" w:rsidRDefault="004D75C0" w:rsidP="00D95935">
            <w:pPr>
              <w:cnfStyle w:val="000000000000" w:firstRow="0" w:lastRow="0" w:firstColumn="0" w:lastColumn="0" w:oddVBand="0" w:evenVBand="0" w:oddHBand="0" w:evenHBand="0" w:firstRowFirstColumn="0" w:firstRowLastColumn="0" w:lastRowFirstColumn="0" w:lastRowLastColumn="0"/>
            </w:pPr>
            <w:r>
              <w:t>Tamara</w:t>
            </w:r>
            <w:r w:rsidR="00863385">
              <w:t xml:space="preserve"> ist grundsätzlich gut organisiert, verliert jedoch durch die Undurchsichtigkeit des Auftragssystem </w:t>
            </w:r>
            <w:r w:rsidR="00B87F48">
              <w:t>zeitweise</w:t>
            </w:r>
            <w:r w:rsidR="006C75AE">
              <w:t xml:space="preserve"> den Überblick.</w:t>
            </w:r>
            <w:r w:rsidR="005B5F94">
              <w:t xml:space="preserve"> Sie würde es bevorzugen wenn alle Aufträge über das Sekretariat weitergeleitet werden würden. Somit hätte sie eine klare Übersicht welche Aufträge </w:t>
            </w:r>
            <w:r w:rsidR="00D95935">
              <w:t>erteilt wurden</w:t>
            </w:r>
            <w:r w:rsidR="005B5F94">
              <w:t xml:space="preserve"> und zu welchen noch die Rapporte/Materiallisten fehlen.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Vorkenntnisse &amp; Lernen (Computer, Domaine)</w:t>
            </w:r>
          </w:p>
        </w:tc>
        <w:tc>
          <w:tcPr>
            <w:tcW w:w="5560" w:type="dxa"/>
          </w:tcPr>
          <w:p w:rsidR="004D07A4" w:rsidRDefault="004D75C0" w:rsidP="006F2477">
            <w:pPr>
              <w:cnfStyle w:val="000000100000" w:firstRow="0" w:lastRow="0" w:firstColumn="0" w:lastColumn="0" w:oddVBand="0" w:evenVBand="0" w:oddHBand="1" w:evenHBand="0" w:firstRowFirstColumn="0" w:firstRowLastColumn="0" w:lastRowFirstColumn="0" w:lastRowLastColumn="0"/>
            </w:pPr>
            <w:r>
              <w:t>Tamara</w:t>
            </w:r>
            <w:r w:rsidR="00D73EA7">
              <w:t xml:space="preserve"> beherrscht die grundsätzlichen Computerkenntnisse die für die Führung</w:t>
            </w:r>
            <w:r w:rsidR="00264D78">
              <w:t xml:space="preserve"> des Sekretariats von Nöten sind. </w:t>
            </w:r>
            <w:r w:rsidR="009D3F72">
              <w:t>Im Gegenteil dazu besitzt sie wenig Wissen üb</w:t>
            </w:r>
            <w:r w:rsidR="00FE6955">
              <w:t xml:space="preserve">er die verwendeten Materialien der Sanitäre. </w:t>
            </w:r>
            <w:r w:rsidR="00DD5EC8">
              <w:t xml:space="preserve">Da diese oft verschieden auf der </w:t>
            </w:r>
            <w:r w:rsidR="00DD5EC8">
              <w:lastRenderedPageBreak/>
              <w:t xml:space="preserve">Materialliste aufgeschrieben werden (oft mit umgangssprachlicher Bezeichnung anstelle des offiziellen Terminus). </w:t>
            </w:r>
            <w:r>
              <w:t>Tamara</w:t>
            </w:r>
            <w:r w:rsidR="006F2477">
              <w:t xml:space="preserve"> wendet daher viel Zeit auf um festzustelle</w:t>
            </w:r>
            <w:r w:rsidR="00E806FC">
              <w:t xml:space="preserve">n um welches Element es sich </w:t>
            </w:r>
            <w:r w:rsidR="006F2477">
              <w:t>tatsächlich handelt.</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2149AB">
            <w:r>
              <w:lastRenderedPageBreak/>
              <w:t>Pain Points / Frustrationen</w:t>
            </w:r>
          </w:p>
        </w:tc>
        <w:tc>
          <w:tcPr>
            <w:tcW w:w="5560" w:type="dxa"/>
          </w:tcPr>
          <w:p w:rsidR="004D07A4" w:rsidRDefault="00CB1FAD" w:rsidP="002B78F6">
            <w:pPr>
              <w:cnfStyle w:val="000000000000" w:firstRow="0" w:lastRow="0" w:firstColumn="0" w:lastColumn="0" w:oddVBand="0" w:evenVBand="0" w:oddHBand="0" w:evenHBand="0" w:firstRowFirstColumn="0" w:firstRowLastColumn="0" w:lastRowFirstColumn="0" w:lastRowLastColumn="0"/>
            </w:pPr>
            <w:r>
              <w:t xml:space="preserve">Die fehlende Gesamtübersicht über die Aufträge und der damit einhergehende finanzielle Verlust </w:t>
            </w:r>
            <w:r w:rsidR="005B5FBC">
              <w:t xml:space="preserve">stellen für </w:t>
            </w:r>
            <w:r w:rsidR="004D75C0">
              <w:t>Tamara</w:t>
            </w:r>
            <w:r w:rsidR="005B5FBC">
              <w:t xml:space="preserve"> das Kernproblem dar.</w:t>
            </w:r>
            <w:r w:rsidR="0086572C">
              <w:t xml:space="preserve"> Die feh</w:t>
            </w:r>
            <w:r w:rsidR="008E79BE">
              <w:t>lende Festlegung der</w:t>
            </w:r>
            <w:r w:rsidR="0086572C">
              <w:t xml:space="preserve"> Bezeichnung</w:t>
            </w:r>
            <w:r w:rsidR="008E79BE">
              <w:t>en</w:t>
            </w:r>
            <w:r w:rsidR="000A21B6">
              <w:t xml:space="preserve"> für die Materialien stellt</w:t>
            </w:r>
            <w:r w:rsidR="0086572C">
              <w:t xml:space="preserve"> ein weiteres Problem dar.</w:t>
            </w:r>
            <w:r w:rsidR="00667EFF">
              <w:t xml:space="preserve"> Zudem ist die Kommunikation zwischen ihr und den Monteuren </w:t>
            </w:r>
            <w:r w:rsidR="002B78F6">
              <w:t>ungenügend.</w:t>
            </w:r>
            <w:r w:rsidR="00CE5107">
              <w:t xml:space="preserve"> Oft gehen bei der Weiterleitung</w:t>
            </w:r>
            <w:r w:rsidR="000B752A">
              <w:t xml:space="preserve"> von Aufträgen Angaben verloren</w:t>
            </w:r>
            <w:r w:rsidR="007010F0">
              <w:t>.</w:t>
            </w:r>
            <w:r w:rsidR="00CE5107">
              <w:t xml:space="preserve"> Rapporte werden erst nach einem Monat abgegeben oder ganz vergess</w:t>
            </w:r>
            <w:r w:rsidR="0009683B">
              <w:t>en.</w:t>
            </w:r>
          </w:p>
        </w:tc>
      </w:tr>
      <w:tr w:rsidR="004D07A4" w:rsidTr="006015C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33301F">
            <w:r>
              <w:t xml:space="preserve">Eigenschaften / </w:t>
            </w:r>
            <w:r w:rsidRPr="009D3F72">
              <w:t>Beha</w:t>
            </w:r>
            <w:r w:rsidRPr="0086572C">
              <w:t>viour</w:t>
            </w:r>
            <w:r>
              <w:t xml:space="preserve"> Variables</w:t>
            </w:r>
          </w:p>
        </w:tc>
        <w:tc>
          <w:tcPr>
            <w:tcW w:w="5560" w:type="dxa"/>
          </w:tcPr>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Unternehmerisches Denken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Technisches Wissen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Effizient bei Arbeit</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Gesamtübersicht Aufträge</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Organisation</w:t>
            </w:r>
          </w:p>
          <w:p w:rsidR="004D07A4" w:rsidRDefault="003963DE"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220B61">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Terminvereinbarung mit Kunden</w:t>
            </w:r>
          </w:p>
          <w:p w:rsidR="004D07A4" w:rsidRPr="00FA6300" w:rsidRDefault="00FA6300" w:rsidP="00FA6300">
            <w:pPr>
              <w:pStyle w:val="Listenabsatz"/>
              <w:numPr>
                <w:ilvl w:val="0"/>
                <w:numId w:val="24"/>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4D07A4" w:rsidTr="006015CA">
        <w:tc>
          <w:tcPr>
            <w:cnfStyle w:val="001000000000" w:firstRow="0" w:lastRow="0" w:firstColumn="1" w:lastColumn="0" w:oddVBand="0" w:evenVBand="0" w:oddHBand="0" w:evenHBand="0" w:firstRowFirstColumn="0" w:firstRowLastColumn="0" w:lastRowFirstColumn="0" w:lastRowLastColumn="0"/>
            <w:tcW w:w="3652" w:type="dxa"/>
          </w:tcPr>
          <w:p w:rsidR="004D07A4" w:rsidRDefault="004D07A4" w:rsidP="00835C7D">
            <w:r>
              <w:t>Ziele</w:t>
            </w:r>
          </w:p>
        </w:tc>
        <w:tc>
          <w:tcPr>
            <w:tcW w:w="5560" w:type="dxa"/>
          </w:tcPr>
          <w:p w:rsidR="004D07A4" w:rsidRDefault="00FF13FD" w:rsidP="00220B61">
            <w:pPr>
              <w:cnfStyle w:val="000000000000" w:firstRow="0" w:lastRow="0" w:firstColumn="0" w:lastColumn="0" w:oddVBand="0" w:evenVBand="0" w:oddHBand="0" w:evenHBand="0" w:firstRowFirstColumn="0" w:firstRowLastColumn="0" w:lastRowFirstColumn="0" w:lastRowLastColumn="0"/>
            </w:pPr>
            <w:r>
              <w:t>Verb</w:t>
            </w:r>
            <w:r w:rsidR="00C15DEA">
              <w:t>esserung der Auftragsübersicht.</w:t>
            </w:r>
          </w:p>
          <w:p w:rsidR="00A301C2" w:rsidRDefault="00C15DEA" w:rsidP="00220B61">
            <w:pPr>
              <w:cnfStyle w:val="000000000000" w:firstRow="0" w:lastRow="0" w:firstColumn="0" w:lastColumn="0" w:oddVBand="0" w:evenVBand="0" w:oddHBand="0" w:evenHBand="0" w:firstRowFirstColumn="0" w:firstRowLastColumn="0" w:lastRowFirstColumn="0" w:lastRowLastColumn="0"/>
            </w:pPr>
            <w:r>
              <w:t>Rasche Rechnungserstellung</w:t>
            </w:r>
            <w:r w:rsidR="00A301C2">
              <w:t>.</w:t>
            </w:r>
          </w:p>
          <w:p w:rsidR="00A301C2" w:rsidRDefault="00383C10" w:rsidP="00383C10">
            <w:pPr>
              <w:cnfStyle w:val="000000000000" w:firstRow="0" w:lastRow="0" w:firstColumn="0" w:lastColumn="0" w:oddVBand="0" w:evenVBand="0" w:oddHBand="0" w:evenHBand="0" w:firstRowFirstColumn="0" w:firstRowLastColumn="0" w:lastRowFirstColumn="0" w:lastRowLastColumn="0"/>
            </w:pPr>
            <w:r>
              <w:t xml:space="preserve">Kommunikation </w:t>
            </w:r>
            <w:r w:rsidR="00A301C2">
              <w:t>steigern.</w:t>
            </w:r>
          </w:p>
        </w:tc>
      </w:tr>
    </w:tbl>
    <w:p w:rsidR="00220B61" w:rsidRPr="0086572C" w:rsidRDefault="00220B61" w:rsidP="00220B61">
      <w:pPr>
        <w:pStyle w:val="berschrift3"/>
      </w:pPr>
      <w:bookmarkStart w:id="16" w:name="_Toc288835986"/>
      <w:r>
        <w:t>Day-in-the-Live Szenario</w:t>
      </w:r>
      <w:bookmarkEnd w:id="16"/>
    </w:p>
    <w:p w:rsidR="008B10FA" w:rsidRPr="0086572C" w:rsidRDefault="008B10FA" w:rsidP="008B10FA"/>
    <w:p w:rsidR="00220B61" w:rsidRDefault="00220B61" w:rsidP="00220B61">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rsidRPr="00EA5FA7">
              <w:t>Ausganssituation</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Pr="00EA5FA7" w:rsidRDefault="00AC1D70" w:rsidP="00E167F3">
            <w:r>
              <w:t>Schritte</w:t>
            </w:r>
          </w:p>
        </w:tc>
        <w:tc>
          <w:tcPr>
            <w:tcW w:w="5560" w:type="dxa"/>
          </w:tcPr>
          <w:p w:rsidR="00AC1D70" w:rsidRDefault="00AC1D70" w:rsidP="00E167F3">
            <w:pPr>
              <w:cnfStyle w:val="000000000000" w:firstRow="0" w:lastRow="0" w:firstColumn="0" w:lastColumn="0" w:oddVBand="0" w:evenVBand="0" w:oddHBand="0" w:evenHBand="0" w:firstRowFirstColumn="0" w:firstRowLastColumn="0" w:lastRowFirstColumn="0" w:lastRowLastColumn="0"/>
            </w:pPr>
          </w:p>
        </w:tc>
      </w:tr>
      <w:tr w:rsidR="00AC1D70" w:rsidTr="003C05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Probleme</w:t>
            </w:r>
          </w:p>
        </w:tc>
        <w:tc>
          <w:tcPr>
            <w:tcW w:w="5560" w:type="dxa"/>
          </w:tcPr>
          <w:p w:rsidR="00AC1D70" w:rsidRDefault="00AC1D70" w:rsidP="00E167F3">
            <w:pPr>
              <w:cnfStyle w:val="000000100000" w:firstRow="0" w:lastRow="0" w:firstColumn="0" w:lastColumn="0" w:oddVBand="0" w:evenVBand="0" w:oddHBand="1" w:evenHBand="0" w:firstRowFirstColumn="0" w:firstRowLastColumn="0" w:lastRowFirstColumn="0" w:lastRowLastColumn="0"/>
            </w:pPr>
          </w:p>
        </w:tc>
      </w:tr>
      <w:tr w:rsidR="00AC1D70" w:rsidTr="003C05F0">
        <w:tc>
          <w:tcPr>
            <w:cnfStyle w:val="001000000000" w:firstRow="0" w:lastRow="0" w:firstColumn="1" w:lastColumn="0" w:oddVBand="0" w:evenVBand="0" w:oddHBand="0" w:evenHBand="0" w:firstRowFirstColumn="0" w:firstRowLastColumn="0" w:lastRowFirstColumn="0" w:lastRowLastColumn="0"/>
            <w:tcW w:w="3652" w:type="dxa"/>
          </w:tcPr>
          <w:p w:rsidR="00AC1D70" w:rsidRDefault="00AC1D70" w:rsidP="00E167F3">
            <w:r>
              <w:t>Ziel</w:t>
            </w:r>
          </w:p>
        </w:tc>
        <w:tc>
          <w:tcPr>
            <w:tcW w:w="5560" w:type="dxa"/>
          </w:tcPr>
          <w:p w:rsidR="00AC1D70" w:rsidRDefault="003C34D9" w:rsidP="00E167F3">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220B61" w:rsidRDefault="00220B61" w:rsidP="00220B61">
      <w:pPr>
        <w:pStyle w:val="berschrift4"/>
      </w:pPr>
      <w:r>
        <w:t>Ist-Szenario 3</w:t>
      </w:r>
    </w:p>
    <w:tbl>
      <w:tblPr>
        <w:tblStyle w:val="MittleresRaster2-Akzent1"/>
        <w:tblW w:w="0" w:type="auto"/>
        <w:tblLook w:val="0480" w:firstRow="0" w:lastRow="0" w:firstColumn="1" w:lastColumn="0" w:noHBand="0" w:noVBand="1"/>
      </w:tblPr>
      <w:tblGrid>
        <w:gridCol w:w="3652"/>
        <w:gridCol w:w="5560"/>
      </w:tblGrid>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rsidRPr="00EA5FA7">
              <w:t>Ausganssituation</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Pr="00EA5FA7" w:rsidRDefault="005159CF" w:rsidP="00792911">
            <w:r>
              <w:t>Schritte</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p>
        </w:tc>
      </w:tr>
      <w:tr w:rsidR="005159CF" w:rsidTr="0079291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Probleme</w:t>
            </w:r>
          </w:p>
        </w:tc>
        <w:tc>
          <w:tcPr>
            <w:tcW w:w="5560" w:type="dxa"/>
          </w:tcPr>
          <w:p w:rsidR="005159CF" w:rsidRDefault="005159CF" w:rsidP="00792911">
            <w:pPr>
              <w:cnfStyle w:val="000000100000" w:firstRow="0" w:lastRow="0" w:firstColumn="0" w:lastColumn="0" w:oddVBand="0" w:evenVBand="0" w:oddHBand="1" w:evenHBand="0" w:firstRowFirstColumn="0" w:firstRowLastColumn="0" w:lastRowFirstColumn="0" w:lastRowLastColumn="0"/>
            </w:pPr>
          </w:p>
        </w:tc>
      </w:tr>
      <w:tr w:rsidR="005159CF" w:rsidTr="00792911">
        <w:tc>
          <w:tcPr>
            <w:cnfStyle w:val="001000000000" w:firstRow="0" w:lastRow="0" w:firstColumn="1" w:lastColumn="0" w:oddVBand="0" w:evenVBand="0" w:oddHBand="0" w:evenHBand="0" w:firstRowFirstColumn="0" w:firstRowLastColumn="0" w:lastRowFirstColumn="0" w:lastRowLastColumn="0"/>
            <w:tcW w:w="3652" w:type="dxa"/>
          </w:tcPr>
          <w:p w:rsidR="005159CF" w:rsidRDefault="005159CF" w:rsidP="00792911">
            <w:r>
              <w:t>Ziel</w:t>
            </w:r>
          </w:p>
        </w:tc>
        <w:tc>
          <w:tcPr>
            <w:tcW w:w="5560" w:type="dxa"/>
          </w:tcPr>
          <w:p w:rsidR="005159CF" w:rsidRDefault="005159CF" w:rsidP="00792911">
            <w:pPr>
              <w:cnfStyle w:val="000000000000" w:firstRow="0" w:lastRow="0" w:firstColumn="0" w:lastColumn="0" w:oddVBand="0" w:evenVBand="0" w:oddHBand="0" w:evenHBand="0" w:firstRowFirstColumn="0" w:firstRowLastColumn="0" w:lastRowFirstColumn="0" w:lastRowLastColumn="0"/>
            </w:pPr>
            <w:r>
              <w:t>Erreicht oder nicht?</w:t>
            </w:r>
          </w:p>
        </w:tc>
      </w:tr>
    </w:tbl>
    <w:p w:rsidR="00835C7D" w:rsidRPr="004302EA" w:rsidRDefault="000C750A" w:rsidP="00835C7D">
      <w:pPr>
        <w:pStyle w:val="berschrift2"/>
        <w:rPr>
          <w:lang w:val="fr-CH"/>
        </w:rPr>
      </w:pPr>
      <w:bookmarkStart w:id="17" w:name="_Toc288835987"/>
      <w:r>
        <w:rPr>
          <w:lang w:val="fr-CH"/>
        </w:rPr>
        <w:t>Arnold Arglos</w:t>
      </w:r>
      <w:bookmarkEnd w:id="17"/>
    </w:p>
    <w:tbl>
      <w:tblPr>
        <w:tblStyle w:val="MittleresRaster2-Akzent1"/>
        <w:tblW w:w="0" w:type="auto"/>
        <w:tblLook w:val="0480" w:firstRow="0" w:lastRow="0" w:firstColumn="1" w:lastColumn="0" w:noHBand="0" w:noVBand="1"/>
      </w:tblPr>
      <w:tblGrid>
        <w:gridCol w:w="3652"/>
        <w:gridCol w:w="5560"/>
      </w:tblGrid>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Arnold Arglos</w:t>
            </w:r>
          </w:p>
        </w:tc>
        <w:tc>
          <w:tcPr>
            <w:tcW w:w="5560" w:type="dxa"/>
          </w:tcPr>
          <w:p w:rsidR="000C750A" w:rsidRDefault="000C750A" w:rsidP="00E167F3">
            <w:pPr>
              <w:cnfStyle w:val="000000100000" w:firstRow="0" w:lastRow="0" w:firstColumn="0" w:lastColumn="0" w:oddVBand="0" w:evenVBand="0" w:oddHBand="1" w:evenHBand="0" w:firstRowFirstColumn="0" w:firstRowLastColumn="0" w:lastRowFirstColumn="0" w:lastRowLastColumn="0"/>
            </w:pP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CF1735" w:rsidP="00E167F3">
            <w:r>
              <w:rPr>
                <w:noProof/>
                <w:lang w:eastAsia="de-CH"/>
              </w:rPr>
              <w:drawing>
                <wp:anchor distT="0" distB="0" distL="114300" distR="114300" simplePos="0" relativeHeight="251671552" behindDoc="0" locked="0" layoutInCell="1" allowOverlap="1" wp14:anchorId="59CA555A" wp14:editId="423940C0">
                  <wp:simplePos x="0" y="0"/>
                  <wp:positionH relativeFrom="column">
                    <wp:posOffset>347980</wp:posOffset>
                  </wp:positionH>
                  <wp:positionV relativeFrom="paragraph">
                    <wp:posOffset>291465</wp:posOffset>
                  </wp:positionV>
                  <wp:extent cx="1360800" cy="1112400"/>
                  <wp:effectExtent l="190500" t="190500" r="182880" b="183515"/>
                  <wp:wrapNone/>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nitaer_v2.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360800" cy="111240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tc>
        <w:tc>
          <w:tcPr>
            <w:tcW w:w="5560" w:type="dxa"/>
          </w:tcPr>
          <w:p w:rsidR="000C750A" w:rsidRPr="000C750A" w:rsidRDefault="000C750A" w:rsidP="00E167F3">
            <w:pPr>
              <w:cnfStyle w:val="000000000000" w:firstRow="0" w:lastRow="0" w:firstColumn="0" w:lastColumn="0" w:oddVBand="0" w:evenVBand="0" w:oddHBand="0" w:evenHBand="0" w:firstRowFirstColumn="0" w:firstRowLastColumn="0" w:lastRowFirstColumn="0" w:lastRowLastColumn="0"/>
              <w:rPr>
                <w:b/>
              </w:rPr>
            </w:pPr>
            <w:r>
              <w:rPr>
                <w:b/>
              </w:rPr>
              <w:t>Kurzp</w:t>
            </w:r>
            <w:r w:rsidRPr="000C750A">
              <w:rPr>
                <w:b/>
              </w:rPr>
              <w:t xml:space="preserve">rofil </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41 Jahre</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Lehre als Sanitär</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Teilinhaber einer Sanitärfirma</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Familie mit z</w:t>
            </w:r>
            <w:r w:rsidR="000C750A">
              <w:t>wei Kinder</w:t>
            </w:r>
            <w:r>
              <w:t>n</w:t>
            </w:r>
            <w:r w:rsidR="000C750A">
              <w:t xml:space="preserve"> (4 und 6)</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Seit über 10 Jahren für Sanitärfirma tätig</w:t>
            </w:r>
          </w:p>
          <w:p w:rsidR="000C750A" w:rsidRDefault="000C750A" w:rsidP="00E167F3">
            <w:pPr>
              <w:cnfStyle w:val="000000000000" w:firstRow="0" w:lastRow="0" w:firstColumn="0" w:lastColumn="0" w:oddVBand="0" w:evenVBand="0" w:oddHBand="0" w:evenHBand="0" w:firstRowFirstColumn="0" w:firstRowLastColumn="0" w:lastRowFirstColumn="0" w:lastRowLastColumn="0"/>
            </w:pPr>
          </w:p>
          <w:p w:rsidR="000C750A" w:rsidRDefault="000C750A" w:rsidP="00E167F3">
            <w:pPr>
              <w:cnfStyle w:val="000000000000" w:firstRow="0" w:lastRow="0" w:firstColumn="0" w:lastColumn="0" w:oddVBand="0" w:evenVBand="0" w:oddHBand="0" w:evenHBand="0" w:firstRowFirstColumn="0" w:firstRowLastColumn="0" w:lastRowFirstColumn="0" w:lastRowLastColumn="0"/>
            </w:pPr>
            <w:r>
              <w:t>Grundlegende Computerkenntnisse</w:t>
            </w:r>
          </w:p>
          <w:p w:rsidR="000C750A" w:rsidRDefault="000C750A" w:rsidP="000C750A">
            <w:pPr>
              <w:cnfStyle w:val="000000000000" w:firstRow="0" w:lastRow="0" w:firstColumn="0" w:lastColumn="0" w:oddVBand="0" w:evenVBand="0" w:oddHBand="0" w:evenHBand="0" w:firstRowFirstColumn="0" w:firstRowLastColumn="0" w:lastRowFirstColumn="0" w:lastRowLastColumn="0"/>
            </w:pPr>
            <w:r>
              <w:t>Technisches Interesse vorhanden</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Funktion</w:t>
            </w:r>
          </w:p>
        </w:tc>
        <w:tc>
          <w:tcPr>
            <w:tcW w:w="5560" w:type="dxa"/>
          </w:tcPr>
          <w:p w:rsidR="000C750A" w:rsidRDefault="00CF1735" w:rsidP="00E167F3">
            <w:pPr>
              <w:cnfStyle w:val="000000100000" w:firstRow="0" w:lastRow="0" w:firstColumn="0" w:lastColumn="0" w:oddVBand="0" w:evenVBand="0" w:oddHBand="1" w:evenHBand="0" w:firstRowFirstColumn="0" w:firstRowLastColumn="0" w:lastRowFirstColumn="0" w:lastRowLastColumn="0"/>
            </w:pPr>
            <w:r>
              <w:t>Arnold arbeitet als Sanitär in einer kleinen Firma mit zwei Aussendienstmitarbeitern und einer Büroangestellten. Er kennt sich aus mit Heizungen, Wärmepumpen und Solar-Energie, macht Reparaturen und Umbauten.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Arbeitskontext (Lärm, Unterbrüche, Regeln)</w:t>
            </w:r>
          </w:p>
        </w:tc>
        <w:tc>
          <w:tcPr>
            <w:tcW w:w="5560" w:type="dxa"/>
          </w:tcPr>
          <w:p w:rsidR="00CF1735" w:rsidRDefault="00CF1735" w:rsidP="00CF1735">
            <w:pPr>
              <w:cnfStyle w:val="000000000000" w:firstRow="0" w:lastRow="0" w:firstColumn="0" w:lastColumn="0" w:oddVBand="0" w:evenVBand="0" w:oddHBand="0" w:evenHBand="0" w:firstRowFirstColumn="0" w:firstRowLastColumn="0" w:lastRowFirstColumn="0" w:lastRowLastColumn="0"/>
            </w:pPr>
            <w:r>
              <w:t>Seine Ar</w:t>
            </w:r>
            <w:r w:rsidR="003203F9">
              <w:t xml:space="preserve">beit verrichtet er </w:t>
            </w:r>
            <w:r>
              <w:t>beim Kunden zuhause. Je nachdem, was gemacht werden muss, ist er in Keller, Heizungsraum,  Küche oder Badezimmer beschäftig. Sein Werkzeug und häufig benötigte Materialien führt er immer in seinem Firmenwagen mit.</w:t>
            </w:r>
          </w:p>
          <w:p w:rsidR="00CF1735" w:rsidRDefault="00CF1735" w:rsidP="00CF1735">
            <w:pPr>
              <w:cnfStyle w:val="000000000000" w:firstRow="0" w:lastRow="0" w:firstColumn="0" w:lastColumn="0" w:oddVBand="0" w:evenVBand="0" w:oddHBand="0" w:evenHBand="0" w:firstRowFirstColumn="0" w:firstRowLastColumn="0" w:lastRowFirstColumn="0" w:lastRowLastColumn="0"/>
              <w:rPr>
                <w:i/>
              </w:rPr>
            </w:pPr>
            <w:r>
              <w:t xml:space="preserve">Nicht selten kommt es vor, dass er während der Arbeit einen Anruf von einem Kunden oder der Sachbearbeiterin erhält. </w:t>
            </w:r>
            <w:r w:rsidRPr="00CF1735">
              <w:rPr>
                <w:i/>
              </w:rPr>
              <w:t>„Manchmal erhalte ich während eines Anrufes noch einen zweiten. Das kann mich schon in Stress versetzen.“</w:t>
            </w:r>
          </w:p>
          <w:p w:rsidR="000C750A" w:rsidRDefault="00CF1735" w:rsidP="00E167F3">
            <w:pPr>
              <w:cnfStyle w:val="000000000000" w:firstRow="0" w:lastRow="0" w:firstColumn="0" w:lastColumn="0" w:oddVBand="0" w:evenVBand="0" w:oddHBand="0" w:evenHBand="0" w:firstRowFirstColumn="0" w:firstRowLastColumn="0" w:lastRowFirstColumn="0" w:lastRowLastColumn="0"/>
            </w:pPr>
            <w:r>
              <w:t xml:space="preserve">Manchmal muss die Arbeit auch unterbrochen, weil spezielles Material </w:t>
            </w:r>
            <w:r w:rsidR="00565CE8">
              <w:t xml:space="preserve">nachträglich </w:t>
            </w:r>
            <w:r>
              <w:t>organisiert werden muss oder weil ein Elektriker benötigt wird.</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Arbeitsstil</w:t>
            </w:r>
          </w:p>
        </w:tc>
        <w:tc>
          <w:tcPr>
            <w:tcW w:w="5560" w:type="dxa"/>
          </w:tcPr>
          <w:p w:rsidR="00CF1735" w:rsidRDefault="00CF1735" w:rsidP="00E167F3">
            <w:pPr>
              <w:cnfStyle w:val="000000100000" w:firstRow="0" w:lastRow="0" w:firstColumn="0" w:lastColumn="0" w:oddVBand="0" w:evenVBand="0" w:oddHBand="1" w:evenHBand="0" w:firstRowFirstColumn="0" w:firstRowLastColumn="0" w:lastRowFirstColumn="0" w:lastRowLastColumn="0"/>
            </w:pPr>
            <w:r>
              <w:t>Um trotz Telefonanrufen schnell wieder weiterarbeiten zu können, notiert sich Arnold Adresse und Problemstellung des nächsten Auftrags kurz auf einem Notizblock.</w:t>
            </w:r>
          </w:p>
          <w:p w:rsidR="00565CE8" w:rsidRDefault="00565CE8" w:rsidP="00E167F3">
            <w:pPr>
              <w:cnfStyle w:val="000000100000" w:firstRow="0" w:lastRow="0" w:firstColumn="0" w:lastColumn="0" w:oddVBand="0" w:evenVBand="0" w:oddHBand="1" w:evenHBand="0" w:firstRowFirstColumn="0" w:firstRowLastColumn="0" w:lastRowFirstColumn="0" w:lastRowLastColumn="0"/>
            </w:pPr>
            <w:r>
              <w:t>Rückrufe an Kunden tätigt er in der Regel bis 2 Tage nach deren Anruf. Auf dem Notizblock ist es aber eher schwierig, die Übersicht zu behalten. Da kann ein Rückruf auch mal vergessen gehen.</w:t>
            </w:r>
          </w:p>
          <w:p w:rsidR="000C750A" w:rsidRDefault="00565CE8" w:rsidP="00565CE8">
            <w:pPr>
              <w:cnfStyle w:val="000000100000" w:firstRow="0" w:lastRow="0" w:firstColumn="0" w:lastColumn="0" w:oddVBand="0" w:evenVBand="0" w:oddHBand="1" w:evenHBand="0" w:firstRowFirstColumn="0" w:firstRowLastColumn="0" w:lastRowFirstColumn="0" w:lastRowLastColumn="0"/>
            </w:pPr>
            <w:r>
              <w:t>Das Ausfüllen der Rapporte ist Arnold nicht ganz so wichtig wie die Arbeit beim Kunden. Hier lässt auch seine Sorgfalt zu wünschen übrig. Wenn er sich dann Samstags doch ans Ausfüllen der Rapporte macht, macht er Angaben über Arbeitszeit und eingesetzte Materialien aus der Erinnerung.</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Persönlichkeit &amp; Vorlieben</w:t>
            </w:r>
          </w:p>
        </w:tc>
        <w:tc>
          <w:tcPr>
            <w:tcW w:w="5560" w:type="dxa"/>
          </w:tcPr>
          <w:p w:rsidR="003203F9" w:rsidRDefault="003203F9" w:rsidP="00E167F3">
            <w:pPr>
              <w:cnfStyle w:val="000000000000" w:firstRow="0" w:lastRow="0" w:firstColumn="0" w:lastColumn="0" w:oddVBand="0" w:evenVBand="0" w:oddHBand="0" w:evenHBand="0" w:firstRowFirstColumn="0" w:firstRowLastColumn="0" w:lastRowFirstColumn="0" w:lastRowLastColumn="0"/>
            </w:pPr>
            <w:r>
              <w:t>Arnolds verrichtete Arbeit an den Sanitäranlagen zeugt von Qualität und Sorgfalt. Auch der Umgang mit den Kunden liegt ihm.</w:t>
            </w:r>
          </w:p>
          <w:p w:rsidR="003203F9" w:rsidRDefault="003203F9" w:rsidP="00E167F3">
            <w:pPr>
              <w:cnfStyle w:val="000000000000" w:firstRow="0" w:lastRow="0" w:firstColumn="0" w:lastColumn="0" w:oddVBand="0" w:evenVBand="0" w:oddHBand="0" w:evenHBand="0" w:firstRowFirstColumn="0" w:firstRowLastColumn="0" w:lastRowFirstColumn="0" w:lastRowLastColumn="0"/>
            </w:pPr>
            <w:r>
              <w:t xml:space="preserve">Das Rapportieren der Stunden sieht er weniger als seine Arbeit an. Das diese zur Rechnungserstellung benötig werden, ist ihm nicht vollständig bewusst. </w:t>
            </w:r>
          </w:p>
          <w:p w:rsidR="000C750A" w:rsidRDefault="003203F9" w:rsidP="003203F9">
            <w:pPr>
              <w:cnfStyle w:val="000000000000" w:firstRow="0" w:lastRow="0" w:firstColumn="0" w:lastColumn="0" w:oddVBand="0" w:evenVBand="0" w:oddHBand="0" w:evenHBand="0" w:firstRowFirstColumn="0" w:firstRowLastColumn="0" w:lastRowFirstColumn="0" w:lastRowLastColumn="0"/>
            </w:pPr>
            <w:r>
              <w:t>Punkto Auftragsanfragen wünscht er sich, dass alles über das Sekretariat liefe und er nicht direkt von Kunden angerufen würde.</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Vorkenntnisse &amp; Lernen (Computer, Domaine)</w:t>
            </w:r>
          </w:p>
        </w:tc>
        <w:tc>
          <w:tcPr>
            <w:tcW w:w="5560" w:type="dxa"/>
          </w:tcPr>
          <w:p w:rsidR="003203F9" w:rsidRDefault="003203F9" w:rsidP="003203F9">
            <w:pPr>
              <w:cnfStyle w:val="000000100000" w:firstRow="0" w:lastRow="0" w:firstColumn="0" w:lastColumn="0" w:oddVBand="0" w:evenVBand="0" w:oddHBand="1" w:evenHBand="0" w:firstRowFirstColumn="0" w:firstRowLastColumn="0" w:lastRowFirstColumn="0" w:lastRowLastColumn="0"/>
            </w:pPr>
            <w:r>
              <w:t>Bei seiner Arbeit benötig Arnold keine Computerkenntnisse, diese sind daher nur grundlegend</w:t>
            </w:r>
            <w:r w:rsidR="000C750A">
              <w:t xml:space="preserve">. </w:t>
            </w:r>
            <w:r>
              <w:t>Er ist aber technisch interessiert und würde eine digitale Erfassung der Daten befürworten.</w:t>
            </w:r>
          </w:p>
          <w:p w:rsidR="000C750A" w:rsidRDefault="003203F9" w:rsidP="003203F9">
            <w:pPr>
              <w:cnfStyle w:val="000000100000" w:firstRow="0" w:lastRow="0" w:firstColumn="0" w:lastColumn="0" w:oddVBand="0" w:evenVBand="0" w:oddHBand="1" w:evenHBand="0" w:firstRowFirstColumn="0" w:firstRowLastColumn="0" w:lastRowFirstColumn="0" w:lastRowLastColumn="0"/>
            </w:pPr>
            <w:r>
              <w:t>Seine Arbeitsmaterialien kennt er in- und auswendig. Um beim Rapportieren schneller voranzukommen, benutzt er inoffizielle Abkürzungen.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Pain Points / Frustrationen</w:t>
            </w:r>
          </w:p>
        </w:tc>
        <w:tc>
          <w:tcPr>
            <w:tcW w:w="5560" w:type="dxa"/>
          </w:tcPr>
          <w:p w:rsidR="00E50090" w:rsidRDefault="00E50090" w:rsidP="00E167F3">
            <w:pPr>
              <w:cnfStyle w:val="000000000000" w:firstRow="0" w:lastRow="0" w:firstColumn="0" w:lastColumn="0" w:oddVBand="0" w:evenVBand="0" w:oddHBand="0" w:evenHBand="0" w:firstRowFirstColumn="0" w:firstRowLastColumn="0" w:lastRowFirstColumn="0" w:lastRowLastColumn="0"/>
            </w:pPr>
            <w:r>
              <w:t xml:space="preserve">Die vielen Telefonanrufe während der Arbeit stören Arnold zeitweise, da ein Anruf ihn mitten aus der Arbeit holt. Erhält er Anrufen von der Sekretärin, die ihm Arbeiten aufträgt, und von Kunden direkt, muss er seine Einsätze gut koordinieren können. Ein weiteres Problem ist zudem, dass die Sekretärin </w:t>
            </w:r>
            <w:r>
              <w:lastRenderedPageBreak/>
              <w:t>nur über einen Teil seiner Arbeiten informiert ist.</w:t>
            </w:r>
          </w:p>
          <w:p w:rsidR="000C750A" w:rsidRDefault="00E50090" w:rsidP="00E50090">
            <w:pPr>
              <w:cnfStyle w:val="000000000000" w:firstRow="0" w:lastRow="0" w:firstColumn="0" w:lastColumn="0" w:oddVBand="0" w:evenVBand="0" w:oddHBand="0" w:evenHBand="0" w:firstRowFirstColumn="0" w:firstRowLastColumn="0" w:lastRowFirstColumn="0" w:lastRowLastColumn="0"/>
            </w:pPr>
            <w:r>
              <w:t>Die Rapporte sieht Arnold als mühsam an, auch, weil er teils länger studieren muss, bis ihm wieder einfällt, was und wie lange er bei einem bestimmten Kunden gearbeitet hat.</w:t>
            </w:r>
          </w:p>
        </w:tc>
      </w:tr>
      <w:tr w:rsidR="000C750A"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lastRenderedPageBreak/>
              <w:t xml:space="preserve">Eigenschaften / </w:t>
            </w:r>
            <w:r w:rsidRPr="009D3F72">
              <w:t>Beha</w:t>
            </w:r>
            <w:r w:rsidRPr="0086572C">
              <w:t>viour</w:t>
            </w:r>
            <w:r>
              <w:t xml:space="preserve"> Variables</w:t>
            </w:r>
          </w:p>
        </w:tc>
        <w:tc>
          <w:tcPr>
            <w:tcW w:w="5560" w:type="dxa"/>
          </w:tcPr>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Unternehmerisches Denken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Genauigkeit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Zuverlässigkeit Rapport/Materialliste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Technisches Wissen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Effizient bei Arbeit</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Gesamtübersicht Aufträge</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Organisation</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Zufriedenheit mit aktuellem System</w:t>
            </w:r>
          </w:p>
          <w:p w:rsidR="00FA6300"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Terminvereinbarung mit Kunden</w:t>
            </w:r>
          </w:p>
          <w:p w:rsidR="000C750A" w:rsidRDefault="00FA6300" w:rsidP="00FA6300">
            <w:pPr>
              <w:pStyle w:val="Listenabsatz"/>
              <w:numPr>
                <w:ilvl w:val="0"/>
                <w:numId w:val="27"/>
              </w:numPr>
              <w:cnfStyle w:val="000000100000" w:firstRow="0" w:lastRow="0" w:firstColumn="0" w:lastColumn="0" w:oddVBand="0" w:evenVBand="0" w:oddHBand="1" w:evenHBand="0" w:firstRowFirstColumn="0" w:firstRowLastColumn="0" w:lastRowFirstColumn="0" w:lastRowLastColumn="0"/>
            </w:pPr>
            <w:r>
              <w:t>Kommunikation zwischen Mitarbeitern</w:t>
            </w:r>
          </w:p>
        </w:tc>
      </w:tr>
      <w:tr w:rsidR="000C750A" w:rsidTr="00E167F3">
        <w:tc>
          <w:tcPr>
            <w:cnfStyle w:val="001000000000" w:firstRow="0" w:lastRow="0" w:firstColumn="1" w:lastColumn="0" w:oddVBand="0" w:evenVBand="0" w:oddHBand="0" w:evenHBand="0" w:firstRowFirstColumn="0" w:firstRowLastColumn="0" w:lastRowFirstColumn="0" w:lastRowLastColumn="0"/>
            <w:tcW w:w="3652" w:type="dxa"/>
          </w:tcPr>
          <w:p w:rsidR="000C750A" w:rsidRDefault="000C750A" w:rsidP="00E167F3">
            <w:r>
              <w:t>Ziele</w:t>
            </w:r>
          </w:p>
        </w:tc>
        <w:tc>
          <w:tcPr>
            <w:tcW w:w="5560" w:type="dxa"/>
          </w:tcPr>
          <w:p w:rsidR="000C750A" w:rsidRDefault="003203F9" w:rsidP="00E167F3">
            <w:pPr>
              <w:cnfStyle w:val="000000000000" w:firstRow="0" w:lastRow="0" w:firstColumn="0" w:lastColumn="0" w:oddVBand="0" w:evenVBand="0" w:oddHBand="0" w:evenHBand="0" w:firstRowFirstColumn="0" w:firstRowLastColumn="0" w:lastRowFirstColumn="0" w:lastRowLastColumn="0"/>
            </w:pPr>
            <w:r>
              <w:t>Konzentration</w:t>
            </w:r>
            <w:r w:rsidR="000C750A">
              <w:t xml:space="preserve"> der </w:t>
            </w:r>
            <w:r>
              <w:t>Auftragserteilung auf das Sekretariat</w:t>
            </w:r>
            <w:r w:rsidR="000C750A">
              <w:t>.</w:t>
            </w:r>
          </w:p>
          <w:p w:rsidR="000C750A" w:rsidRDefault="003203F9" w:rsidP="00E167F3">
            <w:pPr>
              <w:cnfStyle w:val="000000000000" w:firstRow="0" w:lastRow="0" w:firstColumn="0" w:lastColumn="0" w:oddVBand="0" w:evenVBand="0" w:oddHBand="0" w:evenHBand="0" w:firstRowFirstColumn="0" w:firstRowLastColumn="0" w:lastRowFirstColumn="0" w:lastRowLastColumn="0"/>
            </w:pPr>
            <w:r>
              <w:t>Erleichterung für das Erstellen der Rapporte.</w:t>
            </w:r>
          </w:p>
        </w:tc>
      </w:tr>
    </w:tbl>
    <w:p w:rsidR="00A64D30" w:rsidRPr="0086572C" w:rsidRDefault="00A64D30" w:rsidP="00A64D30">
      <w:pPr>
        <w:pStyle w:val="berschrift3"/>
      </w:pPr>
      <w:bookmarkStart w:id="18" w:name="_Toc288835988"/>
      <w:r>
        <w:t>Day-in-the-Live Szenario</w:t>
      </w:r>
      <w:bookmarkEnd w:id="18"/>
    </w:p>
    <w:p w:rsidR="00A64D30" w:rsidRDefault="00A64D30" w:rsidP="00A64D30">
      <w:pPr>
        <w:pStyle w:val="berschrift4"/>
      </w:pPr>
      <w:r>
        <w:t>Ist-Szenario 1</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1236BD" w:rsidP="00A2224F">
            <w:pPr>
              <w:cnfStyle w:val="000000100000" w:firstRow="0" w:lastRow="0" w:firstColumn="0" w:lastColumn="0" w:oddVBand="0" w:evenVBand="0" w:oddHBand="1" w:evenHBand="0" w:firstRowFirstColumn="0" w:firstRowLastColumn="0" w:lastRowFirstColumn="0" w:lastRowLastColumn="0"/>
            </w:pPr>
            <w:r>
              <w:t>Heute arbeitet Arnold im Keller eines Wohnblocks. Auftrag ist, die Boiler zu entkalken.</w:t>
            </w:r>
            <w:r w:rsidR="00E167F3">
              <w:t xml:space="preserve"> Doch beim Aufschrauben und Auseinandernehmen bemerkt er, dass ein Kabel bei den Heizstäben verbrannt ist.</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Default="00E167F3" w:rsidP="00A2224F">
            <w:pPr>
              <w:cnfStyle w:val="000000000000" w:firstRow="0" w:lastRow="0" w:firstColumn="0" w:lastColumn="0" w:oddVBand="0" w:evenVBand="0" w:oddHBand="0" w:evenHBand="0" w:firstRowFirstColumn="0" w:firstRowLastColumn="0" w:lastRowFirstColumn="0" w:lastRowLastColumn="0"/>
            </w:pPr>
            <w:r>
              <w:t>Arnold informiert die Liegenschaftsverwaltung, damit ihm diese einen Elektriker vorbeischicken können.</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Während der Wartezeit säubert er den Boiler.</w:t>
            </w:r>
          </w:p>
          <w:p w:rsidR="00E167F3" w:rsidRDefault="00E167F3" w:rsidP="00E167F3">
            <w:pPr>
              <w:cnfStyle w:val="000000000000" w:firstRow="0" w:lastRow="0" w:firstColumn="0" w:lastColumn="0" w:oddVBand="0" w:evenVBand="0" w:oddHBand="0" w:evenHBand="0" w:firstRowFirstColumn="0" w:firstRowLastColumn="0" w:lastRowFirstColumn="0" w:lastRowLastColumn="0"/>
            </w:pPr>
            <w:r>
              <w:t>Nach einer Stunde kommt ein Elektriker vorbei und untersucht die Kabel an den Heizstäben. Er meint, dass dies nicht zu reparieren ist.</w:t>
            </w:r>
          </w:p>
          <w:p w:rsidR="00E167F3" w:rsidRPr="00A2224F" w:rsidRDefault="00E167F3" w:rsidP="00E167F3">
            <w:pPr>
              <w:cnfStyle w:val="000000000000" w:firstRow="0" w:lastRow="0" w:firstColumn="0" w:lastColumn="0" w:oddVBand="0" w:evenVBand="0" w:oddHBand="0" w:evenHBand="0" w:firstRowFirstColumn="0" w:firstRowLastColumn="0" w:lastRowFirstColumn="0" w:lastRowLastColumn="0"/>
            </w:pPr>
            <w:r>
              <w:t>Arnold baut den Boiler, trotz beschädigtem Kabel an den Heizstäben, wieder zusammen. Er hat kein Ersatzmaterial zur Hand und schliesslich benötigt der Wohnblock heisses Wasser.</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E167F3" w:rsidRDefault="00E167F3" w:rsidP="00E167F3">
            <w:pPr>
              <w:cnfStyle w:val="000000100000" w:firstRow="0" w:lastRow="0" w:firstColumn="0" w:lastColumn="0" w:oddVBand="0" w:evenVBand="0" w:oddHBand="1" w:evenHBand="0" w:firstRowFirstColumn="0" w:firstRowLastColumn="0" w:lastRowFirstColumn="0" w:lastRowLastColumn="0"/>
            </w:pPr>
            <w:r>
              <w:t>Die Wartezeit auf den Elektriker konnte mit Säuberungsarbeiten überbrückt werden. Doch da Arnold Material nachbestellen muss, wird er in ein bis zwei Wochen nochmals in der gleichen Liegenschaft am Boiler arbeiten müssen um seinen Auftrag abschliessen zu können.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Arnold hat in seinem Firmenwagen immer Material dabei. Je nach Problemstellung nimmt er andere Materialien mit. Es kann aber vorkommen, dass Unerwartetes eintritt und trotzdem Nachbestellungen nötig sind.</w:t>
            </w:r>
          </w:p>
          <w:p w:rsidR="000856F7" w:rsidRDefault="000856F7" w:rsidP="00E167F3">
            <w:pPr>
              <w:cnfStyle w:val="000000000000" w:firstRow="0" w:lastRow="0" w:firstColumn="0" w:lastColumn="0" w:oddVBand="0" w:evenVBand="0" w:oddHBand="0" w:evenHBand="0" w:firstRowFirstColumn="0" w:firstRowLastColumn="0" w:lastRowFirstColumn="0" w:lastRowLastColumn="0"/>
            </w:pPr>
            <w:r>
              <w:t>In diesem Fall setzt sich Arnold mit dem Kunden oder der Liegenschaftsverwaltung in Verbindung um diese aufzuklären und einen neuen Termin zu vereinbaren.</w:t>
            </w:r>
          </w:p>
        </w:tc>
      </w:tr>
    </w:tbl>
    <w:p w:rsidR="00A64D30" w:rsidRDefault="00A64D30" w:rsidP="00A64D30">
      <w:pPr>
        <w:pStyle w:val="berschrift4"/>
      </w:pPr>
      <w:r>
        <w:t>Ist-Szenario 2</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E167F3" w:rsidP="00E167F3">
            <w:pPr>
              <w:cnfStyle w:val="000000100000" w:firstRow="0" w:lastRow="0" w:firstColumn="0" w:lastColumn="0" w:oddVBand="0" w:evenVBand="0" w:oddHBand="1" w:evenHBand="0" w:firstRowFirstColumn="0" w:firstRowLastColumn="0" w:lastRowFirstColumn="0" w:lastRowLastColumn="0"/>
            </w:pPr>
            <w:r>
              <w:t xml:space="preserve">Es ist kurz vor </w:t>
            </w:r>
            <w:r w:rsidR="000856F7">
              <w:t xml:space="preserve"> </w:t>
            </w:r>
            <w:r>
              <w:t xml:space="preserve">9 Uhr. Arnold ist bei der Arbeit und erhält direkt von einem Kunden einen </w:t>
            </w:r>
            <w:r w:rsidR="00A2224F">
              <w:t>Notfallanruf</w:t>
            </w:r>
            <w:r>
              <w:t xml:space="preserve">. Eine Frau benötigt seine Hilfe, in ihrer Küche ist der Wasserhahn defekt. </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A2224F" w:rsidRDefault="00E167F3" w:rsidP="000856F7">
            <w:pPr>
              <w:cnfStyle w:val="000000000000" w:firstRow="0" w:lastRow="0" w:firstColumn="0" w:lastColumn="0" w:oddVBand="0" w:evenVBand="0" w:oddHBand="0" w:evenHBand="0" w:firstRowFirstColumn="0" w:firstRowLastColumn="0" w:lastRowFirstColumn="0" w:lastRowLastColumn="0"/>
            </w:pPr>
            <w:r>
              <w:t>Arnold muss kurz nachdenken: Heute am frühen Nachmittag hat er eine einfach</w:t>
            </w:r>
            <w:r w:rsidR="000856F7">
              <w:t>e</w:t>
            </w:r>
            <w:r>
              <w:t xml:space="preserve"> Arbeit geplant</w:t>
            </w:r>
            <w:r w:rsidR="000856F7">
              <w:t>, Lavabo-Auswechslung mit fixen Stunden. S</w:t>
            </w:r>
            <w:r>
              <w:t>o v</w:t>
            </w:r>
            <w:r w:rsidR="000856F7">
              <w:t>erspricht er der Frau, um ca. 12.30</w:t>
            </w:r>
            <w:r>
              <w:t xml:space="preserve"> Uhr bei </w:t>
            </w:r>
            <w:r w:rsidR="000856F7">
              <w:t>ihr zu sein. Er hofft, dass dieser Notfall seine</w:t>
            </w:r>
            <w:r>
              <w:t xml:space="preserve"> Tagesplanung </w:t>
            </w:r>
            <w:r>
              <w:lastRenderedPageBreak/>
              <w:t xml:space="preserve">nicht zu sehr </w:t>
            </w:r>
            <w:r w:rsidR="000856F7">
              <w:t>verzögert. Auch, weil der Wohnort der Notfallkundin nicht gerade am Weg liegt.</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lastRenderedPageBreak/>
              <w:t>Probleme</w:t>
            </w:r>
          </w:p>
        </w:tc>
        <w:tc>
          <w:tcPr>
            <w:tcW w:w="5560" w:type="dxa"/>
          </w:tcPr>
          <w:p w:rsidR="00A64D30" w:rsidRDefault="000856F7" w:rsidP="00E167F3">
            <w:pPr>
              <w:cnfStyle w:val="000000100000" w:firstRow="0" w:lastRow="0" w:firstColumn="0" w:lastColumn="0" w:oddVBand="0" w:evenVBand="0" w:oddHBand="1" w:evenHBand="0" w:firstRowFirstColumn="0" w:firstRowLastColumn="0" w:lastRowFirstColumn="0" w:lastRowLastColumn="0"/>
            </w:pPr>
            <w:r>
              <w:t>Durch Notfalleinsätze muss Arnold zum Teil grössere Umwege fahren. Es kommt auch vor, dass er andere Kunden mit weniger dringenden Aufträgen anrufen und ihnen für den Tag absagen muss.</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0856F7" w:rsidP="00E167F3">
            <w:pPr>
              <w:cnfStyle w:val="000000000000" w:firstRow="0" w:lastRow="0" w:firstColumn="0" w:lastColumn="0" w:oddVBand="0" w:evenVBand="0" w:oddHBand="0" w:evenHBand="0" w:firstRowFirstColumn="0" w:firstRowLastColumn="0" w:lastRowFirstColumn="0" w:lastRowLastColumn="0"/>
            </w:pPr>
            <w:r>
              <w:t>Eine Sanitärfirma, die auch kurzfristig vorbeikommen kann, hinterlässt einen guten Eindruck bei den Kunden. Arnold muss aber aufpassen, dass er seine anderen Kunden durch Terminverschiebungen nicht verärgert.</w:t>
            </w:r>
          </w:p>
        </w:tc>
      </w:tr>
    </w:tbl>
    <w:p w:rsidR="00A64D30" w:rsidRDefault="00A64D30" w:rsidP="00A64D30">
      <w:pPr>
        <w:pStyle w:val="berschrift4"/>
      </w:pPr>
      <w:r>
        <w:t>Ist-Szenario</w:t>
      </w:r>
      <w:r w:rsidR="00A2224F">
        <w:t>: Rapporte ausfüllen</w:t>
      </w:r>
    </w:p>
    <w:tbl>
      <w:tblPr>
        <w:tblStyle w:val="MittleresRaster2-Akzent1"/>
        <w:tblW w:w="0" w:type="auto"/>
        <w:tblLook w:val="0480" w:firstRow="0" w:lastRow="0" w:firstColumn="1" w:lastColumn="0" w:noHBand="0" w:noVBand="1"/>
      </w:tblPr>
      <w:tblGrid>
        <w:gridCol w:w="3652"/>
        <w:gridCol w:w="5560"/>
      </w:tblGrid>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rsidRPr="00EA5FA7">
              <w:t>Ausganssituation</w:t>
            </w:r>
          </w:p>
        </w:tc>
        <w:tc>
          <w:tcPr>
            <w:tcW w:w="5560" w:type="dxa"/>
          </w:tcPr>
          <w:p w:rsidR="00A64D30" w:rsidRDefault="00A64D30" w:rsidP="00E167F3">
            <w:pPr>
              <w:cnfStyle w:val="000000100000" w:firstRow="0" w:lastRow="0" w:firstColumn="0" w:lastColumn="0" w:oddVBand="0" w:evenVBand="0" w:oddHBand="1" w:evenHBand="0" w:firstRowFirstColumn="0" w:firstRowLastColumn="0" w:lastRowFirstColumn="0" w:lastRowLastColumn="0"/>
            </w:pPr>
            <w:r>
              <w:t>Arnold hat die ganze Woche über bei vielen Kunden sanitäre Arbeiten ausgeführt. Nun ist es Samstag, das Wetter ist herrlich. Gerne würde er mit seinen Kindern draussen im Garten Zeit verbringen. Trotzdem macht er sich ans Ausfüllen der Rapporte.</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Pr="00EA5FA7" w:rsidRDefault="00A64D30" w:rsidP="00E167F3">
            <w:r>
              <w:t>Schritte</w:t>
            </w:r>
          </w:p>
        </w:tc>
        <w:tc>
          <w:tcPr>
            <w:tcW w:w="5560" w:type="dxa"/>
          </w:tcPr>
          <w:p w:rsidR="00A64D30" w:rsidRPr="001236BD" w:rsidRDefault="00A2224F" w:rsidP="001236BD">
            <w:pPr>
              <w:cnfStyle w:val="000000000000" w:firstRow="0" w:lastRow="0" w:firstColumn="0" w:lastColumn="0" w:oddVBand="0" w:evenVBand="0" w:oddHBand="0" w:evenHBand="0" w:firstRowFirstColumn="0" w:firstRowLastColumn="0" w:lastRowFirstColumn="0" w:lastRowLastColumn="0"/>
            </w:pPr>
            <w:r w:rsidRPr="001236BD">
              <w:t>Arnold sucht alle seine Notizblätter mit Kundenadressen und dazugehörigen Problembeschreibungen zusammen und legt sie auf dem Küchentisch aus.  Er setzt sich, neben ihm ein Stapel leere Rapporte und ein Stift</w:t>
            </w:r>
            <w:r w:rsidR="00A64D30" w:rsidRPr="001236BD">
              <w:t>.</w:t>
            </w:r>
          </w:p>
          <w:p w:rsidR="00A64D30" w:rsidRDefault="001236BD" w:rsidP="001236BD">
            <w:pPr>
              <w:cnfStyle w:val="000000000000" w:firstRow="0" w:lastRow="0" w:firstColumn="0" w:lastColumn="0" w:oddVBand="0" w:evenVBand="0" w:oddHBand="0" w:evenHBand="0" w:firstRowFirstColumn="0" w:firstRowLastColumn="0" w:lastRowFirstColumn="0" w:lastRowLastColumn="0"/>
            </w:pPr>
            <w:r w:rsidRPr="001236BD">
              <w:t>Nun füllt er die Rapporte aus: Adresse des Kunden, Rechnungsadresse und Problembeschreibung sind kein Problem.</w:t>
            </w:r>
            <w:r>
              <w:t xml:space="preserve">  Bei Arbeiten mit fixen Zeiten sind die Stundeneinträge und das Material auch schnell aufgelistet.</w:t>
            </w:r>
          </w:p>
          <w:p w:rsidR="001236BD" w:rsidRPr="001236BD" w:rsidRDefault="001236BD" w:rsidP="001236BD">
            <w:pPr>
              <w:cnfStyle w:val="000000000000" w:firstRow="0" w:lastRow="0" w:firstColumn="0" w:lastColumn="0" w:oddVBand="0" w:evenVBand="0" w:oddHBand="0" w:evenHBand="0" w:firstRowFirstColumn="0" w:firstRowLastColumn="0" w:lastRowFirstColumn="0" w:lastRowLastColumn="0"/>
            </w:pPr>
            <w:r>
              <w:t>Durch die Problembeschreibung kann er sich bei atypischen Arbeiten erinnern, wie der Ablauf war und schätzt die benötigten Zeiten. Das Material listet er aus dem Gedächtnis aus.</w:t>
            </w:r>
          </w:p>
        </w:tc>
      </w:tr>
      <w:tr w:rsidR="00A64D30" w:rsidTr="00E167F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Probleme</w:t>
            </w:r>
          </w:p>
        </w:tc>
        <w:tc>
          <w:tcPr>
            <w:tcW w:w="5560" w:type="dxa"/>
          </w:tcPr>
          <w:p w:rsidR="00A64D30" w:rsidRDefault="001236BD" w:rsidP="00E167F3">
            <w:pPr>
              <w:cnfStyle w:val="000000100000" w:firstRow="0" w:lastRow="0" w:firstColumn="0" w:lastColumn="0" w:oddVBand="0" w:evenVBand="0" w:oddHBand="1" w:evenHBand="0" w:firstRowFirstColumn="0" w:firstRowLastColumn="0" w:lastRowFirstColumn="0" w:lastRowLastColumn="0"/>
            </w:pPr>
            <w:r>
              <w:t>Arnolds Erinnerungsvermögen wird jede Woche erneut auf die Probe gestellt. Meist kann ich sich an die Materialien nicht mehr ganz so genau erinnern. Auch die Arbeitsstunden sind wohl kaum auf eine Viertelstunde genau aufgeschrieben.</w:t>
            </w:r>
          </w:p>
        </w:tc>
      </w:tr>
      <w:tr w:rsidR="00A64D30" w:rsidTr="00E167F3">
        <w:tc>
          <w:tcPr>
            <w:cnfStyle w:val="001000000000" w:firstRow="0" w:lastRow="0" w:firstColumn="1" w:lastColumn="0" w:oddVBand="0" w:evenVBand="0" w:oddHBand="0" w:evenHBand="0" w:firstRowFirstColumn="0" w:firstRowLastColumn="0" w:lastRowFirstColumn="0" w:lastRowLastColumn="0"/>
            <w:tcW w:w="3652" w:type="dxa"/>
          </w:tcPr>
          <w:p w:rsidR="00A64D30" w:rsidRDefault="00A64D30" w:rsidP="00E167F3">
            <w:r>
              <w:t>Ziel</w:t>
            </w:r>
          </w:p>
        </w:tc>
        <w:tc>
          <w:tcPr>
            <w:tcW w:w="5560" w:type="dxa"/>
          </w:tcPr>
          <w:p w:rsidR="00A64D30" w:rsidRDefault="001236BD" w:rsidP="00E167F3">
            <w:pPr>
              <w:cnfStyle w:val="000000000000" w:firstRow="0" w:lastRow="0" w:firstColumn="0" w:lastColumn="0" w:oddVBand="0" w:evenVBand="0" w:oddHBand="0" w:evenHBand="0" w:firstRowFirstColumn="0" w:firstRowLastColumn="0" w:lastRowFirstColumn="0" w:lastRowLastColumn="0"/>
            </w:pPr>
            <w:r>
              <w:t>Durch die ausgefüllten Rapporte kann die Sekretärin nun den Kunden die ausgeführte Arbeit in Rechnung stellen. Je schneller jedoch die Rapporte ausgefüllt werden, desto weniger muss sich Arnold auf sein Langzeitgedächtnis verlassen und desto schneller können die Rechnungen an die Kunden versandt werden.</w:t>
            </w:r>
          </w:p>
        </w:tc>
      </w:tr>
    </w:tbl>
    <w:p w:rsidR="00101986" w:rsidRPr="00902ED0" w:rsidRDefault="00101986" w:rsidP="00101986"/>
    <w:sectPr w:rsidR="00101986" w:rsidRPr="00902ED0" w:rsidSect="008E328B">
      <w:headerReference w:type="default" r:id="rId32"/>
      <w:footerReference w:type="default" r:id="rId33"/>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5605" w:rsidRDefault="003D5605" w:rsidP="008F2373">
      <w:pPr>
        <w:spacing w:after="0"/>
      </w:pPr>
      <w:r>
        <w:separator/>
      </w:r>
    </w:p>
  </w:endnote>
  <w:endnote w:type="continuationSeparator" w:id="0">
    <w:p w:rsidR="003D5605" w:rsidRDefault="003D5605"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Fuzeile"/>
    </w:pPr>
    <w:r w:rsidRPr="00DF0721">
      <w:t>EL, HC, TD</w:t>
    </w:r>
    <w:r w:rsidRPr="00DF0721">
      <w:tab/>
    </w:r>
    <w:r>
      <w:fldChar w:fldCharType="begin"/>
    </w:r>
    <w:r>
      <w:instrText xml:space="preserve"> DATE  \@ "d. MMMM yyyy"  \* MERGEFORMAT </w:instrText>
    </w:r>
    <w:r>
      <w:fldChar w:fldCharType="separate"/>
    </w:r>
    <w:r w:rsidR="006230ED">
      <w:rPr>
        <w:noProof/>
      </w:rPr>
      <w:t>25. März 2011</w:t>
    </w:r>
    <w:r>
      <w:fldChar w:fldCharType="end"/>
    </w:r>
    <w:r>
      <w:tab/>
    </w:r>
    <w:r>
      <w:rPr>
        <w:lang w:val="de-DE"/>
      </w:rPr>
      <w:t xml:space="preserve">Seite </w:t>
    </w:r>
    <w:r>
      <w:rPr>
        <w:b/>
      </w:rPr>
      <w:fldChar w:fldCharType="begin"/>
    </w:r>
    <w:r>
      <w:rPr>
        <w:b/>
      </w:rPr>
      <w:instrText>PAGE  \* Arabic  \* MERGEFORMAT</w:instrText>
    </w:r>
    <w:r>
      <w:rPr>
        <w:b/>
      </w:rPr>
      <w:fldChar w:fldCharType="separate"/>
    </w:r>
    <w:r w:rsidR="00AD0F56" w:rsidRPr="00AD0F56">
      <w:rPr>
        <w:b/>
        <w:noProof/>
        <w:lang w:val="de-DE"/>
      </w:rPr>
      <w:t>7</w:t>
    </w:r>
    <w:r>
      <w:rPr>
        <w:b/>
      </w:rPr>
      <w:fldChar w:fldCharType="end"/>
    </w:r>
    <w:r>
      <w:rPr>
        <w:lang w:val="de-DE"/>
      </w:rPr>
      <w:t xml:space="preserve"> von </w:t>
    </w:r>
    <w:fldSimple w:instr="NUMPAGES  \* Arabic  \* MERGEFORMAT">
      <w:r w:rsidR="00AD0F56" w:rsidRPr="00AD0F56">
        <w:rPr>
          <w:b/>
          <w:noProof/>
          <w:lang w:val="de-DE"/>
        </w:rPr>
        <w:t>14</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5605" w:rsidRDefault="003D5605" w:rsidP="008F2373">
      <w:pPr>
        <w:spacing w:after="0"/>
      </w:pPr>
      <w:r>
        <w:separator/>
      </w:r>
    </w:p>
  </w:footnote>
  <w:footnote w:type="continuationSeparator" w:id="0">
    <w:p w:rsidR="003D5605" w:rsidRDefault="003D5605" w:rsidP="008F2373">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167F3" w:rsidRDefault="00E167F3">
    <w:pPr>
      <w:pStyle w:val="Kopfzeile"/>
    </w:pPr>
    <w:r>
      <w:rPr>
        <w:noProof/>
        <w:lang w:eastAsia="de-CH"/>
      </w:rPr>
      <w:drawing>
        <wp:anchor distT="0" distB="0" distL="114300" distR="114300" simplePos="0" relativeHeight="251658240" behindDoc="1" locked="0" layoutInCell="1" allowOverlap="1">
          <wp:simplePos x="0" y="0"/>
          <wp:positionH relativeFrom="column">
            <wp:posOffset>4871085</wp:posOffset>
          </wp:positionH>
          <wp:positionV relativeFrom="paragraph">
            <wp:posOffset>-153035</wp:posOffset>
          </wp:positionV>
          <wp:extent cx="967105" cy="378460"/>
          <wp:effectExtent l="0" t="0" r="4445" b="2540"/>
          <wp:wrapThrough wrapText="bothSides">
            <wp:wrapPolygon edited="0">
              <wp:start x="0" y="0"/>
              <wp:lineTo x="0" y="20658"/>
              <wp:lineTo x="21274" y="20658"/>
              <wp:lineTo x="21274" y="0"/>
              <wp:lineTo x="0" y="0"/>
            </wp:wrapPolygon>
          </wp:wrapThrough>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hsr\se2p_svn.elmermx.ch\doc\media\logo.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967105" cy="378460"/>
                  </a:xfrm>
                  <a:prstGeom prst="rect">
                    <a:avLst/>
                  </a:prstGeom>
                  <a:noFill/>
                  <a:ln>
                    <a:noFill/>
                  </a:ln>
                </pic:spPr>
              </pic:pic>
            </a:graphicData>
          </a:graphic>
        </wp:anchor>
      </w:drawing>
    </w:r>
    <w:r>
      <w:t>User Interfaces 2 – Affinity &amp; Personas</w:t>
    </w: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00000001"/>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
    <w:nsid w:val="00000002"/>
    <w:multiLevelType w:val="hybridMultilevel"/>
    <w:tmpl w:val="00000002"/>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2">
    <w:nsid w:val="00000003"/>
    <w:multiLevelType w:val="hybridMultilevel"/>
    <w:tmpl w:val="00000003"/>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3">
    <w:nsid w:val="00000004"/>
    <w:multiLevelType w:val="hybridMultilevel"/>
    <w:tmpl w:val="00000004"/>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4">
    <w:nsid w:val="00000005"/>
    <w:multiLevelType w:val="hybridMultilevel"/>
    <w:tmpl w:val="00000005"/>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5">
    <w:nsid w:val="00000006"/>
    <w:multiLevelType w:val="hybridMultilevel"/>
    <w:tmpl w:val="00000006"/>
    <w:lvl w:ilvl="0" w:tplc="FFFFFFFF">
      <w:start w:val="1"/>
      <w:numFmt w:val="bullet"/>
      <w:lvlText w:val="●"/>
      <w:lvlJc w:val="left"/>
      <w:pPr>
        <w:tabs>
          <w:tab w:val="num" w:pos="360"/>
        </w:tabs>
        <w:ind w:left="720" w:hanging="360"/>
      </w:pPr>
      <w:rPr>
        <w:rFonts w:ascii="Arial" w:eastAsia="Arial" w:hAnsi="Arial" w:cs="Arial"/>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6">
    <w:nsid w:val="018A384A"/>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7">
    <w:nsid w:val="01B82877"/>
    <w:multiLevelType w:val="hybridMultilevel"/>
    <w:tmpl w:val="2BBC1DF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8">
    <w:nsid w:val="09232F2F"/>
    <w:multiLevelType w:val="hybridMultilevel"/>
    <w:tmpl w:val="B9CC5EA4"/>
    <w:lvl w:ilvl="0" w:tplc="AF2A6BFC">
      <w:start w:val="1"/>
      <w:numFmt w:val="bullet"/>
      <w:lvlText w:val="-"/>
      <w:lvlJc w:val="left"/>
      <w:pPr>
        <w:tabs>
          <w:tab w:val="num" w:pos="720"/>
        </w:tabs>
        <w:ind w:left="1080" w:hanging="360"/>
      </w:pPr>
      <w:rPr>
        <w:rFonts w:ascii="Arial" w:eastAsia="Arial" w:hAnsi="Arial" w:hint="default"/>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9">
    <w:nsid w:val="0B0A308A"/>
    <w:multiLevelType w:val="hybridMultilevel"/>
    <w:tmpl w:val="912CBDE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13902F43"/>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1">
    <w:nsid w:val="1A0D2939"/>
    <w:multiLevelType w:val="multilevel"/>
    <w:tmpl w:val="763E86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14">
    <w:nsid w:val="2B9C4D01"/>
    <w:multiLevelType w:val="hybridMultilevel"/>
    <w:tmpl w:val="E0409AB0"/>
    <w:lvl w:ilvl="0" w:tplc="E422A336">
      <w:start w:val="1"/>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5">
    <w:nsid w:val="33BA1C56"/>
    <w:multiLevelType w:val="hybridMultilevel"/>
    <w:tmpl w:val="8EE09E4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6">
    <w:nsid w:val="347940CA"/>
    <w:multiLevelType w:val="hybridMultilevel"/>
    <w:tmpl w:val="4D88AD80"/>
    <w:lvl w:ilvl="0" w:tplc="B2CA9F3C">
      <w:start w:val="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37A8670B"/>
    <w:multiLevelType w:val="hybridMultilevel"/>
    <w:tmpl w:val="CEF89064"/>
    <w:lvl w:ilvl="0" w:tplc="AF2A6BFC">
      <w:start w:val="1"/>
      <w:numFmt w:val="bullet"/>
      <w:lvlText w:val="-"/>
      <w:lvlJc w:val="left"/>
      <w:pPr>
        <w:tabs>
          <w:tab w:val="num" w:pos="360"/>
        </w:tabs>
        <w:ind w:left="720" w:hanging="360"/>
      </w:pPr>
      <w:rPr>
        <w:rFonts w:ascii="Arial" w:eastAsia="Arial" w:hAnsi="Arial" w:hint="default"/>
        <w:b w:val="0"/>
        <w:bCs w:val="0"/>
        <w:i w:val="0"/>
        <w:iCs w:val="0"/>
        <w:strike w:val="0"/>
        <w:dstrike w:val="0"/>
        <w:color w:val="000000"/>
        <w:sz w:val="22"/>
        <w:szCs w:val="22"/>
        <w:u w:val="none"/>
        <w:effect w:val="none"/>
      </w:rPr>
    </w:lvl>
    <w:lvl w:ilvl="1" w:tplc="FFFFFFFF">
      <w:start w:val="1"/>
      <w:numFmt w:val="bullet"/>
      <w:lvlText w:val="○"/>
      <w:lvlJc w:val="left"/>
      <w:pPr>
        <w:tabs>
          <w:tab w:val="num" w:pos="1080"/>
        </w:tabs>
        <w:ind w:left="1440" w:hanging="360"/>
      </w:pPr>
      <w:rPr>
        <w:rFonts w:ascii="Arial" w:eastAsia="Arial" w:hAnsi="Arial" w:cs="Arial"/>
        <w:b w:val="0"/>
        <w:bCs w:val="0"/>
        <w:i w:val="0"/>
        <w:iCs w:val="0"/>
        <w:strike w:val="0"/>
        <w:dstrike w:val="0"/>
        <w:color w:val="000000"/>
        <w:sz w:val="22"/>
        <w:szCs w:val="22"/>
        <w:u w:val="none"/>
        <w:effect w:val="none"/>
      </w:rPr>
    </w:lvl>
    <w:lvl w:ilvl="2" w:tplc="FFFFFFFF">
      <w:start w:val="1"/>
      <w:numFmt w:val="bullet"/>
      <w:lvlText w:val="■"/>
      <w:lvlJc w:val="right"/>
      <w:pPr>
        <w:tabs>
          <w:tab w:val="num" w:pos="1800"/>
        </w:tabs>
        <w:ind w:left="2160" w:hanging="180"/>
      </w:pPr>
      <w:rPr>
        <w:rFonts w:ascii="Arial" w:eastAsia="Arial" w:hAnsi="Arial" w:cs="Arial"/>
        <w:b w:val="0"/>
        <w:bCs w:val="0"/>
        <w:i w:val="0"/>
        <w:iCs w:val="0"/>
        <w:strike w:val="0"/>
        <w:dstrike w:val="0"/>
        <w:color w:val="000000"/>
        <w:sz w:val="22"/>
        <w:szCs w:val="22"/>
        <w:u w:val="none"/>
        <w:effect w:val="none"/>
      </w:rPr>
    </w:lvl>
    <w:lvl w:ilvl="3" w:tplc="FFFFFFFF">
      <w:start w:val="1"/>
      <w:numFmt w:val="bullet"/>
      <w:lvlText w:val="●"/>
      <w:lvlJc w:val="left"/>
      <w:pPr>
        <w:tabs>
          <w:tab w:val="num" w:pos="2520"/>
        </w:tabs>
        <w:ind w:left="2880" w:hanging="360"/>
      </w:pPr>
      <w:rPr>
        <w:rFonts w:ascii="Arial" w:eastAsia="Arial" w:hAnsi="Arial" w:cs="Arial"/>
        <w:b w:val="0"/>
        <w:bCs w:val="0"/>
        <w:i w:val="0"/>
        <w:iCs w:val="0"/>
        <w:strike w:val="0"/>
        <w:dstrike w:val="0"/>
        <w:color w:val="000000"/>
        <w:sz w:val="22"/>
        <w:szCs w:val="22"/>
        <w:u w:val="none"/>
        <w:effect w:val="none"/>
      </w:rPr>
    </w:lvl>
    <w:lvl w:ilvl="4" w:tplc="FFFFFFFF">
      <w:start w:val="1"/>
      <w:numFmt w:val="bullet"/>
      <w:lvlText w:val="○"/>
      <w:lvlJc w:val="left"/>
      <w:pPr>
        <w:tabs>
          <w:tab w:val="num" w:pos="3240"/>
        </w:tabs>
        <w:ind w:left="3600" w:hanging="360"/>
      </w:pPr>
      <w:rPr>
        <w:rFonts w:ascii="Arial" w:eastAsia="Arial" w:hAnsi="Arial" w:cs="Arial"/>
        <w:b w:val="0"/>
        <w:bCs w:val="0"/>
        <w:i w:val="0"/>
        <w:iCs w:val="0"/>
        <w:strike w:val="0"/>
        <w:dstrike w:val="0"/>
        <w:color w:val="000000"/>
        <w:sz w:val="22"/>
        <w:szCs w:val="22"/>
        <w:u w:val="none"/>
        <w:effect w:val="none"/>
      </w:rPr>
    </w:lvl>
    <w:lvl w:ilvl="5" w:tplc="FFFFFFFF">
      <w:start w:val="1"/>
      <w:numFmt w:val="bullet"/>
      <w:lvlText w:val="■"/>
      <w:lvlJc w:val="right"/>
      <w:pPr>
        <w:tabs>
          <w:tab w:val="num" w:pos="3960"/>
        </w:tabs>
        <w:ind w:left="4320" w:hanging="180"/>
      </w:pPr>
      <w:rPr>
        <w:rFonts w:ascii="Arial" w:eastAsia="Arial" w:hAnsi="Arial" w:cs="Arial"/>
        <w:b w:val="0"/>
        <w:bCs w:val="0"/>
        <w:i w:val="0"/>
        <w:iCs w:val="0"/>
        <w:strike w:val="0"/>
        <w:dstrike w:val="0"/>
        <w:color w:val="000000"/>
        <w:sz w:val="22"/>
        <w:szCs w:val="22"/>
        <w:u w:val="none"/>
        <w:effect w:val="none"/>
      </w:rPr>
    </w:lvl>
    <w:lvl w:ilvl="6" w:tplc="FFFFFFFF">
      <w:start w:val="1"/>
      <w:numFmt w:val="bullet"/>
      <w:lvlText w:val="●"/>
      <w:lvlJc w:val="left"/>
      <w:pPr>
        <w:tabs>
          <w:tab w:val="num" w:pos="4680"/>
        </w:tabs>
        <w:ind w:left="5040" w:hanging="360"/>
      </w:pPr>
      <w:rPr>
        <w:rFonts w:ascii="Arial" w:eastAsia="Arial" w:hAnsi="Arial" w:cs="Arial"/>
        <w:b w:val="0"/>
        <w:bCs w:val="0"/>
        <w:i w:val="0"/>
        <w:iCs w:val="0"/>
        <w:strike w:val="0"/>
        <w:dstrike w:val="0"/>
        <w:color w:val="000000"/>
        <w:sz w:val="22"/>
        <w:szCs w:val="22"/>
        <w:u w:val="none"/>
        <w:effect w:val="none"/>
      </w:rPr>
    </w:lvl>
    <w:lvl w:ilvl="7" w:tplc="FFFFFFFF">
      <w:start w:val="1"/>
      <w:numFmt w:val="bullet"/>
      <w:lvlText w:val="○"/>
      <w:lvlJc w:val="left"/>
      <w:pPr>
        <w:tabs>
          <w:tab w:val="num" w:pos="5400"/>
        </w:tabs>
        <w:ind w:left="5760" w:hanging="360"/>
      </w:pPr>
      <w:rPr>
        <w:rFonts w:ascii="Arial" w:eastAsia="Arial" w:hAnsi="Arial" w:cs="Arial"/>
        <w:b w:val="0"/>
        <w:bCs w:val="0"/>
        <w:i w:val="0"/>
        <w:iCs w:val="0"/>
        <w:strike w:val="0"/>
        <w:dstrike w:val="0"/>
        <w:color w:val="000000"/>
        <w:sz w:val="22"/>
        <w:szCs w:val="22"/>
        <w:u w:val="none"/>
        <w:effect w:val="none"/>
      </w:rPr>
    </w:lvl>
    <w:lvl w:ilvl="8" w:tplc="FFFFFFFF">
      <w:start w:val="1"/>
      <w:numFmt w:val="bullet"/>
      <w:lvlText w:val="■"/>
      <w:lvlJc w:val="right"/>
      <w:pPr>
        <w:tabs>
          <w:tab w:val="num" w:pos="6120"/>
        </w:tabs>
        <w:ind w:left="6480" w:hanging="180"/>
      </w:pPr>
      <w:rPr>
        <w:rFonts w:ascii="Arial" w:eastAsia="Arial" w:hAnsi="Arial" w:cs="Arial"/>
        <w:b w:val="0"/>
        <w:bCs w:val="0"/>
        <w:i w:val="0"/>
        <w:iCs w:val="0"/>
        <w:strike w:val="0"/>
        <w:dstrike w:val="0"/>
        <w:color w:val="000000"/>
        <w:sz w:val="22"/>
        <w:szCs w:val="22"/>
        <w:u w:val="none"/>
        <w:effect w:val="none"/>
      </w:rPr>
    </w:lvl>
  </w:abstractNum>
  <w:abstractNum w:abstractNumId="18">
    <w:nsid w:val="3DFD4CC7"/>
    <w:multiLevelType w:val="hybridMultilevel"/>
    <w:tmpl w:val="656655AC"/>
    <w:lvl w:ilvl="0" w:tplc="E556B7E6">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9">
    <w:nsid w:val="42DC42A9"/>
    <w:multiLevelType w:val="hybridMultilevel"/>
    <w:tmpl w:val="1694ABF0"/>
    <w:lvl w:ilvl="0" w:tplc="FFFFFFFF">
      <w:start w:val="1"/>
      <w:numFmt w:val="bullet"/>
      <w:lvlText w:val="●"/>
      <w:lvlJc w:val="left"/>
      <w:pPr>
        <w:tabs>
          <w:tab w:val="num" w:pos="720"/>
        </w:tabs>
        <w:ind w:left="1080" w:hanging="360"/>
      </w:pPr>
      <w:rPr>
        <w:rFonts w:ascii="Arial" w:eastAsia="Arial" w:hAnsi="Arial" w:cs="Arial"/>
        <w:b w:val="0"/>
        <w:bCs w:val="0"/>
        <w:i w:val="0"/>
        <w:iCs w:val="0"/>
        <w:strike w:val="0"/>
        <w:dstrike w:val="0"/>
        <w:color w:val="000000"/>
        <w:sz w:val="22"/>
        <w:szCs w:val="22"/>
        <w:u w:val="none"/>
        <w:effect w:val="none"/>
      </w:rPr>
    </w:lvl>
    <w:lvl w:ilvl="1" w:tplc="08070003" w:tentative="1">
      <w:start w:val="1"/>
      <w:numFmt w:val="bullet"/>
      <w:lvlText w:val="o"/>
      <w:lvlJc w:val="left"/>
      <w:pPr>
        <w:ind w:left="1800" w:hanging="360"/>
      </w:pPr>
      <w:rPr>
        <w:rFonts w:ascii="Courier New" w:hAnsi="Courier New" w:cs="Courier New" w:hint="default"/>
      </w:rPr>
    </w:lvl>
    <w:lvl w:ilvl="2" w:tplc="08070005" w:tentative="1">
      <w:start w:val="1"/>
      <w:numFmt w:val="bullet"/>
      <w:lvlText w:val=""/>
      <w:lvlJc w:val="left"/>
      <w:pPr>
        <w:ind w:left="2520" w:hanging="360"/>
      </w:pPr>
      <w:rPr>
        <w:rFonts w:ascii="Wingdings" w:hAnsi="Wingdings" w:hint="default"/>
      </w:rPr>
    </w:lvl>
    <w:lvl w:ilvl="3" w:tplc="08070001" w:tentative="1">
      <w:start w:val="1"/>
      <w:numFmt w:val="bullet"/>
      <w:lvlText w:val=""/>
      <w:lvlJc w:val="left"/>
      <w:pPr>
        <w:ind w:left="3240" w:hanging="360"/>
      </w:pPr>
      <w:rPr>
        <w:rFonts w:ascii="Symbol" w:hAnsi="Symbol" w:hint="default"/>
      </w:rPr>
    </w:lvl>
    <w:lvl w:ilvl="4" w:tplc="08070003" w:tentative="1">
      <w:start w:val="1"/>
      <w:numFmt w:val="bullet"/>
      <w:lvlText w:val="o"/>
      <w:lvlJc w:val="left"/>
      <w:pPr>
        <w:ind w:left="3960" w:hanging="360"/>
      </w:pPr>
      <w:rPr>
        <w:rFonts w:ascii="Courier New" w:hAnsi="Courier New" w:cs="Courier New" w:hint="default"/>
      </w:rPr>
    </w:lvl>
    <w:lvl w:ilvl="5" w:tplc="08070005" w:tentative="1">
      <w:start w:val="1"/>
      <w:numFmt w:val="bullet"/>
      <w:lvlText w:val=""/>
      <w:lvlJc w:val="left"/>
      <w:pPr>
        <w:ind w:left="4680" w:hanging="360"/>
      </w:pPr>
      <w:rPr>
        <w:rFonts w:ascii="Wingdings" w:hAnsi="Wingdings" w:hint="default"/>
      </w:rPr>
    </w:lvl>
    <w:lvl w:ilvl="6" w:tplc="08070001" w:tentative="1">
      <w:start w:val="1"/>
      <w:numFmt w:val="bullet"/>
      <w:lvlText w:val=""/>
      <w:lvlJc w:val="left"/>
      <w:pPr>
        <w:ind w:left="5400" w:hanging="360"/>
      </w:pPr>
      <w:rPr>
        <w:rFonts w:ascii="Symbol" w:hAnsi="Symbol" w:hint="default"/>
      </w:rPr>
    </w:lvl>
    <w:lvl w:ilvl="7" w:tplc="08070003" w:tentative="1">
      <w:start w:val="1"/>
      <w:numFmt w:val="bullet"/>
      <w:lvlText w:val="o"/>
      <w:lvlJc w:val="left"/>
      <w:pPr>
        <w:ind w:left="6120" w:hanging="360"/>
      </w:pPr>
      <w:rPr>
        <w:rFonts w:ascii="Courier New" w:hAnsi="Courier New" w:cs="Courier New" w:hint="default"/>
      </w:rPr>
    </w:lvl>
    <w:lvl w:ilvl="8" w:tplc="08070005" w:tentative="1">
      <w:start w:val="1"/>
      <w:numFmt w:val="bullet"/>
      <w:lvlText w:val=""/>
      <w:lvlJc w:val="left"/>
      <w:pPr>
        <w:ind w:left="6840" w:hanging="360"/>
      </w:pPr>
      <w:rPr>
        <w:rFonts w:ascii="Wingdings" w:hAnsi="Wingdings" w:hint="default"/>
      </w:rPr>
    </w:lvl>
  </w:abstractNum>
  <w:abstractNum w:abstractNumId="20">
    <w:nsid w:val="45C66E52"/>
    <w:multiLevelType w:val="multilevel"/>
    <w:tmpl w:val="08070025"/>
    <w:lvl w:ilvl="0">
      <w:start w:val="1"/>
      <w:numFmt w:val="decimal"/>
      <w:pStyle w:val="berschrift1"/>
      <w:lvlText w:val="%1"/>
      <w:lvlJc w:val="left"/>
      <w:pPr>
        <w:ind w:left="432" w:hanging="432"/>
      </w:p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21">
    <w:nsid w:val="46FC7888"/>
    <w:multiLevelType w:val="hybridMultilevel"/>
    <w:tmpl w:val="B7F8318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2">
    <w:nsid w:val="4AD87A27"/>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3">
    <w:nsid w:val="4F5E0DB2"/>
    <w:multiLevelType w:val="hybridMultilevel"/>
    <w:tmpl w:val="6E7A963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4">
    <w:nsid w:val="5405187F"/>
    <w:multiLevelType w:val="hybridMultilevel"/>
    <w:tmpl w:val="A064A8DC"/>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5">
    <w:nsid w:val="5EA76D26"/>
    <w:multiLevelType w:val="hybridMultilevel"/>
    <w:tmpl w:val="37E494B0"/>
    <w:lvl w:ilvl="0" w:tplc="F15032E0">
      <w:start w:val="10"/>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6">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nsid w:val="6E4343F9"/>
    <w:multiLevelType w:val="hybridMultilevel"/>
    <w:tmpl w:val="F90C0CAE"/>
    <w:lvl w:ilvl="0" w:tplc="0807000F">
      <w:start w:val="1"/>
      <w:numFmt w:val="decimal"/>
      <w:lvlText w:val="%1."/>
      <w:lvlJc w:val="left"/>
      <w:pPr>
        <w:ind w:left="720" w:hanging="360"/>
      </w:pPr>
      <w:rPr>
        <w:rFonts w:hint="default"/>
      </w:r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8">
    <w:nsid w:val="75B2746D"/>
    <w:multiLevelType w:val="hybridMultilevel"/>
    <w:tmpl w:val="B22E265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29">
    <w:nsid w:val="78325E65"/>
    <w:multiLevelType w:val="hybridMultilevel"/>
    <w:tmpl w:val="16AE7EA6"/>
    <w:lvl w:ilvl="0" w:tplc="08070001">
      <w:start w:val="1"/>
      <w:numFmt w:val="bullet"/>
      <w:lvlText w:val=""/>
      <w:lvlJc w:val="left"/>
      <w:pPr>
        <w:ind w:left="720" w:hanging="360"/>
      </w:pPr>
      <w:rPr>
        <w:rFonts w:ascii="Symbol" w:hAnsi="Symbol" w:hint="default"/>
      </w:rPr>
    </w:lvl>
    <w:lvl w:ilvl="1" w:tplc="08070003">
      <w:start w:val="1"/>
      <w:numFmt w:val="bullet"/>
      <w:lvlText w:val="o"/>
      <w:lvlJc w:val="left"/>
      <w:pPr>
        <w:ind w:left="1440" w:hanging="360"/>
      </w:pPr>
      <w:rPr>
        <w:rFonts w:ascii="Courier New" w:hAnsi="Courier New" w:cs="Courier New" w:hint="default"/>
      </w:rPr>
    </w:lvl>
    <w:lvl w:ilvl="2" w:tplc="08070005">
      <w:start w:val="1"/>
      <w:numFmt w:val="bullet"/>
      <w:lvlText w:val=""/>
      <w:lvlJc w:val="left"/>
      <w:pPr>
        <w:ind w:left="2160" w:hanging="360"/>
      </w:pPr>
      <w:rPr>
        <w:rFonts w:ascii="Wingdings" w:hAnsi="Wingdings" w:hint="default"/>
      </w:rPr>
    </w:lvl>
    <w:lvl w:ilvl="3" w:tplc="0807000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26"/>
  </w:num>
  <w:num w:numId="4">
    <w:abstractNumId w:val="20"/>
  </w:num>
  <w:num w:numId="5">
    <w:abstractNumId w:val="0"/>
  </w:num>
  <w:num w:numId="6">
    <w:abstractNumId w:val="1"/>
  </w:num>
  <w:num w:numId="7">
    <w:abstractNumId w:val="2"/>
  </w:num>
  <w:num w:numId="8">
    <w:abstractNumId w:val="3"/>
  </w:num>
  <w:num w:numId="9">
    <w:abstractNumId w:val="4"/>
  </w:num>
  <w:num w:numId="10">
    <w:abstractNumId w:val="5"/>
  </w:num>
  <w:num w:numId="11">
    <w:abstractNumId w:val="19"/>
  </w:num>
  <w:num w:numId="12">
    <w:abstractNumId w:val="8"/>
  </w:num>
  <w:num w:numId="13">
    <w:abstractNumId w:val="7"/>
  </w:num>
  <w:num w:numId="14">
    <w:abstractNumId w:val="15"/>
  </w:num>
  <w:num w:numId="15">
    <w:abstractNumId w:val="17"/>
  </w:num>
  <w:num w:numId="16">
    <w:abstractNumId w:val="25"/>
  </w:num>
  <w:num w:numId="17">
    <w:abstractNumId w:val="11"/>
  </w:num>
  <w:num w:numId="18">
    <w:abstractNumId w:val="16"/>
  </w:num>
  <w:num w:numId="19">
    <w:abstractNumId w:val="21"/>
  </w:num>
  <w:num w:numId="20">
    <w:abstractNumId w:val="28"/>
  </w:num>
  <w:num w:numId="21">
    <w:abstractNumId w:val="9"/>
  </w:num>
  <w:num w:numId="22">
    <w:abstractNumId w:val="29"/>
  </w:num>
  <w:num w:numId="23">
    <w:abstractNumId w:val="18"/>
  </w:num>
  <w:num w:numId="24">
    <w:abstractNumId w:val="10"/>
  </w:num>
  <w:num w:numId="25">
    <w:abstractNumId w:val="24"/>
  </w:num>
  <w:num w:numId="26">
    <w:abstractNumId w:val="14"/>
  </w:num>
  <w:num w:numId="27">
    <w:abstractNumId w:val="23"/>
  </w:num>
  <w:num w:numId="28">
    <w:abstractNumId w:val="27"/>
  </w:num>
  <w:num w:numId="29">
    <w:abstractNumId w:val="6"/>
  </w:num>
  <w:num w:numId="30">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56025"/>
    <w:rsid w:val="0000234E"/>
    <w:rsid w:val="00006EDC"/>
    <w:rsid w:val="00016478"/>
    <w:rsid w:val="00024374"/>
    <w:rsid w:val="00025CAB"/>
    <w:rsid w:val="00030969"/>
    <w:rsid w:val="00054354"/>
    <w:rsid w:val="00060D29"/>
    <w:rsid w:val="000634E0"/>
    <w:rsid w:val="00070F0D"/>
    <w:rsid w:val="000716AC"/>
    <w:rsid w:val="000856F7"/>
    <w:rsid w:val="00085A6A"/>
    <w:rsid w:val="0009027D"/>
    <w:rsid w:val="000924F1"/>
    <w:rsid w:val="0009683B"/>
    <w:rsid w:val="00097AB6"/>
    <w:rsid w:val="000A21B6"/>
    <w:rsid w:val="000A59E7"/>
    <w:rsid w:val="000B01D3"/>
    <w:rsid w:val="000B211D"/>
    <w:rsid w:val="000B3F57"/>
    <w:rsid w:val="000B658F"/>
    <w:rsid w:val="000B752A"/>
    <w:rsid w:val="000C750A"/>
    <w:rsid w:val="000E21FD"/>
    <w:rsid w:val="000E3E9C"/>
    <w:rsid w:val="000E71F7"/>
    <w:rsid w:val="000F7725"/>
    <w:rsid w:val="0010136C"/>
    <w:rsid w:val="00101986"/>
    <w:rsid w:val="001066C7"/>
    <w:rsid w:val="001109FC"/>
    <w:rsid w:val="0011365D"/>
    <w:rsid w:val="001217A3"/>
    <w:rsid w:val="00121E1E"/>
    <w:rsid w:val="001236BD"/>
    <w:rsid w:val="001263AF"/>
    <w:rsid w:val="00127342"/>
    <w:rsid w:val="001314A6"/>
    <w:rsid w:val="0013180D"/>
    <w:rsid w:val="0013598A"/>
    <w:rsid w:val="00141BC7"/>
    <w:rsid w:val="001434FC"/>
    <w:rsid w:val="00154C6D"/>
    <w:rsid w:val="00155BBC"/>
    <w:rsid w:val="00156A5E"/>
    <w:rsid w:val="00160882"/>
    <w:rsid w:val="001609C2"/>
    <w:rsid w:val="00163838"/>
    <w:rsid w:val="00163883"/>
    <w:rsid w:val="001639B8"/>
    <w:rsid w:val="00166698"/>
    <w:rsid w:val="0019016E"/>
    <w:rsid w:val="001A1FE3"/>
    <w:rsid w:val="001B75AF"/>
    <w:rsid w:val="001B779C"/>
    <w:rsid w:val="001C2D18"/>
    <w:rsid w:val="001D17F5"/>
    <w:rsid w:val="001F1125"/>
    <w:rsid w:val="001F2A8C"/>
    <w:rsid w:val="00206BD8"/>
    <w:rsid w:val="00211E44"/>
    <w:rsid w:val="00213CE4"/>
    <w:rsid w:val="002149AB"/>
    <w:rsid w:val="00216F7D"/>
    <w:rsid w:val="00220B61"/>
    <w:rsid w:val="00223137"/>
    <w:rsid w:val="00223DCB"/>
    <w:rsid w:val="00235E83"/>
    <w:rsid w:val="00243083"/>
    <w:rsid w:val="00252A65"/>
    <w:rsid w:val="00253D87"/>
    <w:rsid w:val="00264D78"/>
    <w:rsid w:val="0026560F"/>
    <w:rsid w:val="0028190D"/>
    <w:rsid w:val="002975B3"/>
    <w:rsid w:val="002A406A"/>
    <w:rsid w:val="002B78F6"/>
    <w:rsid w:val="002D0E36"/>
    <w:rsid w:val="002D6F1B"/>
    <w:rsid w:val="002E05E3"/>
    <w:rsid w:val="002E16A4"/>
    <w:rsid w:val="002E65A6"/>
    <w:rsid w:val="002F23FB"/>
    <w:rsid w:val="002F28DD"/>
    <w:rsid w:val="003006BC"/>
    <w:rsid w:val="00301C4B"/>
    <w:rsid w:val="00304409"/>
    <w:rsid w:val="003203F9"/>
    <w:rsid w:val="00326033"/>
    <w:rsid w:val="0033301F"/>
    <w:rsid w:val="00353578"/>
    <w:rsid w:val="00383C10"/>
    <w:rsid w:val="003928A3"/>
    <w:rsid w:val="00392A68"/>
    <w:rsid w:val="003963DE"/>
    <w:rsid w:val="003A0ADD"/>
    <w:rsid w:val="003A4730"/>
    <w:rsid w:val="003A5C55"/>
    <w:rsid w:val="003C05F0"/>
    <w:rsid w:val="003C34D9"/>
    <w:rsid w:val="003C3BB7"/>
    <w:rsid w:val="003D0B8A"/>
    <w:rsid w:val="003D0DC2"/>
    <w:rsid w:val="003D5605"/>
    <w:rsid w:val="003D5687"/>
    <w:rsid w:val="003E40FB"/>
    <w:rsid w:val="003E72C0"/>
    <w:rsid w:val="00403B58"/>
    <w:rsid w:val="00412F92"/>
    <w:rsid w:val="004260B2"/>
    <w:rsid w:val="004263DE"/>
    <w:rsid w:val="004302EA"/>
    <w:rsid w:val="0044597F"/>
    <w:rsid w:val="00446AD7"/>
    <w:rsid w:val="0045107E"/>
    <w:rsid w:val="004569EF"/>
    <w:rsid w:val="00456D1F"/>
    <w:rsid w:val="00464BC5"/>
    <w:rsid w:val="0047431E"/>
    <w:rsid w:val="00483F92"/>
    <w:rsid w:val="0048746F"/>
    <w:rsid w:val="004978A4"/>
    <w:rsid w:val="004A2884"/>
    <w:rsid w:val="004A3145"/>
    <w:rsid w:val="004A33B5"/>
    <w:rsid w:val="004A586C"/>
    <w:rsid w:val="004A6CAA"/>
    <w:rsid w:val="004B36A6"/>
    <w:rsid w:val="004D07A4"/>
    <w:rsid w:val="004D75C0"/>
    <w:rsid w:val="004E248A"/>
    <w:rsid w:val="004E2553"/>
    <w:rsid w:val="004E3C38"/>
    <w:rsid w:val="004E6AA0"/>
    <w:rsid w:val="00505848"/>
    <w:rsid w:val="005159CF"/>
    <w:rsid w:val="00524925"/>
    <w:rsid w:val="00532E6C"/>
    <w:rsid w:val="00535785"/>
    <w:rsid w:val="005362C5"/>
    <w:rsid w:val="00544F65"/>
    <w:rsid w:val="00553256"/>
    <w:rsid w:val="0055676A"/>
    <w:rsid w:val="00565CE8"/>
    <w:rsid w:val="00570A8F"/>
    <w:rsid w:val="00571759"/>
    <w:rsid w:val="0057433D"/>
    <w:rsid w:val="00574771"/>
    <w:rsid w:val="005A0E85"/>
    <w:rsid w:val="005A26C9"/>
    <w:rsid w:val="005A67E3"/>
    <w:rsid w:val="005B081C"/>
    <w:rsid w:val="005B5F94"/>
    <w:rsid w:val="005B5FBC"/>
    <w:rsid w:val="005B6059"/>
    <w:rsid w:val="005C119F"/>
    <w:rsid w:val="005C1ECA"/>
    <w:rsid w:val="005C485E"/>
    <w:rsid w:val="005C68A1"/>
    <w:rsid w:val="005D1D46"/>
    <w:rsid w:val="005E6C04"/>
    <w:rsid w:val="005F0B6E"/>
    <w:rsid w:val="005F1292"/>
    <w:rsid w:val="005F7467"/>
    <w:rsid w:val="006015CA"/>
    <w:rsid w:val="00607CF2"/>
    <w:rsid w:val="0061301E"/>
    <w:rsid w:val="006156A4"/>
    <w:rsid w:val="00621112"/>
    <w:rsid w:val="006230ED"/>
    <w:rsid w:val="00630A48"/>
    <w:rsid w:val="006348D0"/>
    <w:rsid w:val="00651384"/>
    <w:rsid w:val="00652242"/>
    <w:rsid w:val="006552C1"/>
    <w:rsid w:val="00667BF5"/>
    <w:rsid w:val="00667EFF"/>
    <w:rsid w:val="0068541C"/>
    <w:rsid w:val="00685A9E"/>
    <w:rsid w:val="00687DF5"/>
    <w:rsid w:val="006939B6"/>
    <w:rsid w:val="0069446F"/>
    <w:rsid w:val="00695F14"/>
    <w:rsid w:val="006C3D10"/>
    <w:rsid w:val="006C6507"/>
    <w:rsid w:val="006C75AE"/>
    <w:rsid w:val="006D633F"/>
    <w:rsid w:val="006E6B21"/>
    <w:rsid w:val="006E7952"/>
    <w:rsid w:val="006F2255"/>
    <w:rsid w:val="006F2477"/>
    <w:rsid w:val="006F72A6"/>
    <w:rsid w:val="00700FFC"/>
    <w:rsid w:val="007010F0"/>
    <w:rsid w:val="00706755"/>
    <w:rsid w:val="00722836"/>
    <w:rsid w:val="007259A6"/>
    <w:rsid w:val="00743446"/>
    <w:rsid w:val="0075029B"/>
    <w:rsid w:val="007537D1"/>
    <w:rsid w:val="00757FBC"/>
    <w:rsid w:val="00765F67"/>
    <w:rsid w:val="007663A7"/>
    <w:rsid w:val="00766A65"/>
    <w:rsid w:val="00770EB4"/>
    <w:rsid w:val="00775765"/>
    <w:rsid w:val="00780831"/>
    <w:rsid w:val="00786962"/>
    <w:rsid w:val="0079139A"/>
    <w:rsid w:val="007A158A"/>
    <w:rsid w:val="007A1FAE"/>
    <w:rsid w:val="007A2394"/>
    <w:rsid w:val="007A2641"/>
    <w:rsid w:val="007B2F55"/>
    <w:rsid w:val="007B442E"/>
    <w:rsid w:val="007C3C49"/>
    <w:rsid w:val="007D405F"/>
    <w:rsid w:val="007D7BDB"/>
    <w:rsid w:val="007D7D1D"/>
    <w:rsid w:val="00806703"/>
    <w:rsid w:val="00810AFB"/>
    <w:rsid w:val="008137B8"/>
    <w:rsid w:val="00830B7B"/>
    <w:rsid w:val="00835C7D"/>
    <w:rsid w:val="00836B77"/>
    <w:rsid w:val="00843501"/>
    <w:rsid w:val="008620BA"/>
    <w:rsid w:val="00863385"/>
    <w:rsid w:val="0086572C"/>
    <w:rsid w:val="00865842"/>
    <w:rsid w:val="00870990"/>
    <w:rsid w:val="00870C31"/>
    <w:rsid w:val="008722E3"/>
    <w:rsid w:val="00873452"/>
    <w:rsid w:val="00881F74"/>
    <w:rsid w:val="00882EFA"/>
    <w:rsid w:val="00887085"/>
    <w:rsid w:val="00895F13"/>
    <w:rsid w:val="008961F0"/>
    <w:rsid w:val="008A1F7A"/>
    <w:rsid w:val="008A4E18"/>
    <w:rsid w:val="008A58FC"/>
    <w:rsid w:val="008B10FA"/>
    <w:rsid w:val="008B1E9C"/>
    <w:rsid w:val="008B2908"/>
    <w:rsid w:val="008B540E"/>
    <w:rsid w:val="008B5B75"/>
    <w:rsid w:val="008B7CD3"/>
    <w:rsid w:val="008C238C"/>
    <w:rsid w:val="008C4809"/>
    <w:rsid w:val="008C54BF"/>
    <w:rsid w:val="008C58F0"/>
    <w:rsid w:val="008D07A5"/>
    <w:rsid w:val="008E328B"/>
    <w:rsid w:val="008E4B3E"/>
    <w:rsid w:val="008E79BE"/>
    <w:rsid w:val="008F1785"/>
    <w:rsid w:val="008F2373"/>
    <w:rsid w:val="008F5A0F"/>
    <w:rsid w:val="00901120"/>
    <w:rsid w:val="00902ED0"/>
    <w:rsid w:val="009030F0"/>
    <w:rsid w:val="00910AF9"/>
    <w:rsid w:val="00910EC5"/>
    <w:rsid w:val="00915411"/>
    <w:rsid w:val="00916E0B"/>
    <w:rsid w:val="0092696F"/>
    <w:rsid w:val="00927181"/>
    <w:rsid w:val="009373E1"/>
    <w:rsid w:val="00943460"/>
    <w:rsid w:val="009445BB"/>
    <w:rsid w:val="00952B86"/>
    <w:rsid w:val="00955D7D"/>
    <w:rsid w:val="00961346"/>
    <w:rsid w:val="00964872"/>
    <w:rsid w:val="009731A1"/>
    <w:rsid w:val="00982C51"/>
    <w:rsid w:val="009879A6"/>
    <w:rsid w:val="0099391A"/>
    <w:rsid w:val="009A2552"/>
    <w:rsid w:val="009B3F93"/>
    <w:rsid w:val="009C3F78"/>
    <w:rsid w:val="009D3F72"/>
    <w:rsid w:val="009E22F3"/>
    <w:rsid w:val="009E7B6A"/>
    <w:rsid w:val="009F579D"/>
    <w:rsid w:val="009F79B8"/>
    <w:rsid w:val="00A026C1"/>
    <w:rsid w:val="00A06B4F"/>
    <w:rsid w:val="00A10C46"/>
    <w:rsid w:val="00A12AAE"/>
    <w:rsid w:val="00A1318C"/>
    <w:rsid w:val="00A2224F"/>
    <w:rsid w:val="00A301C2"/>
    <w:rsid w:val="00A367E8"/>
    <w:rsid w:val="00A40682"/>
    <w:rsid w:val="00A53880"/>
    <w:rsid w:val="00A5506B"/>
    <w:rsid w:val="00A55B69"/>
    <w:rsid w:val="00A611DF"/>
    <w:rsid w:val="00A64D30"/>
    <w:rsid w:val="00A67326"/>
    <w:rsid w:val="00A700B2"/>
    <w:rsid w:val="00A70F34"/>
    <w:rsid w:val="00A82BC4"/>
    <w:rsid w:val="00A94783"/>
    <w:rsid w:val="00A951A8"/>
    <w:rsid w:val="00AA0107"/>
    <w:rsid w:val="00AA6E56"/>
    <w:rsid w:val="00AB51D5"/>
    <w:rsid w:val="00AC1D70"/>
    <w:rsid w:val="00AC1E92"/>
    <w:rsid w:val="00AC40CC"/>
    <w:rsid w:val="00AD0F56"/>
    <w:rsid w:val="00AE119D"/>
    <w:rsid w:val="00AE3C66"/>
    <w:rsid w:val="00AF03C3"/>
    <w:rsid w:val="00AF109B"/>
    <w:rsid w:val="00AF2D0F"/>
    <w:rsid w:val="00AF4AE0"/>
    <w:rsid w:val="00B0134F"/>
    <w:rsid w:val="00B01B44"/>
    <w:rsid w:val="00B0366D"/>
    <w:rsid w:val="00B038C9"/>
    <w:rsid w:val="00B10239"/>
    <w:rsid w:val="00B114F1"/>
    <w:rsid w:val="00B12D2B"/>
    <w:rsid w:val="00B1324E"/>
    <w:rsid w:val="00B34106"/>
    <w:rsid w:val="00B36E18"/>
    <w:rsid w:val="00B46EB0"/>
    <w:rsid w:val="00B50DC1"/>
    <w:rsid w:val="00B52C4D"/>
    <w:rsid w:val="00B55B60"/>
    <w:rsid w:val="00B56025"/>
    <w:rsid w:val="00B572CF"/>
    <w:rsid w:val="00B64607"/>
    <w:rsid w:val="00B647EF"/>
    <w:rsid w:val="00B712B5"/>
    <w:rsid w:val="00B72688"/>
    <w:rsid w:val="00B74AD6"/>
    <w:rsid w:val="00B83B45"/>
    <w:rsid w:val="00B86CD3"/>
    <w:rsid w:val="00B87B2A"/>
    <w:rsid w:val="00B87F48"/>
    <w:rsid w:val="00B964BF"/>
    <w:rsid w:val="00BB1425"/>
    <w:rsid w:val="00BB64B0"/>
    <w:rsid w:val="00BC0048"/>
    <w:rsid w:val="00BC3950"/>
    <w:rsid w:val="00BD2C4F"/>
    <w:rsid w:val="00BE266B"/>
    <w:rsid w:val="00BE6DFC"/>
    <w:rsid w:val="00BF157D"/>
    <w:rsid w:val="00BF2E75"/>
    <w:rsid w:val="00BF320E"/>
    <w:rsid w:val="00BF7A3E"/>
    <w:rsid w:val="00C02102"/>
    <w:rsid w:val="00C029CF"/>
    <w:rsid w:val="00C07C93"/>
    <w:rsid w:val="00C11148"/>
    <w:rsid w:val="00C14F5B"/>
    <w:rsid w:val="00C15DEA"/>
    <w:rsid w:val="00C22202"/>
    <w:rsid w:val="00C26F83"/>
    <w:rsid w:val="00C3352D"/>
    <w:rsid w:val="00C359A8"/>
    <w:rsid w:val="00C45C8D"/>
    <w:rsid w:val="00C47BE9"/>
    <w:rsid w:val="00C51361"/>
    <w:rsid w:val="00C629ED"/>
    <w:rsid w:val="00C703E2"/>
    <w:rsid w:val="00C73FD2"/>
    <w:rsid w:val="00C74BF5"/>
    <w:rsid w:val="00C76C93"/>
    <w:rsid w:val="00C771CA"/>
    <w:rsid w:val="00C819EF"/>
    <w:rsid w:val="00C84258"/>
    <w:rsid w:val="00C85D28"/>
    <w:rsid w:val="00C9533A"/>
    <w:rsid w:val="00CA1AF3"/>
    <w:rsid w:val="00CA4B8C"/>
    <w:rsid w:val="00CA6E3F"/>
    <w:rsid w:val="00CB0412"/>
    <w:rsid w:val="00CB1FAD"/>
    <w:rsid w:val="00CB5E88"/>
    <w:rsid w:val="00CB5F11"/>
    <w:rsid w:val="00CC24E1"/>
    <w:rsid w:val="00CD42C7"/>
    <w:rsid w:val="00CD764A"/>
    <w:rsid w:val="00CE1E11"/>
    <w:rsid w:val="00CE484B"/>
    <w:rsid w:val="00CE5107"/>
    <w:rsid w:val="00CE533D"/>
    <w:rsid w:val="00CE7F59"/>
    <w:rsid w:val="00CF1735"/>
    <w:rsid w:val="00D03DF1"/>
    <w:rsid w:val="00D258FD"/>
    <w:rsid w:val="00D26638"/>
    <w:rsid w:val="00D43C58"/>
    <w:rsid w:val="00D532F0"/>
    <w:rsid w:val="00D553E4"/>
    <w:rsid w:val="00D60573"/>
    <w:rsid w:val="00D67E1B"/>
    <w:rsid w:val="00D73EA7"/>
    <w:rsid w:val="00D81B8C"/>
    <w:rsid w:val="00D8368F"/>
    <w:rsid w:val="00D870FE"/>
    <w:rsid w:val="00D95935"/>
    <w:rsid w:val="00DA42E8"/>
    <w:rsid w:val="00DA5849"/>
    <w:rsid w:val="00DC4902"/>
    <w:rsid w:val="00DD05CC"/>
    <w:rsid w:val="00DD5EC8"/>
    <w:rsid w:val="00DE3D70"/>
    <w:rsid w:val="00DF06C1"/>
    <w:rsid w:val="00DF0721"/>
    <w:rsid w:val="00DF1ED7"/>
    <w:rsid w:val="00DF6FD7"/>
    <w:rsid w:val="00E0412E"/>
    <w:rsid w:val="00E12864"/>
    <w:rsid w:val="00E13BEF"/>
    <w:rsid w:val="00E13E60"/>
    <w:rsid w:val="00E167F3"/>
    <w:rsid w:val="00E20CB6"/>
    <w:rsid w:val="00E22264"/>
    <w:rsid w:val="00E407D8"/>
    <w:rsid w:val="00E41A6F"/>
    <w:rsid w:val="00E42C0D"/>
    <w:rsid w:val="00E50090"/>
    <w:rsid w:val="00E6138D"/>
    <w:rsid w:val="00E63CEE"/>
    <w:rsid w:val="00E67D29"/>
    <w:rsid w:val="00E70840"/>
    <w:rsid w:val="00E711E0"/>
    <w:rsid w:val="00E8050E"/>
    <w:rsid w:val="00E806FC"/>
    <w:rsid w:val="00E84110"/>
    <w:rsid w:val="00E84ADD"/>
    <w:rsid w:val="00E860CF"/>
    <w:rsid w:val="00E87169"/>
    <w:rsid w:val="00E9104C"/>
    <w:rsid w:val="00E9111B"/>
    <w:rsid w:val="00E95507"/>
    <w:rsid w:val="00EA5FA7"/>
    <w:rsid w:val="00EB1F09"/>
    <w:rsid w:val="00EB7C14"/>
    <w:rsid w:val="00EC1269"/>
    <w:rsid w:val="00ED124F"/>
    <w:rsid w:val="00EE0898"/>
    <w:rsid w:val="00EE0E1F"/>
    <w:rsid w:val="00EE2AB1"/>
    <w:rsid w:val="00EF0A23"/>
    <w:rsid w:val="00EF5214"/>
    <w:rsid w:val="00F007DF"/>
    <w:rsid w:val="00F2533A"/>
    <w:rsid w:val="00F3070B"/>
    <w:rsid w:val="00F42E13"/>
    <w:rsid w:val="00F433D5"/>
    <w:rsid w:val="00F50658"/>
    <w:rsid w:val="00F55969"/>
    <w:rsid w:val="00F559D6"/>
    <w:rsid w:val="00F7507C"/>
    <w:rsid w:val="00F767A8"/>
    <w:rsid w:val="00F82BB8"/>
    <w:rsid w:val="00F83C63"/>
    <w:rsid w:val="00F9181E"/>
    <w:rsid w:val="00F932D6"/>
    <w:rsid w:val="00FA6300"/>
    <w:rsid w:val="00FA79BC"/>
    <w:rsid w:val="00FD4011"/>
    <w:rsid w:val="00FD56A7"/>
    <w:rsid w:val="00FE6955"/>
    <w:rsid w:val="00FF13FD"/>
    <w:rsid w:val="00FF2577"/>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E711E0"/>
    <w:pPr>
      <w:numPr>
        <w:numId w:val="4"/>
      </w:numPr>
      <w:pBdr>
        <w:top w:val="single" w:sz="24" w:space="0" w:color="4F81BD" w:themeColor="accent1"/>
        <w:left w:val="single" w:sz="24" w:space="0" w:color="4F81BD" w:themeColor="accent1"/>
        <w:bottom w:val="single" w:sz="24" w:space="0" w:color="4F81BD" w:themeColor="accent1"/>
        <w:right w:val="single" w:sz="24" w:space="0" w:color="4F81BD" w:themeColor="accent1"/>
      </w:pBdr>
      <w:shd w:val="clear" w:color="auto" w:fill="4F81BD" w:themeFill="accent1"/>
      <w:spacing w:before="240" w:after="120"/>
      <w:outlineLvl w:val="0"/>
    </w:pPr>
    <w:rPr>
      <w:b/>
      <w:bCs/>
      <w:color w:val="FFFFFF" w:themeColor="background1"/>
      <w:spacing w:val="15"/>
      <w:sz w:val="22"/>
      <w:szCs w:val="22"/>
    </w:rPr>
  </w:style>
  <w:style w:type="paragraph" w:styleId="berschrift2">
    <w:name w:val="heading 2"/>
    <w:basedOn w:val="Standard"/>
    <w:next w:val="Standard"/>
    <w:link w:val="berschrift2Zchn"/>
    <w:uiPriority w:val="9"/>
    <w:unhideWhenUsed/>
    <w:qFormat/>
    <w:rsid w:val="006C6507"/>
    <w:pPr>
      <w:numPr>
        <w:ilvl w:val="1"/>
        <w:numId w:val="4"/>
      </w:numPr>
      <w:pBdr>
        <w:top w:val="single" w:sz="24" w:space="0" w:color="DBE5F1" w:themeColor="accent1" w:themeTint="33"/>
        <w:left w:val="single" w:sz="24" w:space="0" w:color="DBE5F1" w:themeColor="accent1" w:themeTint="33"/>
        <w:bottom w:val="single" w:sz="24" w:space="0" w:color="DBE5F1" w:themeColor="accent1" w:themeTint="33"/>
        <w:right w:val="single" w:sz="24" w:space="0" w:color="DBE5F1" w:themeColor="accent1" w:themeTint="33"/>
      </w:pBdr>
      <w:shd w:val="clear" w:color="auto" w:fill="DBE5F1" w:themeFill="accent1" w:themeFillTint="33"/>
      <w:spacing w:before="360" w:after="240"/>
      <w:ind w:left="578" w:hanging="578"/>
      <w:outlineLvl w:val="1"/>
    </w:pPr>
    <w:rPr>
      <w:spacing w:val="15"/>
      <w:sz w:val="22"/>
      <w:szCs w:val="22"/>
    </w:rPr>
  </w:style>
  <w:style w:type="paragraph" w:styleId="berschrift3">
    <w:name w:val="heading 3"/>
    <w:basedOn w:val="Standard"/>
    <w:next w:val="Standard"/>
    <w:link w:val="berschrift3Zchn"/>
    <w:uiPriority w:val="9"/>
    <w:unhideWhenUsed/>
    <w:qFormat/>
    <w:rsid w:val="006C6507"/>
    <w:pPr>
      <w:numPr>
        <w:ilvl w:val="2"/>
        <w:numId w:val="4"/>
      </w:numPr>
      <w:pBdr>
        <w:top w:val="single" w:sz="6" w:space="2" w:color="4F81BD" w:themeColor="accent1"/>
      </w:pBdr>
      <w:spacing w:before="360" w:after="240"/>
      <w:outlineLvl w:val="2"/>
    </w:pPr>
    <w:rPr>
      <w:color w:val="243F60" w:themeColor="accent1" w:themeShade="7F"/>
      <w:spacing w:val="15"/>
      <w:sz w:val="22"/>
      <w:szCs w:val="22"/>
    </w:rPr>
  </w:style>
  <w:style w:type="paragraph" w:styleId="berschrift4">
    <w:name w:val="heading 4"/>
    <w:basedOn w:val="Standard"/>
    <w:next w:val="Standard"/>
    <w:link w:val="berschrift4Zchn"/>
    <w:uiPriority w:val="9"/>
    <w:unhideWhenUsed/>
    <w:qFormat/>
    <w:rsid w:val="00220B61"/>
    <w:pPr>
      <w:numPr>
        <w:ilvl w:val="3"/>
        <w:numId w:val="4"/>
      </w:numPr>
      <w:pBdr>
        <w:top w:val="dotted" w:sz="6" w:space="2" w:color="4F81BD" w:themeColor="accent1"/>
      </w:pBdr>
      <w:spacing w:before="360" w:after="240"/>
      <w:ind w:left="862" w:hanging="862"/>
      <w:outlineLvl w:val="3"/>
    </w:pPr>
    <w:rPr>
      <w:color w:val="365F91" w:themeColor="accent1" w:themeShade="BF"/>
      <w:spacing w:val="10"/>
      <w:sz w:val="22"/>
      <w:szCs w:val="22"/>
    </w:rPr>
  </w:style>
  <w:style w:type="paragraph" w:styleId="berschrift5">
    <w:name w:val="heading 5"/>
    <w:basedOn w:val="Standard"/>
    <w:next w:val="Standard"/>
    <w:link w:val="berschrift5Zchn"/>
    <w:uiPriority w:val="9"/>
    <w:semiHidden/>
    <w:unhideWhenUsed/>
    <w:qFormat/>
    <w:rsid w:val="003C3BB7"/>
    <w:pPr>
      <w:numPr>
        <w:ilvl w:val="4"/>
        <w:numId w:val="4"/>
      </w:numPr>
      <w:pBdr>
        <w:bottom w:val="single" w:sz="6" w:space="1" w:color="4F81BD" w:themeColor="accent1"/>
      </w:pBdr>
      <w:spacing w:before="300" w:after="0"/>
      <w:outlineLvl w:val="4"/>
    </w:pPr>
    <w:rPr>
      <w:caps/>
      <w:color w:val="365F91" w:themeColor="accent1" w:themeShade="BF"/>
      <w:spacing w:val="10"/>
      <w:sz w:val="22"/>
      <w:szCs w:val="22"/>
    </w:rPr>
  </w:style>
  <w:style w:type="paragraph" w:styleId="berschrift6">
    <w:name w:val="heading 6"/>
    <w:basedOn w:val="Standard"/>
    <w:next w:val="Standard"/>
    <w:link w:val="berschrift6Zchn"/>
    <w:uiPriority w:val="9"/>
    <w:semiHidden/>
    <w:unhideWhenUsed/>
    <w:qFormat/>
    <w:rsid w:val="003C3BB7"/>
    <w:pPr>
      <w:numPr>
        <w:ilvl w:val="5"/>
        <w:numId w:val="4"/>
      </w:numPr>
      <w:pBdr>
        <w:bottom w:val="dotted" w:sz="6" w:space="1" w:color="4F81BD" w:themeColor="accent1"/>
      </w:pBdr>
      <w:spacing w:before="300" w:after="0"/>
      <w:outlineLvl w:val="5"/>
    </w:pPr>
    <w:rPr>
      <w:caps/>
      <w:color w:val="365F91" w:themeColor="accent1" w:themeShade="BF"/>
      <w:spacing w:val="10"/>
      <w:sz w:val="22"/>
      <w:szCs w:val="22"/>
    </w:rPr>
  </w:style>
  <w:style w:type="paragraph" w:styleId="berschrift7">
    <w:name w:val="heading 7"/>
    <w:basedOn w:val="Standard"/>
    <w:next w:val="Standard"/>
    <w:link w:val="berschrift7Zchn"/>
    <w:uiPriority w:val="9"/>
    <w:semiHidden/>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E711E0"/>
    <w:rPr>
      <w:b/>
      <w:bCs/>
      <w:color w:val="FFFFFF" w:themeColor="background1"/>
      <w:spacing w:val="15"/>
      <w:shd w:val="clear" w:color="auto" w:fill="4F81BD" w:themeFill="accent1"/>
    </w:rPr>
  </w:style>
  <w:style w:type="character" w:customStyle="1" w:styleId="berschrift2Zchn">
    <w:name w:val="Überschrift 2 Zchn"/>
    <w:basedOn w:val="Absatz-Standardschriftart"/>
    <w:link w:val="berschrift2"/>
    <w:uiPriority w:val="9"/>
    <w:rsid w:val="006C6507"/>
    <w:rPr>
      <w:spacing w:val="15"/>
      <w:shd w:val="clear" w:color="auto" w:fill="DBE5F1" w:themeFill="accent1" w:themeFillTint="33"/>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CB0412"/>
    <w:pPr>
      <w:spacing w:after="0"/>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6C6507"/>
    <w:rPr>
      <w:color w:val="243F60" w:themeColor="accent1" w:themeShade="7F"/>
      <w:spacing w:val="15"/>
    </w:rPr>
  </w:style>
  <w:style w:type="character" w:customStyle="1" w:styleId="berschrift4Zchn">
    <w:name w:val="Überschrift 4 Zchn"/>
    <w:basedOn w:val="Absatz-Standardschriftart"/>
    <w:link w:val="berschrift4"/>
    <w:uiPriority w:val="9"/>
    <w:rsid w:val="00220B61"/>
    <w:rPr>
      <w:color w:val="365F91" w:themeColor="accent1" w:themeShade="BF"/>
      <w:spacing w:val="10"/>
    </w:rPr>
  </w:style>
  <w:style w:type="character" w:customStyle="1" w:styleId="berschrift5Zchn">
    <w:name w:val="Überschrift 5 Zchn"/>
    <w:basedOn w:val="Absatz-Standardschriftart"/>
    <w:link w:val="berschrift5"/>
    <w:uiPriority w:val="9"/>
    <w:semiHidden/>
    <w:rsid w:val="003C3BB7"/>
    <w:rPr>
      <w:caps/>
      <w:color w:val="365F91" w:themeColor="accent1" w:themeShade="BF"/>
      <w:spacing w:val="10"/>
    </w:rPr>
  </w:style>
  <w:style w:type="character" w:customStyle="1" w:styleId="berschrift6Zchn">
    <w:name w:val="Überschrift 6 Zchn"/>
    <w:basedOn w:val="Absatz-Standardschriftart"/>
    <w:link w:val="berschrift6"/>
    <w:uiPriority w:val="9"/>
    <w:semiHidden/>
    <w:rsid w:val="003C3BB7"/>
    <w:rPr>
      <w:caps/>
      <w:color w:val="365F91" w:themeColor="accent1" w:themeShade="BF"/>
      <w:spacing w:val="10"/>
    </w:rPr>
  </w:style>
  <w:style w:type="character" w:customStyle="1" w:styleId="berschrift7Zchn">
    <w:name w:val="Überschrift 7 Zchn"/>
    <w:basedOn w:val="Absatz-Standardschriftart"/>
    <w:link w:val="berschrift7"/>
    <w:uiPriority w:val="9"/>
    <w:semiHidden/>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CD764A"/>
    <w:pPr>
      <w:jc w:val="center"/>
    </w:pPr>
    <w:rPr>
      <w:b/>
      <w:bCs/>
      <w:color w:val="365F91" w:themeColor="accent1" w:themeShade="BF"/>
      <w:sz w:val="16"/>
      <w:szCs w:val="16"/>
    </w:rPr>
  </w:style>
  <w:style w:type="paragraph" w:styleId="Titel">
    <w:name w:val="Title"/>
    <w:basedOn w:val="Standard"/>
    <w:next w:val="Standard"/>
    <w:link w:val="TitelZchn"/>
    <w:uiPriority w:val="10"/>
    <w:qFormat/>
    <w:rsid w:val="003C3BB7"/>
    <w:pPr>
      <w:spacing w:before="720"/>
    </w:pPr>
    <w:rPr>
      <w:caps/>
      <w:color w:val="4F81BD" w:themeColor="accent1"/>
      <w:spacing w:val="10"/>
      <w:kern w:val="28"/>
      <w:sz w:val="52"/>
      <w:szCs w:val="52"/>
    </w:rPr>
  </w:style>
  <w:style w:type="character" w:customStyle="1" w:styleId="TitelZchn">
    <w:name w:val="Titel Zchn"/>
    <w:basedOn w:val="Absatz-Standardschriftart"/>
    <w:link w:val="Titel"/>
    <w:uiPriority w:val="10"/>
    <w:rsid w:val="003C3BB7"/>
    <w:rPr>
      <w:caps/>
      <w:color w:val="4F81BD" w:themeColor="accent1"/>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E63CEE"/>
    <w:pPr>
      <w:spacing w:after="100"/>
    </w:pPr>
    <w:rPr>
      <w:b/>
    </w:rPr>
  </w:style>
  <w:style w:type="paragraph" w:styleId="Verzeichnis2">
    <w:name w:val="toc 2"/>
    <w:basedOn w:val="Standard"/>
    <w:next w:val="Standard"/>
    <w:autoRedefine/>
    <w:uiPriority w:val="39"/>
    <w:unhideWhenUsed/>
    <w:qFormat/>
    <w:rsid w:val="00F932D6"/>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F932D6"/>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Schattierung-Akzent1">
    <w:name w:val="Light Shading Accent 1"/>
    <w:basedOn w:val="NormaleTabelle"/>
    <w:uiPriority w:val="60"/>
    <w:rsid w:val="00E0412E"/>
    <w:pPr>
      <w:spacing w:after="0"/>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MittleresRaster2-Akzent1">
    <w:name w:val="Medium Grid 2 Accent 1"/>
    <w:basedOn w:val="NormaleTabelle"/>
    <w:uiPriority w:val="68"/>
    <w:rsid w:val="00AC1D70"/>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264605">
      <w:bodyDiv w:val="1"/>
      <w:marLeft w:val="0"/>
      <w:marRight w:val="0"/>
      <w:marTop w:val="0"/>
      <w:marBottom w:val="0"/>
      <w:divBdr>
        <w:top w:val="none" w:sz="0" w:space="0" w:color="auto"/>
        <w:left w:val="none" w:sz="0" w:space="0" w:color="auto"/>
        <w:bottom w:val="none" w:sz="0" w:space="0" w:color="auto"/>
        <w:right w:val="none" w:sz="0" w:space="0" w:color="auto"/>
      </w:divBdr>
    </w:div>
    <w:div w:id="339938463">
      <w:bodyDiv w:val="1"/>
      <w:marLeft w:val="0"/>
      <w:marRight w:val="0"/>
      <w:marTop w:val="0"/>
      <w:marBottom w:val="0"/>
      <w:divBdr>
        <w:top w:val="none" w:sz="0" w:space="0" w:color="auto"/>
        <w:left w:val="none" w:sz="0" w:space="0" w:color="auto"/>
        <w:bottom w:val="none" w:sz="0" w:space="0" w:color="auto"/>
        <w:right w:val="none" w:sz="0" w:space="0" w:color="auto"/>
      </w:divBdr>
    </w:div>
    <w:div w:id="919868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jpe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24.png"/></Relationships>
</file>

<file path=word/_rels/settings.xml.rels><?xml version="1.0" encoding="UTF-8" standalone="yes"?>
<Relationships xmlns="http://schemas.openxmlformats.org/package/2006/relationships"><Relationship Id="rId1" Type="http://schemas.openxmlformats.org/officeDocument/2006/relationships/attachedTemplate" Target="file:///E:\EigeneDateien\Studium\WorkspaceEclipse\se2p_svn.elmermx.ch\doc\templates\template.dotx"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866E7F5-071F-49A6-9568-FE243BDF77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15</Pages>
  <Words>2166</Words>
  <Characters>13647</Characters>
  <Application>Microsoft Office Word</Application>
  <DocSecurity>0</DocSecurity>
  <Lines>113</Lines>
  <Paragraphs>31</Paragraphs>
  <ScaleCrop>false</ScaleCrop>
  <HeadingPairs>
    <vt:vector size="2" baseType="variant">
      <vt:variant>
        <vt:lpstr>Titel</vt:lpstr>
      </vt:variant>
      <vt:variant>
        <vt:i4>1</vt:i4>
      </vt:variant>
    </vt:vector>
  </HeadingPairs>
  <TitlesOfParts>
    <vt:vector size="1" baseType="lpstr">
      <vt:lpstr>Affinity &amp; Personas</vt:lpstr>
    </vt:vector>
  </TitlesOfParts>
  <Company>User Interfaces 2</Company>
  <LinksUpToDate>false</LinksUpToDate>
  <CharactersWithSpaces>15782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Affinity &amp; Personas</dc:title>
  <dc:creator>Delia</dc:creator>
  <cp:lastModifiedBy>Christina</cp:lastModifiedBy>
  <cp:revision>359</cp:revision>
  <cp:lastPrinted>2011-03-12T13:59:00Z</cp:lastPrinted>
  <dcterms:created xsi:type="dcterms:W3CDTF">2011-03-04T23:11:00Z</dcterms:created>
  <dcterms:modified xsi:type="dcterms:W3CDTF">2011-03-25T18:17:00Z</dcterms:modified>
</cp:coreProperties>
</file>
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7F09B3">
                  <w:rPr>
                    <w:noProof/>
                    <w:color w:val="4F81BD" w:themeColor="accent1"/>
                  </w:rPr>
                  <w:t>31.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F110DC"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Affinity &amp;</w:t>
                    </w:r>
                    <w:r w:rsidR="000B211D">
                      <w:rPr>
                        <w:rFonts w:asciiTheme="majorHAnsi" w:eastAsiaTheme="majorEastAsia" w:hAnsiTheme="majorHAnsi" w:cstheme="majorBidi"/>
                        <w:color w:val="4F81BD" w:themeColor="accent1"/>
                        <w:sz w:val="80"/>
                        <w:szCs w:val="80"/>
                      </w:rPr>
                      <w:t xml:space="preserve"> Persona</w:t>
                    </w:r>
                    <w:r>
                      <w:rPr>
                        <w:rFonts w:asciiTheme="majorHAnsi" w:eastAsiaTheme="majorEastAsia" w:hAnsiTheme="majorHAnsi" w:cstheme="majorBidi"/>
                        <w:color w:val="4F81BD" w:themeColor="accent1"/>
                        <w:sz w:val="80"/>
                        <w:szCs w:val="80"/>
                      </w:rPr>
                      <w:t>s</w:t>
                    </w:r>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9330845"/>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E9528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30845" w:history="1">
            <w:r w:rsidR="00E95282" w:rsidRPr="00944DE3">
              <w:rPr>
                <w:rStyle w:val="Hyperlink"/>
                <w:noProof/>
              </w:rPr>
              <w:t>1</w:t>
            </w:r>
            <w:r w:rsidR="00E95282">
              <w:rPr>
                <w:b w:val="0"/>
                <w:noProof/>
                <w:sz w:val="22"/>
                <w:szCs w:val="22"/>
                <w:lang w:eastAsia="de-CH"/>
              </w:rPr>
              <w:tab/>
            </w:r>
            <w:r w:rsidR="00E95282" w:rsidRPr="00944DE3">
              <w:rPr>
                <w:rStyle w:val="Hyperlink"/>
                <w:noProof/>
              </w:rPr>
              <w:t>Inhaltsverzeichnis</w:t>
            </w:r>
            <w:r w:rsidR="00E95282">
              <w:rPr>
                <w:noProof/>
                <w:webHidden/>
              </w:rPr>
              <w:tab/>
            </w:r>
            <w:r w:rsidR="00E95282">
              <w:rPr>
                <w:noProof/>
                <w:webHidden/>
              </w:rPr>
              <w:fldChar w:fldCharType="begin"/>
            </w:r>
            <w:r w:rsidR="00E95282">
              <w:rPr>
                <w:noProof/>
                <w:webHidden/>
              </w:rPr>
              <w:instrText xml:space="preserve"> PAGEREF _Toc289330845 \h </w:instrText>
            </w:r>
            <w:r w:rsidR="00E95282">
              <w:rPr>
                <w:noProof/>
                <w:webHidden/>
              </w:rPr>
            </w:r>
            <w:r w:rsidR="00E95282">
              <w:rPr>
                <w:noProof/>
                <w:webHidden/>
              </w:rPr>
              <w:fldChar w:fldCharType="separate"/>
            </w:r>
            <w:r w:rsidR="00E95282">
              <w:rPr>
                <w:noProof/>
                <w:webHidden/>
              </w:rPr>
              <w:t>1</w:t>
            </w:r>
            <w:r w:rsidR="00E95282">
              <w:rPr>
                <w:noProof/>
                <w:webHidden/>
              </w:rPr>
              <w:fldChar w:fldCharType="end"/>
            </w:r>
          </w:hyperlink>
        </w:p>
        <w:p w:rsidR="00E95282" w:rsidRDefault="00F110DC">
          <w:pPr>
            <w:pStyle w:val="Verzeichnis1"/>
            <w:tabs>
              <w:tab w:val="left" w:pos="440"/>
              <w:tab w:val="right" w:leader="dot" w:pos="9062"/>
            </w:tabs>
            <w:rPr>
              <w:b w:val="0"/>
              <w:noProof/>
              <w:sz w:val="22"/>
              <w:szCs w:val="22"/>
              <w:lang w:eastAsia="de-CH"/>
            </w:rPr>
          </w:pPr>
          <w:hyperlink w:anchor="_Toc289330846" w:history="1">
            <w:r w:rsidR="00E95282" w:rsidRPr="00944DE3">
              <w:rPr>
                <w:rStyle w:val="Hyperlink"/>
                <w:noProof/>
                <w:lang w:val="de-DE"/>
              </w:rPr>
              <w:t>2</w:t>
            </w:r>
            <w:r w:rsidR="00E95282">
              <w:rPr>
                <w:b w:val="0"/>
                <w:noProof/>
                <w:sz w:val="22"/>
                <w:szCs w:val="22"/>
                <w:lang w:eastAsia="de-CH"/>
              </w:rPr>
              <w:tab/>
            </w:r>
            <w:r w:rsidR="00E95282" w:rsidRPr="00944DE3">
              <w:rPr>
                <w:rStyle w:val="Hyperlink"/>
                <w:noProof/>
                <w:lang w:val="de-DE"/>
              </w:rPr>
              <w:t>Abbildungsverzeichnis</w:t>
            </w:r>
            <w:r w:rsidR="00E95282">
              <w:rPr>
                <w:noProof/>
                <w:webHidden/>
              </w:rPr>
              <w:tab/>
            </w:r>
            <w:r w:rsidR="00E95282">
              <w:rPr>
                <w:noProof/>
                <w:webHidden/>
              </w:rPr>
              <w:fldChar w:fldCharType="begin"/>
            </w:r>
            <w:r w:rsidR="00E95282">
              <w:rPr>
                <w:noProof/>
                <w:webHidden/>
              </w:rPr>
              <w:instrText xml:space="preserve"> PAGEREF _Toc289330846 \h </w:instrText>
            </w:r>
            <w:r w:rsidR="00E95282">
              <w:rPr>
                <w:noProof/>
                <w:webHidden/>
              </w:rPr>
            </w:r>
            <w:r w:rsidR="00E95282">
              <w:rPr>
                <w:noProof/>
                <w:webHidden/>
              </w:rPr>
              <w:fldChar w:fldCharType="separate"/>
            </w:r>
            <w:r w:rsidR="00E95282">
              <w:rPr>
                <w:noProof/>
                <w:webHidden/>
              </w:rPr>
              <w:t>1</w:t>
            </w:r>
            <w:r w:rsidR="00E95282">
              <w:rPr>
                <w:noProof/>
                <w:webHidden/>
              </w:rPr>
              <w:fldChar w:fldCharType="end"/>
            </w:r>
          </w:hyperlink>
        </w:p>
        <w:p w:rsidR="00E95282" w:rsidRDefault="00F110DC">
          <w:pPr>
            <w:pStyle w:val="Verzeichnis1"/>
            <w:tabs>
              <w:tab w:val="left" w:pos="440"/>
              <w:tab w:val="right" w:leader="dot" w:pos="9062"/>
            </w:tabs>
            <w:rPr>
              <w:b w:val="0"/>
              <w:noProof/>
              <w:sz w:val="22"/>
              <w:szCs w:val="22"/>
              <w:lang w:eastAsia="de-CH"/>
            </w:rPr>
          </w:pPr>
          <w:hyperlink w:anchor="_Toc289330847" w:history="1">
            <w:r w:rsidR="00E95282" w:rsidRPr="00944DE3">
              <w:rPr>
                <w:rStyle w:val="Hyperlink"/>
                <w:noProof/>
              </w:rPr>
              <w:t>3</w:t>
            </w:r>
            <w:r w:rsidR="00E95282">
              <w:rPr>
                <w:b w:val="0"/>
                <w:noProof/>
                <w:sz w:val="22"/>
                <w:szCs w:val="22"/>
                <w:lang w:eastAsia="de-CH"/>
              </w:rPr>
              <w:tab/>
            </w:r>
            <w:r w:rsidR="00E95282" w:rsidRPr="00944DE3">
              <w:rPr>
                <w:rStyle w:val="Hyperlink"/>
                <w:noProof/>
              </w:rPr>
              <w:t>Affinity Diagram</w:t>
            </w:r>
            <w:r w:rsidR="00E95282">
              <w:rPr>
                <w:noProof/>
                <w:webHidden/>
              </w:rPr>
              <w:tab/>
            </w:r>
            <w:r w:rsidR="00E95282">
              <w:rPr>
                <w:noProof/>
                <w:webHidden/>
              </w:rPr>
              <w:fldChar w:fldCharType="begin"/>
            </w:r>
            <w:r w:rsidR="00E95282">
              <w:rPr>
                <w:noProof/>
                <w:webHidden/>
              </w:rPr>
              <w:instrText xml:space="preserve"> PAGEREF _Toc289330847 \h </w:instrText>
            </w:r>
            <w:r w:rsidR="00E95282">
              <w:rPr>
                <w:noProof/>
                <w:webHidden/>
              </w:rPr>
            </w:r>
            <w:r w:rsidR="00E95282">
              <w:rPr>
                <w:noProof/>
                <w:webHidden/>
              </w:rPr>
              <w:fldChar w:fldCharType="separate"/>
            </w:r>
            <w:r w:rsidR="00E95282">
              <w:rPr>
                <w:noProof/>
                <w:webHidden/>
              </w:rPr>
              <w:t>2</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48" w:history="1">
            <w:r w:rsidR="00E95282" w:rsidRPr="00944DE3">
              <w:rPr>
                <w:rStyle w:val="Hyperlink"/>
                <w:noProof/>
              </w:rPr>
              <w:t>3.1</w:t>
            </w:r>
            <w:r w:rsidR="00E95282">
              <w:rPr>
                <w:noProof/>
                <w:sz w:val="22"/>
                <w:szCs w:val="22"/>
                <w:lang w:eastAsia="de-CH"/>
              </w:rPr>
              <w:tab/>
            </w:r>
            <w:r w:rsidR="00E95282" w:rsidRPr="00944DE3">
              <w:rPr>
                <w:rStyle w:val="Hyperlink"/>
                <w:noProof/>
              </w:rPr>
              <w:t>Übersicht</w:t>
            </w:r>
            <w:r w:rsidR="00E95282">
              <w:rPr>
                <w:noProof/>
                <w:webHidden/>
              </w:rPr>
              <w:tab/>
            </w:r>
            <w:r w:rsidR="00E95282">
              <w:rPr>
                <w:noProof/>
                <w:webHidden/>
              </w:rPr>
              <w:fldChar w:fldCharType="begin"/>
            </w:r>
            <w:r w:rsidR="00E95282">
              <w:rPr>
                <w:noProof/>
                <w:webHidden/>
              </w:rPr>
              <w:instrText xml:space="preserve"> PAGEREF _Toc289330848 \h </w:instrText>
            </w:r>
            <w:r w:rsidR="00E95282">
              <w:rPr>
                <w:noProof/>
                <w:webHidden/>
              </w:rPr>
            </w:r>
            <w:r w:rsidR="00E95282">
              <w:rPr>
                <w:noProof/>
                <w:webHidden/>
              </w:rPr>
              <w:fldChar w:fldCharType="separate"/>
            </w:r>
            <w:r w:rsidR="00E95282">
              <w:rPr>
                <w:noProof/>
                <w:webHidden/>
              </w:rPr>
              <w:t>2</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49" w:history="1">
            <w:r w:rsidR="00E95282" w:rsidRPr="00944DE3">
              <w:rPr>
                <w:rStyle w:val="Hyperlink"/>
                <w:noProof/>
              </w:rPr>
              <w:t>3.2</w:t>
            </w:r>
            <w:r w:rsidR="00E95282">
              <w:rPr>
                <w:noProof/>
                <w:sz w:val="22"/>
                <w:szCs w:val="22"/>
                <w:lang w:eastAsia="de-CH"/>
              </w:rPr>
              <w:tab/>
            </w:r>
            <w:r w:rsidR="00E95282" w:rsidRPr="00944DE3">
              <w:rPr>
                <w:rStyle w:val="Hyperlink"/>
                <w:noProof/>
              </w:rPr>
              <w:t>Kommunikation</w:t>
            </w:r>
            <w:r w:rsidR="00E95282">
              <w:rPr>
                <w:noProof/>
                <w:webHidden/>
              </w:rPr>
              <w:tab/>
            </w:r>
            <w:r w:rsidR="00E95282">
              <w:rPr>
                <w:noProof/>
                <w:webHidden/>
              </w:rPr>
              <w:fldChar w:fldCharType="begin"/>
            </w:r>
            <w:r w:rsidR="00E95282">
              <w:rPr>
                <w:noProof/>
                <w:webHidden/>
              </w:rPr>
              <w:instrText xml:space="preserve"> PAGEREF _Toc289330849 \h </w:instrText>
            </w:r>
            <w:r w:rsidR="00E95282">
              <w:rPr>
                <w:noProof/>
                <w:webHidden/>
              </w:rPr>
            </w:r>
            <w:r w:rsidR="00E95282">
              <w:rPr>
                <w:noProof/>
                <w:webHidden/>
              </w:rPr>
              <w:fldChar w:fldCharType="separate"/>
            </w:r>
            <w:r w:rsidR="00E95282">
              <w:rPr>
                <w:noProof/>
                <w:webHidden/>
              </w:rPr>
              <w:t>4</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50" w:history="1">
            <w:r w:rsidR="00E95282" w:rsidRPr="00944DE3">
              <w:rPr>
                <w:rStyle w:val="Hyperlink"/>
                <w:noProof/>
              </w:rPr>
              <w:t>3.3</w:t>
            </w:r>
            <w:r w:rsidR="00E95282">
              <w:rPr>
                <w:noProof/>
                <w:sz w:val="22"/>
                <w:szCs w:val="22"/>
                <w:lang w:eastAsia="de-CH"/>
              </w:rPr>
              <w:tab/>
            </w:r>
            <w:r w:rsidR="00E95282" w:rsidRPr="00944DE3">
              <w:rPr>
                <w:rStyle w:val="Hyperlink"/>
                <w:noProof/>
              </w:rPr>
              <w:t>Ideen / Vision</w:t>
            </w:r>
            <w:r w:rsidR="00E95282">
              <w:rPr>
                <w:noProof/>
                <w:webHidden/>
              </w:rPr>
              <w:tab/>
            </w:r>
            <w:r w:rsidR="00E95282">
              <w:rPr>
                <w:noProof/>
                <w:webHidden/>
              </w:rPr>
              <w:fldChar w:fldCharType="begin"/>
            </w:r>
            <w:r w:rsidR="00E95282">
              <w:rPr>
                <w:noProof/>
                <w:webHidden/>
              </w:rPr>
              <w:instrText xml:space="preserve"> PAGEREF _Toc289330850 \h </w:instrText>
            </w:r>
            <w:r w:rsidR="00E95282">
              <w:rPr>
                <w:noProof/>
                <w:webHidden/>
              </w:rPr>
            </w:r>
            <w:r w:rsidR="00E95282">
              <w:rPr>
                <w:noProof/>
                <w:webHidden/>
              </w:rPr>
              <w:fldChar w:fldCharType="separate"/>
            </w:r>
            <w:r w:rsidR="00E95282">
              <w:rPr>
                <w:noProof/>
                <w:webHidden/>
              </w:rPr>
              <w:t>4</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51" w:history="1">
            <w:r w:rsidR="00E95282" w:rsidRPr="00944DE3">
              <w:rPr>
                <w:rStyle w:val="Hyperlink"/>
                <w:noProof/>
              </w:rPr>
              <w:t>3.4</w:t>
            </w:r>
            <w:r w:rsidR="00E95282">
              <w:rPr>
                <w:noProof/>
                <w:sz w:val="22"/>
                <w:szCs w:val="22"/>
                <w:lang w:eastAsia="de-CH"/>
              </w:rPr>
              <w:tab/>
            </w:r>
            <w:r w:rsidR="00E95282" w:rsidRPr="00944DE3">
              <w:rPr>
                <w:rStyle w:val="Hyperlink"/>
                <w:noProof/>
              </w:rPr>
              <w:t>Effektivität</w:t>
            </w:r>
            <w:r w:rsidR="00E95282">
              <w:rPr>
                <w:noProof/>
                <w:webHidden/>
              </w:rPr>
              <w:tab/>
            </w:r>
            <w:r w:rsidR="00E95282">
              <w:rPr>
                <w:noProof/>
                <w:webHidden/>
              </w:rPr>
              <w:fldChar w:fldCharType="begin"/>
            </w:r>
            <w:r w:rsidR="00E95282">
              <w:rPr>
                <w:noProof/>
                <w:webHidden/>
              </w:rPr>
              <w:instrText xml:space="preserve"> PAGEREF _Toc289330851 \h </w:instrText>
            </w:r>
            <w:r w:rsidR="00E95282">
              <w:rPr>
                <w:noProof/>
                <w:webHidden/>
              </w:rPr>
            </w:r>
            <w:r w:rsidR="00E95282">
              <w:rPr>
                <w:noProof/>
                <w:webHidden/>
              </w:rPr>
              <w:fldChar w:fldCharType="separate"/>
            </w:r>
            <w:r w:rsidR="00E95282">
              <w:rPr>
                <w:noProof/>
                <w:webHidden/>
              </w:rPr>
              <w:t>5</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52" w:history="1">
            <w:r w:rsidR="00E95282" w:rsidRPr="00944DE3">
              <w:rPr>
                <w:rStyle w:val="Hyperlink"/>
                <w:noProof/>
              </w:rPr>
              <w:t>3.5</w:t>
            </w:r>
            <w:r w:rsidR="00E95282">
              <w:rPr>
                <w:noProof/>
                <w:sz w:val="22"/>
                <w:szCs w:val="22"/>
                <w:lang w:eastAsia="de-CH"/>
              </w:rPr>
              <w:tab/>
            </w:r>
            <w:r w:rsidR="00E95282" w:rsidRPr="00944DE3">
              <w:rPr>
                <w:rStyle w:val="Hyperlink"/>
                <w:noProof/>
              </w:rPr>
              <w:t>Probleme</w:t>
            </w:r>
            <w:r w:rsidR="00E95282">
              <w:rPr>
                <w:noProof/>
                <w:webHidden/>
              </w:rPr>
              <w:tab/>
            </w:r>
            <w:r w:rsidR="00E95282">
              <w:rPr>
                <w:noProof/>
                <w:webHidden/>
              </w:rPr>
              <w:fldChar w:fldCharType="begin"/>
            </w:r>
            <w:r w:rsidR="00E95282">
              <w:rPr>
                <w:noProof/>
                <w:webHidden/>
              </w:rPr>
              <w:instrText xml:space="preserve"> PAGEREF _Toc289330852 \h </w:instrText>
            </w:r>
            <w:r w:rsidR="00E95282">
              <w:rPr>
                <w:noProof/>
                <w:webHidden/>
              </w:rPr>
            </w:r>
            <w:r w:rsidR="00E95282">
              <w:rPr>
                <w:noProof/>
                <w:webHidden/>
              </w:rPr>
              <w:fldChar w:fldCharType="separate"/>
            </w:r>
            <w:r w:rsidR="00E95282">
              <w:rPr>
                <w:noProof/>
                <w:webHidden/>
              </w:rPr>
              <w:t>5</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53" w:history="1">
            <w:r w:rsidR="00E95282" w:rsidRPr="00944DE3">
              <w:rPr>
                <w:rStyle w:val="Hyperlink"/>
                <w:noProof/>
              </w:rPr>
              <w:t>3.6</w:t>
            </w:r>
            <w:r w:rsidR="00E95282">
              <w:rPr>
                <w:noProof/>
                <w:sz w:val="22"/>
                <w:szCs w:val="22"/>
                <w:lang w:eastAsia="de-CH"/>
              </w:rPr>
              <w:tab/>
            </w:r>
            <w:r w:rsidR="00E95282" w:rsidRPr="00944DE3">
              <w:rPr>
                <w:rStyle w:val="Hyperlink"/>
                <w:noProof/>
              </w:rPr>
              <w:t>Regeln</w:t>
            </w:r>
            <w:r w:rsidR="00E95282">
              <w:rPr>
                <w:noProof/>
                <w:webHidden/>
              </w:rPr>
              <w:tab/>
            </w:r>
            <w:r w:rsidR="00E95282">
              <w:rPr>
                <w:noProof/>
                <w:webHidden/>
              </w:rPr>
              <w:fldChar w:fldCharType="begin"/>
            </w:r>
            <w:r w:rsidR="00E95282">
              <w:rPr>
                <w:noProof/>
                <w:webHidden/>
              </w:rPr>
              <w:instrText xml:space="preserve"> PAGEREF _Toc289330853 \h </w:instrText>
            </w:r>
            <w:r w:rsidR="00E95282">
              <w:rPr>
                <w:noProof/>
                <w:webHidden/>
              </w:rPr>
            </w:r>
            <w:r w:rsidR="00E95282">
              <w:rPr>
                <w:noProof/>
                <w:webHidden/>
              </w:rPr>
              <w:fldChar w:fldCharType="separate"/>
            </w:r>
            <w:r w:rsidR="00E95282">
              <w:rPr>
                <w:noProof/>
                <w:webHidden/>
              </w:rPr>
              <w:t>6</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54" w:history="1">
            <w:r w:rsidR="00E95282" w:rsidRPr="00944DE3">
              <w:rPr>
                <w:rStyle w:val="Hyperlink"/>
                <w:noProof/>
              </w:rPr>
              <w:t>3.7</w:t>
            </w:r>
            <w:r w:rsidR="00E95282">
              <w:rPr>
                <w:noProof/>
                <w:sz w:val="22"/>
                <w:szCs w:val="22"/>
                <w:lang w:eastAsia="de-CH"/>
              </w:rPr>
              <w:tab/>
            </w:r>
            <w:r w:rsidR="00E95282" w:rsidRPr="00944DE3">
              <w:rPr>
                <w:rStyle w:val="Hyperlink"/>
                <w:noProof/>
              </w:rPr>
              <w:t>Effizienz</w:t>
            </w:r>
            <w:r w:rsidR="00E95282">
              <w:rPr>
                <w:noProof/>
                <w:webHidden/>
              </w:rPr>
              <w:tab/>
            </w:r>
            <w:r w:rsidR="00E95282">
              <w:rPr>
                <w:noProof/>
                <w:webHidden/>
              </w:rPr>
              <w:fldChar w:fldCharType="begin"/>
            </w:r>
            <w:r w:rsidR="00E95282">
              <w:rPr>
                <w:noProof/>
                <w:webHidden/>
              </w:rPr>
              <w:instrText xml:space="preserve"> PAGEREF _Toc289330854 \h </w:instrText>
            </w:r>
            <w:r w:rsidR="00E95282">
              <w:rPr>
                <w:noProof/>
                <w:webHidden/>
              </w:rPr>
            </w:r>
            <w:r w:rsidR="00E95282">
              <w:rPr>
                <w:noProof/>
                <w:webHidden/>
              </w:rPr>
              <w:fldChar w:fldCharType="separate"/>
            </w:r>
            <w:r w:rsidR="00E95282">
              <w:rPr>
                <w:noProof/>
                <w:webHidden/>
              </w:rPr>
              <w:t>6</w:t>
            </w:r>
            <w:r w:rsidR="00E95282">
              <w:rPr>
                <w:noProof/>
                <w:webHidden/>
              </w:rPr>
              <w:fldChar w:fldCharType="end"/>
            </w:r>
          </w:hyperlink>
        </w:p>
        <w:p w:rsidR="00E95282" w:rsidRDefault="00F110DC">
          <w:pPr>
            <w:pStyle w:val="Verzeichnis1"/>
            <w:tabs>
              <w:tab w:val="left" w:pos="440"/>
              <w:tab w:val="right" w:leader="dot" w:pos="9062"/>
            </w:tabs>
            <w:rPr>
              <w:b w:val="0"/>
              <w:noProof/>
              <w:sz w:val="22"/>
              <w:szCs w:val="22"/>
              <w:lang w:eastAsia="de-CH"/>
            </w:rPr>
          </w:pPr>
          <w:hyperlink w:anchor="_Toc289330855" w:history="1">
            <w:r w:rsidR="00E95282" w:rsidRPr="00944DE3">
              <w:rPr>
                <w:rStyle w:val="Hyperlink"/>
                <w:noProof/>
              </w:rPr>
              <w:t>4</w:t>
            </w:r>
            <w:r w:rsidR="00E95282">
              <w:rPr>
                <w:b w:val="0"/>
                <w:noProof/>
                <w:sz w:val="22"/>
                <w:szCs w:val="22"/>
                <w:lang w:eastAsia="de-CH"/>
              </w:rPr>
              <w:tab/>
            </w:r>
            <w:r w:rsidR="00E95282" w:rsidRPr="00944DE3">
              <w:rPr>
                <w:rStyle w:val="Hyperlink"/>
                <w:noProof/>
              </w:rPr>
              <w:t>Behaviour Pattern</w:t>
            </w:r>
            <w:r w:rsidR="00E95282">
              <w:rPr>
                <w:noProof/>
                <w:webHidden/>
              </w:rPr>
              <w:tab/>
            </w:r>
            <w:r w:rsidR="00E95282">
              <w:rPr>
                <w:noProof/>
                <w:webHidden/>
              </w:rPr>
              <w:fldChar w:fldCharType="begin"/>
            </w:r>
            <w:r w:rsidR="00E95282">
              <w:rPr>
                <w:noProof/>
                <w:webHidden/>
              </w:rPr>
              <w:instrText xml:space="preserve"> PAGEREF _Toc289330855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56" w:history="1">
            <w:r w:rsidR="00E95282" w:rsidRPr="00944DE3">
              <w:rPr>
                <w:rStyle w:val="Hyperlink"/>
                <w:noProof/>
                <w:lang w:val="en-GB"/>
              </w:rPr>
              <w:t>4.1</w:t>
            </w:r>
            <w:r w:rsidR="00E95282">
              <w:rPr>
                <w:noProof/>
                <w:sz w:val="22"/>
                <w:szCs w:val="22"/>
                <w:lang w:eastAsia="de-CH"/>
              </w:rPr>
              <w:tab/>
            </w:r>
            <w:r w:rsidR="00E95282" w:rsidRPr="00944DE3">
              <w:rPr>
                <w:rStyle w:val="Hyperlink"/>
                <w:noProof/>
                <w:lang w:val="en-GB"/>
              </w:rPr>
              <w:t>Interview Punkte</w:t>
            </w:r>
            <w:r w:rsidR="00E95282">
              <w:rPr>
                <w:noProof/>
                <w:webHidden/>
              </w:rPr>
              <w:tab/>
            </w:r>
            <w:r w:rsidR="00E95282">
              <w:rPr>
                <w:noProof/>
                <w:webHidden/>
              </w:rPr>
              <w:fldChar w:fldCharType="begin"/>
            </w:r>
            <w:r w:rsidR="00E95282">
              <w:rPr>
                <w:noProof/>
                <w:webHidden/>
              </w:rPr>
              <w:instrText xml:space="preserve"> PAGEREF _Toc289330856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F110DC">
          <w:pPr>
            <w:pStyle w:val="Verzeichnis3"/>
            <w:rPr>
              <w:noProof/>
              <w:sz w:val="22"/>
            </w:rPr>
          </w:pPr>
          <w:hyperlink w:anchor="_Toc289330857" w:history="1">
            <w:r w:rsidR="00E95282" w:rsidRPr="00944DE3">
              <w:rPr>
                <w:rStyle w:val="Hyperlink"/>
                <w:noProof/>
                <w:lang w:val="en-GB"/>
              </w:rPr>
              <w:t>4.1.1</w:t>
            </w:r>
            <w:r w:rsidR="00E95282">
              <w:rPr>
                <w:noProof/>
                <w:sz w:val="22"/>
              </w:rPr>
              <w:tab/>
            </w:r>
            <w:r w:rsidR="00E95282" w:rsidRPr="00944DE3">
              <w:rPr>
                <w:rStyle w:val="Hyperlink"/>
                <w:noProof/>
                <w:lang w:val="en-GB"/>
              </w:rPr>
              <w:t>Unternehmerisches Denken</w:t>
            </w:r>
            <w:r w:rsidR="00E95282">
              <w:rPr>
                <w:noProof/>
                <w:webHidden/>
              </w:rPr>
              <w:tab/>
            </w:r>
            <w:r w:rsidR="00E95282">
              <w:rPr>
                <w:noProof/>
                <w:webHidden/>
              </w:rPr>
              <w:fldChar w:fldCharType="begin"/>
            </w:r>
            <w:r w:rsidR="00E95282">
              <w:rPr>
                <w:noProof/>
                <w:webHidden/>
              </w:rPr>
              <w:instrText xml:space="preserve"> PAGEREF _Toc289330857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F110DC">
          <w:pPr>
            <w:pStyle w:val="Verzeichnis3"/>
            <w:rPr>
              <w:noProof/>
              <w:sz w:val="22"/>
            </w:rPr>
          </w:pPr>
          <w:hyperlink w:anchor="_Toc289330858" w:history="1">
            <w:r w:rsidR="00E95282" w:rsidRPr="00944DE3">
              <w:rPr>
                <w:rStyle w:val="Hyperlink"/>
                <w:noProof/>
              </w:rPr>
              <w:t>4.1.2</w:t>
            </w:r>
            <w:r w:rsidR="00E95282">
              <w:rPr>
                <w:noProof/>
                <w:sz w:val="22"/>
              </w:rPr>
              <w:tab/>
            </w:r>
            <w:r w:rsidR="00E95282" w:rsidRPr="00944DE3">
              <w:rPr>
                <w:rStyle w:val="Hyperlink"/>
                <w:noProof/>
              </w:rPr>
              <w:t>Genauigkeit Rapport/Materialliste</w:t>
            </w:r>
            <w:r w:rsidR="00E95282">
              <w:rPr>
                <w:noProof/>
                <w:webHidden/>
              </w:rPr>
              <w:tab/>
            </w:r>
            <w:r w:rsidR="00E95282">
              <w:rPr>
                <w:noProof/>
                <w:webHidden/>
              </w:rPr>
              <w:fldChar w:fldCharType="begin"/>
            </w:r>
            <w:r w:rsidR="00E95282">
              <w:rPr>
                <w:noProof/>
                <w:webHidden/>
              </w:rPr>
              <w:instrText xml:space="preserve"> PAGEREF _Toc289330858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F110DC">
          <w:pPr>
            <w:pStyle w:val="Verzeichnis3"/>
            <w:rPr>
              <w:noProof/>
              <w:sz w:val="22"/>
            </w:rPr>
          </w:pPr>
          <w:hyperlink w:anchor="_Toc289330859" w:history="1">
            <w:r w:rsidR="00E95282" w:rsidRPr="00944DE3">
              <w:rPr>
                <w:rStyle w:val="Hyperlink"/>
                <w:noProof/>
              </w:rPr>
              <w:t>4.1.3</w:t>
            </w:r>
            <w:r w:rsidR="00E95282">
              <w:rPr>
                <w:noProof/>
                <w:sz w:val="22"/>
              </w:rPr>
              <w:tab/>
            </w:r>
            <w:r w:rsidR="00E95282" w:rsidRPr="00944DE3">
              <w:rPr>
                <w:rStyle w:val="Hyperlink"/>
                <w:noProof/>
              </w:rPr>
              <w:t>Zuverlässigkeit Rapport/Materialliste</w:t>
            </w:r>
            <w:r w:rsidR="00E95282">
              <w:rPr>
                <w:noProof/>
                <w:webHidden/>
              </w:rPr>
              <w:tab/>
            </w:r>
            <w:r w:rsidR="00E95282">
              <w:rPr>
                <w:noProof/>
                <w:webHidden/>
              </w:rPr>
              <w:fldChar w:fldCharType="begin"/>
            </w:r>
            <w:r w:rsidR="00E95282">
              <w:rPr>
                <w:noProof/>
                <w:webHidden/>
              </w:rPr>
              <w:instrText xml:space="preserve"> PAGEREF _Toc289330859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F110DC">
          <w:pPr>
            <w:pStyle w:val="Verzeichnis3"/>
            <w:rPr>
              <w:noProof/>
              <w:sz w:val="22"/>
            </w:rPr>
          </w:pPr>
          <w:hyperlink w:anchor="_Toc289330860" w:history="1">
            <w:r w:rsidR="00E95282" w:rsidRPr="00944DE3">
              <w:rPr>
                <w:rStyle w:val="Hyperlink"/>
                <w:noProof/>
              </w:rPr>
              <w:t>4.1.4</w:t>
            </w:r>
            <w:r w:rsidR="00E95282">
              <w:rPr>
                <w:noProof/>
                <w:sz w:val="22"/>
              </w:rPr>
              <w:tab/>
            </w:r>
            <w:r w:rsidR="00E95282" w:rsidRPr="00944DE3">
              <w:rPr>
                <w:rStyle w:val="Hyperlink"/>
                <w:noProof/>
              </w:rPr>
              <w:t>Technisches Wissen</w:t>
            </w:r>
            <w:r w:rsidR="00E95282">
              <w:rPr>
                <w:noProof/>
                <w:webHidden/>
              </w:rPr>
              <w:tab/>
            </w:r>
            <w:r w:rsidR="00E95282">
              <w:rPr>
                <w:noProof/>
                <w:webHidden/>
              </w:rPr>
              <w:fldChar w:fldCharType="begin"/>
            </w:r>
            <w:r w:rsidR="00E95282">
              <w:rPr>
                <w:noProof/>
                <w:webHidden/>
              </w:rPr>
              <w:instrText xml:space="preserve"> PAGEREF _Toc289330860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F110DC">
          <w:pPr>
            <w:pStyle w:val="Verzeichnis3"/>
            <w:rPr>
              <w:noProof/>
              <w:sz w:val="22"/>
            </w:rPr>
          </w:pPr>
          <w:hyperlink w:anchor="_Toc289330861" w:history="1">
            <w:r w:rsidR="00E95282" w:rsidRPr="00944DE3">
              <w:rPr>
                <w:rStyle w:val="Hyperlink"/>
                <w:noProof/>
              </w:rPr>
              <w:t>4.1.5</w:t>
            </w:r>
            <w:r w:rsidR="00E95282">
              <w:rPr>
                <w:noProof/>
                <w:sz w:val="22"/>
              </w:rPr>
              <w:tab/>
            </w:r>
            <w:r w:rsidR="00E95282" w:rsidRPr="00944DE3">
              <w:rPr>
                <w:rStyle w:val="Hyperlink"/>
                <w:noProof/>
              </w:rPr>
              <w:t>Effizienz bei Arbeit</w:t>
            </w:r>
            <w:r w:rsidR="00E95282">
              <w:rPr>
                <w:noProof/>
                <w:webHidden/>
              </w:rPr>
              <w:tab/>
            </w:r>
            <w:r w:rsidR="00E95282">
              <w:rPr>
                <w:noProof/>
                <w:webHidden/>
              </w:rPr>
              <w:fldChar w:fldCharType="begin"/>
            </w:r>
            <w:r w:rsidR="00E95282">
              <w:rPr>
                <w:noProof/>
                <w:webHidden/>
              </w:rPr>
              <w:instrText xml:space="preserve"> PAGEREF _Toc289330861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F110DC">
          <w:pPr>
            <w:pStyle w:val="Verzeichnis3"/>
            <w:rPr>
              <w:noProof/>
              <w:sz w:val="22"/>
            </w:rPr>
          </w:pPr>
          <w:hyperlink w:anchor="_Toc289330862" w:history="1">
            <w:r w:rsidR="00E95282" w:rsidRPr="00944DE3">
              <w:rPr>
                <w:rStyle w:val="Hyperlink"/>
                <w:noProof/>
              </w:rPr>
              <w:t>4.1.6</w:t>
            </w:r>
            <w:r w:rsidR="00E95282">
              <w:rPr>
                <w:noProof/>
                <w:sz w:val="22"/>
              </w:rPr>
              <w:tab/>
            </w:r>
            <w:r w:rsidR="00E95282" w:rsidRPr="00944DE3">
              <w:rPr>
                <w:rStyle w:val="Hyperlink"/>
                <w:noProof/>
              </w:rPr>
              <w:t>Gesamtübersicht Aufträge</w:t>
            </w:r>
            <w:r w:rsidR="00E95282">
              <w:rPr>
                <w:noProof/>
                <w:webHidden/>
              </w:rPr>
              <w:tab/>
            </w:r>
            <w:r w:rsidR="00E95282">
              <w:rPr>
                <w:noProof/>
                <w:webHidden/>
              </w:rPr>
              <w:fldChar w:fldCharType="begin"/>
            </w:r>
            <w:r w:rsidR="00E95282">
              <w:rPr>
                <w:noProof/>
                <w:webHidden/>
              </w:rPr>
              <w:instrText xml:space="preserve"> PAGEREF _Toc289330862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F110DC">
          <w:pPr>
            <w:pStyle w:val="Verzeichnis3"/>
            <w:rPr>
              <w:noProof/>
              <w:sz w:val="22"/>
            </w:rPr>
          </w:pPr>
          <w:hyperlink w:anchor="_Toc289330863" w:history="1">
            <w:r w:rsidR="00E95282" w:rsidRPr="00944DE3">
              <w:rPr>
                <w:rStyle w:val="Hyperlink"/>
                <w:noProof/>
              </w:rPr>
              <w:t>4.1.7</w:t>
            </w:r>
            <w:r w:rsidR="00E95282">
              <w:rPr>
                <w:noProof/>
                <w:sz w:val="22"/>
              </w:rPr>
              <w:tab/>
            </w:r>
            <w:r w:rsidR="00E95282" w:rsidRPr="00944DE3">
              <w:rPr>
                <w:rStyle w:val="Hyperlink"/>
                <w:noProof/>
              </w:rPr>
              <w:t>Organisation</w:t>
            </w:r>
            <w:r w:rsidR="00E95282">
              <w:rPr>
                <w:noProof/>
                <w:webHidden/>
              </w:rPr>
              <w:tab/>
            </w:r>
            <w:r w:rsidR="00E95282">
              <w:rPr>
                <w:noProof/>
                <w:webHidden/>
              </w:rPr>
              <w:fldChar w:fldCharType="begin"/>
            </w:r>
            <w:r w:rsidR="00E95282">
              <w:rPr>
                <w:noProof/>
                <w:webHidden/>
              </w:rPr>
              <w:instrText xml:space="preserve"> PAGEREF _Toc289330863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F110DC">
          <w:pPr>
            <w:pStyle w:val="Verzeichnis3"/>
            <w:rPr>
              <w:noProof/>
              <w:sz w:val="22"/>
            </w:rPr>
          </w:pPr>
          <w:hyperlink w:anchor="_Toc289330864" w:history="1">
            <w:r w:rsidR="00E95282" w:rsidRPr="00944DE3">
              <w:rPr>
                <w:rStyle w:val="Hyperlink"/>
                <w:noProof/>
              </w:rPr>
              <w:t>4.1.8</w:t>
            </w:r>
            <w:r w:rsidR="00E95282">
              <w:rPr>
                <w:noProof/>
                <w:sz w:val="22"/>
              </w:rPr>
              <w:tab/>
            </w:r>
            <w:r w:rsidR="00E95282" w:rsidRPr="00944DE3">
              <w:rPr>
                <w:rStyle w:val="Hyperlink"/>
                <w:noProof/>
              </w:rPr>
              <w:t>Zufriedenheit mit aktuellem System</w:t>
            </w:r>
            <w:r w:rsidR="00E95282">
              <w:rPr>
                <w:noProof/>
                <w:webHidden/>
              </w:rPr>
              <w:tab/>
            </w:r>
            <w:r w:rsidR="00E95282">
              <w:rPr>
                <w:noProof/>
                <w:webHidden/>
              </w:rPr>
              <w:fldChar w:fldCharType="begin"/>
            </w:r>
            <w:r w:rsidR="00E95282">
              <w:rPr>
                <w:noProof/>
                <w:webHidden/>
              </w:rPr>
              <w:instrText xml:space="preserve"> PAGEREF _Toc289330864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F110DC">
          <w:pPr>
            <w:pStyle w:val="Verzeichnis3"/>
            <w:rPr>
              <w:noProof/>
              <w:sz w:val="22"/>
            </w:rPr>
          </w:pPr>
          <w:hyperlink w:anchor="_Toc289330865" w:history="1">
            <w:r w:rsidR="00E95282" w:rsidRPr="00944DE3">
              <w:rPr>
                <w:rStyle w:val="Hyperlink"/>
                <w:noProof/>
              </w:rPr>
              <w:t>4.1.9</w:t>
            </w:r>
            <w:r w:rsidR="00E95282">
              <w:rPr>
                <w:noProof/>
                <w:sz w:val="22"/>
              </w:rPr>
              <w:tab/>
            </w:r>
            <w:r w:rsidR="00E95282" w:rsidRPr="00944DE3">
              <w:rPr>
                <w:rStyle w:val="Hyperlink"/>
                <w:noProof/>
              </w:rPr>
              <w:t>Terminvereinbarung mit Kunden</w:t>
            </w:r>
            <w:r w:rsidR="00E95282">
              <w:rPr>
                <w:noProof/>
                <w:webHidden/>
              </w:rPr>
              <w:tab/>
            </w:r>
            <w:r w:rsidR="00E95282">
              <w:rPr>
                <w:noProof/>
                <w:webHidden/>
              </w:rPr>
              <w:fldChar w:fldCharType="begin"/>
            </w:r>
            <w:r w:rsidR="00E95282">
              <w:rPr>
                <w:noProof/>
                <w:webHidden/>
              </w:rPr>
              <w:instrText xml:space="preserve"> PAGEREF _Toc289330865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F110DC">
          <w:pPr>
            <w:pStyle w:val="Verzeichnis3"/>
            <w:rPr>
              <w:noProof/>
              <w:sz w:val="22"/>
            </w:rPr>
          </w:pPr>
          <w:hyperlink w:anchor="_Toc289330866" w:history="1">
            <w:r w:rsidR="00E95282" w:rsidRPr="00944DE3">
              <w:rPr>
                <w:rStyle w:val="Hyperlink"/>
                <w:noProof/>
              </w:rPr>
              <w:t>4.1.10</w:t>
            </w:r>
            <w:r w:rsidR="00E95282">
              <w:rPr>
                <w:noProof/>
                <w:sz w:val="22"/>
              </w:rPr>
              <w:tab/>
            </w:r>
            <w:r w:rsidR="00E95282" w:rsidRPr="00944DE3">
              <w:rPr>
                <w:rStyle w:val="Hyperlink"/>
                <w:noProof/>
              </w:rPr>
              <w:t>Kommunikation zwischen Mitarbeitern</w:t>
            </w:r>
            <w:r w:rsidR="00E95282">
              <w:rPr>
                <w:noProof/>
                <w:webHidden/>
              </w:rPr>
              <w:tab/>
            </w:r>
            <w:r w:rsidR="00E95282">
              <w:rPr>
                <w:noProof/>
                <w:webHidden/>
              </w:rPr>
              <w:fldChar w:fldCharType="begin"/>
            </w:r>
            <w:r w:rsidR="00E95282">
              <w:rPr>
                <w:noProof/>
                <w:webHidden/>
              </w:rPr>
              <w:instrText xml:space="preserve"> PAGEREF _Toc289330866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67" w:history="1">
            <w:r w:rsidR="00E95282" w:rsidRPr="00944DE3">
              <w:rPr>
                <w:rStyle w:val="Hyperlink"/>
                <w:noProof/>
              </w:rPr>
              <w:t>4.2</w:t>
            </w:r>
            <w:r w:rsidR="00E95282">
              <w:rPr>
                <w:noProof/>
                <w:sz w:val="22"/>
                <w:szCs w:val="22"/>
                <w:lang w:eastAsia="de-CH"/>
              </w:rPr>
              <w:tab/>
            </w:r>
            <w:r w:rsidR="00E95282" w:rsidRPr="00944DE3">
              <w:rPr>
                <w:rStyle w:val="Hyperlink"/>
                <w:noProof/>
              </w:rPr>
              <w:t>Persona Linien</w:t>
            </w:r>
            <w:r w:rsidR="00E95282">
              <w:rPr>
                <w:noProof/>
                <w:webHidden/>
              </w:rPr>
              <w:tab/>
            </w:r>
            <w:r w:rsidR="00E95282">
              <w:rPr>
                <w:noProof/>
                <w:webHidden/>
              </w:rPr>
              <w:fldChar w:fldCharType="begin"/>
            </w:r>
            <w:r w:rsidR="00E95282">
              <w:rPr>
                <w:noProof/>
                <w:webHidden/>
              </w:rPr>
              <w:instrText xml:space="preserve"> PAGEREF _Toc289330867 \h </w:instrText>
            </w:r>
            <w:r w:rsidR="00E95282">
              <w:rPr>
                <w:noProof/>
                <w:webHidden/>
              </w:rPr>
            </w:r>
            <w:r w:rsidR="00E95282">
              <w:rPr>
                <w:noProof/>
                <w:webHidden/>
              </w:rPr>
              <w:fldChar w:fldCharType="separate"/>
            </w:r>
            <w:r w:rsidR="00E95282">
              <w:rPr>
                <w:noProof/>
                <w:webHidden/>
              </w:rPr>
              <w:t>9</w:t>
            </w:r>
            <w:r w:rsidR="00E95282">
              <w:rPr>
                <w:noProof/>
                <w:webHidden/>
              </w:rPr>
              <w:fldChar w:fldCharType="end"/>
            </w:r>
          </w:hyperlink>
        </w:p>
        <w:p w:rsidR="00E95282" w:rsidRDefault="00F110DC">
          <w:pPr>
            <w:pStyle w:val="Verzeichnis1"/>
            <w:tabs>
              <w:tab w:val="left" w:pos="440"/>
              <w:tab w:val="right" w:leader="dot" w:pos="9062"/>
            </w:tabs>
            <w:rPr>
              <w:b w:val="0"/>
              <w:noProof/>
              <w:sz w:val="22"/>
              <w:szCs w:val="22"/>
              <w:lang w:eastAsia="de-CH"/>
            </w:rPr>
          </w:pPr>
          <w:hyperlink w:anchor="_Toc289330868" w:history="1">
            <w:r w:rsidR="00E95282" w:rsidRPr="00944DE3">
              <w:rPr>
                <w:rStyle w:val="Hyperlink"/>
                <w:noProof/>
              </w:rPr>
              <w:t>5</w:t>
            </w:r>
            <w:r w:rsidR="00E95282">
              <w:rPr>
                <w:b w:val="0"/>
                <w:noProof/>
                <w:sz w:val="22"/>
                <w:szCs w:val="22"/>
                <w:lang w:eastAsia="de-CH"/>
              </w:rPr>
              <w:tab/>
            </w:r>
            <w:r w:rsidR="00E95282" w:rsidRPr="00944DE3">
              <w:rPr>
                <w:rStyle w:val="Hyperlink"/>
                <w:noProof/>
              </w:rPr>
              <w:t>Personas</w:t>
            </w:r>
            <w:r w:rsidR="00E95282">
              <w:rPr>
                <w:noProof/>
                <w:webHidden/>
              </w:rPr>
              <w:tab/>
            </w:r>
            <w:r w:rsidR="00E95282">
              <w:rPr>
                <w:noProof/>
                <w:webHidden/>
              </w:rPr>
              <w:fldChar w:fldCharType="begin"/>
            </w:r>
            <w:r w:rsidR="00E95282">
              <w:rPr>
                <w:noProof/>
                <w:webHidden/>
              </w:rPr>
              <w:instrText xml:space="preserve"> PAGEREF _Toc289330868 \h </w:instrText>
            </w:r>
            <w:r w:rsidR="00E95282">
              <w:rPr>
                <w:noProof/>
                <w:webHidden/>
              </w:rPr>
            </w:r>
            <w:r w:rsidR="00E95282">
              <w:rPr>
                <w:noProof/>
                <w:webHidden/>
              </w:rPr>
              <w:fldChar w:fldCharType="separate"/>
            </w:r>
            <w:r w:rsidR="00E95282">
              <w:rPr>
                <w:noProof/>
                <w:webHidden/>
              </w:rPr>
              <w:t>10</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69" w:history="1">
            <w:r w:rsidR="00E95282" w:rsidRPr="00944DE3">
              <w:rPr>
                <w:rStyle w:val="Hyperlink"/>
                <w:noProof/>
              </w:rPr>
              <w:t>5.1</w:t>
            </w:r>
            <w:r w:rsidR="00E95282">
              <w:rPr>
                <w:noProof/>
                <w:sz w:val="22"/>
                <w:szCs w:val="22"/>
                <w:lang w:eastAsia="de-CH"/>
              </w:rPr>
              <w:tab/>
            </w:r>
            <w:r w:rsidR="00E95282" w:rsidRPr="00944DE3">
              <w:rPr>
                <w:rStyle w:val="Hyperlink"/>
                <w:noProof/>
              </w:rPr>
              <w:t>Tamara Tüchtig</w:t>
            </w:r>
            <w:r w:rsidR="00E95282">
              <w:rPr>
                <w:noProof/>
                <w:webHidden/>
              </w:rPr>
              <w:tab/>
            </w:r>
            <w:r w:rsidR="00E95282">
              <w:rPr>
                <w:noProof/>
                <w:webHidden/>
              </w:rPr>
              <w:fldChar w:fldCharType="begin"/>
            </w:r>
            <w:r w:rsidR="00E95282">
              <w:rPr>
                <w:noProof/>
                <w:webHidden/>
              </w:rPr>
              <w:instrText xml:space="preserve"> PAGEREF _Toc289330869 \h </w:instrText>
            </w:r>
            <w:r w:rsidR="00E95282">
              <w:rPr>
                <w:noProof/>
                <w:webHidden/>
              </w:rPr>
            </w:r>
            <w:r w:rsidR="00E95282">
              <w:rPr>
                <w:noProof/>
                <w:webHidden/>
              </w:rPr>
              <w:fldChar w:fldCharType="separate"/>
            </w:r>
            <w:r w:rsidR="00E95282">
              <w:rPr>
                <w:noProof/>
                <w:webHidden/>
              </w:rPr>
              <w:t>10</w:t>
            </w:r>
            <w:r w:rsidR="00E95282">
              <w:rPr>
                <w:noProof/>
                <w:webHidden/>
              </w:rPr>
              <w:fldChar w:fldCharType="end"/>
            </w:r>
          </w:hyperlink>
        </w:p>
        <w:p w:rsidR="00E95282" w:rsidRDefault="00F110DC">
          <w:pPr>
            <w:pStyle w:val="Verzeichnis3"/>
            <w:rPr>
              <w:noProof/>
              <w:sz w:val="22"/>
            </w:rPr>
          </w:pPr>
          <w:hyperlink w:anchor="_Toc289330870" w:history="1">
            <w:r w:rsidR="00E95282" w:rsidRPr="00944DE3">
              <w:rPr>
                <w:rStyle w:val="Hyperlink"/>
                <w:noProof/>
              </w:rPr>
              <w:t>5.1.1</w:t>
            </w:r>
            <w:r w:rsidR="00E95282">
              <w:rPr>
                <w:noProof/>
                <w:sz w:val="22"/>
              </w:rPr>
              <w:tab/>
            </w:r>
            <w:r w:rsidR="00E95282" w:rsidRPr="00944DE3">
              <w:rPr>
                <w:rStyle w:val="Hyperlink"/>
                <w:noProof/>
              </w:rPr>
              <w:t>Day-in-the-Live Szenario</w:t>
            </w:r>
            <w:r w:rsidR="00E95282">
              <w:rPr>
                <w:noProof/>
                <w:webHidden/>
              </w:rPr>
              <w:tab/>
            </w:r>
            <w:r w:rsidR="00E95282">
              <w:rPr>
                <w:noProof/>
                <w:webHidden/>
              </w:rPr>
              <w:fldChar w:fldCharType="begin"/>
            </w:r>
            <w:r w:rsidR="00E95282">
              <w:rPr>
                <w:noProof/>
                <w:webHidden/>
              </w:rPr>
              <w:instrText xml:space="preserve"> PAGEREF _Toc289330870 \h </w:instrText>
            </w:r>
            <w:r w:rsidR="00E95282">
              <w:rPr>
                <w:noProof/>
                <w:webHidden/>
              </w:rPr>
            </w:r>
            <w:r w:rsidR="00E95282">
              <w:rPr>
                <w:noProof/>
                <w:webHidden/>
              </w:rPr>
              <w:fldChar w:fldCharType="separate"/>
            </w:r>
            <w:r w:rsidR="00E95282">
              <w:rPr>
                <w:noProof/>
                <w:webHidden/>
              </w:rPr>
              <w:t>11</w:t>
            </w:r>
            <w:r w:rsidR="00E95282">
              <w:rPr>
                <w:noProof/>
                <w:webHidden/>
              </w:rPr>
              <w:fldChar w:fldCharType="end"/>
            </w:r>
          </w:hyperlink>
        </w:p>
        <w:p w:rsidR="00E95282" w:rsidRDefault="00F110DC">
          <w:pPr>
            <w:pStyle w:val="Verzeichnis2"/>
            <w:tabs>
              <w:tab w:val="left" w:pos="880"/>
              <w:tab w:val="right" w:leader="dot" w:pos="9062"/>
            </w:tabs>
            <w:rPr>
              <w:noProof/>
              <w:sz w:val="22"/>
              <w:szCs w:val="22"/>
              <w:lang w:eastAsia="de-CH"/>
            </w:rPr>
          </w:pPr>
          <w:hyperlink w:anchor="_Toc289330871" w:history="1">
            <w:r w:rsidR="00E95282" w:rsidRPr="00944DE3">
              <w:rPr>
                <w:rStyle w:val="Hyperlink"/>
                <w:noProof/>
              </w:rPr>
              <w:t>5.2</w:t>
            </w:r>
            <w:r w:rsidR="00E95282">
              <w:rPr>
                <w:noProof/>
                <w:sz w:val="22"/>
                <w:szCs w:val="22"/>
                <w:lang w:eastAsia="de-CH"/>
              </w:rPr>
              <w:tab/>
            </w:r>
            <w:r w:rsidR="00E95282" w:rsidRPr="00944DE3">
              <w:rPr>
                <w:rStyle w:val="Hyperlink"/>
                <w:noProof/>
              </w:rPr>
              <w:t>Arnold Arglos</w:t>
            </w:r>
            <w:r w:rsidR="00E95282">
              <w:rPr>
                <w:noProof/>
                <w:webHidden/>
              </w:rPr>
              <w:tab/>
            </w:r>
            <w:r w:rsidR="00E95282">
              <w:rPr>
                <w:noProof/>
                <w:webHidden/>
              </w:rPr>
              <w:fldChar w:fldCharType="begin"/>
            </w:r>
            <w:r w:rsidR="00E95282">
              <w:rPr>
                <w:noProof/>
                <w:webHidden/>
              </w:rPr>
              <w:instrText xml:space="preserve"> PAGEREF _Toc289330871 \h </w:instrText>
            </w:r>
            <w:r w:rsidR="00E95282">
              <w:rPr>
                <w:noProof/>
                <w:webHidden/>
              </w:rPr>
            </w:r>
            <w:r w:rsidR="00E95282">
              <w:rPr>
                <w:noProof/>
                <w:webHidden/>
              </w:rPr>
              <w:fldChar w:fldCharType="separate"/>
            </w:r>
            <w:r w:rsidR="00E95282">
              <w:rPr>
                <w:noProof/>
                <w:webHidden/>
              </w:rPr>
              <w:t>13</w:t>
            </w:r>
            <w:r w:rsidR="00E95282">
              <w:rPr>
                <w:noProof/>
                <w:webHidden/>
              </w:rPr>
              <w:fldChar w:fldCharType="end"/>
            </w:r>
          </w:hyperlink>
        </w:p>
        <w:p w:rsidR="00E95282" w:rsidRDefault="00F110DC">
          <w:pPr>
            <w:pStyle w:val="Verzeichnis3"/>
            <w:rPr>
              <w:noProof/>
              <w:sz w:val="22"/>
            </w:rPr>
          </w:pPr>
          <w:hyperlink w:anchor="_Toc289330872" w:history="1">
            <w:r w:rsidR="00E95282" w:rsidRPr="00944DE3">
              <w:rPr>
                <w:rStyle w:val="Hyperlink"/>
                <w:noProof/>
              </w:rPr>
              <w:t>5.2.1</w:t>
            </w:r>
            <w:r w:rsidR="00E95282">
              <w:rPr>
                <w:noProof/>
                <w:sz w:val="22"/>
              </w:rPr>
              <w:tab/>
            </w:r>
            <w:r w:rsidR="00E95282" w:rsidRPr="00944DE3">
              <w:rPr>
                <w:rStyle w:val="Hyperlink"/>
                <w:noProof/>
              </w:rPr>
              <w:t>Day-in-the-Live Szenario</w:t>
            </w:r>
            <w:r w:rsidR="00E95282">
              <w:rPr>
                <w:noProof/>
                <w:webHidden/>
              </w:rPr>
              <w:tab/>
            </w:r>
            <w:r w:rsidR="00E95282">
              <w:rPr>
                <w:noProof/>
                <w:webHidden/>
              </w:rPr>
              <w:fldChar w:fldCharType="begin"/>
            </w:r>
            <w:r w:rsidR="00E95282">
              <w:rPr>
                <w:noProof/>
                <w:webHidden/>
              </w:rPr>
              <w:instrText xml:space="preserve"> PAGEREF _Toc289330872 \h </w:instrText>
            </w:r>
            <w:r w:rsidR="00E95282">
              <w:rPr>
                <w:noProof/>
                <w:webHidden/>
              </w:rPr>
            </w:r>
            <w:r w:rsidR="00E95282">
              <w:rPr>
                <w:noProof/>
                <w:webHidden/>
              </w:rPr>
              <w:fldChar w:fldCharType="separate"/>
            </w:r>
            <w:r w:rsidR="00E95282">
              <w:rPr>
                <w:noProof/>
                <w:webHidden/>
              </w:rPr>
              <w:t>14</w:t>
            </w:r>
            <w:r w:rsidR="00E95282">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2" w:name="_Toc289330846"/>
      <w:r>
        <w:rPr>
          <w:lang w:val="de-DE"/>
        </w:rPr>
        <w:t>Abbildungsverzeichnis</w:t>
      </w:r>
      <w:bookmarkEnd w:id="2"/>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F110DC">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F110DC">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F110DC">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F110DC">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F110DC">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F110DC">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F110DC">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F110DC">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3" w:name="h.llbcbqil7m8w"/>
      <w:bookmarkEnd w:id="3"/>
    </w:p>
    <w:p w:rsidR="00E42C0D" w:rsidRDefault="00446AD7" w:rsidP="00E0412E">
      <w:pPr>
        <w:pStyle w:val="berschrift1"/>
      </w:pPr>
      <w:bookmarkStart w:id="4" w:name="_Toc289330847"/>
      <w:r>
        <w:lastRenderedPageBreak/>
        <w:t>Affinity Diagram</w:t>
      </w:r>
      <w:bookmarkEnd w:id="4"/>
    </w:p>
    <w:p w:rsidR="00B72688" w:rsidRPr="00B72688" w:rsidRDefault="00B72688" w:rsidP="00B72688">
      <w:pPr>
        <w:pStyle w:val="berschrift2"/>
      </w:pPr>
      <w:bookmarkStart w:id="5" w:name="_Toc289330848"/>
      <w:r>
        <w:t>Übersicht</w:t>
      </w:r>
      <w:bookmarkEnd w:id="5"/>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6" w:name="_Toc288845573"/>
      <w:r>
        <w:t xml:space="preserve">Abbildung </w:t>
      </w:r>
      <w:fldSimple w:instr=" SEQ Abbildung \* ARABIC ">
        <w:r w:rsidR="00FC1682">
          <w:rPr>
            <w:noProof/>
          </w:rPr>
          <w:t>1</w:t>
        </w:r>
      </w:fldSimple>
      <w:r>
        <w:t xml:space="preserve"> </w:t>
      </w:r>
      <w:r w:rsidR="00CD764A">
        <w:t>-</w:t>
      </w:r>
      <w:r>
        <w:t xml:space="preserve"> Affinity Diagram Übersicht</w:t>
      </w:r>
      <w:bookmarkEnd w:id="6"/>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7" w:name="_Toc288845574"/>
      <w:r>
        <w:t xml:space="preserve">Abbildung </w:t>
      </w:r>
      <w:fldSimple w:instr=" SEQ Abbildung \* ARABIC ">
        <w:r w:rsidR="00FC1682">
          <w:rPr>
            <w:noProof/>
          </w:rPr>
          <w:t>2</w:t>
        </w:r>
      </w:fldSimple>
      <w:r>
        <w:t xml:space="preserve"> - Affinity Diagram Übersicht</w:t>
      </w:r>
      <w:bookmarkEnd w:id="7"/>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8" w:name="_Toc288845575"/>
      <w:r>
        <w:t xml:space="preserve">Abbildung </w:t>
      </w:r>
      <w:fldSimple w:instr=" SEQ Abbildung \* ARABIC ">
        <w:r w:rsidR="00FC1682">
          <w:rPr>
            <w:noProof/>
          </w:rPr>
          <w:t>3</w:t>
        </w:r>
      </w:fldSimple>
      <w:r>
        <w:t xml:space="preserve"> - Interpretation Session</w:t>
      </w:r>
      <w:bookmarkEnd w:id="8"/>
    </w:p>
    <w:p w:rsidR="00C029CF" w:rsidRDefault="00C029CF"/>
    <w:p w:rsidR="0057433D" w:rsidRDefault="00C51361">
      <w:r>
        <w:t>Nachdem wir die einzelnen Beobachtungen / Insights auf die Post</w:t>
      </w:r>
      <w:r w:rsidR="004B4E2D">
        <w:t>-</w:t>
      </w:r>
      <w:r>
        <w:t>Its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9" w:name="_Toc289330849"/>
      <w:r>
        <w:lastRenderedPageBreak/>
        <w:t>Kommunikation</w:t>
      </w:r>
      <w:bookmarkEnd w:id="9"/>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0" w:name="_Toc288845576"/>
      <w:r>
        <w:t xml:space="preserve">Abbildung </w:t>
      </w:r>
      <w:fldSimple w:instr=" SEQ Abbildung \* ARABIC ">
        <w:r w:rsidR="00FC1682">
          <w:rPr>
            <w:noProof/>
          </w:rPr>
          <w:t>4</w:t>
        </w:r>
      </w:fldSimple>
      <w:r>
        <w:t xml:space="preserve"> - Kommunikation</w:t>
      </w:r>
      <w:bookmarkEnd w:id="10"/>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1" w:name="_Toc289330850"/>
      <w:r>
        <w:t>Ideen / Vision</w:t>
      </w:r>
      <w:bookmarkEnd w:id="11"/>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63C95" w:rsidRPr="00586AB4" w:rsidRDefault="00363C95" w:rsidP="00A5506B">
                            <w:pPr>
                              <w:pStyle w:val="Beschriftung"/>
                              <w:rPr>
                                <w:noProof/>
                                <w:sz w:val="20"/>
                                <w:szCs w:val="20"/>
                              </w:rPr>
                            </w:pPr>
                            <w:bookmarkStart w:id="12" w:name="_Toc288845577"/>
                            <w:r>
                              <w:t xml:space="preserve">Abbildung </w:t>
                            </w:r>
                            <w:fldSimple w:instr=" SEQ Abbildung \* ARABIC ">
                              <w:r w:rsidR="00FC1682">
                                <w:rPr>
                                  <w:noProof/>
                                </w:rPr>
                                <w:t>5</w:t>
                              </w:r>
                            </w:fldSimple>
                            <w:r>
                              <w:t xml:space="preserve"> - Ideen / Vision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363C95" w:rsidRPr="00586AB4" w:rsidRDefault="00363C95" w:rsidP="00A5506B">
                      <w:pPr>
                        <w:pStyle w:val="Beschriftung"/>
                        <w:rPr>
                          <w:noProof/>
                          <w:sz w:val="20"/>
                          <w:szCs w:val="20"/>
                        </w:rPr>
                      </w:pPr>
                      <w:bookmarkStart w:id="13" w:name="_Toc288845577"/>
                      <w:r>
                        <w:t xml:space="preserve">Abbildung </w:t>
                      </w:r>
                      <w:fldSimple w:instr=" SEQ Abbildung \* ARABIC ">
                        <w:r w:rsidR="00FC1682">
                          <w:rPr>
                            <w:noProof/>
                          </w:rPr>
                          <w:t>5</w:t>
                        </w:r>
                      </w:fldSimple>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3" w:name="_Toc289330851"/>
      <w:r>
        <w:lastRenderedPageBreak/>
        <w:t>Effektivität</w:t>
      </w:r>
      <w:bookmarkEnd w:id="13"/>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63C95" w:rsidRPr="002B0EA2" w:rsidRDefault="00363C95" w:rsidP="009731A1">
                            <w:pPr>
                              <w:pStyle w:val="Beschriftung"/>
                              <w:rPr>
                                <w:noProof/>
                                <w:sz w:val="20"/>
                                <w:szCs w:val="20"/>
                              </w:rPr>
                            </w:pPr>
                            <w:bookmarkStart w:id="14" w:name="_Toc288845578"/>
                            <w:r>
                              <w:t xml:space="preserve">Abbildung </w:t>
                            </w:r>
                            <w:fldSimple w:instr=" SEQ Abbildung \* ARABIC ">
                              <w:r w:rsidR="00FC1682">
                                <w:rPr>
                                  <w:noProof/>
                                </w:rPr>
                                <w:t>6</w:t>
                              </w:r>
                            </w:fldSimple>
                            <w:r>
                              <w:t xml:space="preserve"> - Effektivität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363C95" w:rsidRPr="002B0EA2" w:rsidRDefault="00363C95" w:rsidP="009731A1">
                      <w:pPr>
                        <w:pStyle w:val="Beschriftung"/>
                        <w:rPr>
                          <w:noProof/>
                          <w:sz w:val="20"/>
                          <w:szCs w:val="20"/>
                        </w:rPr>
                      </w:pPr>
                      <w:bookmarkStart w:id="16" w:name="_Toc288845578"/>
                      <w:r>
                        <w:t xml:space="preserve">Abbildung </w:t>
                      </w:r>
                      <w:fldSimple w:instr=" SEQ Abbildung \* ARABIC ">
                        <w:r w:rsidR="00FC1682">
                          <w:rPr>
                            <w:noProof/>
                          </w:rPr>
                          <w:t>6</w:t>
                        </w:r>
                      </w:fldSimple>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5" w:name="_Toc289330852"/>
      <w:r>
        <w:t>Probleme</w:t>
      </w:r>
      <w:bookmarkEnd w:id="15"/>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63C95" w:rsidRPr="00C74BCA" w:rsidRDefault="00363C95" w:rsidP="00A1318C">
                            <w:pPr>
                              <w:pStyle w:val="Beschriftung"/>
                              <w:rPr>
                                <w:noProof/>
                                <w:sz w:val="20"/>
                                <w:szCs w:val="20"/>
                              </w:rPr>
                            </w:pPr>
                            <w:bookmarkStart w:id="16" w:name="_Toc288845579"/>
                            <w:r>
                              <w:t xml:space="preserve">Abbildung </w:t>
                            </w:r>
                            <w:fldSimple w:instr=" SEQ Abbildung \* ARABIC ">
                              <w:r w:rsidR="00FC1682">
                                <w:rPr>
                                  <w:noProof/>
                                </w:rPr>
                                <w:t>7</w:t>
                              </w:r>
                            </w:fldSimple>
                            <w:r>
                              <w:t xml:space="preserve"> - Probleme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363C95" w:rsidRPr="00C74BCA" w:rsidRDefault="00363C95" w:rsidP="00A1318C">
                      <w:pPr>
                        <w:pStyle w:val="Beschriftung"/>
                        <w:rPr>
                          <w:noProof/>
                          <w:sz w:val="20"/>
                          <w:szCs w:val="20"/>
                        </w:rPr>
                      </w:pPr>
                      <w:bookmarkStart w:id="19" w:name="_Toc288845579"/>
                      <w:r>
                        <w:t xml:space="preserve">Abbildung </w:t>
                      </w:r>
                      <w:fldSimple w:instr=" SEQ Abbildung \* ARABIC ">
                        <w:r w:rsidR="00FC1682">
                          <w:rPr>
                            <w:noProof/>
                          </w:rPr>
                          <w:t>7</w:t>
                        </w:r>
                      </w:fldSimple>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17" w:name="_Toc289330853"/>
      <w:r>
        <w:lastRenderedPageBreak/>
        <w:t>Regeln</w:t>
      </w:r>
      <w:bookmarkEnd w:id="17"/>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18" w:name="_Toc288845580"/>
      <w:r>
        <w:t xml:space="preserve">Abbildung </w:t>
      </w:r>
      <w:fldSimple w:instr=" SEQ Abbildung \* ARABIC ">
        <w:r w:rsidR="00FC1682">
          <w:rPr>
            <w:noProof/>
          </w:rPr>
          <w:t>8</w:t>
        </w:r>
      </w:fldSimple>
      <w:r>
        <w:t xml:space="preserve"> - Regeln</w:t>
      </w:r>
      <w:bookmarkEnd w:id="18"/>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19" w:name="_Toc289330854"/>
      <w:r>
        <w:t>Effizienz</w:t>
      </w:r>
      <w:bookmarkEnd w:id="19"/>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63C95" w:rsidRPr="005C117C" w:rsidRDefault="00363C95" w:rsidP="00060D29">
                            <w:pPr>
                              <w:pStyle w:val="Beschriftung"/>
                              <w:rPr>
                                <w:noProof/>
                                <w:sz w:val="20"/>
                                <w:szCs w:val="20"/>
                              </w:rPr>
                            </w:pPr>
                            <w:bookmarkStart w:id="20" w:name="_Toc288845581"/>
                            <w:r>
                              <w:t xml:space="preserve">Abbildung </w:t>
                            </w:r>
                            <w:fldSimple w:instr=" SEQ Abbildung \* ARABIC ">
                              <w:r w:rsidR="00FC1682">
                                <w:rPr>
                                  <w:noProof/>
                                </w:rPr>
                                <w:t>9</w:t>
                              </w:r>
                            </w:fldSimple>
                            <w:r>
                              <w:t xml:space="preserve"> - Effizienz</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363C95" w:rsidRPr="005C117C" w:rsidRDefault="00363C95" w:rsidP="00060D29">
                      <w:pPr>
                        <w:pStyle w:val="Beschriftung"/>
                        <w:rPr>
                          <w:noProof/>
                          <w:sz w:val="20"/>
                          <w:szCs w:val="20"/>
                        </w:rPr>
                      </w:pPr>
                      <w:bookmarkStart w:id="24" w:name="_Toc288845581"/>
                      <w:r>
                        <w:t xml:space="preserve">Abbildung </w:t>
                      </w:r>
                      <w:fldSimple w:instr=" SEQ Abbildung \* ARABIC ">
                        <w:r w:rsidR="00FC1682">
                          <w:rPr>
                            <w:noProof/>
                          </w:rPr>
                          <w:t>9</w:t>
                        </w:r>
                      </w:fldSimple>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1" w:name="_Toc289330855"/>
      <w:r>
        <w:lastRenderedPageBreak/>
        <w:t>Behaviour Pattern</w:t>
      </w:r>
      <w:bookmarkEnd w:id="21"/>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2" w:name="_Toc289330856"/>
      <w:r>
        <w:rPr>
          <w:lang w:val="en-GB"/>
        </w:rPr>
        <w:t>Interview Punkte</w:t>
      </w:r>
      <w:bookmarkEnd w:id="22"/>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3" w:name="_Toc289330857"/>
      <w:r>
        <w:rPr>
          <w:lang w:val="en-GB"/>
        </w:rPr>
        <w:t>Unternehmerisches Denken</w:t>
      </w:r>
      <w:bookmarkEnd w:id="23"/>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4" w:name="_Toc289330858"/>
      <w:r>
        <w:t>Genauigkeit Rapport/Materialliste</w:t>
      </w:r>
      <w:bookmarkEnd w:id="24"/>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5" w:name="_Toc289330859"/>
      <w:r>
        <w:t>Zuverlässigkeit Rapport/Materialliste</w:t>
      </w:r>
      <w:bookmarkEnd w:id="25"/>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6" w:name="_Toc289330860"/>
      <w:r>
        <w:t>Technisches Wissen</w:t>
      </w:r>
      <w:bookmarkEnd w:id="26"/>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7" w:name="_Toc289330861"/>
      <w:r>
        <w:t>Effizienz bei Arbeit</w:t>
      </w:r>
      <w:bookmarkEnd w:id="27"/>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8" w:name="_Toc289330862"/>
      <w:r>
        <w:lastRenderedPageBreak/>
        <w:t>Gesamtübersicht Aufträge</w:t>
      </w:r>
      <w:bookmarkEnd w:id="28"/>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9" w:name="_Toc289330863"/>
      <w:r>
        <w:t>Organisation</w:t>
      </w:r>
      <w:bookmarkEnd w:id="29"/>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0" w:name="_Toc289330864"/>
      <w:r>
        <w:t>Zufriedenheit mit aktuellem System</w:t>
      </w:r>
      <w:bookmarkEnd w:id="30"/>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1" w:name="_Toc289330865"/>
      <w:r>
        <w:t>Terminvereinbarung mit Kunden</w:t>
      </w:r>
      <w:bookmarkEnd w:id="31"/>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9330866"/>
      <w:r>
        <w:t>Kommunikation zwischen Mitarbeitern</w:t>
      </w:r>
      <w:bookmarkEnd w:id="32"/>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3" w:name="_Toc289330867"/>
      <w:r>
        <w:lastRenderedPageBreak/>
        <w:t>Persona Linien</w:t>
      </w:r>
      <w:bookmarkEnd w:id="33"/>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4" w:name="_Toc289330868"/>
      <w:r>
        <w:lastRenderedPageBreak/>
        <w:t>Personas</w:t>
      </w:r>
      <w:bookmarkEnd w:id="34"/>
    </w:p>
    <w:p w:rsidR="000F7725" w:rsidRPr="00412F92" w:rsidRDefault="000F7725" w:rsidP="00412F92">
      <w:r>
        <w:t>Der Voll- und Teilzeit-Monteur sind zu einer Persona zusammengefasst worden. Somit gibt es für unser System zwei Personas.</w:t>
      </w:r>
    </w:p>
    <w:p w:rsidR="006015CA" w:rsidRPr="006015CA" w:rsidRDefault="004D75C0" w:rsidP="00A64D30">
      <w:pPr>
        <w:pStyle w:val="berschrift2"/>
      </w:pPr>
      <w:bookmarkStart w:id="35" w:name="_Toc289330869"/>
      <w:r>
        <w:t>Tamara</w:t>
      </w:r>
      <w:r w:rsidR="006015CA">
        <w:t xml:space="preserve"> </w:t>
      </w:r>
      <w:r w:rsidR="006015CA" w:rsidRPr="00A64D30">
        <w:t>Tüchtig</w:t>
      </w:r>
      <w:bookmarkEnd w:id="35"/>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B1F6C8B" wp14:editId="7F9408D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Auftragssystem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r>
              <w:lastRenderedPageBreak/>
              <w:t>Pain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r w:rsidRPr="009D3F72">
              <w:t>Beha</w:t>
            </w:r>
            <w:r w:rsidRPr="0086572C">
              <w:t>viour</w:t>
            </w:r>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36" w:name="_Toc289330870"/>
      <w:r>
        <w:t>Day-in-the-Live Szenario</w:t>
      </w:r>
      <w:bookmarkEnd w:id="36"/>
    </w:p>
    <w:p w:rsidR="007F09B3"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 hat Tamara Zeit sich selbst zu versorgen und anzuziehen.</w:t>
      </w:r>
      <w:r>
        <w:t xml:space="preserve"> Anschliessend beginnt sie Rapporte zu sortieren. </w:t>
      </w:r>
      <w:r w:rsidRPr="008D6B50">
        <w:t>Kurz darauf ruft die Verwaltung der Hofwiesen Überbauung an</w:t>
      </w:r>
      <w:r>
        <w:t xml:space="preserve"> (siehe Ist-Szenario 1)</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 bis ihr einfällt</w:t>
      </w:r>
      <w:r w:rsidRPr="008D6B50">
        <w:t>, dass sie noch einige Einkäufe tätigen muss. Tamara verlässt ihre Wohnung deshalb für gut e</w:t>
      </w:r>
      <w:r>
        <w:t xml:space="preserve">ine Stunde und kehrt gegen elf </w:t>
      </w:r>
      <w:r w:rsidRPr="008D6B50">
        <w:t>Uhr zurück. Nach dem Einräumen der erworbenen Waren beginnt sie nun</w:t>
      </w:r>
      <w:r w:rsidR="000E7534">
        <w:t xml:space="preserve"> wieder</w:t>
      </w:r>
      <w:r w:rsidRPr="008D6B50">
        <w:t xml:space="preserve"> mit dem Sortieren der erhaltenen Rapporte. </w:t>
      </w:r>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 ist, entschliesst sie sich dies auf den Nachmittag zu verschieben. Sie muss sich nun an das Kochen des Mittagsessens machen. Kurz darauf kommt zudem auch ihr jüngster Sprössling nach Hause. Nach einer längeren Mittagspause und einer ausgiebigen Mahlzeit ruft sie schliesslich den Monteur an um ihm die erhaltenen Informationen weiterzuleiten. 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xml:space="preserve">, doch in diesem Moment möchte ihr Sohn etwas essen. Sie macht ihm ein paar belegte Brote und setzt sich dann wieder an den Schreibtisch. Nachdem sie einige Rapporte erfolgreich zu einem kompletten Auftrag zusammenstellen konnte, findet sie jedoch einen Rapport zu dem die Materialliste fehlt (siehe Ist-Szenario 2). Nachdem Tamara das Problem nach einiger Zeit beheben konnte, macht sie nun wieder an ihre bisherige Arbeit. Doch nach kaum </w:t>
      </w:r>
      <w:r>
        <w:lastRenderedPageBreak/>
        <w:t xml:space="preserve">einer Stunde stösst Tamara auf einen Rapport bei welchem die Materialien nur mit Abkürzungen bezeichnet sind (siehe Ist-Szenario 3). Mit grossem Aufwand schafft es Tamara schliesslich auch dieses Problem zu lösen, jedoch ist es nun bereits Zeit um das Abendessen vorzubereiten. Innerhalb einer Stunde finden sich auch alle Familienmitglieder ein. Nach der Mahlzeit macht sich Tamara an den Abwasch. Den Arbeitstag lässt sie danach mit einem guten Buch ausklingen und begibt sich gegen zwölf Uhr ins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bookmarkStart w:id="37" w:name="_GoBack"/>
            <w:bookmarkEnd w:id="37"/>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A6603" w:rsidRPr="004F63B7" w:rsidRDefault="00AA6603" w:rsidP="00AA6603"/>
    <w:p w:rsidR="00835C7D" w:rsidRPr="004F63B7" w:rsidRDefault="000C750A" w:rsidP="00AA6603">
      <w:pPr>
        <w:pStyle w:val="berschrift2"/>
      </w:pPr>
      <w:bookmarkStart w:id="38" w:name="_Toc289330871"/>
      <w:r w:rsidRPr="004F63B7">
        <w:t>Arnold Arglos</w:t>
      </w:r>
      <w:bookmarkEnd w:id="38"/>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6E26B6CA" wp14:editId="5E3F6289">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Pain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r w:rsidRPr="009D3F72">
              <w:t>Beha</w:t>
            </w:r>
            <w:r w:rsidRPr="0086572C">
              <w:t>viour</w:t>
            </w:r>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A64D30">
      <w:pPr>
        <w:pStyle w:val="berschrift3"/>
      </w:pPr>
      <w:bookmarkStart w:id="39" w:name="_Toc289330872"/>
      <w:r>
        <w:t>Day-in-the-Live Szenario</w:t>
      </w:r>
      <w:bookmarkEnd w:id="39"/>
    </w:p>
    <w:p w:rsidR="00791A9F" w:rsidRPr="0086572C" w:rsidRDefault="0065060F" w:rsidP="00791A9F">
      <w:r>
        <w:t>Es bestehen noch offene Fragen dazu, daher wird dieser Teil</w:t>
      </w:r>
      <w:r w:rsidR="00791A9F">
        <w:t xml:space="preserve"> nachgeführt</w:t>
      </w:r>
      <w:r>
        <w:t>.</w:t>
      </w:r>
    </w:p>
    <w:p w:rsidR="00A64D30" w:rsidRDefault="00A64D30" w:rsidP="00F15C72"/>
    <w:p w:rsidR="00240243" w:rsidRDefault="00240243" w:rsidP="00F15C72">
      <w:r>
        <w:t>inkl. Ist-Szenario 1: Dringender Auftrag</w:t>
      </w:r>
    </w:p>
    <w:tbl>
      <w:tblPr>
        <w:tblStyle w:val="MittleresRaster2-Akzent1"/>
        <w:tblW w:w="0" w:type="auto"/>
        <w:tblLook w:val="0480" w:firstRow="0" w:lastRow="0" w:firstColumn="1" w:lastColumn="0" w:noHBand="0" w:noVBand="1"/>
      </w:tblPr>
      <w:tblGrid>
        <w:gridCol w:w="3652"/>
        <w:gridCol w:w="5560"/>
      </w:tblGrid>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rsidRPr="00EA5FA7">
              <w:t>Ausganssituation</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 xml:space="preserve">Es ist kurz vor  9 Uhr. Arnold ist bei der Arbeit und erhält direkt von einem Kunden einen Notfallanruf. Eine Frau benötigt seine Hilfe, in ihrer Küche ist der Wasserhahn defekt. </w:t>
            </w:r>
          </w:p>
        </w:tc>
      </w:tr>
      <w:tr w:rsidR="00F15C72"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641B2D">
            <w:r>
              <w:t>Schritte</w:t>
            </w:r>
          </w:p>
        </w:tc>
        <w:tc>
          <w:tcPr>
            <w:tcW w:w="5560" w:type="dxa"/>
          </w:tcPr>
          <w:p w:rsidR="00F15C72" w:rsidRPr="00A2224F" w:rsidRDefault="00F15C72" w:rsidP="00641B2D">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einfache Arbeit geplant, Lavabo-Auswechslung mit fixen Stunden. So verspricht er der Frau, um ca. 12.30 Uhr bei ihr zu sein. Er hofft, dass dieser dringende Auftrag seine Tagesplanung nicht zu sehr verzögert. Auch, weil der Wohnort der Notfallkundin nicht gerade am Weg liegt.</w:t>
            </w:r>
          </w:p>
        </w:tc>
      </w:tr>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Probleme</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Ziel</w:t>
            </w:r>
          </w:p>
        </w:tc>
        <w:tc>
          <w:tcPr>
            <w:tcW w:w="5560" w:type="dxa"/>
          </w:tcPr>
          <w:p w:rsidR="00F15C72" w:rsidRDefault="00F15C72" w:rsidP="00641B2D">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A6603" w:rsidP="00240243">
      <w:pPr>
        <w:pStyle w:val="berschrift4"/>
      </w:pPr>
      <w:r>
        <w:t>Ist-Szenario</w:t>
      </w:r>
      <w:r w:rsidR="00240243">
        <w:t xml:space="preserve"> 2</w:t>
      </w:r>
      <w:r>
        <w:t xml:space="preserve">: </w:t>
      </w:r>
      <w:r w:rsidR="00F15C72">
        <w:t>Boiler Reparatur</w:t>
      </w:r>
    </w:p>
    <w:tbl>
      <w:tblPr>
        <w:tblStyle w:val="MittleresRaster2-Akzent1"/>
        <w:tblW w:w="0" w:type="auto"/>
        <w:tblLook w:val="0480" w:firstRow="0" w:lastRow="0" w:firstColumn="1" w:lastColumn="0" w:noHBand="0" w:noVBand="1"/>
      </w:tblPr>
      <w:tblGrid>
        <w:gridCol w:w="3652"/>
        <w:gridCol w:w="5560"/>
      </w:tblGrid>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rsidRPr="00EA5FA7">
              <w:t>Ausganssituation</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 Doch beim Aufschrauben und Auseinandernehmen bemerkt er, dass ein Kabel bei den Heizstäben verbrannt ist.</w:t>
            </w:r>
          </w:p>
        </w:tc>
      </w:tr>
      <w:tr w:rsidR="00F15C72" w:rsidRPr="00A2224F"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641B2D">
            <w:r>
              <w:t>Schritte</w:t>
            </w:r>
          </w:p>
        </w:tc>
        <w:tc>
          <w:tcPr>
            <w:tcW w:w="5560" w:type="dxa"/>
          </w:tcPr>
          <w:p w:rsidR="00F15C72" w:rsidRDefault="00F15C72" w:rsidP="00641B2D">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F15C72" w:rsidRDefault="00F15C72" w:rsidP="00641B2D">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641B2D">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F15C72" w:rsidRPr="00A2224F" w:rsidRDefault="00F15C72" w:rsidP="00641B2D">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64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Probleme</w:t>
            </w:r>
          </w:p>
        </w:tc>
        <w:tc>
          <w:tcPr>
            <w:tcW w:w="5560" w:type="dxa"/>
          </w:tcPr>
          <w:p w:rsidR="00F15C72" w:rsidRDefault="00F15C72" w:rsidP="00641B2D">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641B2D">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641B2D">
            <w:r>
              <w:t>Ziel</w:t>
            </w:r>
          </w:p>
        </w:tc>
        <w:tc>
          <w:tcPr>
            <w:tcW w:w="5560" w:type="dxa"/>
          </w:tcPr>
          <w:p w:rsidR="00F15C72" w:rsidRDefault="00F15C72" w:rsidP="00641B2D">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641B2D">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r>
        <w:t>Ist-Szenario</w:t>
      </w:r>
      <w:r w:rsidR="00240243">
        <w:t xml:space="preserve"> 3</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 xml:space="preserve">Arnold sucht alle seine Notizblätter mit Kundenadressen und </w:t>
            </w:r>
            <w:r w:rsidRPr="001236BD">
              <w:lastRenderedPageBreak/>
              <w:t>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lastRenderedPageBreak/>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0DC" w:rsidRDefault="00F110DC" w:rsidP="008F2373">
      <w:pPr>
        <w:spacing w:after="0"/>
      </w:pPr>
      <w:r>
        <w:separator/>
      </w:r>
    </w:p>
  </w:endnote>
  <w:endnote w:type="continuationSeparator" w:id="0">
    <w:p w:rsidR="00F110DC" w:rsidRDefault="00F110D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Fuzeile"/>
    </w:pPr>
    <w:r w:rsidRPr="00DF0721">
      <w:t>EL, HC, TD</w:t>
    </w:r>
    <w:r w:rsidRPr="00DF0721">
      <w:tab/>
    </w:r>
    <w:r>
      <w:fldChar w:fldCharType="begin"/>
    </w:r>
    <w:r>
      <w:instrText xml:space="preserve"> DATE  \@ "d. MMMM yyyy"  \* MERGEFORMAT </w:instrText>
    </w:r>
    <w:r>
      <w:fldChar w:fldCharType="separate"/>
    </w:r>
    <w:r w:rsidR="007F09B3">
      <w:rPr>
        <w:noProof/>
      </w:rPr>
      <w:t>31.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E1E15" w:rsidRPr="00CE1E15">
      <w:rPr>
        <w:b/>
        <w:noProof/>
        <w:lang w:val="de-DE"/>
      </w:rPr>
      <w:t>13</w:t>
    </w:r>
    <w:r>
      <w:rPr>
        <w:b/>
      </w:rPr>
      <w:fldChar w:fldCharType="end"/>
    </w:r>
    <w:r>
      <w:rPr>
        <w:lang w:val="de-DE"/>
      </w:rPr>
      <w:t xml:space="preserve"> von </w:t>
    </w:r>
    <w:fldSimple w:instr="NUMPAGES  \* Arabic  \* MERGEFORMAT">
      <w:r w:rsidR="00CE1E15" w:rsidRPr="00CE1E15">
        <w:rPr>
          <w:b/>
          <w:noProof/>
          <w:lang w:val="de-DE"/>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0DC" w:rsidRDefault="00F110DC" w:rsidP="008F2373">
      <w:pPr>
        <w:spacing w:after="0"/>
      </w:pPr>
      <w:r>
        <w:separator/>
      </w:r>
    </w:p>
  </w:footnote>
  <w:footnote w:type="continuationSeparator" w:id="0">
    <w:p w:rsidR="00F110DC" w:rsidRDefault="00F110D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User Interfaces 2 – Affinity &amp; Personas</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43F2B"/>
    <w:rsid w:val="00146789"/>
    <w:rsid w:val="00154C6D"/>
    <w:rsid w:val="00155BBC"/>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63DE"/>
    <w:rsid w:val="003A0ADD"/>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4597F"/>
    <w:rsid w:val="00446AD7"/>
    <w:rsid w:val="0045107E"/>
    <w:rsid w:val="00455023"/>
    <w:rsid w:val="004569EF"/>
    <w:rsid w:val="00456D1F"/>
    <w:rsid w:val="00460F5C"/>
    <w:rsid w:val="00462CF2"/>
    <w:rsid w:val="00464BC5"/>
    <w:rsid w:val="0047431E"/>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47F08"/>
    <w:rsid w:val="00550967"/>
    <w:rsid w:val="00553256"/>
    <w:rsid w:val="0055676A"/>
    <w:rsid w:val="00564DCF"/>
    <w:rsid w:val="00565CE8"/>
    <w:rsid w:val="00570A8F"/>
    <w:rsid w:val="00571759"/>
    <w:rsid w:val="0057433D"/>
    <w:rsid w:val="00574771"/>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57F0C"/>
    <w:rsid w:val="00667A9F"/>
    <w:rsid w:val="00667BF5"/>
    <w:rsid w:val="00667EFF"/>
    <w:rsid w:val="0068541C"/>
    <w:rsid w:val="00685A9E"/>
    <w:rsid w:val="00687DF5"/>
    <w:rsid w:val="0069030B"/>
    <w:rsid w:val="006939B6"/>
    <w:rsid w:val="0069446F"/>
    <w:rsid w:val="00695F14"/>
    <w:rsid w:val="006B2560"/>
    <w:rsid w:val="006B49B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09B3"/>
    <w:rsid w:val="007F383C"/>
    <w:rsid w:val="007F5E0B"/>
    <w:rsid w:val="00806703"/>
    <w:rsid w:val="00810AFB"/>
    <w:rsid w:val="008137B8"/>
    <w:rsid w:val="008215FB"/>
    <w:rsid w:val="00830B7B"/>
    <w:rsid w:val="00835C7D"/>
    <w:rsid w:val="00836B77"/>
    <w:rsid w:val="0083795D"/>
    <w:rsid w:val="00843501"/>
    <w:rsid w:val="00855BC3"/>
    <w:rsid w:val="008620BA"/>
    <w:rsid w:val="00863385"/>
    <w:rsid w:val="0086572C"/>
    <w:rsid w:val="00865842"/>
    <w:rsid w:val="00870990"/>
    <w:rsid w:val="00870C31"/>
    <w:rsid w:val="008722E3"/>
    <w:rsid w:val="00873452"/>
    <w:rsid w:val="008739A1"/>
    <w:rsid w:val="00881F74"/>
    <w:rsid w:val="00882EFA"/>
    <w:rsid w:val="00887085"/>
    <w:rsid w:val="00891734"/>
    <w:rsid w:val="00893175"/>
    <w:rsid w:val="00895F13"/>
    <w:rsid w:val="008961F0"/>
    <w:rsid w:val="008A1F7A"/>
    <w:rsid w:val="008A4E18"/>
    <w:rsid w:val="008A58FC"/>
    <w:rsid w:val="008A6EFD"/>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31A1"/>
    <w:rsid w:val="00976CE1"/>
    <w:rsid w:val="00982C51"/>
    <w:rsid w:val="009879A6"/>
    <w:rsid w:val="0099391A"/>
    <w:rsid w:val="009973C5"/>
    <w:rsid w:val="009A2552"/>
    <w:rsid w:val="009B1CA3"/>
    <w:rsid w:val="009B3F93"/>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7326"/>
    <w:rsid w:val="00A700B2"/>
    <w:rsid w:val="00A70F34"/>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2864"/>
    <w:rsid w:val="00E13BEF"/>
    <w:rsid w:val="00E13E60"/>
    <w:rsid w:val="00E167F3"/>
    <w:rsid w:val="00E17CAA"/>
    <w:rsid w:val="00E20611"/>
    <w:rsid w:val="00E20CB6"/>
    <w:rsid w:val="00E22264"/>
    <w:rsid w:val="00E27E18"/>
    <w:rsid w:val="00E357C5"/>
    <w:rsid w:val="00E36183"/>
    <w:rsid w:val="00E36CBB"/>
    <w:rsid w:val="00E407D8"/>
    <w:rsid w:val="00E41A6F"/>
    <w:rsid w:val="00E42C0D"/>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7169"/>
    <w:rsid w:val="00E9104C"/>
    <w:rsid w:val="00E9111B"/>
    <w:rsid w:val="00E918F6"/>
    <w:rsid w:val="00E95282"/>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42E13"/>
    <w:rsid w:val="00F433D5"/>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0D1D6-FA4F-4E90-9AC0-627D5099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3469</Words>
  <Characters>21858</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25277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520</cp:revision>
  <cp:lastPrinted>2011-03-28T14:07:00Z</cp:lastPrinted>
  <dcterms:created xsi:type="dcterms:W3CDTF">2011-03-04T23:11:00Z</dcterms:created>
  <dcterms:modified xsi:type="dcterms:W3CDTF">2011-03-31T09:11:00Z</dcterms:modified>
</cp:coreProperties>
</file>